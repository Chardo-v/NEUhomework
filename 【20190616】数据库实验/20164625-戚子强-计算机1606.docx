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0DFC2" w14:textId="77777777" w:rsidR="00C806BD" w:rsidRPr="008A22CD" w:rsidRDefault="00C806BD" w:rsidP="00C806BD">
      <w:pPr>
        <w:pStyle w:val="af"/>
      </w:pPr>
      <w:r w:rsidRPr="008A22CD">
        <w:rPr>
          <w:rFonts w:hint="eastAsia"/>
        </w:rPr>
        <w:t>计算机科学与工程学院 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705"/>
        <w:gridCol w:w="765"/>
        <w:gridCol w:w="1305"/>
        <w:gridCol w:w="1560"/>
        <w:gridCol w:w="1665"/>
        <w:gridCol w:w="1755"/>
      </w:tblGrid>
      <w:tr w:rsidR="00C806BD" w14:paraId="762063E9" w14:textId="77777777" w:rsidTr="008F3419">
        <w:trPr>
          <w:trHeight w:val="645"/>
        </w:trPr>
        <w:tc>
          <w:tcPr>
            <w:tcW w:w="1980" w:type="dxa"/>
            <w:gridSpan w:val="2"/>
            <w:vAlign w:val="center"/>
          </w:tcPr>
          <w:p w14:paraId="0BA50FFD" w14:textId="77777777" w:rsidR="00C806BD" w:rsidRDefault="00C806BD" w:rsidP="008F3419">
            <w:pPr>
              <w:jc w:val="center"/>
              <w:rPr>
                <w:b/>
              </w:rPr>
            </w:pPr>
            <w:r>
              <w:rPr>
                <w:rFonts w:hint="eastAsia"/>
                <w:b/>
              </w:rPr>
              <w:t>实验课程名称</w:t>
            </w:r>
          </w:p>
        </w:tc>
        <w:tc>
          <w:tcPr>
            <w:tcW w:w="3630" w:type="dxa"/>
            <w:gridSpan w:val="3"/>
            <w:vAlign w:val="center"/>
          </w:tcPr>
          <w:p w14:paraId="56630FC9" w14:textId="340E6E04" w:rsidR="00C806BD" w:rsidRDefault="00C806BD" w:rsidP="008F3419">
            <w:pPr>
              <w:jc w:val="center"/>
              <w:rPr>
                <w:b/>
              </w:rPr>
            </w:pPr>
            <w:r>
              <w:rPr>
                <w:rFonts w:hint="eastAsia"/>
                <w:b/>
              </w:rPr>
              <w:t>数据库原理</w:t>
            </w:r>
          </w:p>
        </w:tc>
        <w:tc>
          <w:tcPr>
            <w:tcW w:w="1665" w:type="dxa"/>
            <w:vAlign w:val="center"/>
          </w:tcPr>
          <w:p w14:paraId="316178AC" w14:textId="77777777" w:rsidR="00C806BD" w:rsidRDefault="00C806BD" w:rsidP="008F3419">
            <w:pPr>
              <w:jc w:val="center"/>
              <w:rPr>
                <w:b/>
              </w:rPr>
            </w:pPr>
            <w:r>
              <w:rPr>
                <w:rFonts w:hint="eastAsia"/>
                <w:b/>
              </w:rPr>
              <w:t>实验总成绩</w:t>
            </w:r>
          </w:p>
        </w:tc>
        <w:tc>
          <w:tcPr>
            <w:tcW w:w="1755" w:type="dxa"/>
            <w:vAlign w:val="center"/>
          </w:tcPr>
          <w:p w14:paraId="035F327C" w14:textId="77777777" w:rsidR="00C806BD" w:rsidRDefault="00C806BD" w:rsidP="008F3419">
            <w:pPr>
              <w:jc w:val="center"/>
              <w:rPr>
                <w:b/>
              </w:rPr>
            </w:pPr>
          </w:p>
        </w:tc>
      </w:tr>
      <w:tr w:rsidR="00C806BD" w14:paraId="6266774C" w14:textId="77777777" w:rsidTr="008F3419">
        <w:trPr>
          <w:trHeight w:val="675"/>
        </w:trPr>
        <w:tc>
          <w:tcPr>
            <w:tcW w:w="1275" w:type="dxa"/>
            <w:vAlign w:val="center"/>
          </w:tcPr>
          <w:p w14:paraId="53A5C992" w14:textId="77777777" w:rsidR="00C806BD" w:rsidRDefault="00C806BD" w:rsidP="008F3419">
            <w:pPr>
              <w:jc w:val="center"/>
              <w:rPr>
                <w:b/>
              </w:rPr>
            </w:pPr>
            <w:r>
              <w:rPr>
                <w:rFonts w:hint="eastAsia"/>
                <w:b/>
              </w:rPr>
              <w:t>专业</w:t>
            </w:r>
          </w:p>
        </w:tc>
        <w:tc>
          <w:tcPr>
            <w:tcW w:w="1470" w:type="dxa"/>
            <w:gridSpan w:val="2"/>
            <w:vAlign w:val="center"/>
          </w:tcPr>
          <w:p w14:paraId="1A32BD7C" w14:textId="45FDAA01" w:rsidR="00C806BD" w:rsidRDefault="00C806BD" w:rsidP="008F3419">
            <w:pPr>
              <w:jc w:val="center"/>
              <w:rPr>
                <w:b/>
              </w:rPr>
            </w:pPr>
            <w:r>
              <w:rPr>
                <w:rFonts w:hint="eastAsia"/>
                <w:b/>
              </w:rPr>
              <w:t>计算机科学与技术</w:t>
            </w:r>
          </w:p>
        </w:tc>
        <w:tc>
          <w:tcPr>
            <w:tcW w:w="1305" w:type="dxa"/>
            <w:vAlign w:val="center"/>
          </w:tcPr>
          <w:p w14:paraId="279BF08D" w14:textId="77777777" w:rsidR="00C806BD" w:rsidRDefault="00C806BD" w:rsidP="008F3419">
            <w:pPr>
              <w:jc w:val="center"/>
              <w:rPr>
                <w:b/>
              </w:rPr>
            </w:pPr>
            <w:r>
              <w:rPr>
                <w:rFonts w:hint="eastAsia"/>
                <w:b/>
              </w:rPr>
              <w:t>班级</w:t>
            </w:r>
          </w:p>
        </w:tc>
        <w:tc>
          <w:tcPr>
            <w:tcW w:w="1560" w:type="dxa"/>
            <w:vAlign w:val="center"/>
          </w:tcPr>
          <w:p w14:paraId="24681509" w14:textId="6F1D5378" w:rsidR="00C806BD" w:rsidRDefault="00C806BD" w:rsidP="008F3419">
            <w:pPr>
              <w:jc w:val="center"/>
              <w:rPr>
                <w:b/>
              </w:rPr>
            </w:pPr>
            <w:r>
              <w:rPr>
                <w:rFonts w:hint="eastAsia"/>
                <w:b/>
              </w:rPr>
              <w:t>计算机</w:t>
            </w:r>
            <w:r>
              <w:rPr>
                <w:rFonts w:hint="eastAsia"/>
                <w:b/>
              </w:rPr>
              <w:t>1606</w:t>
            </w:r>
          </w:p>
        </w:tc>
        <w:tc>
          <w:tcPr>
            <w:tcW w:w="1665" w:type="dxa"/>
            <w:vAlign w:val="center"/>
          </w:tcPr>
          <w:p w14:paraId="47FBBC82" w14:textId="77777777" w:rsidR="00C806BD" w:rsidRDefault="00C806BD" w:rsidP="008F3419">
            <w:pPr>
              <w:jc w:val="center"/>
              <w:rPr>
                <w:b/>
              </w:rPr>
            </w:pPr>
            <w:r>
              <w:rPr>
                <w:rFonts w:hint="eastAsia"/>
                <w:b/>
              </w:rPr>
              <w:t>指导教师签字</w:t>
            </w:r>
          </w:p>
        </w:tc>
        <w:tc>
          <w:tcPr>
            <w:tcW w:w="1755" w:type="dxa"/>
            <w:vAlign w:val="center"/>
          </w:tcPr>
          <w:p w14:paraId="1F7B9095" w14:textId="77777777" w:rsidR="00C806BD" w:rsidRDefault="00C806BD" w:rsidP="008F3419">
            <w:pPr>
              <w:jc w:val="center"/>
              <w:rPr>
                <w:b/>
              </w:rPr>
            </w:pPr>
          </w:p>
        </w:tc>
      </w:tr>
      <w:tr w:rsidR="00C806BD" w14:paraId="28C4EC98" w14:textId="77777777" w:rsidTr="008F3419">
        <w:trPr>
          <w:trHeight w:val="735"/>
        </w:trPr>
        <w:tc>
          <w:tcPr>
            <w:tcW w:w="1275" w:type="dxa"/>
            <w:vAlign w:val="center"/>
          </w:tcPr>
          <w:p w14:paraId="0FFB9047" w14:textId="77777777" w:rsidR="00C806BD" w:rsidRDefault="00C806BD" w:rsidP="008F3419">
            <w:pPr>
              <w:jc w:val="center"/>
              <w:rPr>
                <w:b/>
              </w:rPr>
            </w:pPr>
            <w:r>
              <w:rPr>
                <w:rFonts w:hint="eastAsia"/>
                <w:b/>
              </w:rPr>
              <w:t>学号</w:t>
            </w:r>
          </w:p>
        </w:tc>
        <w:tc>
          <w:tcPr>
            <w:tcW w:w="1470" w:type="dxa"/>
            <w:gridSpan w:val="2"/>
            <w:vAlign w:val="center"/>
          </w:tcPr>
          <w:p w14:paraId="40DABC53" w14:textId="4A2B8253" w:rsidR="00C806BD" w:rsidRDefault="00C806BD" w:rsidP="008F3419">
            <w:pPr>
              <w:jc w:val="center"/>
              <w:rPr>
                <w:b/>
              </w:rPr>
            </w:pPr>
            <w:r>
              <w:rPr>
                <w:rFonts w:hint="eastAsia"/>
                <w:b/>
              </w:rPr>
              <w:t>20164</w:t>
            </w:r>
            <w:r w:rsidR="00C552D2">
              <w:rPr>
                <w:rFonts w:hint="eastAsia"/>
                <w:b/>
              </w:rPr>
              <w:t>625</w:t>
            </w:r>
          </w:p>
        </w:tc>
        <w:tc>
          <w:tcPr>
            <w:tcW w:w="1305" w:type="dxa"/>
            <w:vAlign w:val="center"/>
          </w:tcPr>
          <w:p w14:paraId="22778F66" w14:textId="77777777" w:rsidR="00C806BD" w:rsidRDefault="00C806BD" w:rsidP="008F3419">
            <w:pPr>
              <w:jc w:val="center"/>
              <w:rPr>
                <w:b/>
              </w:rPr>
            </w:pPr>
            <w:r>
              <w:rPr>
                <w:rFonts w:hint="eastAsia"/>
                <w:b/>
              </w:rPr>
              <w:t>姓名</w:t>
            </w:r>
          </w:p>
        </w:tc>
        <w:tc>
          <w:tcPr>
            <w:tcW w:w="1560" w:type="dxa"/>
            <w:vAlign w:val="center"/>
          </w:tcPr>
          <w:p w14:paraId="5FC50E53" w14:textId="768EADF7" w:rsidR="00C806BD" w:rsidRDefault="00C552D2" w:rsidP="008F3419">
            <w:pPr>
              <w:jc w:val="center"/>
              <w:rPr>
                <w:b/>
              </w:rPr>
            </w:pPr>
            <w:r>
              <w:rPr>
                <w:rFonts w:hint="eastAsia"/>
                <w:b/>
              </w:rPr>
              <w:t>戚子强</w:t>
            </w:r>
          </w:p>
        </w:tc>
        <w:tc>
          <w:tcPr>
            <w:tcW w:w="1665" w:type="dxa"/>
            <w:vAlign w:val="center"/>
          </w:tcPr>
          <w:p w14:paraId="25C370ED" w14:textId="77777777" w:rsidR="00C806BD" w:rsidRDefault="00C806BD" w:rsidP="008F3419">
            <w:pPr>
              <w:jc w:val="center"/>
              <w:rPr>
                <w:b/>
              </w:rPr>
            </w:pPr>
            <w:r>
              <w:rPr>
                <w:rFonts w:hint="eastAsia"/>
                <w:b/>
              </w:rPr>
              <w:t>实验报告批改时间</w:t>
            </w:r>
          </w:p>
        </w:tc>
        <w:tc>
          <w:tcPr>
            <w:tcW w:w="1755" w:type="dxa"/>
            <w:vAlign w:val="center"/>
          </w:tcPr>
          <w:p w14:paraId="55D007B7" w14:textId="77777777" w:rsidR="00C806BD" w:rsidRDefault="00C806BD" w:rsidP="008F3419">
            <w:pPr>
              <w:jc w:val="center"/>
              <w:rPr>
                <w:b/>
              </w:rPr>
            </w:pPr>
          </w:p>
        </w:tc>
      </w:tr>
      <w:tr w:rsidR="00C806BD" w14:paraId="3F9D244A" w14:textId="77777777" w:rsidTr="008F3419">
        <w:trPr>
          <w:trHeight w:val="4082"/>
        </w:trPr>
        <w:tc>
          <w:tcPr>
            <w:tcW w:w="9030" w:type="dxa"/>
            <w:gridSpan w:val="7"/>
          </w:tcPr>
          <w:p w14:paraId="25B55963" w14:textId="77777777" w:rsidR="00C806BD" w:rsidRDefault="00C806BD" w:rsidP="008F3419">
            <w:pPr>
              <w:rPr>
                <w:b/>
              </w:rPr>
            </w:pPr>
            <w:r>
              <w:rPr>
                <w:rFonts w:hint="eastAsia"/>
                <w:b/>
              </w:rPr>
              <w:t>实验报告分项成绩</w:t>
            </w:r>
          </w:p>
          <w:p w14:paraId="39330075" w14:textId="77777777" w:rsidR="00C806BD" w:rsidRDefault="00C806BD" w:rsidP="008F3419">
            <w:pPr>
              <w:rPr>
                <w:b/>
              </w:rPr>
            </w:pPr>
          </w:p>
          <w:tbl>
            <w:tblPr>
              <w:tblStyle w:val="a9"/>
              <w:tblW w:w="0" w:type="auto"/>
              <w:tblLook w:val="04A0" w:firstRow="1" w:lastRow="0" w:firstColumn="1" w:lastColumn="0" w:noHBand="0" w:noVBand="1"/>
            </w:tblPr>
            <w:tblGrid>
              <w:gridCol w:w="1575"/>
              <w:gridCol w:w="4419"/>
              <w:gridCol w:w="2805"/>
            </w:tblGrid>
            <w:tr w:rsidR="00C806BD" w14:paraId="2A3C3159" w14:textId="77777777" w:rsidTr="00B025CE">
              <w:tc>
                <w:tcPr>
                  <w:tcW w:w="1575" w:type="dxa"/>
                </w:tcPr>
                <w:p w14:paraId="74A56C01" w14:textId="77777777" w:rsidR="00C806BD" w:rsidRPr="00B025CE" w:rsidRDefault="00C806BD" w:rsidP="008F3419">
                  <w:pPr>
                    <w:jc w:val="center"/>
                    <w:rPr>
                      <w:b/>
                      <w:sz w:val="28"/>
                      <w:szCs w:val="24"/>
                    </w:rPr>
                  </w:pPr>
                  <w:r w:rsidRPr="00B025CE">
                    <w:rPr>
                      <w:rFonts w:hint="eastAsia"/>
                      <w:b/>
                      <w:sz w:val="28"/>
                      <w:szCs w:val="24"/>
                    </w:rPr>
                    <w:t>序号</w:t>
                  </w:r>
                </w:p>
              </w:tc>
              <w:tc>
                <w:tcPr>
                  <w:tcW w:w="4419" w:type="dxa"/>
                </w:tcPr>
                <w:p w14:paraId="092D6AF6" w14:textId="77777777" w:rsidR="00C806BD" w:rsidRPr="00B025CE" w:rsidRDefault="00C806BD" w:rsidP="008F3419">
                  <w:pPr>
                    <w:jc w:val="center"/>
                    <w:rPr>
                      <w:b/>
                      <w:sz w:val="28"/>
                      <w:szCs w:val="24"/>
                    </w:rPr>
                  </w:pPr>
                  <w:r w:rsidRPr="00B025CE">
                    <w:rPr>
                      <w:rFonts w:hint="eastAsia"/>
                      <w:b/>
                      <w:sz w:val="28"/>
                      <w:szCs w:val="24"/>
                    </w:rPr>
                    <w:t>实验项目</w:t>
                  </w:r>
                </w:p>
              </w:tc>
              <w:tc>
                <w:tcPr>
                  <w:tcW w:w="2805" w:type="dxa"/>
                </w:tcPr>
                <w:p w14:paraId="2E6D17F0" w14:textId="77777777" w:rsidR="00C806BD" w:rsidRPr="00B025CE" w:rsidRDefault="00C806BD" w:rsidP="008F3419">
                  <w:pPr>
                    <w:jc w:val="center"/>
                    <w:rPr>
                      <w:b/>
                      <w:sz w:val="28"/>
                      <w:szCs w:val="24"/>
                    </w:rPr>
                  </w:pPr>
                  <w:r w:rsidRPr="00B025CE">
                    <w:rPr>
                      <w:rFonts w:hint="eastAsia"/>
                      <w:b/>
                      <w:sz w:val="28"/>
                      <w:szCs w:val="24"/>
                    </w:rPr>
                    <w:t>成绩</w:t>
                  </w:r>
                </w:p>
              </w:tc>
            </w:tr>
            <w:tr w:rsidR="00C806BD" w14:paraId="5426CCAF" w14:textId="77777777" w:rsidTr="00B025CE">
              <w:tc>
                <w:tcPr>
                  <w:tcW w:w="1575" w:type="dxa"/>
                </w:tcPr>
                <w:p w14:paraId="623DF108" w14:textId="77777777" w:rsidR="00C806BD" w:rsidRPr="00B025CE" w:rsidRDefault="00C806BD" w:rsidP="008F3419">
                  <w:pPr>
                    <w:jc w:val="center"/>
                    <w:rPr>
                      <w:b/>
                      <w:sz w:val="28"/>
                      <w:szCs w:val="24"/>
                    </w:rPr>
                  </w:pPr>
                  <w:r w:rsidRPr="00B025CE">
                    <w:rPr>
                      <w:rFonts w:hint="eastAsia"/>
                      <w:b/>
                      <w:sz w:val="28"/>
                      <w:szCs w:val="24"/>
                    </w:rPr>
                    <w:t>1</w:t>
                  </w:r>
                </w:p>
              </w:tc>
              <w:tc>
                <w:tcPr>
                  <w:tcW w:w="4419" w:type="dxa"/>
                </w:tcPr>
                <w:p w14:paraId="7D54A79B" w14:textId="1CE82BB5" w:rsidR="00C806BD" w:rsidRPr="00B025CE" w:rsidRDefault="00C806BD" w:rsidP="008F3419">
                  <w:pPr>
                    <w:rPr>
                      <w:b/>
                      <w:sz w:val="28"/>
                      <w:szCs w:val="24"/>
                    </w:rPr>
                  </w:pPr>
                  <w:r w:rsidRPr="00B025CE">
                    <w:rPr>
                      <w:rFonts w:hint="eastAsia"/>
                      <w:sz w:val="28"/>
                      <w:szCs w:val="24"/>
                    </w:rPr>
                    <w:t>数据库管理系统安装与数据库定义</w:t>
                  </w:r>
                </w:p>
              </w:tc>
              <w:tc>
                <w:tcPr>
                  <w:tcW w:w="2805" w:type="dxa"/>
                </w:tcPr>
                <w:p w14:paraId="33AECE22" w14:textId="77777777" w:rsidR="00C806BD" w:rsidRPr="00B025CE" w:rsidRDefault="00C806BD" w:rsidP="008F3419">
                  <w:pPr>
                    <w:rPr>
                      <w:b/>
                      <w:sz w:val="28"/>
                      <w:szCs w:val="24"/>
                    </w:rPr>
                  </w:pPr>
                </w:p>
              </w:tc>
            </w:tr>
            <w:tr w:rsidR="00C806BD" w14:paraId="32DECFB7" w14:textId="77777777" w:rsidTr="00B025CE">
              <w:tc>
                <w:tcPr>
                  <w:tcW w:w="1575" w:type="dxa"/>
                </w:tcPr>
                <w:p w14:paraId="6F8749B6" w14:textId="77777777" w:rsidR="00C806BD" w:rsidRPr="00B025CE" w:rsidRDefault="00C806BD" w:rsidP="008F3419">
                  <w:pPr>
                    <w:jc w:val="center"/>
                    <w:rPr>
                      <w:b/>
                      <w:sz w:val="28"/>
                      <w:szCs w:val="24"/>
                    </w:rPr>
                  </w:pPr>
                  <w:r w:rsidRPr="00B025CE">
                    <w:rPr>
                      <w:rFonts w:hint="eastAsia"/>
                      <w:b/>
                      <w:sz w:val="28"/>
                      <w:szCs w:val="24"/>
                    </w:rPr>
                    <w:t>2</w:t>
                  </w:r>
                </w:p>
              </w:tc>
              <w:tc>
                <w:tcPr>
                  <w:tcW w:w="4419" w:type="dxa"/>
                </w:tcPr>
                <w:p w14:paraId="3423B9CA" w14:textId="32AA0061" w:rsidR="00C806BD" w:rsidRPr="00B025CE" w:rsidRDefault="00C806BD" w:rsidP="008F3419">
                  <w:pPr>
                    <w:rPr>
                      <w:b/>
                      <w:sz w:val="28"/>
                      <w:szCs w:val="24"/>
                    </w:rPr>
                  </w:pPr>
                  <w:r w:rsidRPr="00B025CE">
                    <w:rPr>
                      <w:rFonts w:hint="eastAsia"/>
                      <w:sz w:val="28"/>
                      <w:szCs w:val="24"/>
                    </w:rPr>
                    <w:t>SQL</w:t>
                  </w:r>
                  <w:r w:rsidRPr="00B025CE">
                    <w:rPr>
                      <w:rFonts w:hint="eastAsia"/>
                      <w:sz w:val="28"/>
                      <w:szCs w:val="24"/>
                    </w:rPr>
                    <w:t>的数据操作实验</w:t>
                  </w:r>
                </w:p>
              </w:tc>
              <w:tc>
                <w:tcPr>
                  <w:tcW w:w="2805" w:type="dxa"/>
                </w:tcPr>
                <w:p w14:paraId="599B38CC" w14:textId="77777777" w:rsidR="00C806BD" w:rsidRPr="00B025CE" w:rsidRDefault="00C806BD" w:rsidP="008F3419">
                  <w:pPr>
                    <w:rPr>
                      <w:b/>
                      <w:sz w:val="28"/>
                      <w:szCs w:val="24"/>
                    </w:rPr>
                  </w:pPr>
                </w:p>
              </w:tc>
            </w:tr>
            <w:tr w:rsidR="00C806BD" w14:paraId="198D2205" w14:textId="77777777" w:rsidTr="00B025CE">
              <w:tc>
                <w:tcPr>
                  <w:tcW w:w="1575" w:type="dxa"/>
                </w:tcPr>
                <w:p w14:paraId="28D35EA6" w14:textId="77777777" w:rsidR="00C806BD" w:rsidRPr="00B025CE" w:rsidRDefault="00C806BD" w:rsidP="008F3419">
                  <w:pPr>
                    <w:jc w:val="center"/>
                    <w:rPr>
                      <w:b/>
                      <w:sz w:val="28"/>
                      <w:szCs w:val="24"/>
                    </w:rPr>
                  </w:pPr>
                  <w:r w:rsidRPr="00B025CE">
                    <w:rPr>
                      <w:rFonts w:hint="eastAsia"/>
                      <w:b/>
                      <w:sz w:val="28"/>
                      <w:szCs w:val="24"/>
                    </w:rPr>
                    <w:t>3</w:t>
                  </w:r>
                </w:p>
              </w:tc>
              <w:tc>
                <w:tcPr>
                  <w:tcW w:w="4419" w:type="dxa"/>
                </w:tcPr>
                <w:p w14:paraId="4FE2BE80" w14:textId="07FA4E95" w:rsidR="00C806BD" w:rsidRPr="00B025CE" w:rsidRDefault="00C806BD" w:rsidP="008F3419">
                  <w:pPr>
                    <w:rPr>
                      <w:b/>
                      <w:sz w:val="28"/>
                      <w:szCs w:val="24"/>
                    </w:rPr>
                  </w:pPr>
                  <w:r w:rsidRPr="00B025CE">
                    <w:rPr>
                      <w:rFonts w:hint="eastAsia"/>
                      <w:sz w:val="28"/>
                      <w:szCs w:val="24"/>
                    </w:rPr>
                    <w:t>数据库的调优、安全性和完整性</w:t>
                  </w:r>
                </w:p>
              </w:tc>
              <w:tc>
                <w:tcPr>
                  <w:tcW w:w="2805" w:type="dxa"/>
                </w:tcPr>
                <w:p w14:paraId="48B3172E" w14:textId="77777777" w:rsidR="00C806BD" w:rsidRPr="00B025CE" w:rsidRDefault="00C806BD" w:rsidP="008F3419">
                  <w:pPr>
                    <w:rPr>
                      <w:b/>
                      <w:sz w:val="28"/>
                      <w:szCs w:val="24"/>
                    </w:rPr>
                  </w:pPr>
                </w:p>
              </w:tc>
            </w:tr>
            <w:tr w:rsidR="00C806BD" w14:paraId="5EECF682" w14:textId="77777777" w:rsidTr="00B025CE">
              <w:tc>
                <w:tcPr>
                  <w:tcW w:w="1575" w:type="dxa"/>
                </w:tcPr>
                <w:p w14:paraId="565ED948" w14:textId="77777777" w:rsidR="00C806BD" w:rsidRPr="00B025CE" w:rsidRDefault="00C806BD" w:rsidP="008F3419">
                  <w:pPr>
                    <w:jc w:val="center"/>
                    <w:rPr>
                      <w:b/>
                      <w:sz w:val="28"/>
                      <w:szCs w:val="24"/>
                    </w:rPr>
                  </w:pPr>
                  <w:r w:rsidRPr="00B025CE">
                    <w:rPr>
                      <w:rFonts w:hint="eastAsia"/>
                      <w:b/>
                      <w:sz w:val="28"/>
                      <w:szCs w:val="24"/>
                    </w:rPr>
                    <w:t>4</w:t>
                  </w:r>
                </w:p>
              </w:tc>
              <w:tc>
                <w:tcPr>
                  <w:tcW w:w="4419" w:type="dxa"/>
                </w:tcPr>
                <w:p w14:paraId="0FC2733B" w14:textId="76C24518" w:rsidR="00C806BD" w:rsidRPr="00B025CE" w:rsidRDefault="00C806BD" w:rsidP="008F3419">
                  <w:pPr>
                    <w:rPr>
                      <w:b/>
                      <w:sz w:val="28"/>
                      <w:szCs w:val="24"/>
                    </w:rPr>
                  </w:pPr>
                  <w:r w:rsidRPr="00B025CE">
                    <w:rPr>
                      <w:rFonts w:hint="eastAsia"/>
                      <w:sz w:val="28"/>
                      <w:szCs w:val="24"/>
                    </w:rPr>
                    <w:t>数据库的事务管理与并发控制</w:t>
                  </w:r>
                </w:p>
              </w:tc>
              <w:tc>
                <w:tcPr>
                  <w:tcW w:w="2805" w:type="dxa"/>
                </w:tcPr>
                <w:p w14:paraId="31CB4A45" w14:textId="77777777" w:rsidR="00C806BD" w:rsidRPr="00B025CE" w:rsidRDefault="00C806BD" w:rsidP="008F3419">
                  <w:pPr>
                    <w:rPr>
                      <w:b/>
                      <w:sz w:val="28"/>
                      <w:szCs w:val="24"/>
                    </w:rPr>
                  </w:pPr>
                </w:p>
              </w:tc>
            </w:tr>
          </w:tbl>
          <w:p w14:paraId="62BB1EE5" w14:textId="77777777" w:rsidR="00C806BD" w:rsidRPr="008A22CD" w:rsidRDefault="00C806BD" w:rsidP="008F3419">
            <w:pPr>
              <w:spacing w:line="360" w:lineRule="auto"/>
            </w:pPr>
          </w:p>
        </w:tc>
      </w:tr>
      <w:tr w:rsidR="00C806BD" w14:paraId="4DE1A40F" w14:textId="77777777" w:rsidTr="008F3419">
        <w:trPr>
          <w:trHeight w:val="6511"/>
        </w:trPr>
        <w:tc>
          <w:tcPr>
            <w:tcW w:w="9030" w:type="dxa"/>
            <w:gridSpan w:val="7"/>
          </w:tcPr>
          <w:p w14:paraId="02C154DF" w14:textId="77777777" w:rsidR="00C806BD" w:rsidRPr="00C572FC" w:rsidRDefault="00C806BD" w:rsidP="00C806BD">
            <w:pPr>
              <w:jc w:val="left"/>
            </w:pPr>
          </w:p>
        </w:tc>
      </w:tr>
    </w:tbl>
    <w:p w14:paraId="5C8A0817" w14:textId="77777777" w:rsidR="003118A9" w:rsidRPr="00C806BD" w:rsidRDefault="003118A9" w:rsidP="00D340A9">
      <w:pPr>
        <w:spacing w:line="500" w:lineRule="exact"/>
        <w:outlineLvl w:val="0"/>
        <w:rPr>
          <w:rFonts w:ascii="宋体" w:hAnsi="宋体"/>
          <w:b/>
          <w:sz w:val="28"/>
          <w:szCs w:val="28"/>
        </w:rPr>
        <w:sectPr w:rsidR="003118A9" w:rsidRPr="00C806BD">
          <w:pgSz w:w="11906" w:h="16838"/>
          <w:pgMar w:top="1440" w:right="1800" w:bottom="1440" w:left="1800" w:header="851" w:footer="992" w:gutter="0"/>
          <w:cols w:space="425"/>
          <w:docGrid w:type="lines" w:linePitch="312"/>
        </w:sectPr>
      </w:pPr>
    </w:p>
    <w:p w14:paraId="0CA8FA7F" w14:textId="78990703" w:rsidR="00977CEE" w:rsidRDefault="00C15C5B" w:rsidP="001118E6">
      <w:pPr>
        <w:pStyle w:val="1"/>
        <w:jc w:val="center"/>
      </w:pPr>
      <w:r>
        <w:rPr>
          <w:rFonts w:hint="eastAsia"/>
        </w:rPr>
        <w:lastRenderedPageBreak/>
        <w:t>实验</w:t>
      </w:r>
      <w:r>
        <w:rPr>
          <w:rFonts w:hint="eastAsia"/>
        </w:rPr>
        <w:t xml:space="preserve">1: </w:t>
      </w:r>
      <w:r w:rsidR="00030272">
        <w:rPr>
          <w:rFonts w:hint="eastAsia"/>
        </w:rPr>
        <w:t>数据库管理系统安装与数据库定义</w:t>
      </w:r>
    </w:p>
    <w:p w14:paraId="21AEE62B" w14:textId="6F3B6FC0" w:rsidR="002D13CE" w:rsidRDefault="002D13CE" w:rsidP="002D13CE">
      <w:pPr>
        <w:ind w:firstLine="238"/>
        <w:outlineLvl w:val="2"/>
        <w:rPr>
          <w:sz w:val="24"/>
        </w:rPr>
      </w:pPr>
      <w:r w:rsidRPr="00415B45">
        <w:rPr>
          <w:rFonts w:hint="eastAsia"/>
          <w:sz w:val="24"/>
        </w:rPr>
        <w:t>实验报告</w:t>
      </w:r>
      <w:r w:rsidRPr="00415B45">
        <w:rPr>
          <w:rFonts w:hint="eastAsia"/>
          <w:sz w:val="24"/>
        </w:rPr>
        <w:t>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gridCol w:w="1701"/>
        <w:gridCol w:w="850"/>
        <w:gridCol w:w="1468"/>
      </w:tblGrid>
      <w:tr w:rsidR="003E5BB1" w:rsidRPr="00415B45" w14:paraId="05AD219E" w14:textId="77777777" w:rsidTr="008F3419">
        <w:tc>
          <w:tcPr>
            <w:tcW w:w="8522" w:type="dxa"/>
            <w:gridSpan w:val="5"/>
          </w:tcPr>
          <w:p w14:paraId="5A518D78" w14:textId="77777777" w:rsidR="003E5BB1" w:rsidRPr="00415B45" w:rsidRDefault="003E5BB1" w:rsidP="008F3419">
            <w:pPr>
              <w:jc w:val="center"/>
              <w:rPr>
                <w:rFonts w:hint="eastAsia"/>
                <w:sz w:val="24"/>
              </w:rPr>
            </w:pPr>
            <w:r w:rsidRPr="00415B45">
              <w:rPr>
                <w:rFonts w:hint="eastAsia"/>
                <w:sz w:val="24"/>
              </w:rPr>
              <w:t>实验报告</w:t>
            </w:r>
            <w:r w:rsidRPr="00415B45">
              <w:rPr>
                <w:rFonts w:hint="eastAsia"/>
                <w:sz w:val="24"/>
              </w:rPr>
              <w:t>1.1</w:t>
            </w:r>
          </w:p>
        </w:tc>
      </w:tr>
      <w:tr w:rsidR="003E5BB1" w:rsidRPr="00415B45" w14:paraId="5DDEC8C6" w14:textId="77777777" w:rsidTr="008F3419">
        <w:tc>
          <w:tcPr>
            <w:tcW w:w="3794" w:type="dxa"/>
            <w:vMerge w:val="restart"/>
          </w:tcPr>
          <w:p w14:paraId="5DEF68E3" w14:textId="77777777" w:rsidR="003E5BB1" w:rsidRPr="00415B45" w:rsidRDefault="003E5BB1" w:rsidP="008F3419">
            <w:pPr>
              <w:rPr>
                <w:rFonts w:hint="eastAsia"/>
                <w:sz w:val="24"/>
              </w:rPr>
            </w:pPr>
            <w:r w:rsidRPr="00415B45">
              <w:rPr>
                <w:rFonts w:hint="eastAsia"/>
                <w:sz w:val="24"/>
              </w:rPr>
              <w:t>题目：数据库原理实验环境安装</w:t>
            </w:r>
          </w:p>
        </w:tc>
        <w:tc>
          <w:tcPr>
            <w:tcW w:w="709" w:type="dxa"/>
          </w:tcPr>
          <w:p w14:paraId="4497B909" w14:textId="77777777" w:rsidR="003E5BB1" w:rsidRPr="00415B45" w:rsidRDefault="003E5BB1" w:rsidP="008F3419">
            <w:pPr>
              <w:rPr>
                <w:rFonts w:hint="eastAsia"/>
                <w:sz w:val="24"/>
              </w:rPr>
            </w:pPr>
            <w:r w:rsidRPr="00415B45">
              <w:rPr>
                <w:rFonts w:hint="eastAsia"/>
                <w:sz w:val="24"/>
              </w:rPr>
              <w:t>姓名</w:t>
            </w:r>
          </w:p>
        </w:tc>
        <w:tc>
          <w:tcPr>
            <w:tcW w:w="1701" w:type="dxa"/>
          </w:tcPr>
          <w:p w14:paraId="0BA26FAE" w14:textId="77777777" w:rsidR="003E5BB1" w:rsidRPr="00415B45" w:rsidRDefault="003E5BB1" w:rsidP="008F3419">
            <w:pPr>
              <w:rPr>
                <w:rFonts w:hint="eastAsia"/>
                <w:sz w:val="24"/>
              </w:rPr>
            </w:pPr>
            <w:r>
              <w:rPr>
                <w:rFonts w:hint="eastAsia"/>
                <w:sz w:val="24"/>
              </w:rPr>
              <w:t>戚子强</w:t>
            </w:r>
          </w:p>
        </w:tc>
        <w:tc>
          <w:tcPr>
            <w:tcW w:w="850" w:type="dxa"/>
          </w:tcPr>
          <w:p w14:paraId="71A31EC7" w14:textId="77777777" w:rsidR="003E5BB1" w:rsidRPr="00415B45" w:rsidRDefault="003E5BB1" w:rsidP="008F3419">
            <w:pPr>
              <w:rPr>
                <w:rFonts w:hint="eastAsia"/>
                <w:sz w:val="24"/>
              </w:rPr>
            </w:pPr>
            <w:r w:rsidRPr="00415B45">
              <w:rPr>
                <w:rFonts w:hint="eastAsia"/>
                <w:sz w:val="24"/>
              </w:rPr>
              <w:t>班级</w:t>
            </w:r>
          </w:p>
        </w:tc>
        <w:tc>
          <w:tcPr>
            <w:tcW w:w="1468" w:type="dxa"/>
          </w:tcPr>
          <w:p w14:paraId="19E0BDD1" w14:textId="77777777" w:rsidR="003E5BB1" w:rsidRPr="00415B45" w:rsidRDefault="003E5BB1" w:rsidP="008F3419">
            <w:pPr>
              <w:rPr>
                <w:rFonts w:hint="eastAsia"/>
                <w:sz w:val="24"/>
              </w:rPr>
            </w:pPr>
            <w:r>
              <w:rPr>
                <w:rFonts w:hint="eastAsia"/>
                <w:sz w:val="24"/>
              </w:rPr>
              <w:t>计算机</w:t>
            </w:r>
            <w:r>
              <w:rPr>
                <w:rFonts w:hint="eastAsia"/>
                <w:sz w:val="24"/>
              </w:rPr>
              <w:t>1606</w:t>
            </w:r>
          </w:p>
        </w:tc>
      </w:tr>
      <w:tr w:rsidR="003E5BB1" w:rsidRPr="00415B45" w14:paraId="3050F6AD" w14:textId="77777777" w:rsidTr="008F3419">
        <w:tc>
          <w:tcPr>
            <w:tcW w:w="3794" w:type="dxa"/>
            <w:vMerge/>
          </w:tcPr>
          <w:p w14:paraId="46C94991" w14:textId="77777777" w:rsidR="003E5BB1" w:rsidRPr="00415B45" w:rsidRDefault="003E5BB1" w:rsidP="008F3419">
            <w:pPr>
              <w:rPr>
                <w:rFonts w:hint="eastAsia"/>
                <w:sz w:val="24"/>
              </w:rPr>
            </w:pPr>
          </w:p>
        </w:tc>
        <w:tc>
          <w:tcPr>
            <w:tcW w:w="709" w:type="dxa"/>
          </w:tcPr>
          <w:p w14:paraId="33182042" w14:textId="77777777" w:rsidR="003E5BB1" w:rsidRPr="00415B45" w:rsidRDefault="003E5BB1" w:rsidP="008F3419">
            <w:pPr>
              <w:rPr>
                <w:rFonts w:hint="eastAsia"/>
                <w:sz w:val="24"/>
              </w:rPr>
            </w:pPr>
            <w:r w:rsidRPr="00415B45">
              <w:rPr>
                <w:rFonts w:hint="eastAsia"/>
                <w:sz w:val="24"/>
              </w:rPr>
              <w:t>学号</w:t>
            </w:r>
          </w:p>
        </w:tc>
        <w:tc>
          <w:tcPr>
            <w:tcW w:w="1701" w:type="dxa"/>
          </w:tcPr>
          <w:p w14:paraId="3F9A62FC" w14:textId="77777777" w:rsidR="003E5BB1" w:rsidRPr="00415B45" w:rsidRDefault="003E5BB1" w:rsidP="008F3419">
            <w:pPr>
              <w:rPr>
                <w:rFonts w:hint="eastAsia"/>
                <w:sz w:val="24"/>
              </w:rPr>
            </w:pPr>
            <w:r>
              <w:rPr>
                <w:rFonts w:hint="eastAsia"/>
                <w:sz w:val="24"/>
              </w:rPr>
              <w:t>2</w:t>
            </w:r>
            <w:r>
              <w:rPr>
                <w:sz w:val="24"/>
              </w:rPr>
              <w:t>0164625</w:t>
            </w:r>
          </w:p>
        </w:tc>
        <w:tc>
          <w:tcPr>
            <w:tcW w:w="850" w:type="dxa"/>
          </w:tcPr>
          <w:p w14:paraId="20D443AD" w14:textId="77777777" w:rsidR="003E5BB1" w:rsidRPr="00415B45" w:rsidRDefault="003E5BB1" w:rsidP="008F3419">
            <w:pPr>
              <w:rPr>
                <w:rFonts w:hint="eastAsia"/>
                <w:sz w:val="24"/>
              </w:rPr>
            </w:pPr>
            <w:r w:rsidRPr="00415B45">
              <w:rPr>
                <w:rFonts w:hint="eastAsia"/>
                <w:sz w:val="24"/>
              </w:rPr>
              <w:t>时间</w:t>
            </w:r>
          </w:p>
        </w:tc>
        <w:tc>
          <w:tcPr>
            <w:tcW w:w="1468" w:type="dxa"/>
          </w:tcPr>
          <w:p w14:paraId="0A350D6E" w14:textId="77777777" w:rsidR="003E5BB1" w:rsidRPr="00415B45" w:rsidRDefault="003E5BB1" w:rsidP="008F3419">
            <w:pPr>
              <w:rPr>
                <w:rFonts w:hint="eastAsia"/>
                <w:sz w:val="24"/>
              </w:rPr>
            </w:pPr>
            <w:r>
              <w:rPr>
                <w:rFonts w:hint="eastAsia"/>
                <w:sz w:val="24"/>
              </w:rPr>
              <w:t>2019.5.10</w:t>
            </w:r>
          </w:p>
        </w:tc>
      </w:tr>
      <w:tr w:rsidR="003E5BB1" w:rsidRPr="00415B45" w14:paraId="0AA29A5E" w14:textId="77777777" w:rsidTr="008F3419">
        <w:tc>
          <w:tcPr>
            <w:tcW w:w="8522" w:type="dxa"/>
            <w:gridSpan w:val="5"/>
          </w:tcPr>
          <w:p w14:paraId="2D1409CA" w14:textId="77777777" w:rsidR="003E5BB1" w:rsidRPr="00415B45" w:rsidRDefault="003E5BB1" w:rsidP="008F3419">
            <w:pPr>
              <w:rPr>
                <w:rFonts w:hint="eastAsia"/>
                <w:sz w:val="24"/>
              </w:rPr>
            </w:pPr>
            <w:r w:rsidRPr="00415B45">
              <w:rPr>
                <w:rFonts w:hint="eastAsia"/>
                <w:sz w:val="24"/>
              </w:rPr>
              <w:t>1</w:t>
            </w:r>
            <w:r w:rsidRPr="00415B45">
              <w:rPr>
                <w:rFonts w:hint="eastAsia"/>
                <w:sz w:val="24"/>
              </w:rPr>
              <w:t>．</w:t>
            </w:r>
            <w:r w:rsidRPr="00415B45">
              <w:rPr>
                <w:rFonts w:hint="eastAsia"/>
                <w:sz w:val="24"/>
              </w:rPr>
              <w:t xml:space="preserve"> </w:t>
            </w:r>
            <w:r w:rsidRPr="00415B45">
              <w:rPr>
                <w:rFonts w:hint="eastAsia"/>
                <w:sz w:val="24"/>
              </w:rPr>
              <w:t>数据库管理系统安装</w:t>
            </w:r>
          </w:p>
          <w:p w14:paraId="74C85409" w14:textId="77777777" w:rsidR="003E5BB1" w:rsidRPr="00415B45" w:rsidRDefault="003E5BB1" w:rsidP="008F3419">
            <w:pPr>
              <w:rPr>
                <w:rFonts w:hint="eastAsia"/>
                <w:sz w:val="24"/>
              </w:rPr>
            </w:pPr>
            <w:r w:rsidRPr="00415B45">
              <w:rPr>
                <w:rFonts w:hint="eastAsia"/>
                <w:sz w:val="24"/>
              </w:rPr>
              <w:t>数据库原理实验所使用的软件环境（可自行选择在自己机器上安装）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602"/>
            </w:tblGrid>
            <w:tr w:rsidR="003E5BB1" w:rsidRPr="00415B45" w14:paraId="2B00CCA9" w14:textId="77777777" w:rsidTr="008F3419">
              <w:tc>
                <w:tcPr>
                  <w:tcW w:w="2689" w:type="dxa"/>
                </w:tcPr>
                <w:p w14:paraId="444CCC50" w14:textId="77777777" w:rsidR="003E5BB1" w:rsidRPr="00415B45" w:rsidRDefault="003E5BB1" w:rsidP="008F3419">
                  <w:pPr>
                    <w:rPr>
                      <w:rFonts w:hint="eastAsia"/>
                      <w:sz w:val="24"/>
                    </w:rPr>
                  </w:pPr>
                  <w:r w:rsidRPr="00415B45">
                    <w:rPr>
                      <w:rFonts w:hint="eastAsia"/>
                      <w:sz w:val="24"/>
                    </w:rPr>
                    <w:t>操作系统：</w:t>
                  </w:r>
                </w:p>
              </w:tc>
              <w:tc>
                <w:tcPr>
                  <w:tcW w:w="5602" w:type="dxa"/>
                </w:tcPr>
                <w:p w14:paraId="5146FA65" w14:textId="77777777" w:rsidR="003E5BB1" w:rsidRPr="00415B45" w:rsidRDefault="003E5BB1" w:rsidP="008F3419">
                  <w:pPr>
                    <w:rPr>
                      <w:rFonts w:hint="eastAsia"/>
                      <w:sz w:val="24"/>
                    </w:rPr>
                  </w:pPr>
                  <w:r>
                    <w:rPr>
                      <w:rFonts w:hint="eastAsia"/>
                      <w:sz w:val="24"/>
                    </w:rPr>
                    <w:t>Windows</w:t>
                  </w:r>
                  <w:r>
                    <w:rPr>
                      <w:sz w:val="24"/>
                    </w:rPr>
                    <w:t xml:space="preserve"> </w:t>
                  </w:r>
                  <w:r>
                    <w:rPr>
                      <w:rFonts w:hint="eastAsia"/>
                      <w:sz w:val="24"/>
                    </w:rPr>
                    <w:t>10</w:t>
                  </w:r>
                  <w:r>
                    <w:rPr>
                      <w:sz w:val="24"/>
                    </w:rPr>
                    <w:t xml:space="preserve"> </w:t>
                  </w:r>
                  <w:r>
                    <w:rPr>
                      <w:rFonts w:hint="eastAsia"/>
                      <w:sz w:val="24"/>
                    </w:rPr>
                    <w:t>1809</w:t>
                  </w:r>
                </w:p>
              </w:tc>
            </w:tr>
            <w:tr w:rsidR="003E5BB1" w:rsidRPr="00415B45" w14:paraId="162FAF31" w14:textId="77777777" w:rsidTr="008F3419">
              <w:tc>
                <w:tcPr>
                  <w:tcW w:w="2689" w:type="dxa"/>
                </w:tcPr>
                <w:p w14:paraId="58B82C4F" w14:textId="77777777" w:rsidR="003E5BB1" w:rsidRPr="00415B45" w:rsidRDefault="003E5BB1" w:rsidP="008F3419">
                  <w:pPr>
                    <w:rPr>
                      <w:rFonts w:hint="eastAsia"/>
                      <w:sz w:val="24"/>
                    </w:rPr>
                  </w:pPr>
                  <w:r w:rsidRPr="00415B45">
                    <w:rPr>
                      <w:rFonts w:hint="eastAsia"/>
                      <w:sz w:val="24"/>
                    </w:rPr>
                    <w:t>数据库管理系统：</w:t>
                  </w:r>
                </w:p>
              </w:tc>
              <w:tc>
                <w:tcPr>
                  <w:tcW w:w="5602" w:type="dxa"/>
                </w:tcPr>
                <w:p w14:paraId="2C88C664" w14:textId="77777777" w:rsidR="003E5BB1" w:rsidRPr="00415B45" w:rsidRDefault="003E5BB1" w:rsidP="008F3419">
                  <w:pPr>
                    <w:rPr>
                      <w:rFonts w:hint="eastAsia"/>
                      <w:sz w:val="24"/>
                    </w:rPr>
                  </w:pPr>
                  <w:r>
                    <w:rPr>
                      <w:rFonts w:hint="eastAsia"/>
                      <w:sz w:val="24"/>
                    </w:rPr>
                    <w:t>P</w:t>
                  </w:r>
                  <w:r>
                    <w:rPr>
                      <w:sz w:val="24"/>
                    </w:rPr>
                    <w:t>ostgreSQL</w:t>
                  </w:r>
                </w:p>
              </w:tc>
            </w:tr>
            <w:tr w:rsidR="003E5BB1" w:rsidRPr="00415B45" w14:paraId="2E56EFAB" w14:textId="77777777" w:rsidTr="008F3419">
              <w:tc>
                <w:tcPr>
                  <w:tcW w:w="2689" w:type="dxa"/>
                </w:tcPr>
                <w:p w14:paraId="3E609B81" w14:textId="77777777" w:rsidR="003E5BB1" w:rsidRPr="00415B45" w:rsidRDefault="003E5BB1" w:rsidP="008F3419">
                  <w:pPr>
                    <w:rPr>
                      <w:rFonts w:hint="eastAsia"/>
                      <w:sz w:val="24"/>
                    </w:rPr>
                  </w:pPr>
                  <w:r w:rsidRPr="00415B45">
                    <w:rPr>
                      <w:rFonts w:hint="eastAsia"/>
                      <w:sz w:val="24"/>
                    </w:rPr>
                    <w:t>数据库管理系统版本：</w:t>
                  </w:r>
                </w:p>
              </w:tc>
              <w:tc>
                <w:tcPr>
                  <w:tcW w:w="5602" w:type="dxa"/>
                </w:tcPr>
                <w:p w14:paraId="1B3A8041" w14:textId="77777777" w:rsidR="003E5BB1" w:rsidRPr="00415B45" w:rsidRDefault="003E5BB1" w:rsidP="008F3419">
                  <w:pPr>
                    <w:rPr>
                      <w:rFonts w:hint="eastAsia"/>
                      <w:sz w:val="24"/>
                    </w:rPr>
                  </w:pPr>
                  <w:r>
                    <w:rPr>
                      <w:rFonts w:hint="eastAsia"/>
                      <w:sz w:val="24"/>
                    </w:rPr>
                    <w:t>10.7</w:t>
                  </w:r>
                </w:p>
              </w:tc>
            </w:tr>
          </w:tbl>
          <w:p w14:paraId="5835337C" w14:textId="77777777" w:rsidR="003E5BB1" w:rsidRPr="00415B45" w:rsidRDefault="003E5BB1" w:rsidP="008F3419">
            <w:pPr>
              <w:rPr>
                <w:rFonts w:hint="eastAsia"/>
                <w:sz w:val="24"/>
              </w:rPr>
            </w:pPr>
          </w:p>
          <w:p w14:paraId="0C04F703" w14:textId="77777777" w:rsidR="003E5BB1" w:rsidRDefault="003E5BB1" w:rsidP="008F3419">
            <w:pPr>
              <w:rPr>
                <w:sz w:val="24"/>
              </w:rPr>
            </w:pPr>
            <w:r w:rsidRPr="00415B45">
              <w:rPr>
                <w:rFonts w:hint="eastAsia"/>
                <w:sz w:val="24"/>
              </w:rPr>
              <w:t>2</w:t>
            </w:r>
            <w:r w:rsidRPr="00415B45">
              <w:rPr>
                <w:rFonts w:hint="eastAsia"/>
                <w:sz w:val="24"/>
              </w:rPr>
              <w:t>．</w:t>
            </w:r>
            <w:r w:rsidRPr="00415B45">
              <w:rPr>
                <w:rFonts w:hint="eastAsia"/>
                <w:sz w:val="24"/>
              </w:rPr>
              <w:t xml:space="preserve"> </w:t>
            </w:r>
            <w:r w:rsidRPr="00415B45">
              <w:rPr>
                <w:rFonts w:hint="eastAsia"/>
                <w:sz w:val="24"/>
              </w:rPr>
              <w:t>实验环境搭建中遇到了什么问题？如何解决的？</w:t>
            </w:r>
          </w:p>
          <w:p w14:paraId="3584F533" w14:textId="77777777" w:rsidR="003E5BB1" w:rsidRDefault="003E5BB1" w:rsidP="008F3419">
            <w:pPr>
              <w:rPr>
                <w:sz w:val="24"/>
              </w:rPr>
            </w:pPr>
          </w:p>
          <w:p w14:paraId="48BF6777" w14:textId="77777777" w:rsidR="003E5BB1" w:rsidRPr="00415B45" w:rsidRDefault="003E5BB1" w:rsidP="008F3419">
            <w:pPr>
              <w:rPr>
                <w:rFonts w:hint="eastAsia"/>
                <w:sz w:val="24"/>
              </w:rPr>
            </w:pPr>
            <w:r>
              <w:rPr>
                <w:rFonts w:hint="eastAsia"/>
                <w:sz w:val="24"/>
              </w:rPr>
              <w:t>先前只安装了</w:t>
            </w:r>
            <w:r>
              <w:rPr>
                <w:rFonts w:hint="eastAsia"/>
                <w:sz w:val="24"/>
              </w:rPr>
              <w:t>Postgre</w:t>
            </w:r>
            <w:r>
              <w:rPr>
                <w:sz w:val="24"/>
              </w:rPr>
              <w:t>SQL</w:t>
            </w:r>
            <w:r>
              <w:rPr>
                <w:rFonts w:hint="eastAsia"/>
                <w:sz w:val="24"/>
              </w:rPr>
              <w:t>，自带了</w:t>
            </w:r>
            <w:r>
              <w:rPr>
                <w:rFonts w:ascii="宋体" w:hAnsi="宋体" w:cs="宋体" w:hint="eastAsia"/>
                <w:kern w:val="0"/>
                <w:sz w:val="24"/>
                <w:szCs w:val="24"/>
              </w:rPr>
              <w:t>pgAdmin4，在安装目录/</w:t>
            </w:r>
            <w:r>
              <w:t xml:space="preserve"> </w:t>
            </w:r>
            <w:r w:rsidRPr="00043A92">
              <w:rPr>
                <w:rFonts w:ascii="宋体" w:hAnsi="宋体" w:cs="宋体"/>
                <w:kern w:val="0"/>
                <w:sz w:val="24"/>
                <w:szCs w:val="24"/>
              </w:rPr>
              <w:t>pgAdmin 4</w:t>
            </w:r>
            <w:r>
              <w:rPr>
                <w:rFonts w:ascii="宋体" w:hAnsi="宋体" w:cs="宋体"/>
                <w:kern w:val="0"/>
                <w:sz w:val="24"/>
                <w:szCs w:val="24"/>
              </w:rPr>
              <w:t>/</w:t>
            </w:r>
            <w:r w:rsidRPr="00043A92">
              <w:rPr>
                <w:rFonts w:ascii="宋体" w:hAnsi="宋体" w:cs="宋体"/>
                <w:kern w:val="0"/>
                <w:sz w:val="24"/>
                <w:szCs w:val="24"/>
              </w:rPr>
              <w:t>bin</w:t>
            </w:r>
            <w:r>
              <w:rPr>
                <w:rFonts w:ascii="宋体" w:hAnsi="宋体" w:cs="宋体" w:hint="eastAsia"/>
                <w:kern w:val="0"/>
                <w:sz w:val="24"/>
                <w:szCs w:val="24"/>
              </w:rPr>
              <w:t>。或者再安装独立的pg</w:t>
            </w:r>
            <w:r>
              <w:rPr>
                <w:rFonts w:ascii="宋体" w:hAnsi="宋体" w:cs="宋体"/>
                <w:kern w:val="0"/>
                <w:sz w:val="24"/>
                <w:szCs w:val="24"/>
              </w:rPr>
              <w:t>Admin</w:t>
            </w:r>
            <w:r>
              <w:rPr>
                <w:rFonts w:ascii="宋体" w:hAnsi="宋体" w:cs="宋体" w:hint="eastAsia"/>
                <w:kern w:val="0"/>
                <w:sz w:val="24"/>
                <w:szCs w:val="24"/>
              </w:rPr>
              <w:t>也是可以的。</w:t>
            </w:r>
          </w:p>
          <w:p w14:paraId="71F11413" w14:textId="77777777" w:rsidR="003E5BB1" w:rsidRPr="00415B45" w:rsidRDefault="003E5BB1" w:rsidP="008F3419">
            <w:pPr>
              <w:rPr>
                <w:rFonts w:hint="eastAsia"/>
                <w:sz w:val="24"/>
              </w:rPr>
            </w:pPr>
          </w:p>
          <w:p w14:paraId="489C008F" w14:textId="77777777" w:rsidR="003E5BB1" w:rsidRPr="00415B45" w:rsidRDefault="003E5BB1" w:rsidP="008F3419">
            <w:pPr>
              <w:rPr>
                <w:rFonts w:hint="eastAsia"/>
                <w:sz w:val="24"/>
              </w:rPr>
            </w:pPr>
            <w:r w:rsidRPr="00415B45">
              <w:rPr>
                <w:rFonts w:hint="eastAsia"/>
                <w:sz w:val="24"/>
              </w:rPr>
              <w:t>3</w:t>
            </w:r>
            <w:r w:rsidRPr="00415B45">
              <w:rPr>
                <w:rFonts w:hint="eastAsia"/>
                <w:sz w:val="24"/>
              </w:rPr>
              <w:t>．数据库管理系统运行的操作系统环境。查找资料，了解各数据库管理系统对操作系统平台的支持情况，完成下表。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2"/>
              <w:gridCol w:w="1485"/>
              <w:gridCol w:w="1523"/>
              <w:gridCol w:w="2119"/>
              <w:gridCol w:w="1267"/>
            </w:tblGrid>
            <w:tr w:rsidR="003E5BB1" w:rsidRPr="00C453A7" w14:paraId="20A95AD9" w14:textId="77777777" w:rsidTr="008F3419">
              <w:tc>
                <w:tcPr>
                  <w:tcW w:w="1902" w:type="dxa"/>
                  <w:shd w:val="clear" w:color="auto" w:fill="C6D9F1"/>
                  <w:vAlign w:val="center"/>
                </w:tcPr>
                <w:p w14:paraId="23CE37E8" w14:textId="77777777" w:rsidR="003E5BB1" w:rsidRPr="00C453A7" w:rsidRDefault="003E5BB1" w:rsidP="008F3419">
                  <w:pPr>
                    <w:jc w:val="center"/>
                    <w:rPr>
                      <w:rFonts w:hint="eastAsia"/>
                      <w:sz w:val="24"/>
                    </w:rPr>
                  </w:pPr>
                  <w:r>
                    <w:rPr>
                      <w:rFonts w:hint="eastAsia"/>
                      <w:sz w:val="24"/>
                    </w:rPr>
                    <w:t>R</w:t>
                  </w:r>
                  <w:r w:rsidRPr="00C453A7">
                    <w:rPr>
                      <w:rFonts w:hint="eastAsia"/>
                      <w:sz w:val="24"/>
                    </w:rPr>
                    <w:t>DBMS</w:t>
                  </w:r>
                </w:p>
              </w:tc>
              <w:tc>
                <w:tcPr>
                  <w:tcW w:w="1485" w:type="dxa"/>
                  <w:shd w:val="clear" w:color="auto" w:fill="C6D9F1"/>
                  <w:vAlign w:val="center"/>
                </w:tcPr>
                <w:p w14:paraId="39437D79" w14:textId="77777777" w:rsidR="003E5BB1" w:rsidRPr="00C453A7" w:rsidRDefault="003E5BB1" w:rsidP="008F3419">
                  <w:pPr>
                    <w:jc w:val="center"/>
                    <w:rPr>
                      <w:rFonts w:hint="eastAsia"/>
                      <w:sz w:val="24"/>
                    </w:rPr>
                  </w:pPr>
                  <w:r w:rsidRPr="00C453A7">
                    <w:rPr>
                      <w:rFonts w:hint="eastAsia"/>
                      <w:sz w:val="24"/>
                    </w:rPr>
                    <w:t>最新版本号</w:t>
                  </w:r>
                </w:p>
              </w:tc>
              <w:tc>
                <w:tcPr>
                  <w:tcW w:w="1523" w:type="dxa"/>
                  <w:shd w:val="clear" w:color="auto" w:fill="C6D9F1"/>
                  <w:vAlign w:val="center"/>
                </w:tcPr>
                <w:p w14:paraId="6D315BA7" w14:textId="77777777" w:rsidR="003E5BB1" w:rsidRPr="00C453A7" w:rsidRDefault="003E5BB1" w:rsidP="008F3419">
                  <w:pPr>
                    <w:jc w:val="center"/>
                    <w:rPr>
                      <w:rFonts w:hint="eastAsia"/>
                      <w:sz w:val="24"/>
                    </w:rPr>
                  </w:pPr>
                  <w:r w:rsidRPr="00C453A7">
                    <w:rPr>
                      <w:rFonts w:hint="eastAsia"/>
                      <w:sz w:val="24"/>
                    </w:rPr>
                    <w:t>Windows</w:t>
                  </w:r>
                </w:p>
              </w:tc>
              <w:tc>
                <w:tcPr>
                  <w:tcW w:w="2119" w:type="dxa"/>
                  <w:shd w:val="clear" w:color="auto" w:fill="C6D9F1"/>
                  <w:vAlign w:val="center"/>
                </w:tcPr>
                <w:p w14:paraId="19960790" w14:textId="77777777" w:rsidR="003E5BB1" w:rsidRPr="00C453A7" w:rsidRDefault="003E5BB1" w:rsidP="008F3419">
                  <w:pPr>
                    <w:jc w:val="center"/>
                    <w:rPr>
                      <w:rFonts w:hint="eastAsia"/>
                      <w:sz w:val="24"/>
                    </w:rPr>
                  </w:pPr>
                  <w:r w:rsidRPr="00C453A7">
                    <w:rPr>
                      <w:rFonts w:hint="eastAsia"/>
                      <w:sz w:val="24"/>
                    </w:rPr>
                    <w:t>Linux</w:t>
                  </w:r>
                  <w:r w:rsidRPr="00C453A7">
                    <w:rPr>
                      <w:rFonts w:hint="eastAsia"/>
                      <w:sz w:val="24"/>
                    </w:rPr>
                    <w:t>（</w:t>
                  </w:r>
                  <w:r w:rsidRPr="00C453A7">
                    <w:rPr>
                      <w:rFonts w:hint="eastAsia"/>
                      <w:sz w:val="24"/>
                    </w:rPr>
                    <w:t>centos/ubuntu</w:t>
                  </w:r>
                  <w:r w:rsidRPr="00C453A7">
                    <w:rPr>
                      <w:rFonts w:hint="eastAsia"/>
                      <w:sz w:val="24"/>
                    </w:rPr>
                    <w:t>）</w:t>
                  </w:r>
                </w:p>
              </w:tc>
              <w:tc>
                <w:tcPr>
                  <w:tcW w:w="1267" w:type="dxa"/>
                  <w:shd w:val="clear" w:color="auto" w:fill="C6D9F1"/>
                  <w:vAlign w:val="center"/>
                </w:tcPr>
                <w:p w14:paraId="2BACD663" w14:textId="77777777" w:rsidR="003E5BB1" w:rsidRPr="00C453A7" w:rsidRDefault="003E5BB1" w:rsidP="008F3419">
                  <w:pPr>
                    <w:jc w:val="center"/>
                    <w:rPr>
                      <w:rFonts w:hint="eastAsia"/>
                      <w:sz w:val="24"/>
                    </w:rPr>
                  </w:pPr>
                  <w:r w:rsidRPr="00C453A7">
                    <w:rPr>
                      <w:rFonts w:hint="eastAsia"/>
                      <w:sz w:val="24"/>
                    </w:rPr>
                    <w:t>Mac OS</w:t>
                  </w:r>
                </w:p>
              </w:tc>
            </w:tr>
            <w:tr w:rsidR="003E5BB1" w:rsidRPr="00C453A7" w14:paraId="161A3A4A" w14:textId="77777777" w:rsidTr="008F3419">
              <w:tc>
                <w:tcPr>
                  <w:tcW w:w="1902" w:type="dxa"/>
                </w:tcPr>
                <w:p w14:paraId="1C0F0A3B" w14:textId="77777777" w:rsidR="003E5BB1" w:rsidRPr="00C453A7" w:rsidRDefault="003E5BB1" w:rsidP="008F3419">
                  <w:pPr>
                    <w:rPr>
                      <w:rFonts w:hint="eastAsia"/>
                      <w:sz w:val="24"/>
                    </w:rPr>
                  </w:pPr>
                  <w:r w:rsidRPr="00C453A7">
                    <w:rPr>
                      <w:rFonts w:hint="eastAsia"/>
                      <w:sz w:val="24"/>
                    </w:rPr>
                    <w:t xml:space="preserve">Oracle </w:t>
                  </w:r>
                </w:p>
              </w:tc>
              <w:tc>
                <w:tcPr>
                  <w:tcW w:w="1485" w:type="dxa"/>
                </w:tcPr>
                <w:p w14:paraId="08083348" w14:textId="77777777" w:rsidR="003E5BB1" w:rsidRPr="00C453A7" w:rsidRDefault="003E5BB1" w:rsidP="008F3419">
                  <w:pPr>
                    <w:rPr>
                      <w:rFonts w:hint="eastAsia"/>
                      <w:sz w:val="24"/>
                    </w:rPr>
                  </w:pPr>
                  <w:r>
                    <w:rPr>
                      <w:rFonts w:hint="eastAsia"/>
                      <w:sz w:val="24"/>
                    </w:rPr>
                    <w:t>19c</w:t>
                  </w:r>
                </w:p>
              </w:tc>
              <w:tc>
                <w:tcPr>
                  <w:tcW w:w="1523" w:type="dxa"/>
                </w:tcPr>
                <w:p w14:paraId="3DA40D53" w14:textId="77777777" w:rsidR="003E5BB1" w:rsidRPr="00C453A7" w:rsidRDefault="003E5BB1" w:rsidP="008F3419">
                  <w:pPr>
                    <w:rPr>
                      <w:rFonts w:hint="eastAsia"/>
                      <w:sz w:val="24"/>
                    </w:rPr>
                  </w:pPr>
                  <w:r>
                    <w:rPr>
                      <w:rFonts w:hint="eastAsia"/>
                      <w:sz w:val="24"/>
                    </w:rPr>
                    <w:t>√</w:t>
                  </w:r>
                </w:p>
              </w:tc>
              <w:tc>
                <w:tcPr>
                  <w:tcW w:w="2119" w:type="dxa"/>
                </w:tcPr>
                <w:p w14:paraId="599FFD85" w14:textId="77777777" w:rsidR="003E5BB1" w:rsidRPr="00C453A7" w:rsidRDefault="003E5BB1" w:rsidP="008F3419">
                  <w:pPr>
                    <w:rPr>
                      <w:rFonts w:hint="eastAsia"/>
                      <w:sz w:val="24"/>
                    </w:rPr>
                  </w:pPr>
                  <w:r>
                    <w:rPr>
                      <w:rFonts w:hint="eastAsia"/>
                      <w:sz w:val="24"/>
                    </w:rPr>
                    <w:t>√</w:t>
                  </w:r>
                </w:p>
              </w:tc>
              <w:tc>
                <w:tcPr>
                  <w:tcW w:w="1267" w:type="dxa"/>
                </w:tcPr>
                <w:p w14:paraId="69CDC562" w14:textId="77777777" w:rsidR="003E5BB1" w:rsidRPr="00C453A7" w:rsidRDefault="003E5BB1" w:rsidP="008F3419">
                  <w:pPr>
                    <w:rPr>
                      <w:rFonts w:hint="eastAsia"/>
                      <w:sz w:val="24"/>
                    </w:rPr>
                  </w:pPr>
                  <w:r>
                    <w:rPr>
                      <w:rFonts w:hint="eastAsia"/>
                      <w:sz w:val="24"/>
                    </w:rPr>
                    <w:t>√</w:t>
                  </w:r>
                </w:p>
              </w:tc>
            </w:tr>
            <w:tr w:rsidR="003E5BB1" w:rsidRPr="00C453A7" w14:paraId="1649D8D2" w14:textId="77777777" w:rsidTr="008F3419">
              <w:tc>
                <w:tcPr>
                  <w:tcW w:w="1902" w:type="dxa"/>
                </w:tcPr>
                <w:p w14:paraId="073ADBC3" w14:textId="77777777" w:rsidR="003E5BB1" w:rsidRPr="00C453A7" w:rsidRDefault="003E5BB1" w:rsidP="008F3419">
                  <w:pPr>
                    <w:rPr>
                      <w:rFonts w:hint="eastAsia"/>
                      <w:sz w:val="24"/>
                    </w:rPr>
                  </w:pPr>
                  <w:r w:rsidRPr="00C453A7">
                    <w:rPr>
                      <w:rFonts w:hint="eastAsia"/>
                      <w:sz w:val="24"/>
                    </w:rPr>
                    <w:t>SQL Server</w:t>
                  </w:r>
                </w:p>
              </w:tc>
              <w:tc>
                <w:tcPr>
                  <w:tcW w:w="1485" w:type="dxa"/>
                </w:tcPr>
                <w:p w14:paraId="780D8820" w14:textId="77777777" w:rsidR="003E5BB1" w:rsidRPr="00C453A7" w:rsidRDefault="003E5BB1" w:rsidP="008F3419">
                  <w:pPr>
                    <w:rPr>
                      <w:rFonts w:hint="eastAsia"/>
                      <w:sz w:val="24"/>
                    </w:rPr>
                  </w:pPr>
                  <w:r>
                    <w:rPr>
                      <w:rFonts w:hint="eastAsia"/>
                      <w:sz w:val="24"/>
                    </w:rPr>
                    <w:t>2017</w:t>
                  </w:r>
                </w:p>
              </w:tc>
              <w:tc>
                <w:tcPr>
                  <w:tcW w:w="1523" w:type="dxa"/>
                </w:tcPr>
                <w:p w14:paraId="3A2C2DFC" w14:textId="77777777" w:rsidR="003E5BB1" w:rsidRPr="00C453A7" w:rsidRDefault="003E5BB1" w:rsidP="008F3419">
                  <w:pPr>
                    <w:rPr>
                      <w:rFonts w:hint="eastAsia"/>
                      <w:sz w:val="24"/>
                    </w:rPr>
                  </w:pPr>
                  <w:r>
                    <w:rPr>
                      <w:rFonts w:hint="eastAsia"/>
                      <w:sz w:val="24"/>
                    </w:rPr>
                    <w:t>√</w:t>
                  </w:r>
                </w:p>
              </w:tc>
              <w:tc>
                <w:tcPr>
                  <w:tcW w:w="2119" w:type="dxa"/>
                </w:tcPr>
                <w:p w14:paraId="4BECE7D9" w14:textId="77777777" w:rsidR="003E5BB1" w:rsidRPr="00C453A7" w:rsidRDefault="003E5BB1" w:rsidP="008F3419">
                  <w:pPr>
                    <w:rPr>
                      <w:rFonts w:hint="eastAsia"/>
                      <w:sz w:val="24"/>
                    </w:rPr>
                  </w:pPr>
                  <w:r>
                    <w:rPr>
                      <w:rFonts w:hint="eastAsia"/>
                      <w:sz w:val="24"/>
                    </w:rPr>
                    <w:t>√</w:t>
                  </w:r>
                </w:p>
              </w:tc>
              <w:tc>
                <w:tcPr>
                  <w:tcW w:w="1267" w:type="dxa"/>
                </w:tcPr>
                <w:p w14:paraId="5A875EB9" w14:textId="77777777" w:rsidR="003E5BB1" w:rsidRPr="00C453A7" w:rsidRDefault="003E5BB1" w:rsidP="008F3419">
                  <w:pPr>
                    <w:rPr>
                      <w:rFonts w:hint="eastAsia"/>
                      <w:sz w:val="24"/>
                    </w:rPr>
                  </w:pPr>
                  <w:r>
                    <w:rPr>
                      <w:rFonts w:hint="eastAsia"/>
                      <w:sz w:val="24"/>
                    </w:rPr>
                    <w:t>√</w:t>
                  </w:r>
                </w:p>
              </w:tc>
            </w:tr>
            <w:tr w:rsidR="003E5BB1" w:rsidRPr="00C453A7" w14:paraId="4CFA1BE8" w14:textId="77777777" w:rsidTr="008F3419">
              <w:tc>
                <w:tcPr>
                  <w:tcW w:w="1902" w:type="dxa"/>
                </w:tcPr>
                <w:p w14:paraId="2A0F9C33" w14:textId="77777777" w:rsidR="003E5BB1" w:rsidRPr="00C453A7" w:rsidRDefault="003E5BB1" w:rsidP="008F3419">
                  <w:pPr>
                    <w:rPr>
                      <w:rFonts w:hint="eastAsia"/>
                      <w:sz w:val="24"/>
                    </w:rPr>
                  </w:pPr>
                  <w:r w:rsidRPr="00C453A7">
                    <w:rPr>
                      <w:rFonts w:hint="eastAsia"/>
                      <w:sz w:val="24"/>
                    </w:rPr>
                    <w:t xml:space="preserve">MYSQL </w:t>
                  </w:r>
                </w:p>
              </w:tc>
              <w:tc>
                <w:tcPr>
                  <w:tcW w:w="1485" w:type="dxa"/>
                </w:tcPr>
                <w:p w14:paraId="33E814F0" w14:textId="77777777" w:rsidR="003E5BB1" w:rsidRPr="00C453A7" w:rsidRDefault="003E5BB1" w:rsidP="008F3419">
                  <w:pPr>
                    <w:rPr>
                      <w:rFonts w:hint="eastAsia"/>
                      <w:sz w:val="24"/>
                    </w:rPr>
                  </w:pPr>
                  <w:r>
                    <w:rPr>
                      <w:rFonts w:hint="eastAsia"/>
                      <w:sz w:val="24"/>
                    </w:rPr>
                    <w:t>8.0.16</w:t>
                  </w:r>
                </w:p>
              </w:tc>
              <w:tc>
                <w:tcPr>
                  <w:tcW w:w="1523" w:type="dxa"/>
                </w:tcPr>
                <w:p w14:paraId="69780ECE" w14:textId="77777777" w:rsidR="003E5BB1" w:rsidRPr="00C453A7" w:rsidRDefault="003E5BB1" w:rsidP="008F3419">
                  <w:pPr>
                    <w:rPr>
                      <w:rFonts w:hint="eastAsia"/>
                      <w:sz w:val="24"/>
                    </w:rPr>
                  </w:pPr>
                  <w:r>
                    <w:rPr>
                      <w:rFonts w:hint="eastAsia"/>
                      <w:sz w:val="24"/>
                    </w:rPr>
                    <w:t>√</w:t>
                  </w:r>
                </w:p>
              </w:tc>
              <w:tc>
                <w:tcPr>
                  <w:tcW w:w="2119" w:type="dxa"/>
                </w:tcPr>
                <w:p w14:paraId="3DDCE9F3" w14:textId="77777777" w:rsidR="003E5BB1" w:rsidRPr="00C453A7" w:rsidRDefault="003E5BB1" w:rsidP="008F3419">
                  <w:pPr>
                    <w:rPr>
                      <w:rFonts w:hint="eastAsia"/>
                      <w:sz w:val="24"/>
                    </w:rPr>
                  </w:pPr>
                  <w:r>
                    <w:rPr>
                      <w:rFonts w:hint="eastAsia"/>
                      <w:sz w:val="24"/>
                    </w:rPr>
                    <w:t>√</w:t>
                  </w:r>
                </w:p>
              </w:tc>
              <w:tc>
                <w:tcPr>
                  <w:tcW w:w="1267" w:type="dxa"/>
                </w:tcPr>
                <w:p w14:paraId="5F07E571" w14:textId="77777777" w:rsidR="003E5BB1" w:rsidRPr="00C453A7" w:rsidRDefault="003E5BB1" w:rsidP="008F3419">
                  <w:pPr>
                    <w:rPr>
                      <w:rFonts w:hint="eastAsia"/>
                      <w:sz w:val="24"/>
                    </w:rPr>
                  </w:pPr>
                  <w:r>
                    <w:rPr>
                      <w:rFonts w:hint="eastAsia"/>
                      <w:sz w:val="24"/>
                    </w:rPr>
                    <w:t>√</w:t>
                  </w:r>
                </w:p>
              </w:tc>
            </w:tr>
            <w:tr w:rsidR="003E5BB1" w:rsidRPr="00C453A7" w14:paraId="158675A3" w14:textId="77777777" w:rsidTr="008F3419">
              <w:tc>
                <w:tcPr>
                  <w:tcW w:w="1902" w:type="dxa"/>
                </w:tcPr>
                <w:p w14:paraId="320D76CA" w14:textId="77777777" w:rsidR="003E5BB1" w:rsidRPr="00C453A7" w:rsidRDefault="003E5BB1" w:rsidP="008F3419">
                  <w:pPr>
                    <w:rPr>
                      <w:rFonts w:hint="eastAsia"/>
                      <w:sz w:val="24"/>
                    </w:rPr>
                  </w:pPr>
                  <w:r w:rsidRPr="00C453A7">
                    <w:rPr>
                      <w:rFonts w:hint="eastAsia"/>
                      <w:sz w:val="24"/>
                    </w:rPr>
                    <w:t xml:space="preserve">PostgreSQL </w:t>
                  </w:r>
                </w:p>
              </w:tc>
              <w:tc>
                <w:tcPr>
                  <w:tcW w:w="1485" w:type="dxa"/>
                </w:tcPr>
                <w:p w14:paraId="4992DF40" w14:textId="77777777" w:rsidR="003E5BB1" w:rsidRPr="00C453A7" w:rsidRDefault="003E5BB1" w:rsidP="008F3419">
                  <w:pPr>
                    <w:rPr>
                      <w:rFonts w:hint="eastAsia"/>
                      <w:sz w:val="24"/>
                    </w:rPr>
                  </w:pPr>
                  <w:r>
                    <w:rPr>
                      <w:rFonts w:hint="eastAsia"/>
                      <w:sz w:val="24"/>
                    </w:rPr>
                    <w:t>11.3</w:t>
                  </w:r>
                </w:p>
              </w:tc>
              <w:tc>
                <w:tcPr>
                  <w:tcW w:w="1523" w:type="dxa"/>
                </w:tcPr>
                <w:p w14:paraId="228B791D" w14:textId="77777777" w:rsidR="003E5BB1" w:rsidRPr="00C453A7" w:rsidRDefault="003E5BB1" w:rsidP="008F3419">
                  <w:pPr>
                    <w:rPr>
                      <w:rFonts w:hint="eastAsia"/>
                      <w:sz w:val="24"/>
                    </w:rPr>
                  </w:pPr>
                  <w:r>
                    <w:rPr>
                      <w:rFonts w:hint="eastAsia"/>
                      <w:sz w:val="24"/>
                    </w:rPr>
                    <w:t>√</w:t>
                  </w:r>
                </w:p>
              </w:tc>
              <w:tc>
                <w:tcPr>
                  <w:tcW w:w="2119" w:type="dxa"/>
                </w:tcPr>
                <w:p w14:paraId="5BB1FF5C" w14:textId="77777777" w:rsidR="003E5BB1" w:rsidRPr="00C453A7" w:rsidRDefault="003E5BB1" w:rsidP="008F3419">
                  <w:pPr>
                    <w:rPr>
                      <w:rFonts w:hint="eastAsia"/>
                      <w:sz w:val="24"/>
                    </w:rPr>
                  </w:pPr>
                  <w:r>
                    <w:rPr>
                      <w:rFonts w:hint="eastAsia"/>
                      <w:sz w:val="24"/>
                    </w:rPr>
                    <w:t>√</w:t>
                  </w:r>
                </w:p>
              </w:tc>
              <w:tc>
                <w:tcPr>
                  <w:tcW w:w="1267" w:type="dxa"/>
                </w:tcPr>
                <w:p w14:paraId="569E649B" w14:textId="77777777" w:rsidR="003E5BB1" w:rsidRPr="00C453A7" w:rsidRDefault="003E5BB1" w:rsidP="008F3419">
                  <w:pPr>
                    <w:rPr>
                      <w:rFonts w:hint="eastAsia"/>
                      <w:sz w:val="24"/>
                    </w:rPr>
                  </w:pPr>
                  <w:r>
                    <w:rPr>
                      <w:rFonts w:hint="eastAsia"/>
                      <w:sz w:val="24"/>
                    </w:rPr>
                    <w:t>√</w:t>
                  </w:r>
                </w:p>
              </w:tc>
            </w:tr>
            <w:tr w:rsidR="003E5BB1" w:rsidRPr="00C453A7" w14:paraId="68E72FC2" w14:textId="77777777" w:rsidTr="008F3419">
              <w:tc>
                <w:tcPr>
                  <w:tcW w:w="1902" w:type="dxa"/>
                </w:tcPr>
                <w:p w14:paraId="625BB432" w14:textId="77777777" w:rsidR="003E5BB1" w:rsidRPr="00C453A7" w:rsidRDefault="003E5BB1" w:rsidP="008F3419">
                  <w:pPr>
                    <w:rPr>
                      <w:rFonts w:hint="eastAsia"/>
                      <w:sz w:val="24"/>
                    </w:rPr>
                  </w:pPr>
                  <w:r w:rsidRPr="00C453A7">
                    <w:rPr>
                      <w:rFonts w:hint="eastAsia"/>
                      <w:sz w:val="24"/>
                    </w:rPr>
                    <w:t>DB2</w:t>
                  </w:r>
                </w:p>
              </w:tc>
              <w:tc>
                <w:tcPr>
                  <w:tcW w:w="1485" w:type="dxa"/>
                </w:tcPr>
                <w:p w14:paraId="731CD507" w14:textId="77777777" w:rsidR="003E5BB1" w:rsidRPr="00C453A7" w:rsidRDefault="003E5BB1" w:rsidP="008F3419">
                  <w:pPr>
                    <w:rPr>
                      <w:rFonts w:hint="eastAsia"/>
                      <w:sz w:val="24"/>
                    </w:rPr>
                  </w:pPr>
                  <w:r>
                    <w:rPr>
                      <w:rFonts w:hint="eastAsia"/>
                      <w:sz w:val="24"/>
                    </w:rPr>
                    <w:t>11.1</w:t>
                  </w:r>
                </w:p>
              </w:tc>
              <w:tc>
                <w:tcPr>
                  <w:tcW w:w="1523" w:type="dxa"/>
                </w:tcPr>
                <w:p w14:paraId="342558D7" w14:textId="77777777" w:rsidR="003E5BB1" w:rsidRPr="00C453A7" w:rsidRDefault="003E5BB1" w:rsidP="008F3419">
                  <w:pPr>
                    <w:rPr>
                      <w:rFonts w:hint="eastAsia"/>
                      <w:sz w:val="24"/>
                    </w:rPr>
                  </w:pPr>
                  <w:r>
                    <w:rPr>
                      <w:rFonts w:hint="eastAsia"/>
                      <w:sz w:val="24"/>
                    </w:rPr>
                    <w:t>√</w:t>
                  </w:r>
                </w:p>
              </w:tc>
              <w:tc>
                <w:tcPr>
                  <w:tcW w:w="2119" w:type="dxa"/>
                </w:tcPr>
                <w:p w14:paraId="17CE0E25" w14:textId="77777777" w:rsidR="003E5BB1" w:rsidRPr="00C453A7" w:rsidRDefault="003E5BB1" w:rsidP="008F3419">
                  <w:pPr>
                    <w:rPr>
                      <w:rFonts w:hint="eastAsia"/>
                      <w:sz w:val="24"/>
                    </w:rPr>
                  </w:pPr>
                  <w:r>
                    <w:rPr>
                      <w:rFonts w:hint="eastAsia"/>
                      <w:sz w:val="24"/>
                    </w:rPr>
                    <w:t>√</w:t>
                  </w:r>
                </w:p>
              </w:tc>
              <w:tc>
                <w:tcPr>
                  <w:tcW w:w="1267" w:type="dxa"/>
                </w:tcPr>
                <w:p w14:paraId="57015358" w14:textId="77777777" w:rsidR="003E5BB1" w:rsidRPr="00C453A7" w:rsidRDefault="003E5BB1" w:rsidP="008F3419">
                  <w:pPr>
                    <w:rPr>
                      <w:rFonts w:hint="eastAsia"/>
                      <w:sz w:val="24"/>
                    </w:rPr>
                  </w:pPr>
                  <w:r>
                    <w:rPr>
                      <w:rFonts w:hint="eastAsia"/>
                      <w:sz w:val="24"/>
                    </w:rPr>
                    <w:t>√</w:t>
                  </w:r>
                </w:p>
              </w:tc>
            </w:tr>
          </w:tbl>
          <w:p w14:paraId="082008AF" w14:textId="77777777" w:rsidR="003E5BB1" w:rsidRPr="00415B45" w:rsidRDefault="003E5BB1" w:rsidP="008F3419">
            <w:pPr>
              <w:rPr>
                <w:rFonts w:hint="eastAsia"/>
                <w:sz w:val="24"/>
              </w:rPr>
            </w:pPr>
          </w:p>
          <w:p w14:paraId="4FF9E7EE" w14:textId="77777777" w:rsidR="003E5BB1" w:rsidRPr="00415B45" w:rsidRDefault="003E5BB1" w:rsidP="008F3419">
            <w:pPr>
              <w:rPr>
                <w:rFonts w:hint="eastAsia"/>
                <w:sz w:val="24"/>
              </w:rPr>
            </w:pPr>
            <w:r w:rsidRPr="00415B45">
              <w:rPr>
                <w:rFonts w:hint="eastAsia"/>
                <w:sz w:val="24"/>
              </w:rPr>
              <w:t>4</w:t>
            </w:r>
            <w:r>
              <w:rPr>
                <w:rFonts w:hint="eastAsia"/>
                <w:sz w:val="24"/>
              </w:rPr>
              <w:t>*</w:t>
            </w:r>
            <w:r w:rsidRPr="00415B45">
              <w:rPr>
                <w:rFonts w:hint="eastAsia"/>
                <w:sz w:val="24"/>
              </w:rPr>
              <w:t xml:space="preserve">. </w:t>
            </w:r>
            <w:r w:rsidRPr="00415B45">
              <w:rPr>
                <w:rFonts w:hint="eastAsia"/>
                <w:sz w:val="24"/>
              </w:rPr>
              <w:t>了解各数据库管理系统的客户机服务器机制，完成下表：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2268"/>
              <w:gridCol w:w="2693"/>
            </w:tblGrid>
            <w:tr w:rsidR="003E5BB1" w:rsidRPr="00C453A7" w14:paraId="56777A4C" w14:textId="77777777" w:rsidTr="008F3419">
              <w:tc>
                <w:tcPr>
                  <w:tcW w:w="1951" w:type="dxa"/>
                  <w:shd w:val="clear" w:color="auto" w:fill="C6D9F1"/>
                  <w:vAlign w:val="center"/>
                </w:tcPr>
                <w:p w14:paraId="414384CE" w14:textId="77777777" w:rsidR="003E5BB1" w:rsidRPr="00C453A7" w:rsidRDefault="003E5BB1" w:rsidP="008F3419">
                  <w:pPr>
                    <w:jc w:val="center"/>
                    <w:rPr>
                      <w:rFonts w:hint="eastAsia"/>
                      <w:sz w:val="24"/>
                    </w:rPr>
                  </w:pPr>
                  <w:r>
                    <w:rPr>
                      <w:rFonts w:hint="eastAsia"/>
                      <w:sz w:val="24"/>
                    </w:rPr>
                    <w:t>R</w:t>
                  </w:r>
                  <w:r w:rsidRPr="00C453A7">
                    <w:rPr>
                      <w:rFonts w:hint="eastAsia"/>
                      <w:sz w:val="24"/>
                    </w:rPr>
                    <w:t>DBMS</w:t>
                  </w:r>
                </w:p>
              </w:tc>
              <w:tc>
                <w:tcPr>
                  <w:tcW w:w="2268" w:type="dxa"/>
                  <w:shd w:val="clear" w:color="auto" w:fill="C6D9F1"/>
                  <w:vAlign w:val="center"/>
                </w:tcPr>
                <w:p w14:paraId="564AA987" w14:textId="77777777" w:rsidR="003E5BB1" w:rsidRPr="00C453A7" w:rsidRDefault="003E5BB1" w:rsidP="008F3419">
                  <w:pPr>
                    <w:jc w:val="center"/>
                    <w:rPr>
                      <w:rFonts w:hint="eastAsia"/>
                      <w:sz w:val="24"/>
                    </w:rPr>
                  </w:pPr>
                  <w:r>
                    <w:rPr>
                      <w:rFonts w:hint="eastAsia"/>
                      <w:sz w:val="24"/>
                    </w:rPr>
                    <w:t>客户端软件名称</w:t>
                  </w:r>
                </w:p>
              </w:tc>
              <w:tc>
                <w:tcPr>
                  <w:tcW w:w="2693" w:type="dxa"/>
                  <w:shd w:val="clear" w:color="auto" w:fill="C6D9F1"/>
                  <w:vAlign w:val="center"/>
                </w:tcPr>
                <w:p w14:paraId="09567FF4" w14:textId="77777777" w:rsidR="003E5BB1" w:rsidRPr="00C453A7" w:rsidRDefault="003E5BB1" w:rsidP="008F3419">
                  <w:pPr>
                    <w:jc w:val="center"/>
                    <w:rPr>
                      <w:rFonts w:hint="eastAsia"/>
                      <w:sz w:val="24"/>
                    </w:rPr>
                  </w:pPr>
                  <w:r>
                    <w:rPr>
                      <w:rFonts w:hint="eastAsia"/>
                      <w:sz w:val="24"/>
                    </w:rPr>
                    <w:t>服务器端进程名</w:t>
                  </w:r>
                </w:p>
              </w:tc>
            </w:tr>
            <w:tr w:rsidR="003E5BB1" w:rsidRPr="00C453A7" w14:paraId="25E3EEA8" w14:textId="77777777" w:rsidTr="008F3419">
              <w:tc>
                <w:tcPr>
                  <w:tcW w:w="1951" w:type="dxa"/>
                </w:tcPr>
                <w:p w14:paraId="409B9A77" w14:textId="77777777" w:rsidR="003E5BB1" w:rsidRPr="00C453A7" w:rsidRDefault="003E5BB1" w:rsidP="008F3419">
                  <w:pPr>
                    <w:rPr>
                      <w:rFonts w:hint="eastAsia"/>
                      <w:sz w:val="24"/>
                    </w:rPr>
                  </w:pPr>
                  <w:r w:rsidRPr="00C453A7">
                    <w:rPr>
                      <w:rFonts w:hint="eastAsia"/>
                      <w:sz w:val="24"/>
                    </w:rPr>
                    <w:t xml:space="preserve">Oracle </w:t>
                  </w:r>
                </w:p>
              </w:tc>
              <w:tc>
                <w:tcPr>
                  <w:tcW w:w="2268" w:type="dxa"/>
                </w:tcPr>
                <w:p w14:paraId="2C818D71" w14:textId="77777777" w:rsidR="003E5BB1" w:rsidRPr="00C453A7" w:rsidRDefault="003E5BB1" w:rsidP="008F3419">
                  <w:pPr>
                    <w:jc w:val="left"/>
                    <w:rPr>
                      <w:rFonts w:hint="eastAsia"/>
                      <w:sz w:val="24"/>
                    </w:rPr>
                  </w:pPr>
                  <w:r>
                    <w:rPr>
                      <w:sz w:val="24"/>
                    </w:rPr>
                    <w:t>win32_</w:t>
                  </w:r>
                  <w:r>
                    <w:rPr>
                      <w:rFonts w:hint="eastAsia"/>
                      <w:sz w:val="24"/>
                    </w:rPr>
                    <w:t>版本号</w:t>
                  </w:r>
                  <w:r>
                    <w:rPr>
                      <w:sz w:val="24"/>
                    </w:rPr>
                    <w:t>gR</w:t>
                  </w:r>
                  <w:r>
                    <w:rPr>
                      <w:rFonts w:hint="eastAsia"/>
                      <w:sz w:val="24"/>
                    </w:rPr>
                    <w:t>x</w:t>
                  </w:r>
                  <w:r>
                    <w:rPr>
                      <w:sz w:val="24"/>
                    </w:rPr>
                    <w:t>_client</w:t>
                  </w:r>
                </w:p>
              </w:tc>
              <w:tc>
                <w:tcPr>
                  <w:tcW w:w="2693" w:type="dxa"/>
                </w:tcPr>
                <w:p w14:paraId="011BE319" w14:textId="77777777" w:rsidR="003E5BB1" w:rsidRPr="00C453A7" w:rsidRDefault="003E5BB1" w:rsidP="008F3419">
                  <w:pPr>
                    <w:rPr>
                      <w:rFonts w:hint="eastAsia"/>
                      <w:sz w:val="24"/>
                    </w:rPr>
                  </w:pPr>
                  <w:r w:rsidRPr="00D5133E">
                    <w:rPr>
                      <w:sz w:val="24"/>
                    </w:rPr>
                    <w:t>serverprocess</w:t>
                  </w:r>
                </w:p>
              </w:tc>
            </w:tr>
            <w:tr w:rsidR="003E5BB1" w:rsidRPr="00C453A7" w14:paraId="05B038C2" w14:textId="77777777" w:rsidTr="008F3419">
              <w:tc>
                <w:tcPr>
                  <w:tcW w:w="1951" w:type="dxa"/>
                </w:tcPr>
                <w:p w14:paraId="34475BD4" w14:textId="77777777" w:rsidR="003E5BB1" w:rsidRPr="00C453A7" w:rsidRDefault="003E5BB1" w:rsidP="008F3419">
                  <w:pPr>
                    <w:rPr>
                      <w:rFonts w:hint="eastAsia"/>
                      <w:sz w:val="24"/>
                    </w:rPr>
                  </w:pPr>
                  <w:r w:rsidRPr="00C453A7">
                    <w:rPr>
                      <w:rFonts w:hint="eastAsia"/>
                      <w:sz w:val="24"/>
                    </w:rPr>
                    <w:t>SQL Server</w:t>
                  </w:r>
                </w:p>
              </w:tc>
              <w:tc>
                <w:tcPr>
                  <w:tcW w:w="2268" w:type="dxa"/>
                </w:tcPr>
                <w:p w14:paraId="309AAD38" w14:textId="77777777" w:rsidR="003E5BB1" w:rsidRPr="00C453A7" w:rsidRDefault="003E5BB1" w:rsidP="008F3419">
                  <w:pPr>
                    <w:jc w:val="left"/>
                    <w:rPr>
                      <w:rFonts w:hint="eastAsia"/>
                      <w:sz w:val="24"/>
                    </w:rPr>
                  </w:pPr>
                  <w:r>
                    <w:rPr>
                      <w:rFonts w:hint="eastAsia"/>
                      <w:sz w:val="24"/>
                    </w:rPr>
                    <w:t>S</w:t>
                  </w:r>
                  <w:r>
                    <w:rPr>
                      <w:sz w:val="24"/>
                    </w:rPr>
                    <w:t xml:space="preserve">QL Server </w:t>
                  </w:r>
                  <w:r>
                    <w:rPr>
                      <w:rFonts w:hint="eastAsia"/>
                      <w:sz w:val="24"/>
                    </w:rPr>
                    <w:t>版本号</w:t>
                  </w:r>
                  <w:r>
                    <w:rPr>
                      <w:sz w:val="24"/>
                    </w:rPr>
                    <w:t xml:space="preserve"> Rx</w:t>
                  </w:r>
                </w:p>
              </w:tc>
              <w:tc>
                <w:tcPr>
                  <w:tcW w:w="2693" w:type="dxa"/>
                </w:tcPr>
                <w:p w14:paraId="38F40D55" w14:textId="77777777" w:rsidR="003E5BB1" w:rsidRPr="00C453A7" w:rsidRDefault="003E5BB1" w:rsidP="008F3419">
                  <w:pPr>
                    <w:rPr>
                      <w:rFonts w:hint="eastAsia"/>
                      <w:sz w:val="24"/>
                    </w:rPr>
                  </w:pPr>
                  <w:r w:rsidRPr="00D5133E">
                    <w:rPr>
                      <w:sz w:val="24"/>
                    </w:rPr>
                    <w:t>sqlservr</w:t>
                  </w:r>
                </w:p>
              </w:tc>
            </w:tr>
            <w:tr w:rsidR="003E5BB1" w:rsidRPr="00C453A7" w14:paraId="1A6CB96D" w14:textId="77777777" w:rsidTr="008F3419">
              <w:tc>
                <w:tcPr>
                  <w:tcW w:w="1951" w:type="dxa"/>
                </w:tcPr>
                <w:p w14:paraId="547E0F31" w14:textId="77777777" w:rsidR="003E5BB1" w:rsidRPr="00C453A7" w:rsidRDefault="003E5BB1" w:rsidP="008F3419">
                  <w:pPr>
                    <w:rPr>
                      <w:rFonts w:hint="eastAsia"/>
                      <w:sz w:val="24"/>
                    </w:rPr>
                  </w:pPr>
                  <w:r w:rsidRPr="00C453A7">
                    <w:rPr>
                      <w:rFonts w:hint="eastAsia"/>
                      <w:sz w:val="24"/>
                    </w:rPr>
                    <w:t xml:space="preserve">MYSQL </w:t>
                  </w:r>
                </w:p>
              </w:tc>
              <w:tc>
                <w:tcPr>
                  <w:tcW w:w="2268" w:type="dxa"/>
                </w:tcPr>
                <w:p w14:paraId="0319A4CB" w14:textId="77777777" w:rsidR="003E5BB1" w:rsidRPr="00C453A7" w:rsidRDefault="003E5BB1" w:rsidP="008F3419">
                  <w:pPr>
                    <w:rPr>
                      <w:rFonts w:hint="eastAsia"/>
                      <w:sz w:val="24"/>
                    </w:rPr>
                  </w:pPr>
                  <w:r>
                    <w:rPr>
                      <w:sz w:val="24"/>
                    </w:rPr>
                    <w:t>M</w:t>
                  </w:r>
                  <w:r>
                    <w:rPr>
                      <w:rFonts w:hint="eastAsia"/>
                      <w:sz w:val="24"/>
                    </w:rPr>
                    <w:t>y</w:t>
                  </w:r>
                  <w:r>
                    <w:rPr>
                      <w:sz w:val="24"/>
                    </w:rPr>
                    <w:t xml:space="preserve">SQL </w:t>
                  </w:r>
                  <w:r>
                    <w:rPr>
                      <w:rFonts w:hint="eastAsia"/>
                      <w:sz w:val="24"/>
                    </w:rPr>
                    <w:t>版本号</w:t>
                  </w:r>
                </w:p>
              </w:tc>
              <w:tc>
                <w:tcPr>
                  <w:tcW w:w="2693" w:type="dxa"/>
                </w:tcPr>
                <w:p w14:paraId="09D3B8FF" w14:textId="77777777" w:rsidR="003E5BB1" w:rsidRPr="00C453A7" w:rsidRDefault="003E5BB1" w:rsidP="008F3419">
                  <w:pPr>
                    <w:rPr>
                      <w:rFonts w:hint="eastAsia"/>
                      <w:sz w:val="24"/>
                    </w:rPr>
                  </w:pPr>
                  <w:r w:rsidRPr="001E4108">
                    <w:rPr>
                      <w:sz w:val="24"/>
                    </w:rPr>
                    <w:t>mysqld</w:t>
                  </w:r>
                </w:p>
              </w:tc>
            </w:tr>
            <w:tr w:rsidR="003E5BB1" w:rsidRPr="00C453A7" w14:paraId="305BBDF8" w14:textId="77777777" w:rsidTr="008F3419">
              <w:tc>
                <w:tcPr>
                  <w:tcW w:w="1951" w:type="dxa"/>
                </w:tcPr>
                <w:p w14:paraId="58124A34" w14:textId="77777777" w:rsidR="003E5BB1" w:rsidRPr="00C453A7" w:rsidRDefault="003E5BB1" w:rsidP="008F3419">
                  <w:pPr>
                    <w:rPr>
                      <w:rFonts w:hint="eastAsia"/>
                      <w:sz w:val="24"/>
                    </w:rPr>
                  </w:pPr>
                  <w:r w:rsidRPr="00C453A7">
                    <w:rPr>
                      <w:rFonts w:hint="eastAsia"/>
                      <w:sz w:val="24"/>
                    </w:rPr>
                    <w:t xml:space="preserve">PostgreSQL </w:t>
                  </w:r>
                </w:p>
              </w:tc>
              <w:tc>
                <w:tcPr>
                  <w:tcW w:w="2268" w:type="dxa"/>
                </w:tcPr>
                <w:p w14:paraId="50B57FA6" w14:textId="77777777" w:rsidR="003E5BB1" w:rsidRPr="00C453A7" w:rsidRDefault="003E5BB1" w:rsidP="008F3419">
                  <w:pPr>
                    <w:rPr>
                      <w:rFonts w:hint="eastAsia"/>
                      <w:sz w:val="24"/>
                    </w:rPr>
                  </w:pPr>
                  <w:r>
                    <w:rPr>
                      <w:rFonts w:hint="eastAsia"/>
                      <w:sz w:val="24"/>
                    </w:rPr>
                    <w:t>pg</w:t>
                  </w:r>
                  <w:r>
                    <w:rPr>
                      <w:sz w:val="24"/>
                    </w:rPr>
                    <w:t>A</w:t>
                  </w:r>
                  <w:r>
                    <w:rPr>
                      <w:rFonts w:hint="eastAsia"/>
                      <w:sz w:val="24"/>
                    </w:rPr>
                    <w:t>dmin</w:t>
                  </w:r>
                  <w:r>
                    <w:rPr>
                      <w:rFonts w:hint="eastAsia"/>
                      <w:sz w:val="24"/>
                    </w:rPr>
                    <w:t>版本号</w:t>
                  </w:r>
                </w:p>
              </w:tc>
              <w:tc>
                <w:tcPr>
                  <w:tcW w:w="2693" w:type="dxa"/>
                </w:tcPr>
                <w:p w14:paraId="5DEEE1DD" w14:textId="77777777" w:rsidR="003E5BB1" w:rsidRPr="00C453A7" w:rsidRDefault="003E5BB1" w:rsidP="008F3419">
                  <w:pPr>
                    <w:rPr>
                      <w:rFonts w:hint="eastAsia"/>
                      <w:sz w:val="24"/>
                    </w:rPr>
                  </w:pPr>
                  <w:r>
                    <w:rPr>
                      <w:rFonts w:hint="eastAsia"/>
                      <w:sz w:val="24"/>
                    </w:rPr>
                    <w:t>postgresql-</w:t>
                  </w:r>
                  <w:r>
                    <w:rPr>
                      <w:rFonts w:hint="eastAsia"/>
                      <w:sz w:val="24"/>
                    </w:rPr>
                    <w:t>大版本号</w:t>
                  </w:r>
                </w:p>
              </w:tc>
            </w:tr>
          </w:tbl>
          <w:p w14:paraId="4A938F09" w14:textId="77777777" w:rsidR="003E5BB1" w:rsidRPr="00415B45" w:rsidRDefault="003E5BB1" w:rsidP="008F3419">
            <w:pPr>
              <w:ind w:left="840"/>
              <w:rPr>
                <w:rFonts w:hint="eastAsia"/>
                <w:sz w:val="24"/>
              </w:rPr>
            </w:pPr>
          </w:p>
          <w:p w14:paraId="19E3321A" w14:textId="77777777" w:rsidR="003E5BB1" w:rsidRDefault="003E5BB1" w:rsidP="008F3419">
            <w:pPr>
              <w:spacing w:line="360" w:lineRule="auto"/>
              <w:rPr>
                <w:rFonts w:ascii="宋体" w:hAnsi="宋体"/>
                <w:bCs/>
                <w:sz w:val="24"/>
                <w:szCs w:val="24"/>
              </w:rPr>
            </w:pPr>
            <w:r w:rsidRPr="00415B45">
              <w:rPr>
                <w:rFonts w:ascii="宋体" w:hAnsi="宋体" w:hint="eastAsia"/>
                <w:bCs/>
                <w:sz w:val="24"/>
                <w:szCs w:val="24"/>
              </w:rPr>
              <w:t>5</w:t>
            </w:r>
            <w:r>
              <w:rPr>
                <w:rFonts w:ascii="宋体" w:hAnsi="宋体" w:hint="eastAsia"/>
                <w:bCs/>
                <w:sz w:val="24"/>
                <w:szCs w:val="24"/>
              </w:rPr>
              <w:t>*</w:t>
            </w:r>
            <w:r w:rsidRPr="00415B45">
              <w:rPr>
                <w:rFonts w:ascii="宋体" w:hAnsi="宋体" w:hint="eastAsia"/>
                <w:bCs/>
                <w:sz w:val="24"/>
                <w:szCs w:val="24"/>
              </w:rPr>
              <w:t>. 查询相关资料，说明PostgreSQL与MYSQL的主要差异？（选做）</w:t>
            </w:r>
          </w:p>
          <w:p w14:paraId="3C05BD27" w14:textId="77777777" w:rsidR="003E5BB1" w:rsidRPr="00454F23" w:rsidRDefault="003E5BB1" w:rsidP="003E5BB1">
            <w:pPr>
              <w:numPr>
                <w:ilvl w:val="0"/>
                <w:numId w:val="43"/>
              </w:numPr>
              <w:spacing w:line="360" w:lineRule="auto"/>
              <w:rPr>
                <w:rFonts w:ascii="宋体" w:hAnsi="宋体" w:hint="eastAsia"/>
                <w:bCs/>
                <w:sz w:val="24"/>
                <w:szCs w:val="24"/>
              </w:rPr>
            </w:pPr>
            <w:r w:rsidRPr="00454F23">
              <w:rPr>
                <w:rFonts w:hint="eastAsia"/>
                <w:sz w:val="24"/>
              </w:rPr>
              <w:t>mysql</w:t>
            </w:r>
            <w:r w:rsidRPr="00454F23">
              <w:rPr>
                <w:rFonts w:hint="eastAsia"/>
                <w:sz w:val="24"/>
              </w:rPr>
              <w:t>的各种</w:t>
            </w:r>
            <w:r w:rsidRPr="00454F23">
              <w:rPr>
                <w:rFonts w:hint="eastAsia"/>
                <w:sz w:val="24"/>
              </w:rPr>
              <w:t>text</w:t>
            </w:r>
            <w:r w:rsidRPr="00454F23">
              <w:rPr>
                <w:rFonts w:hint="eastAsia"/>
                <w:sz w:val="24"/>
              </w:rPr>
              <w:t>字段有不同的限制，需要手动区分</w:t>
            </w:r>
            <w:r w:rsidRPr="00454F23">
              <w:rPr>
                <w:rFonts w:hint="eastAsia"/>
                <w:sz w:val="24"/>
              </w:rPr>
              <w:t>small text,middle text, large text</w:t>
            </w:r>
            <w:r>
              <w:rPr>
                <w:rFonts w:hint="eastAsia"/>
                <w:sz w:val="24"/>
              </w:rPr>
              <w:t>；</w:t>
            </w:r>
          </w:p>
          <w:p w14:paraId="4336535D" w14:textId="77777777" w:rsidR="003E5BB1" w:rsidRPr="00454F23" w:rsidRDefault="003E5BB1" w:rsidP="003E5BB1">
            <w:pPr>
              <w:numPr>
                <w:ilvl w:val="0"/>
                <w:numId w:val="43"/>
              </w:numPr>
              <w:rPr>
                <w:rFonts w:hint="eastAsia"/>
                <w:sz w:val="24"/>
              </w:rPr>
            </w:pPr>
            <w:r w:rsidRPr="00454F23">
              <w:rPr>
                <w:rFonts w:hint="eastAsia"/>
                <w:sz w:val="24"/>
              </w:rPr>
              <w:t>pg</w:t>
            </w:r>
            <w:r w:rsidRPr="00454F23">
              <w:rPr>
                <w:rFonts w:hint="eastAsia"/>
                <w:sz w:val="24"/>
              </w:rPr>
              <w:t>没有该限制，可以支持</w:t>
            </w:r>
            <w:r w:rsidRPr="00454F23">
              <w:rPr>
                <w:rFonts w:hint="eastAsia"/>
                <w:sz w:val="24"/>
              </w:rPr>
              <w:t>text</w:t>
            </w:r>
            <w:r w:rsidRPr="00454F23">
              <w:rPr>
                <w:rFonts w:hint="eastAsia"/>
                <w:sz w:val="24"/>
              </w:rPr>
              <w:t>的各种大小</w:t>
            </w:r>
            <w:r>
              <w:rPr>
                <w:rFonts w:hint="eastAsia"/>
                <w:sz w:val="24"/>
              </w:rPr>
              <w:t>；</w:t>
            </w:r>
          </w:p>
          <w:p w14:paraId="1628FA98" w14:textId="77777777" w:rsidR="003E5BB1" w:rsidRPr="00454F23" w:rsidRDefault="003E5BB1" w:rsidP="003E5BB1">
            <w:pPr>
              <w:numPr>
                <w:ilvl w:val="0"/>
                <w:numId w:val="43"/>
              </w:numPr>
              <w:rPr>
                <w:rFonts w:hint="eastAsia"/>
                <w:sz w:val="24"/>
              </w:rPr>
            </w:pPr>
            <w:r w:rsidRPr="00454F23">
              <w:rPr>
                <w:rFonts w:hint="eastAsia"/>
                <w:sz w:val="24"/>
              </w:rPr>
              <w:lastRenderedPageBreak/>
              <w:t>按照</w:t>
            </w:r>
            <w:r w:rsidRPr="00454F23">
              <w:rPr>
                <w:rFonts w:hint="eastAsia"/>
                <w:sz w:val="24"/>
              </w:rPr>
              <w:t>SQL</w:t>
            </w:r>
            <w:r w:rsidRPr="00454F23">
              <w:rPr>
                <w:rFonts w:hint="eastAsia"/>
                <w:sz w:val="24"/>
              </w:rPr>
              <w:t>标准，</w:t>
            </w:r>
            <w:r w:rsidRPr="00454F23">
              <w:rPr>
                <w:rFonts w:hint="eastAsia"/>
                <w:sz w:val="24"/>
              </w:rPr>
              <w:t>null</w:t>
            </w:r>
            <w:r w:rsidRPr="00454F23">
              <w:rPr>
                <w:rFonts w:hint="eastAsia"/>
                <w:sz w:val="24"/>
              </w:rPr>
              <w:t>判断只能用</w:t>
            </w:r>
            <w:r w:rsidRPr="00454F23">
              <w:rPr>
                <w:rFonts w:hint="eastAsia"/>
                <w:sz w:val="24"/>
              </w:rPr>
              <w:t>is null,</w:t>
            </w:r>
            <w:r w:rsidRPr="00454F23">
              <w:rPr>
                <w:rFonts w:hint="eastAsia"/>
                <w:sz w:val="24"/>
              </w:rPr>
              <w:t>不能用</w:t>
            </w:r>
            <w:r w:rsidRPr="00454F23">
              <w:rPr>
                <w:rFonts w:hint="eastAsia"/>
                <w:sz w:val="24"/>
              </w:rPr>
              <w:t xml:space="preserve"> ==null</w:t>
            </w:r>
            <w:r>
              <w:rPr>
                <w:rFonts w:hint="eastAsia"/>
                <w:sz w:val="24"/>
              </w:rPr>
              <w:t>；</w:t>
            </w:r>
          </w:p>
          <w:p w14:paraId="3D224A99" w14:textId="77777777" w:rsidR="003E5BB1" w:rsidRPr="00454F23" w:rsidRDefault="003E5BB1" w:rsidP="003E5BB1">
            <w:pPr>
              <w:numPr>
                <w:ilvl w:val="0"/>
                <w:numId w:val="43"/>
              </w:numPr>
              <w:rPr>
                <w:rFonts w:hint="eastAsia"/>
                <w:sz w:val="24"/>
              </w:rPr>
            </w:pPr>
            <w:r w:rsidRPr="00454F23">
              <w:rPr>
                <w:rFonts w:hint="eastAsia"/>
                <w:sz w:val="24"/>
              </w:rPr>
              <w:t>pg</w:t>
            </w:r>
            <w:r w:rsidRPr="00454F23">
              <w:rPr>
                <w:rFonts w:hint="eastAsia"/>
                <w:sz w:val="24"/>
              </w:rPr>
              <w:t>可以设置</w:t>
            </w:r>
            <w:r w:rsidRPr="00454F23">
              <w:rPr>
                <w:rFonts w:hint="eastAsia"/>
                <w:sz w:val="24"/>
              </w:rPr>
              <w:t xml:space="preserve">transform_null_equals </w:t>
            </w:r>
            <w:r w:rsidRPr="00454F23">
              <w:rPr>
                <w:rFonts w:hint="eastAsia"/>
                <w:sz w:val="24"/>
              </w:rPr>
              <w:t>把</w:t>
            </w:r>
            <w:r w:rsidRPr="00454F23">
              <w:rPr>
                <w:rFonts w:hint="eastAsia"/>
                <w:sz w:val="24"/>
              </w:rPr>
              <w:t xml:space="preserve"> = null </w:t>
            </w:r>
            <w:r w:rsidRPr="00454F23">
              <w:rPr>
                <w:rFonts w:hint="eastAsia"/>
                <w:sz w:val="24"/>
              </w:rPr>
              <w:t>翻译成</w:t>
            </w:r>
            <w:r w:rsidRPr="00454F23">
              <w:rPr>
                <w:rFonts w:hint="eastAsia"/>
                <w:sz w:val="24"/>
              </w:rPr>
              <w:t xml:space="preserve"> is null </w:t>
            </w:r>
            <w:r w:rsidRPr="00454F23">
              <w:rPr>
                <w:rFonts w:hint="eastAsia"/>
                <w:sz w:val="24"/>
              </w:rPr>
              <w:t>避免踩坑</w:t>
            </w:r>
            <w:r>
              <w:rPr>
                <w:rFonts w:hint="eastAsia"/>
                <w:sz w:val="24"/>
              </w:rPr>
              <w:t>；</w:t>
            </w:r>
          </w:p>
          <w:p w14:paraId="67949DF4" w14:textId="77777777" w:rsidR="003E5BB1" w:rsidRPr="00454F23" w:rsidRDefault="003E5BB1" w:rsidP="003E5BB1">
            <w:pPr>
              <w:numPr>
                <w:ilvl w:val="0"/>
                <w:numId w:val="43"/>
              </w:numPr>
              <w:rPr>
                <w:rFonts w:hint="eastAsia"/>
                <w:sz w:val="24"/>
              </w:rPr>
            </w:pPr>
            <w:r w:rsidRPr="00454F23">
              <w:rPr>
                <w:rFonts w:hint="eastAsia"/>
                <w:sz w:val="24"/>
              </w:rPr>
              <w:t xml:space="preserve">MySQL </w:t>
            </w:r>
            <w:r w:rsidRPr="00454F23">
              <w:rPr>
                <w:rFonts w:hint="eastAsia"/>
                <w:sz w:val="24"/>
              </w:rPr>
              <w:t>的事务隔离级别</w:t>
            </w:r>
            <w:r w:rsidRPr="00454F23">
              <w:rPr>
                <w:rFonts w:hint="eastAsia"/>
                <w:sz w:val="24"/>
              </w:rPr>
              <w:t xml:space="preserve"> repeatable read </w:t>
            </w:r>
            <w:r w:rsidRPr="00454F23">
              <w:rPr>
                <w:rFonts w:hint="eastAsia"/>
                <w:sz w:val="24"/>
              </w:rPr>
              <w:t>并不能阻止常见的并发更新</w:t>
            </w:r>
            <w:r w:rsidRPr="00454F23">
              <w:rPr>
                <w:rFonts w:hint="eastAsia"/>
                <w:sz w:val="24"/>
              </w:rPr>
              <w:t xml:space="preserve">, </w:t>
            </w:r>
            <w:r w:rsidRPr="00454F23">
              <w:rPr>
                <w:rFonts w:hint="eastAsia"/>
                <w:sz w:val="24"/>
              </w:rPr>
              <w:t>得加锁才可以</w:t>
            </w:r>
            <w:r w:rsidRPr="00454F23">
              <w:rPr>
                <w:rFonts w:hint="eastAsia"/>
                <w:sz w:val="24"/>
              </w:rPr>
              <w:t xml:space="preserve">, </w:t>
            </w:r>
            <w:r w:rsidRPr="00454F23">
              <w:rPr>
                <w:rFonts w:hint="eastAsia"/>
                <w:sz w:val="24"/>
              </w:rPr>
              <w:t>但悲观锁会影响性能</w:t>
            </w:r>
            <w:r w:rsidRPr="00454F23">
              <w:rPr>
                <w:rFonts w:hint="eastAsia"/>
                <w:sz w:val="24"/>
              </w:rPr>
              <w:t xml:space="preserve">, </w:t>
            </w:r>
            <w:r w:rsidRPr="00454F23">
              <w:rPr>
                <w:rFonts w:hint="eastAsia"/>
                <w:sz w:val="24"/>
              </w:rPr>
              <w:t>手动实现乐观锁又复杂</w:t>
            </w:r>
            <w:r w:rsidRPr="00454F23">
              <w:rPr>
                <w:rFonts w:hint="eastAsia"/>
                <w:sz w:val="24"/>
              </w:rPr>
              <w:t xml:space="preserve">. </w:t>
            </w:r>
            <w:r w:rsidRPr="00454F23">
              <w:rPr>
                <w:rFonts w:hint="eastAsia"/>
                <w:sz w:val="24"/>
              </w:rPr>
              <w:t>而</w:t>
            </w:r>
            <w:r w:rsidRPr="00454F23">
              <w:rPr>
                <w:rFonts w:hint="eastAsia"/>
                <w:sz w:val="24"/>
              </w:rPr>
              <w:t xml:space="preserve"> Pg </w:t>
            </w:r>
            <w:r w:rsidRPr="00454F23">
              <w:rPr>
                <w:rFonts w:hint="eastAsia"/>
                <w:sz w:val="24"/>
              </w:rPr>
              <w:t>的列里有隐藏的乐观锁</w:t>
            </w:r>
            <w:r w:rsidRPr="00454F23">
              <w:rPr>
                <w:rFonts w:hint="eastAsia"/>
                <w:sz w:val="24"/>
              </w:rPr>
              <w:t xml:space="preserve"> version </w:t>
            </w:r>
            <w:r w:rsidRPr="00454F23">
              <w:rPr>
                <w:rFonts w:hint="eastAsia"/>
                <w:sz w:val="24"/>
              </w:rPr>
              <w:t>字段</w:t>
            </w:r>
            <w:r w:rsidRPr="00454F23">
              <w:rPr>
                <w:rFonts w:hint="eastAsia"/>
                <w:sz w:val="24"/>
              </w:rPr>
              <w:t xml:space="preserve">, </w:t>
            </w:r>
            <w:r w:rsidRPr="00454F23">
              <w:rPr>
                <w:rFonts w:hint="eastAsia"/>
                <w:sz w:val="24"/>
              </w:rPr>
              <w:t>默认的</w:t>
            </w:r>
            <w:r w:rsidRPr="00454F23">
              <w:rPr>
                <w:rFonts w:hint="eastAsia"/>
                <w:sz w:val="24"/>
              </w:rPr>
              <w:t xml:space="preserve"> repeatable read </w:t>
            </w:r>
            <w:r w:rsidRPr="00454F23">
              <w:rPr>
                <w:rFonts w:hint="eastAsia"/>
                <w:sz w:val="24"/>
              </w:rPr>
              <w:t>级别就能保证并发更新的正确性</w:t>
            </w:r>
            <w:r w:rsidRPr="00454F23">
              <w:rPr>
                <w:rFonts w:hint="eastAsia"/>
                <w:sz w:val="24"/>
              </w:rPr>
              <w:t xml:space="preserve">, </w:t>
            </w:r>
            <w:r w:rsidRPr="00454F23">
              <w:rPr>
                <w:rFonts w:hint="eastAsia"/>
                <w:sz w:val="24"/>
              </w:rPr>
              <w:t>并且又有乐观锁的性能</w:t>
            </w:r>
            <w:r w:rsidRPr="00454F23">
              <w:rPr>
                <w:rFonts w:hint="eastAsia"/>
                <w:sz w:val="24"/>
              </w:rPr>
              <w:t xml:space="preserve">. </w:t>
            </w:r>
            <w:r w:rsidRPr="00454F23">
              <w:rPr>
                <w:rFonts w:hint="eastAsia"/>
                <w:sz w:val="24"/>
              </w:rPr>
              <w:t>附带一个各数据库对隔离级别的行为差异比较调查</w:t>
            </w:r>
            <w:r>
              <w:rPr>
                <w:rFonts w:hint="eastAsia"/>
                <w:sz w:val="24"/>
              </w:rPr>
              <w:t>；</w:t>
            </w:r>
          </w:p>
          <w:p w14:paraId="4B7C99B1" w14:textId="77777777" w:rsidR="003E5BB1" w:rsidRPr="00454F23" w:rsidRDefault="003E5BB1" w:rsidP="003E5BB1">
            <w:pPr>
              <w:numPr>
                <w:ilvl w:val="0"/>
                <w:numId w:val="43"/>
              </w:numPr>
              <w:rPr>
                <w:rFonts w:hint="eastAsia"/>
                <w:sz w:val="24"/>
              </w:rPr>
            </w:pPr>
            <w:r w:rsidRPr="00454F23">
              <w:rPr>
                <w:rFonts w:hint="eastAsia"/>
                <w:sz w:val="24"/>
              </w:rPr>
              <w:t xml:space="preserve">MySQL </w:t>
            </w:r>
            <w:r w:rsidRPr="00454F23">
              <w:rPr>
                <w:rFonts w:hint="eastAsia"/>
                <w:sz w:val="24"/>
              </w:rPr>
              <w:t>不支持多个表从同一个序列中取</w:t>
            </w:r>
            <w:r w:rsidRPr="00454F23">
              <w:rPr>
                <w:rFonts w:hint="eastAsia"/>
                <w:sz w:val="24"/>
              </w:rPr>
              <w:t xml:space="preserve"> id, </w:t>
            </w:r>
            <w:r w:rsidRPr="00454F23">
              <w:rPr>
                <w:rFonts w:hint="eastAsia"/>
                <w:sz w:val="24"/>
              </w:rPr>
              <w:t>而</w:t>
            </w:r>
            <w:r w:rsidRPr="00454F23">
              <w:rPr>
                <w:rFonts w:hint="eastAsia"/>
                <w:sz w:val="24"/>
              </w:rPr>
              <w:t xml:space="preserve"> Pg </w:t>
            </w:r>
            <w:r w:rsidRPr="00454F23">
              <w:rPr>
                <w:rFonts w:hint="eastAsia"/>
                <w:sz w:val="24"/>
              </w:rPr>
              <w:t>可以</w:t>
            </w:r>
            <w:r>
              <w:rPr>
                <w:rFonts w:hint="eastAsia"/>
                <w:sz w:val="24"/>
              </w:rPr>
              <w:t>；</w:t>
            </w:r>
          </w:p>
          <w:p w14:paraId="06210567" w14:textId="77777777" w:rsidR="003E5BB1" w:rsidRPr="00454F23" w:rsidRDefault="003E5BB1" w:rsidP="003E5BB1">
            <w:pPr>
              <w:numPr>
                <w:ilvl w:val="0"/>
                <w:numId w:val="43"/>
              </w:numPr>
              <w:rPr>
                <w:rFonts w:hint="eastAsia"/>
                <w:sz w:val="24"/>
              </w:rPr>
            </w:pPr>
            <w:r w:rsidRPr="00454F23">
              <w:rPr>
                <w:rFonts w:hint="eastAsia"/>
                <w:sz w:val="24"/>
              </w:rPr>
              <w:t xml:space="preserve">MySQL </w:t>
            </w:r>
            <w:r w:rsidRPr="00454F23">
              <w:rPr>
                <w:rFonts w:hint="eastAsia"/>
                <w:sz w:val="24"/>
              </w:rPr>
              <w:t>不支持</w:t>
            </w:r>
            <w:r w:rsidRPr="00454F23">
              <w:rPr>
                <w:rFonts w:hint="eastAsia"/>
                <w:sz w:val="24"/>
              </w:rPr>
              <w:t xml:space="preserve"> OVER </w:t>
            </w:r>
            <w:r w:rsidRPr="00454F23">
              <w:rPr>
                <w:rFonts w:hint="eastAsia"/>
                <w:sz w:val="24"/>
              </w:rPr>
              <w:t>子句</w:t>
            </w:r>
            <w:r w:rsidRPr="00454F23">
              <w:rPr>
                <w:rFonts w:hint="eastAsia"/>
                <w:sz w:val="24"/>
              </w:rPr>
              <w:t xml:space="preserve">, </w:t>
            </w:r>
            <w:r w:rsidRPr="00454F23">
              <w:rPr>
                <w:rFonts w:hint="eastAsia"/>
                <w:sz w:val="24"/>
              </w:rPr>
              <w:t>而</w:t>
            </w:r>
            <w:r w:rsidRPr="00454F23">
              <w:rPr>
                <w:rFonts w:hint="eastAsia"/>
                <w:sz w:val="24"/>
              </w:rPr>
              <w:t xml:space="preserve"> Pg </w:t>
            </w:r>
            <w:r w:rsidRPr="00454F23">
              <w:rPr>
                <w:rFonts w:hint="eastAsia"/>
                <w:sz w:val="24"/>
              </w:rPr>
              <w:t>支持</w:t>
            </w:r>
            <w:r w:rsidRPr="00454F23">
              <w:rPr>
                <w:rFonts w:hint="eastAsia"/>
                <w:sz w:val="24"/>
              </w:rPr>
              <w:t xml:space="preserve">. OVER </w:t>
            </w:r>
            <w:r w:rsidRPr="00454F23">
              <w:rPr>
                <w:rFonts w:hint="eastAsia"/>
                <w:sz w:val="24"/>
              </w:rPr>
              <w:t>子句能简单的解决</w:t>
            </w:r>
            <w:r w:rsidRPr="00454F23">
              <w:rPr>
                <w:rFonts w:hint="eastAsia"/>
                <w:sz w:val="24"/>
              </w:rPr>
              <w:t xml:space="preserve"> </w:t>
            </w:r>
            <w:r w:rsidRPr="00454F23">
              <w:rPr>
                <w:rFonts w:hint="eastAsia"/>
                <w:sz w:val="24"/>
              </w:rPr>
              <w:t>“每组取</w:t>
            </w:r>
            <w:r w:rsidRPr="00454F23">
              <w:rPr>
                <w:rFonts w:hint="eastAsia"/>
                <w:sz w:val="24"/>
              </w:rPr>
              <w:t xml:space="preserve"> top 5</w:t>
            </w:r>
            <w:r w:rsidRPr="00454F23">
              <w:rPr>
                <w:rFonts w:hint="eastAsia"/>
                <w:sz w:val="24"/>
              </w:rPr>
              <w:t>”</w:t>
            </w:r>
            <w:r w:rsidRPr="00454F23">
              <w:rPr>
                <w:rFonts w:hint="eastAsia"/>
                <w:sz w:val="24"/>
              </w:rPr>
              <w:t xml:space="preserve"> </w:t>
            </w:r>
            <w:r w:rsidRPr="00454F23">
              <w:rPr>
                <w:rFonts w:hint="eastAsia"/>
                <w:sz w:val="24"/>
              </w:rPr>
              <w:t>的这类问题</w:t>
            </w:r>
            <w:r w:rsidRPr="00454F23">
              <w:rPr>
                <w:rFonts w:hint="eastAsia"/>
                <w:sz w:val="24"/>
              </w:rPr>
              <w:t>.</w:t>
            </w:r>
            <w:r w:rsidRPr="00454F23">
              <w:rPr>
                <w:rFonts w:hint="eastAsia"/>
                <w:sz w:val="24"/>
              </w:rPr>
              <w:t>几乎任何数据库的子查询</w:t>
            </w:r>
            <w:r w:rsidRPr="00454F23">
              <w:rPr>
                <w:rFonts w:hint="eastAsia"/>
                <w:sz w:val="24"/>
              </w:rPr>
              <w:t xml:space="preserve"> (subquery) </w:t>
            </w:r>
            <w:r w:rsidRPr="00454F23">
              <w:rPr>
                <w:rFonts w:hint="eastAsia"/>
                <w:sz w:val="24"/>
              </w:rPr>
              <w:t>性能都比</w:t>
            </w:r>
            <w:r w:rsidRPr="00454F23">
              <w:rPr>
                <w:rFonts w:hint="eastAsia"/>
                <w:sz w:val="24"/>
              </w:rPr>
              <w:t xml:space="preserve"> MySQL </w:t>
            </w:r>
            <w:r w:rsidRPr="00454F23">
              <w:rPr>
                <w:rFonts w:hint="eastAsia"/>
                <w:sz w:val="24"/>
              </w:rPr>
              <w:t>好</w:t>
            </w:r>
            <w:r>
              <w:rPr>
                <w:rFonts w:hint="eastAsia"/>
                <w:sz w:val="24"/>
              </w:rPr>
              <w:t>；</w:t>
            </w:r>
          </w:p>
          <w:p w14:paraId="3BD8FBB0" w14:textId="77777777" w:rsidR="003E5BB1" w:rsidRPr="003C5265" w:rsidRDefault="003E5BB1" w:rsidP="003E5BB1">
            <w:pPr>
              <w:numPr>
                <w:ilvl w:val="0"/>
                <w:numId w:val="43"/>
              </w:numPr>
              <w:rPr>
                <w:sz w:val="24"/>
              </w:rPr>
            </w:pPr>
            <w:r w:rsidRPr="00454F23">
              <w:rPr>
                <w:rFonts w:hint="eastAsia"/>
                <w:sz w:val="24"/>
              </w:rPr>
              <w:t>pg</w:t>
            </w:r>
            <w:r w:rsidRPr="00454F23">
              <w:rPr>
                <w:rFonts w:hint="eastAsia"/>
                <w:sz w:val="24"/>
              </w:rPr>
              <w:t>它可以存储</w:t>
            </w:r>
            <w:r w:rsidRPr="00454F23">
              <w:rPr>
                <w:rFonts w:hint="eastAsia"/>
                <w:sz w:val="24"/>
              </w:rPr>
              <w:t xml:space="preserve"> array </w:t>
            </w:r>
            <w:r w:rsidRPr="00454F23">
              <w:rPr>
                <w:rFonts w:hint="eastAsia"/>
                <w:sz w:val="24"/>
              </w:rPr>
              <w:t>和</w:t>
            </w:r>
            <w:r w:rsidRPr="00454F23">
              <w:rPr>
                <w:rFonts w:hint="eastAsia"/>
                <w:sz w:val="24"/>
              </w:rPr>
              <w:t xml:space="preserve"> json, </w:t>
            </w:r>
            <w:r w:rsidRPr="00454F23">
              <w:rPr>
                <w:rFonts w:hint="eastAsia"/>
                <w:sz w:val="24"/>
              </w:rPr>
              <w:t>可以在</w:t>
            </w:r>
            <w:r w:rsidRPr="00454F23">
              <w:rPr>
                <w:rFonts w:hint="eastAsia"/>
                <w:sz w:val="24"/>
              </w:rPr>
              <w:t xml:space="preserve"> array </w:t>
            </w:r>
            <w:r w:rsidRPr="00454F23">
              <w:rPr>
                <w:rFonts w:hint="eastAsia"/>
                <w:sz w:val="24"/>
              </w:rPr>
              <w:t>和</w:t>
            </w:r>
            <w:r w:rsidRPr="00454F23">
              <w:rPr>
                <w:rFonts w:hint="eastAsia"/>
                <w:sz w:val="24"/>
              </w:rPr>
              <w:t xml:space="preserve"> json </w:t>
            </w:r>
            <w:r w:rsidRPr="00454F23">
              <w:rPr>
                <w:rFonts w:hint="eastAsia"/>
                <w:sz w:val="24"/>
              </w:rPr>
              <w:t>上建索引</w:t>
            </w:r>
            <w:r w:rsidRPr="00454F23">
              <w:rPr>
                <w:rFonts w:hint="eastAsia"/>
                <w:sz w:val="24"/>
              </w:rPr>
              <w:t xml:space="preserve">, </w:t>
            </w:r>
            <w:r w:rsidRPr="00454F23">
              <w:rPr>
                <w:rFonts w:hint="eastAsia"/>
                <w:sz w:val="24"/>
              </w:rPr>
              <w:t>甚至还能用表达式索引</w:t>
            </w:r>
            <w:r w:rsidRPr="00454F23">
              <w:rPr>
                <w:rFonts w:hint="eastAsia"/>
                <w:sz w:val="24"/>
              </w:rPr>
              <w:t xml:space="preserve">. </w:t>
            </w:r>
            <w:r w:rsidRPr="00454F23">
              <w:rPr>
                <w:rFonts w:hint="eastAsia"/>
                <w:sz w:val="24"/>
              </w:rPr>
              <w:t>为了实现文档数据库的功能</w:t>
            </w:r>
            <w:r w:rsidRPr="00454F23">
              <w:rPr>
                <w:rFonts w:hint="eastAsia"/>
                <w:sz w:val="24"/>
              </w:rPr>
              <w:t xml:space="preserve">, </w:t>
            </w:r>
            <w:r w:rsidRPr="00454F23">
              <w:rPr>
                <w:rFonts w:hint="eastAsia"/>
                <w:sz w:val="24"/>
              </w:rPr>
              <w:t>设计了</w:t>
            </w:r>
            <w:r w:rsidRPr="00454F23">
              <w:rPr>
                <w:rFonts w:hint="eastAsia"/>
                <w:sz w:val="24"/>
              </w:rPr>
              <w:t xml:space="preserve"> jsonb </w:t>
            </w:r>
            <w:r w:rsidRPr="00454F23">
              <w:rPr>
                <w:rFonts w:hint="eastAsia"/>
                <w:sz w:val="24"/>
              </w:rPr>
              <w:t>的存储结构</w:t>
            </w:r>
            <w:r w:rsidRPr="00454F23">
              <w:rPr>
                <w:rFonts w:hint="eastAsia"/>
                <w:sz w:val="24"/>
              </w:rPr>
              <w:t xml:space="preserve">. </w:t>
            </w:r>
            <w:r w:rsidRPr="00454F23">
              <w:rPr>
                <w:rFonts w:hint="eastAsia"/>
                <w:sz w:val="24"/>
              </w:rPr>
              <w:t>有人会说为什么不用</w:t>
            </w:r>
            <w:r w:rsidRPr="00454F23">
              <w:rPr>
                <w:rFonts w:hint="eastAsia"/>
                <w:sz w:val="24"/>
              </w:rPr>
              <w:t xml:space="preserve"> Mongodb </w:t>
            </w:r>
            <w:r w:rsidRPr="00454F23">
              <w:rPr>
                <w:rFonts w:hint="eastAsia"/>
                <w:sz w:val="24"/>
              </w:rPr>
              <w:t>的</w:t>
            </w:r>
            <w:r w:rsidRPr="00454F23">
              <w:rPr>
                <w:rFonts w:hint="eastAsia"/>
                <w:sz w:val="24"/>
              </w:rPr>
              <w:t xml:space="preserve"> BSON </w:t>
            </w:r>
            <w:r w:rsidRPr="00454F23">
              <w:rPr>
                <w:rFonts w:hint="eastAsia"/>
                <w:sz w:val="24"/>
              </w:rPr>
              <w:t>呢</w:t>
            </w:r>
            <w:r w:rsidRPr="00454F23">
              <w:rPr>
                <w:rFonts w:hint="eastAsia"/>
                <w:sz w:val="24"/>
              </w:rPr>
              <w:t xml:space="preserve">? Pg </w:t>
            </w:r>
            <w:r w:rsidRPr="00454F23">
              <w:rPr>
                <w:rFonts w:hint="eastAsia"/>
                <w:sz w:val="24"/>
              </w:rPr>
              <w:t>的开发团队曾经考虑过</w:t>
            </w:r>
            <w:r w:rsidRPr="00454F23">
              <w:rPr>
                <w:rFonts w:hint="eastAsia"/>
                <w:sz w:val="24"/>
              </w:rPr>
              <w:t xml:space="preserve">, </w:t>
            </w:r>
            <w:r w:rsidRPr="00454F23">
              <w:rPr>
                <w:rFonts w:hint="eastAsia"/>
                <w:sz w:val="24"/>
              </w:rPr>
              <w:t>但是他们看到</w:t>
            </w:r>
            <w:r w:rsidRPr="00454F23">
              <w:rPr>
                <w:rFonts w:hint="eastAsia"/>
                <w:sz w:val="24"/>
              </w:rPr>
              <w:t xml:space="preserve"> BSON </w:t>
            </w:r>
            <w:r w:rsidRPr="00454F23">
              <w:rPr>
                <w:rFonts w:hint="eastAsia"/>
                <w:sz w:val="24"/>
              </w:rPr>
              <w:t>把</w:t>
            </w:r>
            <w:r w:rsidRPr="00454F23">
              <w:rPr>
                <w:rFonts w:hint="eastAsia"/>
                <w:sz w:val="24"/>
              </w:rPr>
              <w:t xml:space="preserve"> [</w:t>
            </w:r>
            <w:r w:rsidRPr="00454F23">
              <w:rPr>
                <w:rFonts w:hint="eastAsia"/>
                <w:sz w:val="24"/>
              </w:rPr>
              <w:t>“</w:t>
            </w:r>
            <w:r w:rsidRPr="00454F23">
              <w:rPr>
                <w:rFonts w:hint="eastAsia"/>
                <w:sz w:val="24"/>
              </w:rPr>
              <w:t>a</w:t>
            </w:r>
            <w:r w:rsidRPr="00454F23">
              <w:rPr>
                <w:rFonts w:hint="eastAsia"/>
                <w:sz w:val="24"/>
              </w:rPr>
              <w:t>”</w:t>
            </w:r>
            <w:r w:rsidRPr="00454F23">
              <w:rPr>
                <w:rFonts w:hint="eastAsia"/>
                <w:sz w:val="24"/>
              </w:rPr>
              <w:t xml:space="preserve">, </w:t>
            </w:r>
            <w:r w:rsidRPr="00454F23">
              <w:rPr>
                <w:rFonts w:hint="eastAsia"/>
                <w:sz w:val="24"/>
              </w:rPr>
              <w:t>“</w:t>
            </w:r>
            <w:r w:rsidRPr="00454F23">
              <w:rPr>
                <w:rFonts w:hint="eastAsia"/>
                <w:sz w:val="24"/>
              </w:rPr>
              <w:t>b</w:t>
            </w:r>
            <w:r w:rsidRPr="00454F23">
              <w:rPr>
                <w:rFonts w:hint="eastAsia"/>
                <w:sz w:val="24"/>
              </w:rPr>
              <w:t>”</w:t>
            </w:r>
            <w:r w:rsidRPr="00454F23">
              <w:rPr>
                <w:rFonts w:hint="eastAsia"/>
                <w:sz w:val="24"/>
              </w:rPr>
              <w:t xml:space="preserve">, </w:t>
            </w:r>
            <w:r w:rsidRPr="00454F23">
              <w:rPr>
                <w:rFonts w:hint="eastAsia"/>
                <w:sz w:val="24"/>
              </w:rPr>
              <w:t>“</w:t>
            </w:r>
            <w:r w:rsidRPr="00454F23">
              <w:rPr>
                <w:rFonts w:hint="eastAsia"/>
                <w:sz w:val="24"/>
              </w:rPr>
              <w:t>c</w:t>
            </w:r>
            <w:r w:rsidRPr="00454F23">
              <w:rPr>
                <w:rFonts w:hint="eastAsia"/>
                <w:sz w:val="24"/>
              </w:rPr>
              <w:t>”</w:t>
            </w:r>
            <w:r w:rsidRPr="00454F23">
              <w:rPr>
                <w:rFonts w:hint="eastAsia"/>
                <w:sz w:val="24"/>
              </w:rPr>
              <w:t xml:space="preserve">] </w:t>
            </w:r>
            <w:r w:rsidRPr="00454F23">
              <w:rPr>
                <w:rFonts w:hint="eastAsia"/>
                <w:sz w:val="24"/>
              </w:rPr>
              <w:t>存成</w:t>
            </w:r>
            <w:r w:rsidRPr="00454F23">
              <w:rPr>
                <w:rFonts w:hint="eastAsia"/>
                <w:sz w:val="24"/>
              </w:rPr>
              <w:t xml:space="preserve"> {0: </w:t>
            </w:r>
            <w:r w:rsidRPr="00454F23">
              <w:rPr>
                <w:rFonts w:hint="eastAsia"/>
                <w:sz w:val="24"/>
              </w:rPr>
              <w:t>“</w:t>
            </w:r>
            <w:r w:rsidRPr="00454F23">
              <w:rPr>
                <w:rFonts w:hint="eastAsia"/>
                <w:sz w:val="24"/>
              </w:rPr>
              <w:t>a</w:t>
            </w:r>
            <w:r w:rsidRPr="00454F23">
              <w:rPr>
                <w:rFonts w:hint="eastAsia"/>
                <w:sz w:val="24"/>
              </w:rPr>
              <w:t>”</w:t>
            </w:r>
            <w:r w:rsidRPr="00454F23">
              <w:rPr>
                <w:rFonts w:hint="eastAsia"/>
                <w:sz w:val="24"/>
              </w:rPr>
              <w:t xml:space="preserve">, 1: </w:t>
            </w:r>
            <w:r w:rsidRPr="00454F23">
              <w:rPr>
                <w:rFonts w:hint="eastAsia"/>
                <w:sz w:val="24"/>
              </w:rPr>
              <w:t>“</w:t>
            </w:r>
            <w:r w:rsidRPr="00454F23">
              <w:rPr>
                <w:rFonts w:hint="eastAsia"/>
                <w:sz w:val="24"/>
              </w:rPr>
              <w:t>b</w:t>
            </w:r>
            <w:r w:rsidRPr="00454F23">
              <w:rPr>
                <w:rFonts w:hint="eastAsia"/>
                <w:sz w:val="24"/>
              </w:rPr>
              <w:t>”</w:t>
            </w:r>
            <w:r w:rsidRPr="00454F23">
              <w:rPr>
                <w:rFonts w:hint="eastAsia"/>
                <w:sz w:val="24"/>
              </w:rPr>
              <w:t xml:space="preserve">, 2: </w:t>
            </w:r>
            <w:r w:rsidRPr="00454F23">
              <w:rPr>
                <w:rFonts w:hint="eastAsia"/>
                <w:sz w:val="24"/>
              </w:rPr>
              <w:t>“</w:t>
            </w:r>
            <w:r w:rsidRPr="00454F23">
              <w:rPr>
                <w:rFonts w:hint="eastAsia"/>
                <w:sz w:val="24"/>
              </w:rPr>
              <w:t>c</w:t>
            </w:r>
            <w:r w:rsidRPr="00454F23">
              <w:rPr>
                <w:rFonts w:hint="eastAsia"/>
                <w:sz w:val="24"/>
              </w:rPr>
              <w:t>”</w:t>
            </w:r>
            <w:r w:rsidRPr="00454F23">
              <w:rPr>
                <w:rFonts w:hint="eastAsia"/>
                <w:sz w:val="24"/>
              </w:rPr>
              <w:t xml:space="preserve">} </w:t>
            </w:r>
            <w:r w:rsidRPr="00454F23">
              <w:rPr>
                <w:rFonts w:hint="eastAsia"/>
                <w:sz w:val="24"/>
              </w:rPr>
              <w:t>的时候就决定要重新做一个</w:t>
            </w:r>
            <w:r w:rsidRPr="00454F23">
              <w:rPr>
                <w:rFonts w:hint="eastAsia"/>
                <w:sz w:val="24"/>
              </w:rPr>
              <w:t xml:space="preserve"> jsonb </w:t>
            </w:r>
            <w:r w:rsidRPr="00454F23">
              <w:rPr>
                <w:rFonts w:hint="eastAsia"/>
                <w:sz w:val="24"/>
              </w:rPr>
              <w:t>了…</w:t>
            </w:r>
            <w:r w:rsidRPr="00454F23">
              <w:rPr>
                <w:rFonts w:hint="eastAsia"/>
                <w:sz w:val="24"/>
              </w:rPr>
              <w:t xml:space="preserve"> </w:t>
            </w:r>
            <w:r w:rsidRPr="00454F23">
              <w:rPr>
                <w:rFonts w:hint="eastAsia"/>
                <w:sz w:val="24"/>
              </w:rPr>
              <w:t>现在</w:t>
            </w:r>
            <w:r w:rsidRPr="00454F23">
              <w:rPr>
                <w:rFonts w:hint="eastAsia"/>
                <w:sz w:val="24"/>
              </w:rPr>
              <w:t xml:space="preserve"> jsonb </w:t>
            </w:r>
            <w:r w:rsidRPr="00454F23">
              <w:rPr>
                <w:rFonts w:hint="eastAsia"/>
                <w:sz w:val="24"/>
              </w:rPr>
              <w:t>的性能已经优于</w:t>
            </w:r>
            <w:r w:rsidRPr="00454F23">
              <w:rPr>
                <w:rFonts w:hint="eastAsia"/>
                <w:sz w:val="24"/>
              </w:rPr>
              <w:t xml:space="preserve"> BSON</w:t>
            </w:r>
            <w:r>
              <w:rPr>
                <w:rFonts w:hint="eastAsia"/>
                <w:sz w:val="24"/>
              </w:rPr>
              <w:t>；</w:t>
            </w:r>
          </w:p>
          <w:p w14:paraId="0E3C5C6B" w14:textId="77777777" w:rsidR="003E5BB1" w:rsidRDefault="003E5BB1" w:rsidP="003E5BB1">
            <w:pPr>
              <w:numPr>
                <w:ilvl w:val="0"/>
                <w:numId w:val="43"/>
              </w:numPr>
              <w:rPr>
                <w:sz w:val="24"/>
              </w:rPr>
            </w:pPr>
            <w:r w:rsidRPr="003C5265">
              <w:rPr>
                <w:rFonts w:hint="eastAsia"/>
                <w:sz w:val="24"/>
              </w:rPr>
              <w:t>任何系统都有它的性能极限，在高并发读写，负载逼近极限下，</w:t>
            </w:r>
            <w:r w:rsidRPr="003C5265">
              <w:rPr>
                <w:rFonts w:hint="eastAsia"/>
                <w:sz w:val="24"/>
              </w:rPr>
              <w:t>PG</w:t>
            </w:r>
            <w:r w:rsidRPr="003C5265">
              <w:rPr>
                <w:rFonts w:hint="eastAsia"/>
                <w:sz w:val="24"/>
              </w:rPr>
              <w:t>的性能指标仍可以维持双曲线甚至对数曲线，到顶峰之后不再下降，而</w:t>
            </w:r>
            <w:r w:rsidRPr="003C5265">
              <w:rPr>
                <w:rFonts w:hint="eastAsia"/>
                <w:sz w:val="24"/>
              </w:rPr>
              <w:t xml:space="preserve"> MySQL </w:t>
            </w:r>
            <w:r w:rsidRPr="003C5265">
              <w:rPr>
                <w:rFonts w:hint="eastAsia"/>
                <w:sz w:val="24"/>
              </w:rPr>
              <w:t>明显出现一个波峰后下滑</w:t>
            </w:r>
            <w:r>
              <w:rPr>
                <w:rFonts w:hint="eastAsia"/>
                <w:sz w:val="24"/>
              </w:rPr>
              <w:t>；</w:t>
            </w:r>
          </w:p>
          <w:p w14:paraId="3CB2214E" w14:textId="77777777" w:rsidR="003E5BB1" w:rsidRDefault="003E5BB1" w:rsidP="003E5BB1">
            <w:pPr>
              <w:numPr>
                <w:ilvl w:val="0"/>
                <w:numId w:val="43"/>
              </w:numPr>
              <w:rPr>
                <w:sz w:val="24"/>
              </w:rPr>
            </w:pPr>
            <w:r w:rsidRPr="000F29ED">
              <w:rPr>
                <w:rFonts w:hint="eastAsia"/>
                <w:sz w:val="24"/>
              </w:rPr>
              <w:t>pg</w:t>
            </w:r>
            <w:r w:rsidRPr="000F29ED">
              <w:rPr>
                <w:rFonts w:hint="eastAsia"/>
                <w:sz w:val="24"/>
              </w:rPr>
              <w:t>对</w:t>
            </w:r>
            <w:r w:rsidRPr="000F29ED">
              <w:rPr>
                <w:rFonts w:hint="eastAsia"/>
                <w:sz w:val="24"/>
              </w:rPr>
              <w:t>json</w:t>
            </w:r>
            <w:r w:rsidRPr="000F29ED">
              <w:rPr>
                <w:rFonts w:hint="eastAsia"/>
                <w:sz w:val="24"/>
              </w:rPr>
              <w:t>支持比较好，还有</w:t>
            </w:r>
            <w:r w:rsidRPr="000F29ED">
              <w:rPr>
                <w:rFonts w:hint="eastAsia"/>
                <w:sz w:val="24"/>
              </w:rPr>
              <w:t>fdw</w:t>
            </w:r>
            <w:r w:rsidRPr="000F29ED">
              <w:rPr>
                <w:rFonts w:hint="eastAsia"/>
                <w:sz w:val="24"/>
              </w:rPr>
              <w:t>功能</w:t>
            </w:r>
            <w:r>
              <w:rPr>
                <w:rFonts w:hint="eastAsia"/>
                <w:sz w:val="24"/>
              </w:rPr>
              <w:t>；</w:t>
            </w:r>
          </w:p>
          <w:p w14:paraId="18B47C2A" w14:textId="77777777" w:rsidR="003E5BB1" w:rsidRDefault="003E5BB1" w:rsidP="003E5BB1">
            <w:pPr>
              <w:numPr>
                <w:ilvl w:val="0"/>
                <w:numId w:val="43"/>
              </w:numPr>
              <w:rPr>
                <w:sz w:val="24"/>
              </w:rPr>
            </w:pPr>
            <w:r w:rsidRPr="000F29ED">
              <w:rPr>
                <w:rFonts w:hint="eastAsia"/>
                <w:sz w:val="24"/>
              </w:rPr>
              <w:t>PG</w:t>
            </w:r>
            <w:r w:rsidRPr="000F29ED">
              <w:rPr>
                <w:rFonts w:hint="eastAsia"/>
                <w:sz w:val="24"/>
              </w:rPr>
              <w:t>有极其强悍的</w:t>
            </w:r>
            <w:r w:rsidRPr="000F29ED">
              <w:rPr>
                <w:rFonts w:hint="eastAsia"/>
                <w:sz w:val="24"/>
              </w:rPr>
              <w:t xml:space="preserve"> SQL </w:t>
            </w:r>
            <w:r w:rsidRPr="000F29ED">
              <w:rPr>
                <w:rFonts w:hint="eastAsia"/>
                <w:sz w:val="24"/>
              </w:rPr>
              <w:t>编程能力（</w:t>
            </w:r>
            <w:r w:rsidRPr="000F29ED">
              <w:rPr>
                <w:rFonts w:hint="eastAsia"/>
                <w:sz w:val="24"/>
              </w:rPr>
              <w:t xml:space="preserve">9.x </w:t>
            </w:r>
            <w:r w:rsidRPr="000F29ED">
              <w:rPr>
                <w:rFonts w:hint="eastAsia"/>
                <w:sz w:val="24"/>
              </w:rPr>
              <w:t>图灵完备，支持递归），有非常丰富的统计函数和统计语法支持，比如分析函数（</w:t>
            </w:r>
            <w:r w:rsidRPr="000F29ED">
              <w:rPr>
                <w:rFonts w:hint="eastAsia"/>
                <w:sz w:val="24"/>
              </w:rPr>
              <w:t>ORACLE</w:t>
            </w:r>
            <w:r w:rsidRPr="000F29ED">
              <w:rPr>
                <w:rFonts w:hint="eastAsia"/>
                <w:sz w:val="24"/>
              </w:rPr>
              <w:t>的叫法，</w:t>
            </w:r>
            <w:r w:rsidRPr="000F29ED">
              <w:rPr>
                <w:rFonts w:hint="eastAsia"/>
                <w:sz w:val="24"/>
              </w:rPr>
              <w:t>PG</w:t>
            </w:r>
            <w:r w:rsidRPr="000F29ED">
              <w:rPr>
                <w:rFonts w:hint="eastAsia"/>
                <w:sz w:val="24"/>
              </w:rPr>
              <w:t>里叫</w:t>
            </w:r>
            <w:r w:rsidRPr="000F29ED">
              <w:rPr>
                <w:rFonts w:hint="eastAsia"/>
                <w:sz w:val="24"/>
              </w:rPr>
              <w:t>window</w:t>
            </w:r>
            <w:r w:rsidRPr="000F29ED">
              <w:rPr>
                <w:rFonts w:hint="eastAsia"/>
                <w:sz w:val="24"/>
              </w:rPr>
              <w:t>函数），还可以用多种语言来写存储过程，对于</w:t>
            </w:r>
            <w:r w:rsidRPr="000F29ED">
              <w:rPr>
                <w:rFonts w:hint="eastAsia"/>
                <w:sz w:val="24"/>
              </w:rPr>
              <w:t>R</w:t>
            </w:r>
            <w:r w:rsidRPr="000F29ED">
              <w:rPr>
                <w:rFonts w:hint="eastAsia"/>
                <w:sz w:val="24"/>
              </w:rPr>
              <w:t>的支持也很好。这一点上</w:t>
            </w:r>
            <w:r w:rsidRPr="000F29ED">
              <w:rPr>
                <w:rFonts w:hint="eastAsia"/>
                <w:sz w:val="24"/>
              </w:rPr>
              <w:t>MYSQL</w:t>
            </w:r>
            <w:r w:rsidRPr="000F29ED">
              <w:rPr>
                <w:rFonts w:hint="eastAsia"/>
                <w:sz w:val="24"/>
              </w:rPr>
              <w:t>就差的很远，很多分析功能都不支持</w:t>
            </w:r>
            <w:r>
              <w:rPr>
                <w:rFonts w:hint="eastAsia"/>
                <w:sz w:val="24"/>
              </w:rPr>
              <w:t>；</w:t>
            </w:r>
          </w:p>
          <w:p w14:paraId="5F0C0E07" w14:textId="77777777" w:rsidR="003E5BB1" w:rsidRDefault="003E5BB1" w:rsidP="003E5BB1">
            <w:pPr>
              <w:numPr>
                <w:ilvl w:val="0"/>
                <w:numId w:val="43"/>
              </w:numPr>
              <w:rPr>
                <w:sz w:val="24"/>
              </w:rPr>
            </w:pPr>
            <w:r w:rsidRPr="000F29ED">
              <w:rPr>
                <w:rFonts w:hint="eastAsia"/>
                <w:sz w:val="24"/>
              </w:rPr>
              <w:t xml:space="preserve">PG </w:t>
            </w:r>
            <w:r w:rsidRPr="000F29ED">
              <w:rPr>
                <w:rFonts w:hint="eastAsia"/>
                <w:sz w:val="24"/>
              </w:rPr>
              <w:t>的有多种集群架构可以选择，</w:t>
            </w:r>
            <w:r w:rsidRPr="000F29ED">
              <w:rPr>
                <w:rFonts w:hint="eastAsia"/>
                <w:sz w:val="24"/>
              </w:rPr>
              <w:t xml:space="preserve">plproxy </w:t>
            </w:r>
            <w:r w:rsidRPr="000F29ED">
              <w:rPr>
                <w:rFonts w:hint="eastAsia"/>
                <w:sz w:val="24"/>
              </w:rPr>
              <w:t>可以支持语句级的镜像或分片，</w:t>
            </w:r>
            <w:r w:rsidRPr="000F29ED">
              <w:rPr>
                <w:rFonts w:hint="eastAsia"/>
                <w:sz w:val="24"/>
              </w:rPr>
              <w:t xml:space="preserve">slony </w:t>
            </w:r>
            <w:r w:rsidRPr="000F29ED">
              <w:rPr>
                <w:rFonts w:hint="eastAsia"/>
                <w:sz w:val="24"/>
              </w:rPr>
              <w:t>可以进行字段级的同步设置，</w:t>
            </w:r>
            <w:r w:rsidRPr="000F29ED">
              <w:rPr>
                <w:rFonts w:hint="eastAsia"/>
                <w:sz w:val="24"/>
              </w:rPr>
              <w:t xml:space="preserve">standby </w:t>
            </w:r>
            <w:r w:rsidRPr="000F29ED">
              <w:rPr>
                <w:rFonts w:hint="eastAsia"/>
                <w:sz w:val="24"/>
              </w:rPr>
              <w:t>可以构建</w:t>
            </w:r>
            <w:r w:rsidRPr="000F29ED">
              <w:rPr>
                <w:rFonts w:hint="eastAsia"/>
                <w:sz w:val="24"/>
              </w:rPr>
              <w:t>WAL</w:t>
            </w:r>
            <w:r w:rsidRPr="000F29ED">
              <w:rPr>
                <w:rFonts w:hint="eastAsia"/>
                <w:sz w:val="24"/>
              </w:rPr>
              <w:t>文件级或流式的读写分离集群，同步频率和集群策略调整方便，操作非常简单</w:t>
            </w:r>
            <w:r>
              <w:rPr>
                <w:rFonts w:hint="eastAsia"/>
                <w:sz w:val="24"/>
              </w:rPr>
              <w:t>；</w:t>
            </w:r>
          </w:p>
          <w:p w14:paraId="6C831A47" w14:textId="77777777" w:rsidR="003E5BB1" w:rsidRDefault="003E5BB1" w:rsidP="003E5BB1">
            <w:pPr>
              <w:numPr>
                <w:ilvl w:val="0"/>
                <w:numId w:val="43"/>
              </w:numPr>
              <w:rPr>
                <w:sz w:val="24"/>
              </w:rPr>
            </w:pPr>
            <w:r w:rsidRPr="000F29ED">
              <w:rPr>
                <w:rFonts w:hint="eastAsia"/>
                <w:sz w:val="24"/>
              </w:rPr>
              <w:t>mysql</w:t>
            </w:r>
            <w:r w:rsidRPr="000F29ED">
              <w:rPr>
                <w:rFonts w:hint="eastAsia"/>
                <w:sz w:val="24"/>
              </w:rPr>
              <w:t>的</w:t>
            </w:r>
            <w:r w:rsidRPr="000F29ED">
              <w:rPr>
                <w:rFonts w:hint="eastAsia"/>
                <w:sz w:val="24"/>
              </w:rPr>
              <w:t>innodb</w:t>
            </w:r>
            <w:r w:rsidRPr="000F29ED">
              <w:rPr>
                <w:rFonts w:hint="eastAsia"/>
                <w:sz w:val="24"/>
              </w:rPr>
              <w:t>引擎，可以充分优化利用系统所有内存，超大内存下</w:t>
            </w:r>
            <w:r w:rsidRPr="000F29ED">
              <w:rPr>
                <w:rFonts w:hint="eastAsia"/>
                <w:sz w:val="24"/>
              </w:rPr>
              <w:t>PG</w:t>
            </w:r>
            <w:r w:rsidRPr="000F29ED">
              <w:rPr>
                <w:rFonts w:hint="eastAsia"/>
                <w:sz w:val="24"/>
              </w:rPr>
              <w:t>对内存使用的不那么充分</w:t>
            </w:r>
            <w:r>
              <w:rPr>
                <w:rFonts w:hint="eastAsia"/>
                <w:sz w:val="24"/>
              </w:rPr>
              <w:t>；</w:t>
            </w:r>
          </w:p>
          <w:p w14:paraId="7C93F9AB" w14:textId="77777777" w:rsidR="003E5BB1" w:rsidRPr="00454F23" w:rsidRDefault="003E5BB1" w:rsidP="003E5BB1">
            <w:pPr>
              <w:numPr>
                <w:ilvl w:val="0"/>
                <w:numId w:val="43"/>
              </w:numPr>
              <w:rPr>
                <w:rFonts w:hint="eastAsia"/>
                <w:sz w:val="24"/>
              </w:rPr>
            </w:pPr>
            <w:r w:rsidRPr="000F29ED">
              <w:rPr>
                <w:rFonts w:hint="eastAsia"/>
                <w:sz w:val="24"/>
              </w:rPr>
              <w:t>MySQL</w:t>
            </w:r>
            <w:r w:rsidRPr="000F29ED">
              <w:rPr>
                <w:rFonts w:hint="eastAsia"/>
                <w:sz w:val="24"/>
              </w:rPr>
              <w:t>的复制可以用多级从库，但是在</w:t>
            </w:r>
            <w:r w:rsidRPr="000F29ED">
              <w:rPr>
                <w:rFonts w:hint="eastAsia"/>
                <w:sz w:val="24"/>
              </w:rPr>
              <w:t>9.2</w:t>
            </w:r>
            <w:r w:rsidRPr="000F29ED">
              <w:rPr>
                <w:rFonts w:hint="eastAsia"/>
                <w:sz w:val="24"/>
              </w:rPr>
              <w:t>之前，</w:t>
            </w:r>
            <w:r w:rsidRPr="000F29ED">
              <w:rPr>
                <w:rFonts w:hint="eastAsia"/>
                <w:sz w:val="24"/>
              </w:rPr>
              <w:t>PGSQL</w:t>
            </w:r>
            <w:r w:rsidRPr="000F29ED">
              <w:rPr>
                <w:rFonts w:hint="eastAsia"/>
                <w:sz w:val="24"/>
              </w:rPr>
              <w:t>不能用从库带从库。</w:t>
            </w:r>
          </w:p>
          <w:p w14:paraId="53DE1A45" w14:textId="77777777" w:rsidR="003E5BB1" w:rsidRPr="00415B45" w:rsidRDefault="003E5BB1" w:rsidP="008F3419">
            <w:pPr>
              <w:rPr>
                <w:rFonts w:hint="eastAsia"/>
                <w:sz w:val="24"/>
              </w:rPr>
            </w:pPr>
          </w:p>
        </w:tc>
      </w:tr>
      <w:tr w:rsidR="003E5BB1" w:rsidRPr="00415B45" w14:paraId="36DCB14B" w14:textId="77777777" w:rsidTr="008F3419">
        <w:tc>
          <w:tcPr>
            <w:tcW w:w="8522" w:type="dxa"/>
            <w:gridSpan w:val="5"/>
          </w:tcPr>
          <w:p w14:paraId="1B08BEB3" w14:textId="77777777" w:rsidR="003E5BB1" w:rsidRPr="00415B45" w:rsidRDefault="003E5BB1" w:rsidP="008F3419">
            <w:pPr>
              <w:rPr>
                <w:rFonts w:hint="eastAsia"/>
                <w:sz w:val="24"/>
              </w:rPr>
            </w:pPr>
            <w:r w:rsidRPr="00415B45">
              <w:rPr>
                <w:rFonts w:hint="eastAsia"/>
                <w:sz w:val="24"/>
              </w:rPr>
              <w:lastRenderedPageBreak/>
              <w:t>实验总结：</w:t>
            </w:r>
          </w:p>
          <w:p w14:paraId="3988957F" w14:textId="77777777" w:rsidR="003E5BB1" w:rsidRDefault="003E5BB1" w:rsidP="008F3419">
            <w:pPr>
              <w:rPr>
                <w:sz w:val="24"/>
              </w:rPr>
            </w:pPr>
            <w:r w:rsidRPr="00415B45">
              <w:rPr>
                <w:rFonts w:hint="eastAsia"/>
                <w:sz w:val="24"/>
              </w:rPr>
              <w:t xml:space="preserve">1 </w:t>
            </w:r>
            <w:r w:rsidRPr="00415B45">
              <w:rPr>
                <w:rFonts w:hint="eastAsia"/>
                <w:sz w:val="24"/>
              </w:rPr>
              <w:t>实验中遇到的难点有哪些？</w:t>
            </w:r>
          </w:p>
          <w:p w14:paraId="47DBF304" w14:textId="77777777" w:rsidR="003E5BB1" w:rsidRDefault="003E5BB1" w:rsidP="008F3419">
            <w:pPr>
              <w:rPr>
                <w:sz w:val="24"/>
              </w:rPr>
            </w:pPr>
          </w:p>
          <w:p w14:paraId="5C06BE0A" w14:textId="77777777" w:rsidR="003E5BB1" w:rsidRDefault="003E5BB1" w:rsidP="008F3419">
            <w:pPr>
              <w:rPr>
                <w:sz w:val="24"/>
              </w:rPr>
            </w:pPr>
            <w:r>
              <w:rPr>
                <w:rFonts w:hint="eastAsia"/>
                <w:sz w:val="24"/>
              </w:rPr>
              <w:t>第一次使用</w:t>
            </w:r>
            <w:r>
              <w:rPr>
                <w:rFonts w:hint="eastAsia"/>
                <w:sz w:val="24"/>
              </w:rPr>
              <w:t>Postgre</w:t>
            </w:r>
            <w:r>
              <w:rPr>
                <w:sz w:val="24"/>
              </w:rPr>
              <w:t>SQL</w:t>
            </w:r>
            <w:r>
              <w:rPr>
                <w:rFonts w:hint="eastAsia"/>
                <w:sz w:val="24"/>
              </w:rPr>
              <w:t>，比较陌生，但是根据实验书和网上的经验，还是很顺利地完成了这次试验。</w:t>
            </w:r>
          </w:p>
          <w:p w14:paraId="09B55A75" w14:textId="77777777" w:rsidR="003E5BB1" w:rsidRPr="00415B45" w:rsidRDefault="003E5BB1" w:rsidP="008F3419">
            <w:pPr>
              <w:rPr>
                <w:rFonts w:hint="eastAsia"/>
                <w:sz w:val="24"/>
              </w:rPr>
            </w:pPr>
          </w:p>
          <w:p w14:paraId="0D5BDF4C" w14:textId="77777777" w:rsidR="003E5BB1" w:rsidRDefault="003E5BB1" w:rsidP="008F3419">
            <w:pPr>
              <w:rPr>
                <w:sz w:val="24"/>
              </w:rPr>
            </w:pPr>
            <w:r w:rsidRPr="00415B45">
              <w:rPr>
                <w:rFonts w:hint="eastAsia"/>
                <w:sz w:val="24"/>
              </w:rPr>
              <w:t xml:space="preserve">2 </w:t>
            </w:r>
            <w:r w:rsidRPr="00415B45">
              <w:rPr>
                <w:rFonts w:hint="eastAsia"/>
                <w:sz w:val="24"/>
              </w:rPr>
              <w:t>实验自我评价。</w:t>
            </w:r>
          </w:p>
          <w:p w14:paraId="18922135" w14:textId="77777777" w:rsidR="003E5BB1" w:rsidRDefault="003E5BB1" w:rsidP="008F3419">
            <w:pPr>
              <w:rPr>
                <w:sz w:val="24"/>
              </w:rPr>
            </w:pPr>
          </w:p>
          <w:p w14:paraId="3910A361" w14:textId="77777777" w:rsidR="003E5BB1" w:rsidRPr="00CD2E69" w:rsidRDefault="003E5BB1" w:rsidP="008F3419">
            <w:pPr>
              <w:spacing w:line="360" w:lineRule="auto"/>
              <w:rPr>
                <w:rFonts w:hint="eastAsia"/>
                <w:sz w:val="24"/>
              </w:rPr>
            </w:pPr>
            <w:r>
              <w:rPr>
                <w:rFonts w:hint="eastAsia"/>
                <w:sz w:val="24"/>
              </w:rPr>
              <w:t>实验过程比较顺利，了解了当前主流关系数据库系统、</w:t>
            </w:r>
            <w:r>
              <w:rPr>
                <w:rFonts w:hint="eastAsia"/>
                <w:sz w:val="24"/>
              </w:rPr>
              <w:t>RDBMS</w:t>
            </w:r>
            <w:r>
              <w:rPr>
                <w:rFonts w:hint="eastAsia"/>
                <w:sz w:val="24"/>
              </w:rPr>
              <w:t>的系统框架，掌握了主流</w:t>
            </w:r>
            <w:r>
              <w:rPr>
                <w:rFonts w:hint="eastAsia"/>
                <w:sz w:val="24"/>
              </w:rPr>
              <w:t>D</w:t>
            </w:r>
            <w:r>
              <w:rPr>
                <w:sz w:val="24"/>
              </w:rPr>
              <w:t>BMS</w:t>
            </w:r>
            <w:r>
              <w:rPr>
                <w:rFonts w:hint="eastAsia"/>
                <w:sz w:val="24"/>
              </w:rPr>
              <w:t>的安装。</w:t>
            </w:r>
          </w:p>
          <w:p w14:paraId="4E5891C2" w14:textId="77777777" w:rsidR="003E5BB1" w:rsidRPr="00415B45" w:rsidRDefault="003E5BB1" w:rsidP="008F3419">
            <w:pPr>
              <w:rPr>
                <w:rFonts w:hint="eastAsia"/>
                <w:sz w:val="24"/>
              </w:rPr>
            </w:pPr>
          </w:p>
        </w:tc>
      </w:tr>
    </w:tbl>
    <w:p w14:paraId="4B8A60B7" w14:textId="77777777" w:rsidR="003E5BB1" w:rsidRDefault="003E5BB1" w:rsidP="003E5BB1">
      <w:pPr>
        <w:rPr>
          <w:rFonts w:hint="eastAsia"/>
          <w:sz w:val="24"/>
        </w:rPr>
      </w:pPr>
    </w:p>
    <w:p w14:paraId="563B0BFD" w14:textId="3247D0D6" w:rsidR="003E5BB1" w:rsidRPr="003E5BB1" w:rsidRDefault="003E5BB1" w:rsidP="00F92746"/>
    <w:p w14:paraId="0823791D" w14:textId="53E9F911" w:rsidR="003E5BB1" w:rsidRDefault="003E5BB1" w:rsidP="00F92746"/>
    <w:p w14:paraId="5204EF78" w14:textId="77777777" w:rsidR="003E5BB1" w:rsidRPr="002D13CE" w:rsidRDefault="003E5BB1" w:rsidP="00F92746">
      <w:pPr>
        <w:rPr>
          <w:rFonts w:hint="eastAsia"/>
        </w:rPr>
      </w:pPr>
    </w:p>
    <w:p w14:paraId="1399D81A" w14:textId="5BEC4261" w:rsidR="00A04D7C" w:rsidRDefault="002D13CE" w:rsidP="00F10127">
      <w:pPr>
        <w:ind w:firstLine="238"/>
        <w:outlineLvl w:val="2"/>
        <w:rPr>
          <w:sz w:val="24"/>
        </w:rPr>
      </w:pPr>
      <w:r w:rsidRPr="00415B45">
        <w:rPr>
          <w:rFonts w:hint="eastAsia"/>
          <w:sz w:val="24"/>
        </w:rPr>
        <w:t>实验报告</w:t>
      </w:r>
      <w:r w:rsidRPr="00415B45">
        <w:rPr>
          <w:rFonts w:hint="eastAsia"/>
          <w:sz w:val="24"/>
        </w:rPr>
        <w:t>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833"/>
        <w:gridCol w:w="2052"/>
        <w:gridCol w:w="933"/>
        <w:gridCol w:w="1972"/>
      </w:tblGrid>
      <w:tr w:rsidR="00A04D7C" w:rsidRPr="00415B45" w14:paraId="778DE768" w14:textId="77777777" w:rsidTr="00415B45">
        <w:tc>
          <w:tcPr>
            <w:tcW w:w="8522" w:type="dxa"/>
            <w:gridSpan w:val="5"/>
          </w:tcPr>
          <w:p w14:paraId="783DD7D4" w14:textId="77777777" w:rsidR="00A04D7C" w:rsidRPr="00415B45" w:rsidRDefault="00A04D7C" w:rsidP="00415B45">
            <w:pPr>
              <w:jc w:val="center"/>
              <w:rPr>
                <w:sz w:val="24"/>
              </w:rPr>
            </w:pPr>
            <w:r w:rsidRPr="00415B45">
              <w:rPr>
                <w:rFonts w:hint="eastAsia"/>
                <w:sz w:val="24"/>
              </w:rPr>
              <w:t>实验报告</w:t>
            </w:r>
            <w:r w:rsidRPr="00415B45">
              <w:rPr>
                <w:rFonts w:hint="eastAsia"/>
                <w:sz w:val="24"/>
              </w:rPr>
              <w:t>1.2</w:t>
            </w:r>
          </w:p>
        </w:tc>
      </w:tr>
      <w:tr w:rsidR="002D13CE" w:rsidRPr="00415B45" w14:paraId="32C296D2" w14:textId="77777777" w:rsidTr="00415B45">
        <w:tc>
          <w:tcPr>
            <w:tcW w:w="3794" w:type="dxa"/>
            <w:vMerge w:val="restart"/>
          </w:tcPr>
          <w:p w14:paraId="19F389AE" w14:textId="77777777" w:rsidR="002D13CE" w:rsidRPr="00415B45" w:rsidRDefault="002D13CE" w:rsidP="002D13CE">
            <w:pPr>
              <w:rPr>
                <w:sz w:val="24"/>
              </w:rPr>
            </w:pPr>
            <w:r w:rsidRPr="00415B45">
              <w:rPr>
                <w:rFonts w:hint="eastAsia"/>
                <w:sz w:val="24"/>
              </w:rPr>
              <w:t>题目：数据库定义与基本操作</w:t>
            </w:r>
          </w:p>
        </w:tc>
        <w:tc>
          <w:tcPr>
            <w:tcW w:w="709" w:type="dxa"/>
          </w:tcPr>
          <w:p w14:paraId="2EF5864B" w14:textId="631D66A9" w:rsidR="002D13CE" w:rsidRPr="00415B45" w:rsidRDefault="002D13CE" w:rsidP="002D13CE">
            <w:pPr>
              <w:rPr>
                <w:sz w:val="24"/>
              </w:rPr>
            </w:pPr>
            <w:r w:rsidRPr="00415B45">
              <w:rPr>
                <w:rFonts w:hint="eastAsia"/>
                <w:sz w:val="24"/>
              </w:rPr>
              <w:t>姓名</w:t>
            </w:r>
          </w:p>
        </w:tc>
        <w:tc>
          <w:tcPr>
            <w:tcW w:w="1701" w:type="dxa"/>
          </w:tcPr>
          <w:p w14:paraId="1C2DB9EC" w14:textId="012EC186" w:rsidR="002D13CE" w:rsidRPr="00415B45" w:rsidRDefault="003E5BB1" w:rsidP="002D13CE">
            <w:pPr>
              <w:rPr>
                <w:sz w:val="24"/>
              </w:rPr>
            </w:pPr>
            <w:r>
              <w:rPr>
                <w:rFonts w:hint="eastAsia"/>
                <w:sz w:val="24"/>
              </w:rPr>
              <w:t>戚子强</w:t>
            </w:r>
          </w:p>
        </w:tc>
        <w:tc>
          <w:tcPr>
            <w:tcW w:w="850" w:type="dxa"/>
          </w:tcPr>
          <w:p w14:paraId="214261F0" w14:textId="0FCE4744" w:rsidR="002D13CE" w:rsidRPr="00415B45" w:rsidRDefault="002D13CE" w:rsidP="002D13CE">
            <w:pPr>
              <w:rPr>
                <w:sz w:val="24"/>
              </w:rPr>
            </w:pPr>
            <w:r w:rsidRPr="00415B45">
              <w:rPr>
                <w:rFonts w:hint="eastAsia"/>
                <w:sz w:val="24"/>
              </w:rPr>
              <w:t>班级</w:t>
            </w:r>
          </w:p>
        </w:tc>
        <w:tc>
          <w:tcPr>
            <w:tcW w:w="1468" w:type="dxa"/>
          </w:tcPr>
          <w:p w14:paraId="0AB3E771" w14:textId="7790BE63" w:rsidR="002D13CE" w:rsidRPr="00415B45" w:rsidRDefault="002D13CE" w:rsidP="002D13CE">
            <w:pPr>
              <w:rPr>
                <w:sz w:val="24"/>
              </w:rPr>
            </w:pPr>
            <w:r>
              <w:rPr>
                <w:rFonts w:hint="eastAsia"/>
                <w:sz w:val="24"/>
              </w:rPr>
              <w:t>计算机</w:t>
            </w:r>
            <w:r>
              <w:rPr>
                <w:rFonts w:hint="eastAsia"/>
                <w:sz w:val="24"/>
              </w:rPr>
              <w:t>1606</w:t>
            </w:r>
          </w:p>
        </w:tc>
      </w:tr>
      <w:tr w:rsidR="002D13CE" w:rsidRPr="00415B45" w14:paraId="5E9357AC" w14:textId="77777777" w:rsidTr="00415B45">
        <w:tc>
          <w:tcPr>
            <w:tcW w:w="3794" w:type="dxa"/>
            <w:vMerge/>
          </w:tcPr>
          <w:p w14:paraId="6E20B5AD" w14:textId="77777777" w:rsidR="002D13CE" w:rsidRPr="00415B45" w:rsidRDefault="002D13CE" w:rsidP="002D13CE">
            <w:pPr>
              <w:rPr>
                <w:sz w:val="24"/>
              </w:rPr>
            </w:pPr>
          </w:p>
        </w:tc>
        <w:tc>
          <w:tcPr>
            <w:tcW w:w="709" w:type="dxa"/>
          </w:tcPr>
          <w:p w14:paraId="77E6A14F" w14:textId="12EB05E0" w:rsidR="002D13CE" w:rsidRPr="00415B45" w:rsidRDefault="002D13CE" w:rsidP="002D13CE">
            <w:pPr>
              <w:rPr>
                <w:sz w:val="24"/>
              </w:rPr>
            </w:pPr>
            <w:r w:rsidRPr="00415B45">
              <w:rPr>
                <w:rFonts w:hint="eastAsia"/>
                <w:sz w:val="24"/>
              </w:rPr>
              <w:t>学号</w:t>
            </w:r>
          </w:p>
        </w:tc>
        <w:tc>
          <w:tcPr>
            <w:tcW w:w="1701" w:type="dxa"/>
          </w:tcPr>
          <w:p w14:paraId="65C75074" w14:textId="1D8C2508" w:rsidR="002D13CE" w:rsidRPr="00415B45" w:rsidRDefault="002D13CE" w:rsidP="002D13CE">
            <w:pPr>
              <w:rPr>
                <w:sz w:val="24"/>
              </w:rPr>
            </w:pPr>
            <w:r>
              <w:rPr>
                <w:rFonts w:hint="eastAsia"/>
                <w:sz w:val="24"/>
              </w:rPr>
              <w:t>20164</w:t>
            </w:r>
            <w:r w:rsidR="003E5BB1">
              <w:rPr>
                <w:rFonts w:hint="eastAsia"/>
                <w:sz w:val="24"/>
              </w:rPr>
              <w:t>625</w:t>
            </w:r>
          </w:p>
        </w:tc>
        <w:tc>
          <w:tcPr>
            <w:tcW w:w="850" w:type="dxa"/>
          </w:tcPr>
          <w:p w14:paraId="2A665C9E" w14:textId="7A9B48CC" w:rsidR="002D13CE" w:rsidRPr="00415B45" w:rsidRDefault="002D13CE" w:rsidP="002D13CE">
            <w:pPr>
              <w:rPr>
                <w:sz w:val="24"/>
              </w:rPr>
            </w:pPr>
            <w:r w:rsidRPr="00415B45">
              <w:rPr>
                <w:rFonts w:hint="eastAsia"/>
                <w:sz w:val="24"/>
              </w:rPr>
              <w:t>时间</w:t>
            </w:r>
          </w:p>
        </w:tc>
        <w:tc>
          <w:tcPr>
            <w:tcW w:w="1468" w:type="dxa"/>
          </w:tcPr>
          <w:p w14:paraId="33FBD125" w14:textId="5E7D1C12" w:rsidR="002D13CE" w:rsidRPr="00415B45" w:rsidRDefault="002D13CE" w:rsidP="002D13CE">
            <w:pPr>
              <w:rPr>
                <w:sz w:val="24"/>
              </w:rPr>
            </w:pPr>
            <w:r>
              <w:rPr>
                <w:rFonts w:hint="eastAsia"/>
                <w:sz w:val="24"/>
              </w:rPr>
              <w:t>2019.05.</w:t>
            </w:r>
            <w:r>
              <w:rPr>
                <w:sz w:val="24"/>
              </w:rPr>
              <w:t>1</w:t>
            </w:r>
            <w:r>
              <w:rPr>
                <w:rFonts w:hint="eastAsia"/>
                <w:sz w:val="24"/>
              </w:rPr>
              <w:t>0</w:t>
            </w:r>
          </w:p>
        </w:tc>
      </w:tr>
      <w:tr w:rsidR="00A04D7C" w:rsidRPr="00415B45" w14:paraId="0AE91A02" w14:textId="77777777" w:rsidTr="00415B45">
        <w:tc>
          <w:tcPr>
            <w:tcW w:w="8522" w:type="dxa"/>
            <w:gridSpan w:val="5"/>
          </w:tcPr>
          <w:p w14:paraId="55975C84" w14:textId="77777777" w:rsidR="00A04D7C" w:rsidRPr="00415B45" w:rsidRDefault="00F10127" w:rsidP="00415B45">
            <w:pPr>
              <w:numPr>
                <w:ilvl w:val="0"/>
                <w:numId w:val="35"/>
              </w:numPr>
              <w:rPr>
                <w:sz w:val="24"/>
              </w:rPr>
            </w:pPr>
            <w:r w:rsidRPr="00415B45">
              <w:rPr>
                <w:rFonts w:hint="eastAsia"/>
                <w:sz w:val="24"/>
              </w:rPr>
              <w:t>请将</w:t>
            </w:r>
            <w:r w:rsidRPr="00415B45">
              <w:rPr>
                <w:rFonts w:hint="eastAsia"/>
                <w:sz w:val="24"/>
              </w:rPr>
              <w:t>ER</w:t>
            </w:r>
            <w:r w:rsidRPr="00415B45">
              <w:rPr>
                <w:rFonts w:hint="eastAsia"/>
                <w:sz w:val="24"/>
              </w:rPr>
              <w:t>图转化为用关系数据模型描述的关系模式。</w:t>
            </w:r>
          </w:p>
          <w:p w14:paraId="22AEB634" w14:textId="77777777" w:rsidR="002D0C61" w:rsidRPr="003E5BB1" w:rsidRDefault="002D0C61" w:rsidP="002D0C61">
            <w:pPr>
              <w:ind w:left="360"/>
              <w:rPr>
                <w:color w:val="0070C0"/>
                <w:sz w:val="24"/>
              </w:rPr>
            </w:pPr>
            <w:r w:rsidRPr="003E5BB1">
              <w:rPr>
                <w:rFonts w:hint="eastAsia"/>
                <w:color w:val="0070C0"/>
                <w:sz w:val="24"/>
              </w:rPr>
              <w:t>s</w:t>
            </w:r>
            <w:r w:rsidRPr="003E5BB1">
              <w:rPr>
                <w:color w:val="0070C0"/>
                <w:sz w:val="24"/>
              </w:rPr>
              <w:t>tudent(</w:t>
            </w:r>
            <w:r w:rsidRPr="003E5BB1">
              <w:rPr>
                <w:rFonts w:hint="eastAsia"/>
                <w:color w:val="0070C0"/>
                <w:sz w:val="24"/>
                <w:u w:val="single"/>
              </w:rPr>
              <w:t>s</w:t>
            </w:r>
            <w:r w:rsidRPr="003E5BB1">
              <w:rPr>
                <w:color w:val="0070C0"/>
                <w:sz w:val="24"/>
                <w:u w:val="single"/>
                <w:shd w:val="clear" w:color="auto" w:fill="FFFFFF"/>
              </w:rPr>
              <w:t>no</w:t>
            </w:r>
            <w:r w:rsidRPr="003E5BB1">
              <w:rPr>
                <w:color w:val="0070C0"/>
                <w:sz w:val="24"/>
              </w:rPr>
              <w:t>,</w:t>
            </w:r>
            <w:r w:rsidRPr="003E5BB1">
              <w:rPr>
                <w:rFonts w:hint="eastAsia"/>
                <w:color w:val="0070C0"/>
                <w:sz w:val="24"/>
              </w:rPr>
              <w:t>s</w:t>
            </w:r>
            <w:r w:rsidRPr="003E5BB1">
              <w:rPr>
                <w:color w:val="0070C0"/>
                <w:sz w:val="24"/>
              </w:rPr>
              <w:t>name,</w:t>
            </w:r>
            <w:r w:rsidRPr="003E5BB1">
              <w:rPr>
                <w:rFonts w:hint="eastAsia"/>
                <w:color w:val="0070C0"/>
                <w:sz w:val="24"/>
              </w:rPr>
              <w:t>s</w:t>
            </w:r>
            <w:r w:rsidRPr="003E5BB1">
              <w:rPr>
                <w:color w:val="0070C0"/>
                <w:sz w:val="24"/>
              </w:rPr>
              <w:t>age,</w:t>
            </w:r>
            <w:r w:rsidRPr="003E5BB1">
              <w:rPr>
                <w:rFonts w:hint="eastAsia"/>
                <w:color w:val="0070C0"/>
                <w:sz w:val="24"/>
              </w:rPr>
              <w:t>s</w:t>
            </w:r>
            <w:r w:rsidRPr="003E5BB1">
              <w:rPr>
                <w:color w:val="0070C0"/>
                <w:sz w:val="24"/>
              </w:rPr>
              <w:t>dept)</w:t>
            </w:r>
          </w:p>
          <w:p w14:paraId="23909B05" w14:textId="77777777" w:rsidR="002D0C61" w:rsidRPr="003E5BB1" w:rsidRDefault="002D0C61" w:rsidP="002D0C61">
            <w:pPr>
              <w:ind w:left="360"/>
              <w:rPr>
                <w:color w:val="0070C0"/>
                <w:sz w:val="24"/>
              </w:rPr>
            </w:pPr>
            <w:r w:rsidRPr="003E5BB1">
              <w:rPr>
                <w:rFonts w:hint="eastAsia"/>
                <w:color w:val="0070C0"/>
                <w:sz w:val="24"/>
              </w:rPr>
              <w:t>s</w:t>
            </w:r>
            <w:r w:rsidRPr="003E5BB1">
              <w:rPr>
                <w:color w:val="0070C0"/>
                <w:sz w:val="24"/>
              </w:rPr>
              <w:t>c(</w:t>
            </w:r>
            <w:r w:rsidRPr="003E5BB1">
              <w:rPr>
                <w:color w:val="0070C0"/>
                <w:sz w:val="24"/>
                <w:u w:val="single"/>
              </w:rPr>
              <w:t>sno,cno</w:t>
            </w:r>
            <w:r w:rsidRPr="003E5BB1">
              <w:rPr>
                <w:color w:val="0070C0"/>
                <w:sz w:val="24"/>
              </w:rPr>
              <w:t>,grade)</w:t>
            </w:r>
          </w:p>
          <w:p w14:paraId="7D97D625" w14:textId="77777777" w:rsidR="002D0C61" w:rsidRPr="003E5BB1" w:rsidRDefault="002D0C61" w:rsidP="002D0C61">
            <w:pPr>
              <w:ind w:left="360"/>
              <w:rPr>
                <w:color w:val="0070C0"/>
                <w:sz w:val="24"/>
              </w:rPr>
            </w:pPr>
            <w:r w:rsidRPr="003E5BB1">
              <w:rPr>
                <w:rFonts w:hint="eastAsia"/>
                <w:color w:val="0070C0"/>
                <w:sz w:val="24"/>
              </w:rPr>
              <w:t>c</w:t>
            </w:r>
            <w:r w:rsidRPr="003E5BB1">
              <w:rPr>
                <w:color w:val="0070C0"/>
                <w:sz w:val="24"/>
              </w:rPr>
              <w:t>ourse(</w:t>
            </w:r>
            <w:r w:rsidRPr="003E5BB1">
              <w:rPr>
                <w:color w:val="0070C0"/>
                <w:sz w:val="24"/>
                <w:u w:val="single"/>
              </w:rPr>
              <w:t>cno</w:t>
            </w:r>
            <w:r w:rsidRPr="003E5BB1">
              <w:rPr>
                <w:color w:val="0070C0"/>
                <w:sz w:val="24"/>
              </w:rPr>
              <w:t>,cname,cperiod,ccredit,cpno)</w:t>
            </w:r>
          </w:p>
          <w:p w14:paraId="2AC51789" w14:textId="77777777" w:rsidR="00F10127" w:rsidRPr="002D0C61" w:rsidRDefault="00F10127" w:rsidP="00A04D7C">
            <w:pPr>
              <w:rPr>
                <w:sz w:val="24"/>
              </w:rPr>
            </w:pPr>
          </w:p>
          <w:p w14:paraId="6624A59B" w14:textId="77777777" w:rsidR="00F10127" w:rsidRPr="00415B45" w:rsidRDefault="00F10127" w:rsidP="00415B45">
            <w:pPr>
              <w:numPr>
                <w:ilvl w:val="0"/>
                <w:numId w:val="35"/>
              </w:numPr>
              <w:rPr>
                <w:sz w:val="24"/>
              </w:rPr>
            </w:pPr>
            <w:r w:rsidRPr="00415B45">
              <w:rPr>
                <w:rFonts w:hint="eastAsia"/>
                <w:sz w:val="24"/>
              </w:rPr>
              <w:t>创建</w:t>
            </w:r>
            <w:r w:rsidR="00F32FD7">
              <w:rPr>
                <w:rFonts w:hint="eastAsia"/>
                <w:sz w:val="24"/>
              </w:rPr>
              <w:t>学生选课</w:t>
            </w:r>
            <w:r w:rsidRPr="00415B45">
              <w:rPr>
                <w:rFonts w:hint="eastAsia"/>
                <w:sz w:val="24"/>
              </w:rPr>
              <w:t>数据库</w:t>
            </w:r>
            <w:r w:rsidR="00F32FD7" w:rsidRPr="00415B45">
              <w:rPr>
                <w:rFonts w:ascii="宋体" w:hAnsi="宋体" w:cs="宋体"/>
                <w:kern w:val="0"/>
                <w:sz w:val="24"/>
                <w:szCs w:val="24"/>
              </w:rPr>
              <w:t>Enrolled</w:t>
            </w:r>
          </w:p>
          <w:p w14:paraId="26F2060C" w14:textId="77777777" w:rsidR="00F10127" w:rsidRPr="00415B45" w:rsidRDefault="00F10127" w:rsidP="00415B45">
            <w:pPr>
              <w:pStyle w:val="aa"/>
              <w:ind w:firstLine="480"/>
              <w:rPr>
                <w:sz w:val="24"/>
              </w:rPr>
            </w:pPr>
            <w:r w:rsidRPr="00415B45">
              <w:rPr>
                <w:rFonts w:hint="eastAsia"/>
                <w:sz w:val="24"/>
              </w:rPr>
              <w:t>使用实验</w:t>
            </w:r>
            <w:r w:rsidRPr="00415B45">
              <w:rPr>
                <w:rFonts w:hint="eastAsia"/>
                <w:sz w:val="24"/>
              </w:rPr>
              <w:t>1.1</w:t>
            </w:r>
            <w:r w:rsidRPr="00415B45">
              <w:rPr>
                <w:rFonts w:hint="eastAsia"/>
                <w:sz w:val="24"/>
              </w:rPr>
              <w:t>中方法创建用户</w:t>
            </w:r>
            <w:r w:rsidRPr="00415B45">
              <w:rPr>
                <w:rFonts w:hint="eastAsia"/>
                <w:sz w:val="24"/>
              </w:rPr>
              <w:t>user1</w:t>
            </w:r>
            <w:r w:rsidRPr="00415B45">
              <w:rPr>
                <w:rFonts w:hint="eastAsia"/>
                <w:sz w:val="24"/>
              </w:rPr>
              <w:t>，并用该用户创建数据库“</w:t>
            </w:r>
            <w:r w:rsidRPr="00415B45">
              <w:rPr>
                <w:rFonts w:hint="eastAsia"/>
                <w:sz w:val="24"/>
              </w:rPr>
              <w:t>Enrolled</w:t>
            </w:r>
            <w:r w:rsidRPr="00415B45">
              <w:rPr>
                <w:rFonts w:hint="eastAsia"/>
                <w:sz w:val="24"/>
              </w:rPr>
              <w:t>”。</w:t>
            </w:r>
            <w:r w:rsidRPr="00415B45">
              <w:rPr>
                <w:rFonts w:hint="eastAsia"/>
                <w:sz w:val="24"/>
              </w:rPr>
              <w:t xml:space="preserve"> </w:t>
            </w:r>
            <w:r w:rsidRPr="00415B45">
              <w:rPr>
                <w:rFonts w:hint="eastAsia"/>
                <w:sz w:val="24"/>
              </w:rPr>
              <w:t>可以使用</w:t>
            </w:r>
            <w:r w:rsidRPr="00415B45">
              <w:rPr>
                <w:rFonts w:hint="eastAsia"/>
                <w:sz w:val="24"/>
              </w:rPr>
              <w:t>SQL</w:t>
            </w:r>
            <w:r w:rsidRPr="00415B45">
              <w:rPr>
                <w:rFonts w:hint="eastAsia"/>
                <w:sz w:val="24"/>
              </w:rPr>
              <w:t>语句和图形界面</w:t>
            </w:r>
          </w:p>
          <w:p w14:paraId="2DDED2ED" w14:textId="77777777" w:rsidR="00F10127" w:rsidRPr="00415B45" w:rsidRDefault="00F10127" w:rsidP="00415B45">
            <w:pPr>
              <w:ind w:left="540"/>
              <w:rPr>
                <w:sz w:val="24"/>
              </w:rPr>
            </w:pPr>
            <w:r w:rsidRPr="00415B45">
              <w:rPr>
                <w:rFonts w:hint="eastAsia"/>
                <w:sz w:val="24"/>
              </w:rPr>
              <w:t>1</w:t>
            </w:r>
            <w:r w:rsidRPr="00415B45">
              <w:rPr>
                <w:rFonts w:hint="eastAsia"/>
                <w:sz w:val="24"/>
              </w:rPr>
              <w:t>）方法</w:t>
            </w:r>
            <w:r w:rsidRPr="00415B45">
              <w:rPr>
                <w:rFonts w:hint="eastAsia"/>
                <w:sz w:val="24"/>
              </w:rPr>
              <w:t>1</w:t>
            </w:r>
            <w:r w:rsidRPr="00415B45">
              <w:rPr>
                <w:rFonts w:hint="eastAsia"/>
                <w:sz w:val="24"/>
              </w:rPr>
              <w:t>：使用</w:t>
            </w:r>
            <w:r w:rsidRPr="00415B45">
              <w:rPr>
                <w:rFonts w:hint="eastAsia"/>
                <w:sz w:val="24"/>
              </w:rPr>
              <w:t>SQL</w:t>
            </w:r>
            <w:r w:rsidRPr="00415B45">
              <w:rPr>
                <w:rFonts w:hint="eastAsia"/>
                <w:sz w:val="24"/>
              </w:rPr>
              <w:t>语句</w:t>
            </w:r>
          </w:p>
          <w:p w14:paraId="584E9C66" w14:textId="77777777" w:rsidR="00F10127" w:rsidRPr="00415B45" w:rsidRDefault="00F10127" w:rsidP="00415B45">
            <w:pPr>
              <w:ind w:left="540"/>
              <w:rPr>
                <w:sz w:val="24"/>
              </w:rPr>
            </w:pPr>
            <w:r w:rsidRPr="00415B45">
              <w:rPr>
                <w:rFonts w:hint="eastAsia"/>
                <w:sz w:val="24"/>
              </w:rPr>
              <w:t>点击菜单中的</w:t>
            </w:r>
            <w:r w:rsidRPr="00415B45">
              <w:rPr>
                <w:rFonts w:hint="eastAsia"/>
                <w:sz w:val="24"/>
              </w:rPr>
              <w:t>Tool-&gt;Query Tool</w:t>
            </w:r>
            <w:r w:rsidRPr="00415B45">
              <w:rPr>
                <w:rFonts w:hint="eastAsia"/>
                <w:sz w:val="24"/>
              </w:rPr>
              <w:t>，输入以下</w:t>
            </w:r>
            <w:r w:rsidRPr="00415B45">
              <w:rPr>
                <w:rFonts w:hint="eastAsia"/>
                <w:sz w:val="24"/>
              </w:rPr>
              <w:t>SQL</w:t>
            </w:r>
            <w:r w:rsidRPr="00415B45">
              <w:rPr>
                <w:rFonts w:hint="eastAsia"/>
                <w:sz w:val="24"/>
              </w:rPr>
              <w:t>语句并执行</w:t>
            </w:r>
          </w:p>
          <w:p w14:paraId="5AD2C7C6"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kern w:val="0"/>
                <w:sz w:val="24"/>
                <w:szCs w:val="24"/>
              </w:rPr>
              <w:t>CREATE</w:t>
            </w:r>
            <w:r w:rsidRPr="00415B45">
              <w:rPr>
                <w:rFonts w:ascii="宋体" w:hAnsi="宋体" w:cs="宋体" w:hint="eastAsia"/>
                <w:kern w:val="0"/>
                <w:sz w:val="24"/>
                <w:szCs w:val="24"/>
              </w:rPr>
              <w:t xml:space="preserve"> </w:t>
            </w:r>
            <w:r w:rsidRPr="00415B45">
              <w:rPr>
                <w:rFonts w:ascii="宋体" w:hAnsi="宋体" w:cs="宋体"/>
                <w:kern w:val="0"/>
                <w:sz w:val="24"/>
                <w:szCs w:val="24"/>
              </w:rPr>
              <w:t>DATABASE</w:t>
            </w:r>
            <w:r w:rsidRPr="00415B45">
              <w:rPr>
                <w:rFonts w:ascii="宋体" w:hAnsi="宋体" w:cs="宋体" w:hint="eastAsia"/>
                <w:kern w:val="0"/>
                <w:sz w:val="24"/>
                <w:szCs w:val="24"/>
              </w:rPr>
              <w:t xml:space="preserve"> </w:t>
            </w:r>
            <w:r w:rsidRPr="00415B45">
              <w:rPr>
                <w:rFonts w:ascii="宋体" w:hAnsi="宋体" w:cs="宋体"/>
                <w:kern w:val="0"/>
                <w:sz w:val="24"/>
                <w:szCs w:val="24"/>
              </w:rPr>
              <w:t>"Enrolled"</w:t>
            </w:r>
            <w:r w:rsidRPr="00415B45">
              <w:rPr>
                <w:rFonts w:ascii="宋体" w:hAnsi="宋体" w:cs="宋体" w:hint="eastAsia"/>
                <w:kern w:val="0"/>
                <w:sz w:val="24"/>
                <w:szCs w:val="24"/>
              </w:rPr>
              <w:t xml:space="preserve"> </w:t>
            </w:r>
          </w:p>
          <w:p w14:paraId="6346E526"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 xml:space="preserve"> </w:t>
            </w:r>
            <w:r w:rsidRPr="00415B45">
              <w:rPr>
                <w:rFonts w:ascii="宋体" w:hAnsi="宋体" w:cs="宋体"/>
                <w:kern w:val="0"/>
                <w:sz w:val="24"/>
                <w:szCs w:val="24"/>
              </w:rPr>
              <w:t>WITH</w:t>
            </w:r>
          </w:p>
          <w:p w14:paraId="31D1C410"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 xml:space="preserve"> </w:t>
            </w:r>
            <w:r w:rsidRPr="00415B45">
              <w:rPr>
                <w:rFonts w:ascii="宋体" w:hAnsi="宋体" w:cs="宋体"/>
                <w:kern w:val="0"/>
                <w:sz w:val="24"/>
                <w:szCs w:val="24"/>
              </w:rPr>
              <w:t>OWNER</w:t>
            </w:r>
            <w:r w:rsidRPr="00415B45">
              <w:rPr>
                <w:rFonts w:ascii="宋体" w:hAnsi="宋体" w:cs="宋体" w:hint="eastAsia"/>
                <w:kern w:val="0"/>
                <w:sz w:val="24"/>
                <w:szCs w:val="24"/>
              </w:rPr>
              <w:t xml:space="preserve"> </w:t>
            </w:r>
            <w:r w:rsidRPr="00415B45">
              <w:rPr>
                <w:rFonts w:ascii="宋体" w:hAnsi="宋体" w:cs="宋体"/>
                <w:kern w:val="0"/>
                <w:sz w:val="24"/>
                <w:szCs w:val="24"/>
              </w:rPr>
              <w:t>=</w:t>
            </w:r>
            <w:r w:rsidRPr="00415B45">
              <w:rPr>
                <w:rFonts w:ascii="宋体" w:hAnsi="宋体" w:cs="宋体" w:hint="eastAsia"/>
                <w:kern w:val="0"/>
                <w:sz w:val="24"/>
                <w:szCs w:val="24"/>
              </w:rPr>
              <w:t xml:space="preserve"> </w:t>
            </w:r>
            <w:r w:rsidRPr="00415B45">
              <w:rPr>
                <w:rFonts w:ascii="宋体" w:hAnsi="宋体" w:cs="宋体"/>
                <w:kern w:val="0"/>
                <w:sz w:val="24"/>
                <w:szCs w:val="24"/>
              </w:rPr>
              <w:t>user1</w:t>
            </w:r>
          </w:p>
          <w:p w14:paraId="575B6ACF"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 xml:space="preserve"> </w:t>
            </w:r>
            <w:r w:rsidRPr="00415B45">
              <w:rPr>
                <w:rFonts w:ascii="宋体" w:hAnsi="宋体" w:cs="宋体"/>
                <w:kern w:val="0"/>
                <w:sz w:val="24"/>
                <w:szCs w:val="24"/>
              </w:rPr>
              <w:t>ENCODING</w:t>
            </w:r>
            <w:r w:rsidRPr="00415B45">
              <w:rPr>
                <w:rFonts w:ascii="宋体" w:hAnsi="宋体" w:cs="宋体" w:hint="eastAsia"/>
                <w:kern w:val="0"/>
                <w:sz w:val="24"/>
                <w:szCs w:val="24"/>
              </w:rPr>
              <w:t xml:space="preserve"> </w:t>
            </w:r>
            <w:r w:rsidRPr="00415B45">
              <w:rPr>
                <w:rFonts w:ascii="宋体" w:hAnsi="宋体" w:cs="宋体"/>
                <w:kern w:val="0"/>
                <w:sz w:val="24"/>
                <w:szCs w:val="24"/>
              </w:rPr>
              <w:t>=</w:t>
            </w:r>
            <w:r w:rsidRPr="00415B45">
              <w:rPr>
                <w:rFonts w:ascii="宋体" w:hAnsi="宋体" w:cs="宋体" w:hint="eastAsia"/>
                <w:kern w:val="0"/>
                <w:sz w:val="24"/>
                <w:szCs w:val="24"/>
              </w:rPr>
              <w:t xml:space="preserve"> </w:t>
            </w:r>
            <w:r w:rsidRPr="00415B45">
              <w:rPr>
                <w:rFonts w:ascii="宋体" w:hAnsi="宋体" w:cs="宋体"/>
                <w:kern w:val="0"/>
                <w:sz w:val="24"/>
                <w:szCs w:val="24"/>
              </w:rPr>
              <w:t>'UTF8'</w:t>
            </w:r>
          </w:p>
          <w:p w14:paraId="691D6E99"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 xml:space="preserve"> </w:t>
            </w:r>
            <w:r w:rsidRPr="00415B45">
              <w:rPr>
                <w:rFonts w:ascii="宋体" w:hAnsi="宋体" w:cs="宋体"/>
                <w:kern w:val="0"/>
                <w:sz w:val="24"/>
                <w:szCs w:val="24"/>
              </w:rPr>
              <w:t>CONNECTION</w:t>
            </w:r>
            <w:r w:rsidRPr="00415B45">
              <w:rPr>
                <w:rFonts w:ascii="宋体" w:hAnsi="宋体" w:cs="宋体" w:hint="eastAsia"/>
                <w:kern w:val="0"/>
                <w:sz w:val="24"/>
                <w:szCs w:val="24"/>
              </w:rPr>
              <w:t xml:space="preserve"> </w:t>
            </w:r>
            <w:r w:rsidRPr="00415B45">
              <w:rPr>
                <w:rFonts w:ascii="宋体" w:hAnsi="宋体" w:cs="宋体"/>
                <w:kern w:val="0"/>
                <w:sz w:val="24"/>
                <w:szCs w:val="24"/>
              </w:rPr>
              <w:t>LIMIT</w:t>
            </w:r>
            <w:r w:rsidRPr="00415B45">
              <w:rPr>
                <w:rFonts w:ascii="宋体" w:hAnsi="宋体" w:cs="宋体" w:hint="eastAsia"/>
                <w:kern w:val="0"/>
                <w:sz w:val="24"/>
                <w:szCs w:val="24"/>
              </w:rPr>
              <w:t xml:space="preserve"> </w:t>
            </w:r>
            <w:r w:rsidRPr="00415B45">
              <w:rPr>
                <w:rFonts w:ascii="宋体" w:hAnsi="宋体" w:cs="宋体"/>
                <w:kern w:val="0"/>
                <w:sz w:val="24"/>
                <w:szCs w:val="24"/>
              </w:rPr>
              <w:t>=</w:t>
            </w:r>
            <w:r w:rsidRPr="00415B45">
              <w:rPr>
                <w:rFonts w:ascii="宋体" w:hAnsi="宋体" w:cs="宋体" w:hint="eastAsia"/>
                <w:kern w:val="0"/>
                <w:sz w:val="24"/>
                <w:szCs w:val="24"/>
              </w:rPr>
              <w:t xml:space="preserve"> </w:t>
            </w:r>
            <w:r w:rsidRPr="00415B45">
              <w:rPr>
                <w:rFonts w:ascii="宋体" w:hAnsi="宋体" w:cs="宋体"/>
                <w:kern w:val="0"/>
                <w:sz w:val="24"/>
                <w:szCs w:val="24"/>
              </w:rPr>
              <w:t xml:space="preserve">-1; </w:t>
            </w:r>
          </w:p>
          <w:p w14:paraId="2928D6E6"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ab/>
              <w:t>2）方法2：使用图形界面</w:t>
            </w:r>
          </w:p>
          <w:p w14:paraId="1EC8FDF0" w14:textId="77777777" w:rsidR="00F10127" w:rsidRPr="00415B45" w:rsidRDefault="00F10127" w:rsidP="00415B45">
            <w:pPr>
              <w:widowControl/>
              <w:jc w:val="left"/>
              <w:rPr>
                <w:rFonts w:ascii="宋体" w:hAnsi="宋体" w:cs="宋体"/>
                <w:kern w:val="0"/>
                <w:sz w:val="24"/>
                <w:szCs w:val="24"/>
              </w:rPr>
            </w:pPr>
            <w:r w:rsidRPr="00415B45">
              <w:rPr>
                <w:rFonts w:ascii="宋体" w:hAnsi="宋体" w:cs="宋体" w:hint="eastAsia"/>
                <w:kern w:val="0"/>
                <w:sz w:val="24"/>
                <w:szCs w:val="24"/>
              </w:rPr>
              <w:tab/>
              <w:t>右键点击左侧“database”目录，选择其中create-&gt;database，出现下图界面，在General选项卡中填写数据库名称（“database”）、用户（“Owner”），在Definition选项卡中可以定义数据库所使用的字符编码方式（“Encoding”）、表空间（“tablespace”），允许的连接数量“connection limit”等设置，最后点</w:t>
            </w:r>
            <w:r w:rsidRPr="00A00E8E">
              <w:rPr>
                <w:rFonts w:ascii="宋体" w:hAnsi="宋体" w:cs="宋体" w:hint="eastAsia"/>
                <w:color w:val="000000"/>
                <w:kern w:val="0"/>
                <w:sz w:val="24"/>
                <w:szCs w:val="24"/>
              </w:rPr>
              <w:t>击“save”创建。创建后可以在左侧列表的“database”目录中查看数据库“</w:t>
            </w:r>
            <w:r w:rsidRPr="00A00E8E">
              <w:rPr>
                <w:rFonts w:ascii="宋体" w:hAnsi="宋体" w:cs="宋体"/>
                <w:color w:val="000000"/>
                <w:kern w:val="0"/>
                <w:sz w:val="24"/>
                <w:szCs w:val="24"/>
              </w:rPr>
              <w:t>Enrolled</w:t>
            </w:r>
            <w:r w:rsidRPr="00A00E8E">
              <w:rPr>
                <w:rFonts w:ascii="宋体" w:hAnsi="宋体" w:cs="宋体" w:hint="eastAsia"/>
                <w:color w:val="000000"/>
                <w:kern w:val="0"/>
                <w:sz w:val="24"/>
                <w:szCs w:val="24"/>
              </w:rPr>
              <w:t>”。</w:t>
            </w:r>
          </w:p>
          <w:p w14:paraId="1FC2A580" w14:textId="77777777" w:rsidR="00F10127" w:rsidRPr="00415B45" w:rsidRDefault="000554C4" w:rsidP="00415B45">
            <w:pPr>
              <w:widowControl/>
              <w:jc w:val="center"/>
              <w:rPr>
                <w:rFonts w:ascii="宋体" w:hAnsi="宋体" w:cs="宋体"/>
                <w:kern w:val="0"/>
                <w:sz w:val="24"/>
                <w:szCs w:val="24"/>
              </w:rPr>
            </w:pPr>
            <w:r w:rsidRPr="002F7F24">
              <w:rPr>
                <w:noProof/>
              </w:rPr>
              <w:drawing>
                <wp:inline distT="0" distB="0" distL="0" distR="0" wp14:anchorId="6AF40171" wp14:editId="2DE83939">
                  <wp:extent cx="5276850" cy="29813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981325"/>
                          </a:xfrm>
                          <a:prstGeom prst="rect">
                            <a:avLst/>
                          </a:prstGeom>
                          <a:noFill/>
                          <a:ln>
                            <a:noFill/>
                          </a:ln>
                        </pic:spPr>
                      </pic:pic>
                    </a:graphicData>
                  </a:graphic>
                </wp:inline>
              </w:drawing>
            </w:r>
          </w:p>
          <w:p w14:paraId="0953D3A7" w14:textId="77777777" w:rsidR="00F10127" w:rsidRPr="00415B45" w:rsidRDefault="00F10127" w:rsidP="00415B45">
            <w:pPr>
              <w:pStyle w:val="aa"/>
              <w:ind w:firstLine="480"/>
              <w:rPr>
                <w:sz w:val="24"/>
              </w:rPr>
            </w:pPr>
          </w:p>
          <w:p w14:paraId="6FEB7153" w14:textId="77777777" w:rsidR="00F10127" w:rsidRPr="00415B45" w:rsidRDefault="00F10127" w:rsidP="00415B45">
            <w:pPr>
              <w:numPr>
                <w:ilvl w:val="0"/>
                <w:numId w:val="35"/>
              </w:numPr>
              <w:rPr>
                <w:sz w:val="24"/>
              </w:rPr>
            </w:pPr>
            <w:r w:rsidRPr="00415B45">
              <w:rPr>
                <w:rFonts w:hint="eastAsia"/>
                <w:sz w:val="24"/>
              </w:rPr>
              <w:t>定义数据库基本表</w:t>
            </w:r>
          </w:p>
          <w:p w14:paraId="36677E2E" w14:textId="77777777" w:rsidR="00F10127" w:rsidRPr="00415B45" w:rsidRDefault="00F10127" w:rsidP="00F10127">
            <w:pPr>
              <w:rPr>
                <w:rFonts w:ascii="宋体"/>
                <w:sz w:val="24"/>
              </w:rPr>
            </w:pPr>
            <w:r w:rsidRPr="00415B45">
              <w:rPr>
                <w:rFonts w:ascii="宋体" w:hint="eastAsia"/>
                <w:sz w:val="24"/>
              </w:rPr>
              <w:t>1）关系</w:t>
            </w:r>
            <w:r w:rsidR="00F32FD7">
              <w:rPr>
                <w:rFonts w:ascii="宋体" w:hint="eastAsia"/>
                <w:sz w:val="24"/>
              </w:rPr>
              <w:t>基本表</w:t>
            </w:r>
            <w:r w:rsidRPr="00415B45">
              <w:rPr>
                <w:rFonts w:ascii="宋体" w:hint="eastAsia"/>
                <w:sz w:val="24"/>
              </w:rPr>
              <w:t>定义语句</w:t>
            </w:r>
          </w:p>
          <w:p w14:paraId="3B607C75" w14:textId="77777777" w:rsidR="00F10127" w:rsidRPr="00415B45" w:rsidRDefault="002227B9" w:rsidP="00F10127">
            <w:pPr>
              <w:rPr>
                <w:sz w:val="24"/>
              </w:rPr>
            </w:pPr>
            <w:r w:rsidRPr="00415B45">
              <w:rPr>
                <w:rFonts w:hint="eastAsia"/>
                <w:sz w:val="24"/>
              </w:rPr>
              <w:t>在</w:t>
            </w:r>
            <w:r w:rsidRPr="00415B45">
              <w:rPr>
                <w:rFonts w:hint="eastAsia"/>
                <w:sz w:val="24"/>
              </w:rPr>
              <w:t xml:space="preserve"> PostgreSQL</w:t>
            </w:r>
            <w:r w:rsidRPr="00415B45">
              <w:rPr>
                <w:rFonts w:hint="eastAsia"/>
                <w:sz w:val="24"/>
              </w:rPr>
              <w:t>中</w:t>
            </w:r>
            <w:r w:rsidR="00F10127" w:rsidRPr="00415B45">
              <w:rPr>
                <w:sz w:val="24"/>
              </w:rPr>
              <w:t>创建关系表同样可以使用</w:t>
            </w:r>
            <w:r w:rsidR="00F10127" w:rsidRPr="00415B45">
              <w:rPr>
                <w:sz w:val="24"/>
              </w:rPr>
              <w:t>SQL</w:t>
            </w:r>
            <w:r w:rsidR="00F10127" w:rsidRPr="00415B45">
              <w:rPr>
                <w:sz w:val="24"/>
              </w:rPr>
              <w:t>和图形界面两种方式，这里我们介绍使用</w:t>
            </w:r>
            <w:r w:rsidR="00F10127" w:rsidRPr="00415B45">
              <w:rPr>
                <w:sz w:val="24"/>
              </w:rPr>
              <w:t>SQL</w:t>
            </w:r>
            <w:r w:rsidR="00F10127" w:rsidRPr="00415B45">
              <w:rPr>
                <w:sz w:val="24"/>
              </w:rPr>
              <w:t>语句方法。右键点击</w:t>
            </w:r>
            <w:r w:rsidR="00F10127" w:rsidRPr="00415B45">
              <w:rPr>
                <w:sz w:val="24"/>
              </w:rPr>
              <w:t>“Enrolled”</w:t>
            </w:r>
            <w:r w:rsidR="00F10127" w:rsidRPr="00415B45">
              <w:rPr>
                <w:sz w:val="24"/>
              </w:rPr>
              <w:t>数据库，选择其中</w:t>
            </w:r>
            <w:r w:rsidR="00F10127" w:rsidRPr="00415B45">
              <w:rPr>
                <w:sz w:val="24"/>
              </w:rPr>
              <w:t>Query Tool</w:t>
            </w:r>
            <w:r w:rsidR="00F10127" w:rsidRPr="00415B45">
              <w:rPr>
                <w:sz w:val="24"/>
              </w:rPr>
              <w:t>打开查询界面。</w:t>
            </w:r>
          </w:p>
          <w:p w14:paraId="7F9374DC" w14:textId="77777777" w:rsidR="00F10127" w:rsidRPr="00415B45" w:rsidRDefault="00F10127" w:rsidP="00F10127">
            <w:pPr>
              <w:rPr>
                <w:sz w:val="24"/>
              </w:rPr>
            </w:pPr>
            <w:r w:rsidRPr="00415B45">
              <w:rPr>
                <w:sz w:val="24"/>
              </w:rPr>
              <w:t>学生关系表：</w:t>
            </w:r>
          </w:p>
          <w:p w14:paraId="56F70C63" w14:textId="77777777" w:rsidR="00F10127" w:rsidRPr="00415B45" w:rsidRDefault="00F10127" w:rsidP="00F10127">
            <w:pPr>
              <w:rPr>
                <w:sz w:val="24"/>
              </w:rPr>
            </w:pPr>
            <w:r w:rsidRPr="00415B45">
              <w:rPr>
                <w:sz w:val="24"/>
              </w:rPr>
              <w:t xml:space="preserve">CREATE TABLE </w:t>
            </w:r>
            <w:r w:rsidR="006F46D7" w:rsidRPr="00415B45">
              <w:rPr>
                <w:sz w:val="24"/>
              </w:rPr>
              <w:t>Student (</w:t>
            </w:r>
            <w:r w:rsidRPr="00415B45">
              <w:rPr>
                <w:sz w:val="24"/>
              </w:rPr>
              <w:t xml:space="preserve"> </w:t>
            </w:r>
          </w:p>
          <w:p w14:paraId="5EA32487" w14:textId="77777777" w:rsidR="00F10127" w:rsidRPr="00415B45" w:rsidRDefault="00F10127" w:rsidP="00F10127">
            <w:pPr>
              <w:rPr>
                <w:sz w:val="24"/>
              </w:rPr>
            </w:pPr>
            <w:r w:rsidRPr="00415B45">
              <w:rPr>
                <w:sz w:val="24"/>
              </w:rPr>
              <w:t xml:space="preserve">Sno   </w:t>
            </w:r>
            <w:r w:rsidR="0076128F" w:rsidRPr="00415B45">
              <w:rPr>
                <w:sz w:val="24"/>
              </w:rPr>
              <w:t>VARCHAR (</w:t>
            </w:r>
            <w:r w:rsidRPr="00415B45">
              <w:rPr>
                <w:sz w:val="24"/>
              </w:rPr>
              <w:t>20),</w:t>
            </w:r>
          </w:p>
          <w:p w14:paraId="33BD44D5" w14:textId="77777777" w:rsidR="00F10127" w:rsidRPr="00415B45" w:rsidRDefault="00F10127" w:rsidP="00F10127">
            <w:pPr>
              <w:rPr>
                <w:sz w:val="24"/>
              </w:rPr>
            </w:pPr>
            <w:r w:rsidRPr="00415B45">
              <w:rPr>
                <w:sz w:val="24"/>
              </w:rPr>
              <w:t xml:space="preserve">Sname  VARCHAR(30), </w:t>
            </w:r>
          </w:p>
          <w:p w14:paraId="7F066788" w14:textId="77777777" w:rsidR="00F10127" w:rsidRPr="00415B45" w:rsidRDefault="0076128F" w:rsidP="00F10127">
            <w:pPr>
              <w:rPr>
                <w:sz w:val="24"/>
              </w:rPr>
            </w:pPr>
            <w:r w:rsidRPr="00415B45">
              <w:rPr>
                <w:sz w:val="24"/>
              </w:rPr>
              <w:t>Ssex VARCHAR (</w:t>
            </w:r>
            <w:r w:rsidR="00F10127" w:rsidRPr="00415B45">
              <w:rPr>
                <w:sz w:val="24"/>
              </w:rPr>
              <w:t>2),</w:t>
            </w:r>
          </w:p>
          <w:p w14:paraId="33BEC98A" w14:textId="77777777" w:rsidR="00F10127" w:rsidRPr="00415B45" w:rsidRDefault="00F10127" w:rsidP="00F10127">
            <w:pPr>
              <w:rPr>
                <w:sz w:val="24"/>
              </w:rPr>
            </w:pPr>
            <w:r w:rsidRPr="00415B45">
              <w:rPr>
                <w:sz w:val="24"/>
              </w:rPr>
              <w:t xml:space="preserve">Sage   INTEGER, </w:t>
            </w:r>
          </w:p>
          <w:p w14:paraId="394673CC" w14:textId="77777777" w:rsidR="00F10127" w:rsidRPr="00415B45" w:rsidRDefault="0076128F" w:rsidP="00F10127">
            <w:pPr>
              <w:rPr>
                <w:sz w:val="24"/>
              </w:rPr>
            </w:pPr>
            <w:r w:rsidRPr="00415B45">
              <w:rPr>
                <w:sz w:val="24"/>
              </w:rPr>
              <w:t xml:space="preserve">Sdept </w:t>
            </w:r>
            <w:r w:rsidR="006F46D7" w:rsidRPr="00415B45">
              <w:rPr>
                <w:sz w:val="24"/>
              </w:rPr>
              <w:t>VARCHAR (</w:t>
            </w:r>
            <w:r w:rsidR="00F10127" w:rsidRPr="00415B45">
              <w:rPr>
                <w:sz w:val="24"/>
              </w:rPr>
              <w:t>30</w:t>
            </w:r>
            <w:r w:rsidR="006F46D7" w:rsidRPr="00415B45">
              <w:rPr>
                <w:sz w:val="24"/>
              </w:rPr>
              <w:t>),</w:t>
            </w:r>
            <w:r w:rsidR="00F10127" w:rsidRPr="00415B45">
              <w:rPr>
                <w:sz w:val="24"/>
              </w:rPr>
              <w:t xml:space="preserve"> </w:t>
            </w:r>
          </w:p>
          <w:p w14:paraId="5ED52995" w14:textId="77777777" w:rsidR="00F10127" w:rsidRPr="00415B45" w:rsidRDefault="00F10127" w:rsidP="00F10127">
            <w:pPr>
              <w:rPr>
                <w:sz w:val="24"/>
              </w:rPr>
            </w:pPr>
            <w:r w:rsidRPr="00415B45">
              <w:rPr>
                <w:sz w:val="24"/>
              </w:rPr>
              <w:t>PRIMARY KEY (Sno</w:t>
            </w:r>
            <w:r w:rsidR="006F46D7" w:rsidRPr="00415B45">
              <w:rPr>
                <w:sz w:val="24"/>
              </w:rPr>
              <w:t>))</w:t>
            </w:r>
          </w:p>
          <w:p w14:paraId="32A9161E" w14:textId="77777777" w:rsidR="00F10127" w:rsidRPr="00415B45" w:rsidRDefault="00F10127" w:rsidP="00F10127">
            <w:pPr>
              <w:rPr>
                <w:sz w:val="24"/>
              </w:rPr>
            </w:pPr>
            <w:r w:rsidRPr="00415B45">
              <w:rPr>
                <w:sz w:val="24"/>
              </w:rPr>
              <w:t>课程关系表：</w:t>
            </w:r>
          </w:p>
          <w:p w14:paraId="1BC24056" w14:textId="77777777" w:rsidR="00F10127" w:rsidRPr="00415B45" w:rsidRDefault="00F10127" w:rsidP="00F10127">
            <w:pPr>
              <w:rPr>
                <w:sz w:val="24"/>
              </w:rPr>
            </w:pPr>
            <w:r w:rsidRPr="00415B45">
              <w:rPr>
                <w:sz w:val="24"/>
              </w:rPr>
              <w:t xml:space="preserve">CREATE TABLE </w:t>
            </w:r>
            <w:r w:rsidR="006F46D7" w:rsidRPr="00415B45">
              <w:rPr>
                <w:sz w:val="24"/>
              </w:rPr>
              <w:t>Course (</w:t>
            </w:r>
          </w:p>
          <w:p w14:paraId="062AE901" w14:textId="77777777" w:rsidR="00F10127" w:rsidRPr="00415B45" w:rsidRDefault="00F10127" w:rsidP="00F10127">
            <w:pPr>
              <w:rPr>
                <w:sz w:val="24"/>
              </w:rPr>
            </w:pPr>
            <w:r w:rsidRPr="00415B45">
              <w:rPr>
                <w:sz w:val="24"/>
              </w:rPr>
              <w:t xml:space="preserve">Cno   </w:t>
            </w:r>
            <w:r w:rsidR="006F46D7" w:rsidRPr="00415B45">
              <w:rPr>
                <w:sz w:val="24"/>
              </w:rPr>
              <w:t>VARCHAR (</w:t>
            </w:r>
            <w:r w:rsidRPr="00415B45">
              <w:rPr>
                <w:sz w:val="24"/>
              </w:rPr>
              <w:t>10) not null,</w:t>
            </w:r>
          </w:p>
          <w:p w14:paraId="373982F6" w14:textId="77777777" w:rsidR="00F10127" w:rsidRPr="00415B45" w:rsidRDefault="006F46D7" w:rsidP="00F10127">
            <w:pPr>
              <w:rPr>
                <w:sz w:val="24"/>
              </w:rPr>
            </w:pPr>
            <w:r w:rsidRPr="00415B45">
              <w:rPr>
                <w:sz w:val="24"/>
              </w:rPr>
              <w:t>Cname VARCHAR (</w:t>
            </w:r>
            <w:r w:rsidR="00F10127" w:rsidRPr="00415B45">
              <w:rPr>
                <w:sz w:val="24"/>
              </w:rPr>
              <w:t xml:space="preserve">30), </w:t>
            </w:r>
          </w:p>
          <w:p w14:paraId="3461E8AA" w14:textId="77777777" w:rsidR="00F10127" w:rsidRPr="00415B45" w:rsidRDefault="00F10127" w:rsidP="00F10127">
            <w:pPr>
              <w:rPr>
                <w:sz w:val="24"/>
              </w:rPr>
            </w:pPr>
            <w:r w:rsidRPr="00415B45">
              <w:rPr>
                <w:sz w:val="24"/>
              </w:rPr>
              <w:t xml:space="preserve">Chour   INTEGER, </w:t>
            </w:r>
          </w:p>
          <w:p w14:paraId="2B279EAC" w14:textId="77777777" w:rsidR="00F10127" w:rsidRPr="00415B45" w:rsidRDefault="006F46D7" w:rsidP="00F10127">
            <w:pPr>
              <w:rPr>
                <w:sz w:val="24"/>
              </w:rPr>
            </w:pPr>
            <w:r w:rsidRPr="00415B45">
              <w:rPr>
                <w:sz w:val="24"/>
              </w:rPr>
              <w:t>Credit VARCHAR (</w:t>
            </w:r>
            <w:r w:rsidR="00F10127" w:rsidRPr="00415B45">
              <w:rPr>
                <w:sz w:val="24"/>
              </w:rPr>
              <w:t>30</w:t>
            </w:r>
            <w:r w:rsidRPr="00415B45">
              <w:rPr>
                <w:sz w:val="24"/>
              </w:rPr>
              <w:t>),</w:t>
            </w:r>
            <w:r w:rsidR="00F10127" w:rsidRPr="00415B45">
              <w:rPr>
                <w:sz w:val="24"/>
              </w:rPr>
              <w:t xml:space="preserve"> </w:t>
            </w:r>
          </w:p>
          <w:p w14:paraId="29FEE8F4" w14:textId="77777777" w:rsidR="00F10127" w:rsidRPr="00415B45" w:rsidRDefault="00F10127" w:rsidP="00F10127">
            <w:pPr>
              <w:rPr>
                <w:sz w:val="24"/>
              </w:rPr>
            </w:pPr>
            <w:r w:rsidRPr="00415B45">
              <w:rPr>
                <w:sz w:val="24"/>
              </w:rPr>
              <w:t xml:space="preserve">Cpno   </w:t>
            </w:r>
            <w:r w:rsidR="006F46D7" w:rsidRPr="00415B45">
              <w:rPr>
                <w:sz w:val="24"/>
              </w:rPr>
              <w:t>VARCHAR (</w:t>
            </w:r>
            <w:r w:rsidRPr="00415B45">
              <w:rPr>
                <w:sz w:val="24"/>
              </w:rPr>
              <w:t>10)</w:t>
            </w:r>
          </w:p>
          <w:p w14:paraId="333BA285" w14:textId="77777777" w:rsidR="00F10127" w:rsidRPr="00415B45" w:rsidRDefault="00F10127" w:rsidP="00F10127">
            <w:pPr>
              <w:rPr>
                <w:rFonts w:ascii="宋体"/>
                <w:sz w:val="24"/>
              </w:rPr>
            </w:pPr>
            <w:r w:rsidRPr="00415B45">
              <w:rPr>
                <w:rFonts w:ascii="宋体"/>
                <w:sz w:val="24"/>
              </w:rPr>
              <w:t>)</w:t>
            </w:r>
          </w:p>
          <w:p w14:paraId="72A763BC" w14:textId="768F09F5" w:rsidR="002227B9" w:rsidRDefault="002227B9" w:rsidP="00A04D7C">
            <w:pPr>
              <w:rPr>
                <w:rFonts w:hint="eastAsia"/>
                <w:sz w:val="24"/>
              </w:rPr>
            </w:pPr>
            <w:r w:rsidRPr="00415B45">
              <w:rPr>
                <w:rFonts w:hint="eastAsia"/>
                <w:sz w:val="24"/>
              </w:rPr>
              <w:t>执行结果如何？</w:t>
            </w:r>
          </w:p>
          <w:p w14:paraId="6CC02DA7" w14:textId="77777777" w:rsidR="003E5BB1" w:rsidRPr="003E5BB1" w:rsidRDefault="003E5BB1" w:rsidP="003E5BB1">
            <w:pPr>
              <w:rPr>
                <w:color w:val="0070C0"/>
                <w:szCs w:val="21"/>
              </w:rPr>
            </w:pPr>
            <w:r w:rsidRPr="003E5BB1">
              <w:rPr>
                <w:rFonts w:hint="eastAsia"/>
                <w:color w:val="0070C0"/>
                <w:szCs w:val="21"/>
              </w:rPr>
              <w:t>成功创建了两个关系表：</w:t>
            </w:r>
          </w:p>
          <w:p w14:paraId="23A443B3" w14:textId="77777777" w:rsidR="003E5BB1" w:rsidRPr="00D83E33" w:rsidRDefault="003E5BB1" w:rsidP="003E5BB1">
            <w:pPr>
              <w:widowControl/>
              <w:jc w:val="left"/>
              <w:rPr>
                <w:rFonts w:ascii="宋体" w:hAnsi="宋体" w:cs="宋体"/>
                <w:color w:val="0070C0"/>
                <w:kern w:val="0"/>
                <w:sz w:val="24"/>
                <w:szCs w:val="24"/>
              </w:rPr>
            </w:pPr>
            <w:r w:rsidRPr="00D83E33">
              <w:rPr>
                <w:rFonts w:ascii="宋体" w:hAnsi="宋体" w:cs="宋体"/>
                <w:color w:val="0070C0"/>
                <w:kern w:val="0"/>
                <w:sz w:val="24"/>
                <w:szCs w:val="24"/>
              </w:rPr>
              <w:fldChar w:fldCharType="begin"/>
            </w:r>
            <w:r w:rsidRPr="00D83E33">
              <w:rPr>
                <w:rFonts w:ascii="宋体" w:hAnsi="宋体" w:cs="宋体"/>
                <w:color w:val="0070C0"/>
                <w:kern w:val="0"/>
                <w:sz w:val="24"/>
                <w:szCs w:val="24"/>
              </w:rPr>
              <w:instrText xml:space="preserve"> INCLUDEPICTURE "C:\\Users\\qiziq\\AppData\\Roaming\\Tencent\\Users\\570673784\\TIM\\WinTemp\\RichOle\\K8F]QL%(K8085[}1)`BW9`3.png" \* MERGEFORMATINET </w:instrText>
            </w:r>
            <w:r w:rsidRPr="00D83E33">
              <w:rPr>
                <w:rFonts w:ascii="宋体" w:hAnsi="宋体" w:cs="宋体"/>
                <w:color w:val="0070C0"/>
                <w:kern w:val="0"/>
                <w:sz w:val="24"/>
                <w:szCs w:val="24"/>
              </w:rPr>
              <w:fldChar w:fldCharType="separate"/>
            </w:r>
            <w:r w:rsidRPr="00254B28">
              <w:rPr>
                <w:rFonts w:ascii="宋体" w:hAnsi="宋体" w:cs="宋体"/>
                <w:color w:val="0070C0"/>
                <w:kern w:val="0"/>
                <w:sz w:val="24"/>
                <w:szCs w:val="24"/>
              </w:rPr>
              <w:pict w14:anchorId="4BF63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14.5pt;height:47pt">
                  <v:imagedata r:id="rId8" r:href="rId9"/>
                </v:shape>
              </w:pict>
            </w:r>
            <w:r w:rsidRPr="00D83E33">
              <w:rPr>
                <w:rFonts w:ascii="宋体" w:hAnsi="宋体" w:cs="宋体"/>
                <w:color w:val="0070C0"/>
                <w:kern w:val="0"/>
                <w:sz w:val="24"/>
                <w:szCs w:val="24"/>
              </w:rPr>
              <w:fldChar w:fldCharType="end"/>
            </w:r>
          </w:p>
          <w:p w14:paraId="6FC5F062" w14:textId="77777777" w:rsidR="003E5BB1" w:rsidRPr="00B5640A" w:rsidRDefault="003E5BB1" w:rsidP="003E5BB1">
            <w:pPr>
              <w:widowControl/>
              <w:jc w:val="left"/>
              <w:rPr>
                <w:rFonts w:ascii="宋体" w:hAnsi="宋体" w:cs="宋体"/>
                <w:color w:val="0070C0"/>
                <w:kern w:val="0"/>
                <w:sz w:val="24"/>
                <w:szCs w:val="24"/>
              </w:rPr>
            </w:pPr>
            <w:r w:rsidRPr="00B5640A">
              <w:rPr>
                <w:rFonts w:ascii="宋体" w:hAnsi="宋体" w:cs="宋体"/>
                <w:color w:val="0070C0"/>
                <w:kern w:val="0"/>
                <w:sz w:val="24"/>
                <w:szCs w:val="24"/>
              </w:rPr>
              <w:fldChar w:fldCharType="begin"/>
            </w:r>
            <w:r w:rsidRPr="00B5640A">
              <w:rPr>
                <w:rFonts w:ascii="宋体" w:hAnsi="宋体" w:cs="宋体"/>
                <w:color w:val="0070C0"/>
                <w:kern w:val="0"/>
                <w:sz w:val="24"/>
                <w:szCs w:val="24"/>
              </w:rPr>
              <w:instrText xml:space="preserve"> INCLUDEPICTURE "C:\\Users\\qiziq\\AppData\\Roaming\\Tencent\\Users\\570673784\\TIM\\WinTemp\\RichOle\\ZV}D4`Q~U)~V10YNL~OZOH2.png" \* MERGEFORMATINET </w:instrText>
            </w:r>
            <w:r w:rsidRPr="00B5640A">
              <w:rPr>
                <w:rFonts w:ascii="宋体" w:hAnsi="宋体" w:cs="宋体"/>
                <w:color w:val="0070C0"/>
                <w:kern w:val="0"/>
                <w:sz w:val="24"/>
                <w:szCs w:val="24"/>
              </w:rPr>
              <w:fldChar w:fldCharType="separate"/>
            </w:r>
            <w:r w:rsidRPr="00254B28">
              <w:rPr>
                <w:rFonts w:ascii="宋体" w:hAnsi="宋体" w:cs="宋体"/>
                <w:color w:val="0070C0"/>
                <w:kern w:val="0"/>
                <w:sz w:val="24"/>
                <w:szCs w:val="24"/>
              </w:rPr>
              <w:pict w14:anchorId="40ED5AC6">
                <v:shape id="_x0000_i1032" type="#_x0000_t75" style="width:211.5pt;height:44.5pt">
                  <v:imagedata r:id="rId10" r:href="rId11"/>
                </v:shape>
              </w:pict>
            </w:r>
            <w:r w:rsidRPr="00B5640A">
              <w:rPr>
                <w:rFonts w:ascii="宋体" w:hAnsi="宋体" w:cs="宋体"/>
                <w:color w:val="0070C0"/>
                <w:kern w:val="0"/>
                <w:sz w:val="24"/>
                <w:szCs w:val="24"/>
              </w:rPr>
              <w:fldChar w:fldCharType="end"/>
            </w:r>
          </w:p>
          <w:p w14:paraId="1AAA14D1" w14:textId="74827603" w:rsidR="00577CB3" w:rsidRPr="00415B45" w:rsidRDefault="00577CB3" w:rsidP="00A04D7C">
            <w:pPr>
              <w:rPr>
                <w:sz w:val="24"/>
              </w:rPr>
            </w:pPr>
          </w:p>
          <w:p w14:paraId="09ED5099" w14:textId="77777777" w:rsidR="002227B9" w:rsidRPr="00415B45" w:rsidRDefault="002227B9" w:rsidP="002227B9">
            <w:pPr>
              <w:rPr>
                <w:rFonts w:ascii="宋体"/>
                <w:sz w:val="24"/>
              </w:rPr>
            </w:pPr>
            <w:r w:rsidRPr="00415B45">
              <w:rPr>
                <w:rFonts w:ascii="宋体" w:hint="eastAsia"/>
                <w:sz w:val="24"/>
              </w:rPr>
              <w:t>2)实体完整性约束</w:t>
            </w:r>
          </w:p>
          <w:p w14:paraId="7039B9AC" w14:textId="77777777" w:rsidR="002227B9" w:rsidRPr="00415B45" w:rsidRDefault="002227B9" w:rsidP="002227B9">
            <w:pPr>
              <w:rPr>
                <w:rFonts w:ascii="宋体"/>
                <w:sz w:val="24"/>
              </w:rPr>
            </w:pPr>
            <w:r w:rsidRPr="00415B45">
              <w:rPr>
                <w:rFonts w:ascii="宋体" w:hint="eastAsia"/>
                <w:sz w:val="24"/>
              </w:rPr>
              <w:t>i 具有主键的关系表</w:t>
            </w:r>
          </w:p>
          <w:p w14:paraId="7194EF3F" w14:textId="77777777" w:rsidR="002227B9" w:rsidRPr="00415B45" w:rsidRDefault="0067641F" w:rsidP="002227B9">
            <w:pPr>
              <w:rPr>
                <w:sz w:val="24"/>
              </w:rPr>
            </w:pPr>
            <w:r>
              <w:rPr>
                <w:bCs/>
                <w:sz w:val="24"/>
              </w:rPr>
              <w:t>insert into Student</w:t>
            </w:r>
            <w:r w:rsidR="002227B9" w:rsidRPr="00415B45">
              <w:rPr>
                <w:bCs/>
                <w:sz w:val="24"/>
              </w:rPr>
              <w:t xml:space="preserve"> values('95020', </w:t>
            </w:r>
            <w:r w:rsidR="002227B9" w:rsidRPr="00415B45">
              <w:rPr>
                <w:rFonts w:hint="eastAsia"/>
                <w:bCs/>
                <w:sz w:val="24"/>
              </w:rPr>
              <w:t>'</w:t>
            </w:r>
            <w:r w:rsidR="002227B9" w:rsidRPr="00415B45">
              <w:rPr>
                <w:rFonts w:hint="eastAsia"/>
                <w:bCs/>
                <w:sz w:val="24"/>
              </w:rPr>
              <w:t>陈东</w:t>
            </w:r>
            <w:r w:rsidR="002227B9" w:rsidRPr="00415B45">
              <w:rPr>
                <w:bCs/>
                <w:sz w:val="24"/>
              </w:rPr>
              <w:t>', 'M', 18,</w:t>
            </w:r>
            <w:r w:rsidR="002227B9" w:rsidRPr="00415B45">
              <w:rPr>
                <w:rFonts w:hint="eastAsia"/>
                <w:bCs/>
                <w:sz w:val="24"/>
              </w:rPr>
              <w:t>'</w:t>
            </w:r>
            <w:r w:rsidR="002227B9" w:rsidRPr="00415B45">
              <w:rPr>
                <w:bCs/>
                <w:sz w:val="24"/>
              </w:rPr>
              <w:t>CS')</w:t>
            </w:r>
          </w:p>
          <w:p w14:paraId="79AB3626" w14:textId="77777777" w:rsidR="002227B9" w:rsidRPr="00415B45" w:rsidRDefault="0067641F" w:rsidP="002227B9">
            <w:pPr>
              <w:rPr>
                <w:bCs/>
                <w:sz w:val="24"/>
              </w:rPr>
            </w:pPr>
            <w:r>
              <w:rPr>
                <w:bCs/>
                <w:sz w:val="24"/>
              </w:rPr>
              <w:t>insert into Student</w:t>
            </w:r>
            <w:r w:rsidR="002227B9" w:rsidRPr="00415B45">
              <w:rPr>
                <w:bCs/>
                <w:sz w:val="24"/>
              </w:rPr>
              <w:t xml:space="preserve"> values('</w:t>
            </w:r>
            <w:r w:rsidR="00804B0E">
              <w:rPr>
                <w:bCs/>
                <w:sz w:val="24"/>
              </w:rPr>
              <w:t>95020</w:t>
            </w:r>
            <w:r w:rsidR="002227B9" w:rsidRPr="00415B45">
              <w:rPr>
                <w:bCs/>
                <w:sz w:val="24"/>
              </w:rPr>
              <w:t>', '</w:t>
            </w:r>
            <w:r w:rsidR="002227B9" w:rsidRPr="00415B45">
              <w:rPr>
                <w:rFonts w:hint="eastAsia"/>
                <w:bCs/>
                <w:sz w:val="24"/>
              </w:rPr>
              <w:t>陈东</w:t>
            </w:r>
            <w:r w:rsidR="002227B9" w:rsidRPr="00415B45">
              <w:rPr>
                <w:bCs/>
                <w:sz w:val="24"/>
              </w:rPr>
              <w:t>', 'M', 18,</w:t>
            </w:r>
            <w:r w:rsidR="002227B9" w:rsidRPr="00415B45">
              <w:rPr>
                <w:rFonts w:hint="eastAsia"/>
                <w:bCs/>
                <w:sz w:val="24"/>
              </w:rPr>
              <w:t>'</w:t>
            </w:r>
            <w:r w:rsidR="002227B9" w:rsidRPr="00415B45">
              <w:rPr>
                <w:bCs/>
                <w:sz w:val="24"/>
              </w:rPr>
              <w:t>CS')</w:t>
            </w:r>
          </w:p>
          <w:p w14:paraId="38495028" w14:textId="77777777" w:rsidR="002227B9" w:rsidRPr="00415B45" w:rsidRDefault="002227B9" w:rsidP="002227B9">
            <w:pPr>
              <w:rPr>
                <w:color w:val="FF0000"/>
                <w:sz w:val="24"/>
              </w:rPr>
            </w:pPr>
            <w:r w:rsidRPr="00415B45">
              <w:rPr>
                <w:rFonts w:hint="eastAsia"/>
                <w:color w:val="FF0000"/>
                <w:sz w:val="24"/>
              </w:rPr>
              <w:t>插入以上两条记录数据，依次执行上面的</w:t>
            </w:r>
            <w:r w:rsidRPr="00415B45">
              <w:rPr>
                <w:rFonts w:hint="eastAsia"/>
                <w:color w:val="FF0000"/>
                <w:sz w:val="24"/>
              </w:rPr>
              <w:t>SQL</w:t>
            </w:r>
            <w:r w:rsidRPr="00415B45">
              <w:rPr>
                <w:rFonts w:hint="eastAsia"/>
                <w:color w:val="FF0000"/>
                <w:sz w:val="24"/>
              </w:rPr>
              <w:t>语句，执行结果如何？为什么？</w:t>
            </w:r>
          </w:p>
          <w:p w14:paraId="39ED6046" w14:textId="77777777" w:rsidR="00F92746" w:rsidRDefault="00F92746" w:rsidP="001B5DD8">
            <w:pPr>
              <w:rPr>
                <w:color w:val="0070C0"/>
                <w:sz w:val="24"/>
              </w:rPr>
            </w:pPr>
          </w:p>
          <w:p w14:paraId="52D1DF30" w14:textId="6520E490" w:rsidR="001B5DD8" w:rsidRPr="00254B28" w:rsidRDefault="001B5DD8" w:rsidP="001B5DD8">
            <w:pPr>
              <w:rPr>
                <w:rFonts w:hint="eastAsia"/>
                <w:color w:val="0070C0"/>
                <w:sz w:val="24"/>
              </w:rPr>
            </w:pPr>
            <w:r w:rsidRPr="00254B28">
              <w:rPr>
                <w:rFonts w:hint="eastAsia"/>
                <w:color w:val="0070C0"/>
                <w:sz w:val="24"/>
              </w:rPr>
              <w:t>第一次成功插入：</w:t>
            </w:r>
          </w:p>
          <w:p w14:paraId="586C055C" w14:textId="77777777" w:rsidR="001B5DD8" w:rsidRPr="00254B28" w:rsidRDefault="001B5DD8" w:rsidP="001B5DD8">
            <w:pPr>
              <w:rPr>
                <w:bCs/>
                <w:color w:val="0070C0"/>
                <w:sz w:val="24"/>
              </w:rPr>
            </w:pPr>
          </w:p>
          <w:p w14:paraId="43167ADB" w14:textId="77777777" w:rsidR="001B5DD8" w:rsidRPr="00254B28" w:rsidRDefault="001B5DD8" w:rsidP="001B5DD8">
            <w:pPr>
              <w:widowControl/>
              <w:jc w:val="left"/>
              <w:rPr>
                <w:rFonts w:ascii="宋体" w:hAnsi="宋体" w:cs="宋体"/>
                <w:color w:val="0070C0"/>
                <w:kern w:val="0"/>
                <w:sz w:val="24"/>
                <w:szCs w:val="24"/>
              </w:rPr>
            </w:pPr>
            <w:r w:rsidRPr="0043161C">
              <w:rPr>
                <w:rFonts w:ascii="宋体" w:hAnsi="宋体" w:cs="宋体"/>
                <w:color w:val="0070C0"/>
                <w:kern w:val="0"/>
                <w:sz w:val="24"/>
                <w:szCs w:val="24"/>
              </w:rPr>
              <w:fldChar w:fldCharType="begin"/>
            </w:r>
            <w:r w:rsidRPr="0043161C">
              <w:rPr>
                <w:rFonts w:ascii="宋体" w:hAnsi="宋体" w:cs="宋体"/>
                <w:color w:val="0070C0"/>
                <w:kern w:val="0"/>
                <w:sz w:val="24"/>
                <w:szCs w:val="24"/>
              </w:rPr>
              <w:instrText xml:space="preserve"> INCLUDEPICTURE "C:\\Users\\qiziq\\AppData\\Roaming\\Tencent\\Users\\570673784\\TIM\\WinTemp\\RichOle\\Q7%G)AY1UAOO`U@P61TF2E5.png" \* MERGEFORMATINET </w:instrText>
            </w:r>
            <w:r w:rsidRPr="0043161C">
              <w:rPr>
                <w:rFonts w:ascii="宋体" w:hAnsi="宋体" w:cs="宋体"/>
                <w:color w:val="0070C0"/>
                <w:kern w:val="0"/>
                <w:sz w:val="24"/>
                <w:szCs w:val="24"/>
              </w:rPr>
              <w:fldChar w:fldCharType="separate"/>
            </w:r>
            <w:r w:rsidRPr="00254B28">
              <w:rPr>
                <w:rFonts w:ascii="宋体" w:hAnsi="宋体" w:cs="宋体"/>
                <w:color w:val="0070C0"/>
                <w:kern w:val="0"/>
                <w:sz w:val="24"/>
                <w:szCs w:val="24"/>
              </w:rPr>
              <w:pict w14:anchorId="15BD8C71">
                <v:shape id="_x0000_i1035" type="#_x0000_t75" style="width:241pt;height:50pt">
                  <v:imagedata r:id="rId12" r:href="rId13"/>
                </v:shape>
              </w:pict>
            </w:r>
            <w:r w:rsidRPr="0043161C">
              <w:rPr>
                <w:rFonts w:ascii="宋体" w:hAnsi="宋体" w:cs="宋体"/>
                <w:color w:val="0070C0"/>
                <w:kern w:val="0"/>
                <w:sz w:val="24"/>
                <w:szCs w:val="24"/>
              </w:rPr>
              <w:fldChar w:fldCharType="end"/>
            </w:r>
          </w:p>
          <w:p w14:paraId="5073F4A1" w14:textId="77777777" w:rsidR="001B5DD8" w:rsidRPr="00254B28" w:rsidRDefault="001B5DD8" w:rsidP="001B5DD8">
            <w:pPr>
              <w:widowControl/>
              <w:jc w:val="left"/>
              <w:rPr>
                <w:rFonts w:ascii="宋体" w:hAnsi="宋体" w:cs="宋体"/>
                <w:color w:val="0070C0"/>
                <w:kern w:val="0"/>
                <w:sz w:val="24"/>
                <w:szCs w:val="24"/>
              </w:rPr>
            </w:pPr>
            <w:r w:rsidRPr="00254B28">
              <w:rPr>
                <w:rFonts w:ascii="宋体" w:hAnsi="宋体" w:cs="宋体" w:hint="eastAsia"/>
                <w:color w:val="0070C0"/>
                <w:kern w:val="0"/>
                <w:sz w:val="24"/>
                <w:szCs w:val="24"/>
              </w:rPr>
              <w:t>第二次插入失败：</w:t>
            </w:r>
          </w:p>
          <w:p w14:paraId="0B7CB2DC" w14:textId="77777777" w:rsidR="001B5DD8" w:rsidRPr="00254B28" w:rsidRDefault="001B5DD8" w:rsidP="001B5DD8">
            <w:pPr>
              <w:widowControl/>
              <w:jc w:val="left"/>
              <w:rPr>
                <w:rFonts w:ascii="宋体" w:hAnsi="宋体" w:cs="宋体"/>
                <w:color w:val="0070C0"/>
                <w:kern w:val="0"/>
                <w:sz w:val="24"/>
                <w:szCs w:val="24"/>
              </w:rPr>
            </w:pPr>
            <w:r w:rsidRPr="0043161C">
              <w:rPr>
                <w:rFonts w:ascii="宋体" w:hAnsi="宋体" w:cs="宋体"/>
                <w:color w:val="0070C0"/>
                <w:kern w:val="0"/>
                <w:sz w:val="24"/>
                <w:szCs w:val="24"/>
              </w:rPr>
              <w:lastRenderedPageBreak/>
              <w:fldChar w:fldCharType="begin"/>
            </w:r>
            <w:r w:rsidRPr="0043161C">
              <w:rPr>
                <w:rFonts w:ascii="宋体" w:hAnsi="宋体" w:cs="宋体"/>
                <w:color w:val="0070C0"/>
                <w:kern w:val="0"/>
                <w:sz w:val="24"/>
                <w:szCs w:val="24"/>
              </w:rPr>
              <w:instrText xml:space="preserve"> INCLUDEPICTURE "C:\\Users\\qiziq\\AppData\\Roaming\\Tencent\\Users\\570673784\\TIM\\WinTemp\\RichOle\\$FAQSUO%J14QL4(W]1~PZ1M.png" \* MERGEFORMATINET </w:instrText>
            </w:r>
            <w:r w:rsidRPr="0043161C">
              <w:rPr>
                <w:rFonts w:ascii="宋体" w:hAnsi="宋体" w:cs="宋体"/>
                <w:color w:val="0070C0"/>
                <w:kern w:val="0"/>
                <w:sz w:val="24"/>
                <w:szCs w:val="24"/>
              </w:rPr>
              <w:fldChar w:fldCharType="separate"/>
            </w:r>
            <w:r w:rsidRPr="00254B28">
              <w:rPr>
                <w:rFonts w:ascii="宋体" w:hAnsi="宋体" w:cs="宋体"/>
                <w:color w:val="0070C0"/>
                <w:kern w:val="0"/>
                <w:sz w:val="24"/>
                <w:szCs w:val="24"/>
              </w:rPr>
              <w:pict w14:anchorId="23C189D8">
                <v:shape id="_x0000_i1036" type="#_x0000_t75" style="width:273pt;height:76.5pt">
                  <v:imagedata r:id="rId14" r:href="rId15"/>
                </v:shape>
              </w:pict>
            </w:r>
            <w:r w:rsidRPr="0043161C">
              <w:rPr>
                <w:rFonts w:ascii="宋体" w:hAnsi="宋体" w:cs="宋体"/>
                <w:color w:val="0070C0"/>
                <w:kern w:val="0"/>
                <w:sz w:val="24"/>
                <w:szCs w:val="24"/>
              </w:rPr>
              <w:fldChar w:fldCharType="end"/>
            </w:r>
          </w:p>
          <w:p w14:paraId="49E66AC0" w14:textId="77777777" w:rsidR="001B5DD8" w:rsidRPr="0043161C" w:rsidRDefault="001B5DD8" w:rsidP="001B5DD8">
            <w:pPr>
              <w:widowControl/>
              <w:jc w:val="left"/>
              <w:rPr>
                <w:rFonts w:ascii="宋体" w:hAnsi="宋体" w:cs="宋体"/>
                <w:color w:val="0070C0"/>
                <w:kern w:val="0"/>
                <w:sz w:val="24"/>
                <w:szCs w:val="24"/>
              </w:rPr>
            </w:pPr>
            <w:r w:rsidRPr="00254B28">
              <w:rPr>
                <w:rFonts w:ascii="宋体" w:hAnsi="宋体" w:cs="宋体" w:hint="eastAsia"/>
                <w:color w:val="0070C0"/>
                <w:kern w:val="0"/>
                <w:sz w:val="24"/>
                <w:szCs w:val="24"/>
              </w:rPr>
              <w:t>原因是第二次与第一次插入时主键相同，不能重复插入。</w:t>
            </w:r>
          </w:p>
          <w:p w14:paraId="6F94EE36" w14:textId="0C58A265" w:rsidR="002227B9" w:rsidRPr="001B5DD8" w:rsidRDefault="002227B9" w:rsidP="002227B9">
            <w:pPr>
              <w:rPr>
                <w:noProof/>
                <w:sz w:val="24"/>
              </w:rPr>
            </w:pPr>
          </w:p>
          <w:p w14:paraId="158D8DD9" w14:textId="77777777" w:rsidR="00E86620" w:rsidRPr="00415B45" w:rsidRDefault="00E86620" w:rsidP="002227B9">
            <w:pPr>
              <w:rPr>
                <w:bCs/>
                <w:sz w:val="24"/>
              </w:rPr>
            </w:pPr>
          </w:p>
          <w:p w14:paraId="34A265F0" w14:textId="77777777" w:rsidR="002227B9" w:rsidRPr="00415B45" w:rsidRDefault="002227B9" w:rsidP="002227B9">
            <w:pPr>
              <w:rPr>
                <w:bCs/>
                <w:sz w:val="24"/>
              </w:rPr>
            </w:pPr>
            <w:r w:rsidRPr="00415B45">
              <w:rPr>
                <w:rFonts w:hint="eastAsia"/>
                <w:bCs/>
                <w:sz w:val="24"/>
              </w:rPr>
              <w:t xml:space="preserve">ii </w:t>
            </w:r>
            <w:r w:rsidRPr="00415B45">
              <w:rPr>
                <w:rFonts w:hint="eastAsia"/>
                <w:bCs/>
                <w:sz w:val="24"/>
              </w:rPr>
              <w:t>未声明主键的关系表</w:t>
            </w:r>
          </w:p>
          <w:p w14:paraId="552D6D45" w14:textId="77777777" w:rsidR="002227B9" w:rsidRPr="00415B45" w:rsidRDefault="0067641F" w:rsidP="002227B9">
            <w:pPr>
              <w:rPr>
                <w:sz w:val="24"/>
              </w:rPr>
            </w:pPr>
            <w:r>
              <w:rPr>
                <w:sz w:val="24"/>
              </w:rPr>
              <w:t>insert into Course</w:t>
            </w:r>
            <w:r w:rsidR="002227B9" w:rsidRPr="00415B45">
              <w:rPr>
                <w:sz w:val="24"/>
              </w:rPr>
              <w:t xml:space="preserve"> values('c1', '</w:t>
            </w:r>
            <w:r w:rsidR="002227B9" w:rsidRPr="00415B45">
              <w:rPr>
                <w:rFonts w:hint="eastAsia"/>
                <w:sz w:val="24"/>
              </w:rPr>
              <w:t>数据库原理</w:t>
            </w:r>
            <w:r w:rsidR="002227B9" w:rsidRPr="00415B45">
              <w:rPr>
                <w:sz w:val="24"/>
              </w:rPr>
              <w:t>', 40,2,null)</w:t>
            </w:r>
          </w:p>
          <w:p w14:paraId="4AC5DC0A" w14:textId="77777777" w:rsidR="002227B9" w:rsidRPr="00415B45" w:rsidRDefault="0067641F" w:rsidP="002227B9">
            <w:pPr>
              <w:rPr>
                <w:sz w:val="24"/>
              </w:rPr>
            </w:pPr>
            <w:r>
              <w:rPr>
                <w:sz w:val="24"/>
              </w:rPr>
              <w:t>insert into Course</w:t>
            </w:r>
            <w:r w:rsidR="002227B9" w:rsidRPr="00415B45">
              <w:rPr>
                <w:sz w:val="24"/>
              </w:rPr>
              <w:t xml:space="preserve"> values('c1', '</w:t>
            </w:r>
            <w:r w:rsidR="002227B9" w:rsidRPr="00415B45">
              <w:rPr>
                <w:rFonts w:hint="eastAsia"/>
                <w:sz w:val="24"/>
              </w:rPr>
              <w:t>数据库原理</w:t>
            </w:r>
            <w:r w:rsidR="002227B9" w:rsidRPr="00415B45">
              <w:rPr>
                <w:sz w:val="24"/>
              </w:rPr>
              <w:t>', 40,2,null)</w:t>
            </w:r>
          </w:p>
          <w:p w14:paraId="23973BA9" w14:textId="77777777" w:rsidR="002227B9" w:rsidRPr="00415B45" w:rsidRDefault="002227B9" w:rsidP="002227B9">
            <w:pPr>
              <w:rPr>
                <w:color w:val="FF0000"/>
                <w:sz w:val="24"/>
              </w:rPr>
            </w:pPr>
            <w:r w:rsidRPr="00415B45">
              <w:rPr>
                <w:rFonts w:hint="eastAsia"/>
                <w:color w:val="FF0000"/>
                <w:sz w:val="24"/>
              </w:rPr>
              <w:t>插入以上两条记录数据，依次执行上面的</w:t>
            </w:r>
            <w:r w:rsidRPr="00415B45">
              <w:rPr>
                <w:rFonts w:hint="eastAsia"/>
                <w:color w:val="FF0000"/>
                <w:sz w:val="24"/>
              </w:rPr>
              <w:t>SQL</w:t>
            </w:r>
            <w:r w:rsidRPr="00415B45">
              <w:rPr>
                <w:rFonts w:hint="eastAsia"/>
                <w:color w:val="FF0000"/>
                <w:sz w:val="24"/>
              </w:rPr>
              <w:t>语句，次执行结果如何？为什么？</w:t>
            </w:r>
          </w:p>
          <w:p w14:paraId="7BD87591" w14:textId="6CBA37DE" w:rsidR="002227B9" w:rsidRDefault="002227B9" w:rsidP="002227B9">
            <w:pPr>
              <w:rPr>
                <w:noProof/>
                <w:sz w:val="24"/>
              </w:rPr>
            </w:pPr>
          </w:p>
          <w:p w14:paraId="0478F876" w14:textId="77777777" w:rsidR="00F92746" w:rsidRPr="00254B28" w:rsidRDefault="00F92746" w:rsidP="00F92746">
            <w:pPr>
              <w:rPr>
                <w:rFonts w:hint="eastAsia"/>
                <w:color w:val="0070C0"/>
                <w:sz w:val="24"/>
              </w:rPr>
            </w:pPr>
            <w:r w:rsidRPr="00254B28">
              <w:rPr>
                <w:rFonts w:hint="eastAsia"/>
                <w:color w:val="0070C0"/>
                <w:sz w:val="24"/>
              </w:rPr>
              <w:t>两次都成功插入：</w:t>
            </w:r>
          </w:p>
          <w:p w14:paraId="2FE06D75" w14:textId="77777777" w:rsidR="00F92746" w:rsidRPr="0043161C" w:rsidRDefault="00F92746" w:rsidP="00F92746">
            <w:pPr>
              <w:widowControl/>
              <w:jc w:val="left"/>
              <w:rPr>
                <w:rFonts w:ascii="宋体" w:hAnsi="宋体" w:cs="宋体"/>
                <w:color w:val="0070C0"/>
                <w:kern w:val="0"/>
                <w:sz w:val="24"/>
                <w:szCs w:val="24"/>
              </w:rPr>
            </w:pPr>
            <w:r w:rsidRPr="0043161C">
              <w:rPr>
                <w:rFonts w:ascii="宋体" w:hAnsi="宋体" w:cs="宋体"/>
                <w:color w:val="0070C0"/>
                <w:kern w:val="0"/>
                <w:sz w:val="24"/>
                <w:szCs w:val="24"/>
              </w:rPr>
              <w:fldChar w:fldCharType="begin"/>
            </w:r>
            <w:r w:rsidRPr="0043161C">
              <w:rPr>
                <w:rFonts w:ascii="宋体" w:hAnsi="宋体" w:cs="宋体"/>
                <w:color w:val="0070C0"/>
                <w:kern w:val="0"/>
                <w:sz w:val="24"/>
                <w:szCs w:val="24"/>
              </w:rPr>
              <w:instrText xml:space="preserve"> INCLUDEPICTURE "C:\\Users\\qiziq\\AppData\\Roaming\\Tencent\\Users\\570673784\\TIM\\WinTemp\\RichOle\\9F{[%PN@%`GFEC8Q{TVW(SR.png" \* MERGEFORMATINET </w:instrText>
            </w:r>
            <w:r w:rsidRPr="0043161C">
              <w:rPr>
                <w:rFonts w:ascii="宋体" w:hAnsi="宋体" w:cs="宋体"/>
                <w:color w:val="0070C0"/>
                <w:kern w:val="0"/>
                <w:sz w:val="24"/>
                <w:szCs w:val="24"/>
              </w:rPr>
              <w:fldChar w:fldCharType="separate"/>
            </w:r>
            <w:r w:rsidRPr="0043161C">
              <w:rPr>
                <w:rFonts w:ascii="宋体" w:hAnsi="宋体" w:cs="宋体"/>
                <w:color w:val="0070C0"/>
                <w:kern w:val="0"/>
                <w:sz w:val="24"/>
                <w:szCs w:val="24"/>
              </w:rPr>
              <w:pict w14:anchorId="15BAF586">
                <v:shape id="_x0000_i1039" type="#_x0000_t75" style="width:314.5pt;height:70.5pt">
                  <v:imagedata r:id="rId16" r:href="rId17"/>
                </v:shape>
              </w:pict>
            </w:r>
            <w:r w:rsidRPr="0043161C">
              <w:rPr>
                <w:rFonts w:ascii="宋体" w:hAnsi="宋体" w:cs="宋体"/>
                <w:color w:val="0070C0"/>
                <w:kern w:val="0"/>
                <w:sz w:val="24"/>
                <w:szCs w:val="24"/>
              </w:rPr>
              <w:fldChar w:fldCharType="end"/>
            </w:r>
            <w:r w:rsidRPr="0043161C">
              <w:rPr>
                <w:rFonts w:ascii="宋体" w:hAnsi="宋体" w:cs="宋体"/>
                <w:color w:val="0070C0"/>
                <w:kern w:val="0"/>
                <w:sz w:val="24"/>
                <w:szCs w:val="24"/>
              </w:rPr>
              <w:fldChar w:fldCharType="begin"/>
            </w:r>
            <w:r w:rsidRPr="0043161C">
              <w:rPr>
                <w:rFonts w:ascii="宋体" w:hAnsi="宋体" w:cs="宋体"/>
                <w:color w:val="0070C0"/>
                <w:kern w:val="0"/>
                <w:sz w:val="24"/>
                <w:szCs w:val="24"/>
              </w:rPr>
              <w:instrText xml:space="preserve"> INCLUDEPICTURE "C:\\Users\\qiziq\\AppData\\Roaming\\Tencent\\Users\\570673784\\TIM\\WinTemp\\RichOle\\DI]K51])W`OHITTT6GAJ8.png" \* MERGEFORMATINET </w:instrText>
            </w:r>
            <w:r w:rsidRPr="0043161C">
              <w:rPr>
                <w:rFonts w:ascii="宋体" w:hAnsi="宋体" w:cs="宋体"/>
                <w:color w:val="0070C0"/>
                <w:kern w:val="0"/>
                <w:sz w:val="24"/>
                <w:szCs w:val="24"/>
              </w:rPr>
              <w:fldChar w:fldCharType="separate"/>
            </w:r>
            <w:r w:rsidRPr="0043161C">
              <w:rPr>
                <w:rFonts w:ascii="宋体" w:hAnsi="宋体" w:cs="宋体"/>
                <w:color w:val="0070C0"/>
                <w:kern w:val="0"/>
                <w:sz w:val="24"/>
                <w:szCs w:val="24"/>
              </w:rPr>
              <w:pict w14:anchorId="4069D093">
                <v:shape id="_x0000_i1040" type="#_x0000_t75" style="width:24pt;height:24pt"/>
              </w:pict>
            </w:r>
            <w:r w:rsidRPr="0043161C">
              <w:rPr>
                <w:rFonts w:ascii="宋体" w:hAnsi="宋体" w:cs="宋体"/>
                <w:color w:val="0070C0"/>
                <w:kern w:val="0"/>
                <w:sz w:val="24"/>
                <w:szCs w:val="24"/>
              </w:rPr>
              <w:fldChar w:fldCharType="end"/>
            </w:r>
          </w:p>
          <w:p w14:paraId="4FD3E9E2" w14:textId="77777777" w:rsidR="00F92746" w:rsidRPr="00254B28" w:rsidRDefault="00F92746" w:rsidP="00F92746">
            <w:pPr>
              <w:widowControl/>
              <w:jc w:val="left"/>
              <w:rPr>
                <w:rFonts w:ascii="宋体" w:hAnsi="宋体" w:cs="宋体"/>
                <w:color w:val="0070C0"/>
                <w:kern w:val="0"/>
                <w:sz w:val="24"/>
                <w:szCs w:val="24"/>
              </w:rPr>
            </w:pPr>
            <w:r w:rsidRPr="0043161C">
              <w:rPr>
                <w:rFonts w:ascii="宋体" w:hAnsi="宋体" w:cs="宋体"/>
                <w:color w:val="0070C0"/>
                <w:kern w:val="0"/>
                <w:sz w:val="24"/>
                <w:szCs w:val="24"/>
              </w:rPr>
              <w:fldChar w:fldCharType="begin"/>
            </w:r>
            <w:r w:rsidRPr="0043161C">
              <w:rPr>
                <w:rFonts w:ascii="宋体" w:hAnsi="宋体" w:cs="宋体"/>
                <w:color w:val="0070C0"/>
                <w:kern w:val="0"/>
                <w:sz w:val="24"/>
                <w:szCs w:val="24"/>
              </w:rPr>
              <w:instrText xml:space="preserve"> INCLUDEPICTURE "C:\\Users\\qiziq\\AppData\\Roaming\\Tencent\\Users\\570673784\\TIM\\WinTemp\\RichOle\\%NP7I2@JV6F9CJ(Z0)5LL_6.png" \* MERGEFORMATINET </w:instrText>
            </w:r>
            <w:r w:rsidRPr="0043161C">
              <w:rPr>
                <w:rFonts w:ascii="宋体" w:hAnsi="宋体" w:cs="宋体"/>
                <w:color w:val="0070C0"/>
                <w:kern w:val="0"/>
                <w:sz w:val="24"/>
                <w:szCs w:val="24"/>
              </w:rPr>
              <w:fldChar w:fldCharType="separate"/>
            </w:r>
            <w:r w:rsidRPr="0043161C">
              <w:rPr>
                <w:rFonts w:ascii="宋体" w:hAnsi="宋体" w:cs="宋体"/>
                <w:color w:val="0070C0"/>
                <w:kern w:val="0"/>
                <w:sz w:val="24"/>
                <w:szCs w:val="24"/>
              </w:rPr>
              <w:pict w14:anchorId="36736867">
                <v:shape id="_x0000_i1041" type="#_x0000_t75" style="width:330.5pt;height:73pt">
                  <v:imagedata r:id="rId18" r:href="rId19"/>
                </v:shape>
              </w:pict>
            </w:r>
            <w:r w:rsidRPr="0043161C">
              <w:rPr>
                <w:rFonts w:ascii="宋体" w:hAnsi="宋体" w:cs="宋体"/>
                <w:color w:val="0070C0"/>
                <w:kern w:val="0"/>
                <w:sz w:val="24"/>
                <w:szCs w:val="24"/>
              </w:rPr>
              <w:fldChar w:fldCharType="end"/>
            </w:r>
          </w:p>
          <w:p w14:paraId="0FC06EC7" w14:textId="77777777" w:rsidR="00F92746" w:rsidRPr="0043161C" w:rsidRDefault="00F92746" w:rsidP="00F92746">
            <w:pPr>
              <w:widowControl/>
              <w:jc w:val="left"/>
              <w:rPr>
                <w:rFonts w:ascii="宋体" w:hAnsi="宋体" w:cs="宋体"/>
                <w:color w:val="0070C0"/>
                <w:kern w:val="0"/>
                <w:sz w:val="24"/>
                <w:szCs w:val="24"/>
              </w:rPr>
            </w:pPr>
            <w:r w:rsidRPr="00254B28">
              <w:rPr>
                <w:rFonts w:ascii="宋体" w:hAnsi="宋体" w:cs="宋体" w:hint="eastAsia"/>
                <w:color w:val="0070C0"/>
                <w:kern w:val="0"/>
                <w:sz w:val="24"/>
                <w:szCs w:val="24"/>
              </w:rPr>
              <w:t>因为这两句都没有主键约束。</w:t>
            </w:r>
          </w:p>
          <w:p w14:paraId="3A233E34" w14:textId="3EFE33A3" w:rsidR="00577CB3" w:rsidRPr="00F92746" w:rsidRDefault="00577CB3" w:rsidP="002227B9">
            <w:pPr>
              <w:rPr>
                <w:sz w:val="24"/>
              </w:rPr>
            </w:pPr>
          </w:p>
          <w:p w14:paraId="496C8851" w14:textId="77777777" w:rsidR="00E746D4" w:rsidRPr="00415B45" w:rsidRDefault="00E746D4" w:rsidP="002227B9">
            <w:pPr>
              <w:rPr>
                <w:sz w:val="24"/>
              </w:rPr>
            </w:pPr>
          </w:p>
          <w:p w14:paraId="7516148C" w14:textId="77777777" w:rsidR="002227B9" w:rsidRPr="00415B45" w:rsidRDefault="002227B9" w:rsidP="002227B9">
            <w:pPr>
              <w:rPr>
                <w:sz w:val="24"/>
              </w:rPr>
            </w:pPr>
            <w:r w:rsidRPr="00415B45">
              <w:rPr>
                <w:rFonts w:hint="eastAsia"/>
                <w:sz w:val="24"/>
              </w:rPr>
              <w:t>3</w:t>
            </w:r>
            <w:r w:rsidRPr="00415B45">
              <w:rPr>
                <w:rFonts w:hint="eastAsia"/>
                <w:sz w:val="24"/>
              </w:rPr>
              <w:t>）定义完整性约束</w:t>
            </w:r>
          </w:p>
          <w:p w14:paraId="6B1F3FE2" w14:textId="77777777" w:rsidR="002227B9" w:rsidRPr="00415B45" w:rsidRDefault="002227B9" w:rsidP="002227B9">
            <w:pPr>
              <w:rPr>
                <w:sz w:val="24"/>
              </w:rPr>
            </w:pPr>
            <w:r w:rsidRPr="00415B45">
              <w:rPr>
                <w:rFonts w:hint="eastAsia"/>
                <w:sz w:val="24"/>
              </w:rPr>
              <w:tab/>
            </w:r>
            <w:r w:rsidRPr="00415B45">
              <w:rPr>
                <w:rFonts w:hint="eastAsia"/>
                <w:sz w:val="24"/>
              </w:rPr>
              <w:t>在已建立的关系模式之上（已插入一些数据）建立主键约束，参照约束和用户定义的约束（要求学生年龄不小于</w:t>
            </w:r>
            <w:r w:rsidRPr="00415B45">
              <w:rPr>
                <w:rFonts w:hint="eastAsia"/>
                <w:sz w:val="24"/>
              </w:rPr>
              <w:t>14</w:t>
            </w:r>
            <w:r w:rsidRPr="00415B45">
              <w:rPr>
                <w:rFonts w:hint="eastAsia"/>
                <w:sz w:val="24"/>
              </w:rPr>
              <w:t>岁，不大于</w:t>
            </w:r>
            <w:r w:rsidRPr="00415B45">
              <w:rPr>
                <w:rFonts w:hint="eastAsia"/>
                <w:sz w:val="24"/>
              </w:rPr>
              <w:t>35</w:t>
            </w:r>
            <w:r w:rsidRPr="00415B45">
              <w:rPr>
                <w:rFonts w:hint="eastAsia"/>
                <w:sz w:val="24"/>
              </w:rPr>
              <w:t>岁），如果约束不能建立，请分析原因，修改后建立上述约束。</w:t>
            </w:r>
          </w:p>
          <w:p w14:paraId="28E2B937" w14:textId="77777777" w:rsidR="002227B9" w:rsidRPr="00415B45" w:rsidRDefault="002227B9" w:rsidP="002227B9">
            <w:pPr>
              <w:rPr>
                <w:sz w:val="24"/>
              </w:rPr>
            </w:pPr>
            <w:r w:rsidRPr="00415B45">
              <w:rPr>
                <w:rFonts w:hint="eastAsia"/>
                <w:sz w:val="24"/>
              </w:rPr>
              <w:t xml:space="preserve">i </w:t>
            </w:r>
            <w:r w:rsidRPr="00415B45">
              <w:rPr>
                <w:rFonts w:hint="eastAsia"/>
                <w:sz w:val="24"/>
              </w:rPr>
              <w:t>定义主键约束</w:t>
            </w:r>
          </w:p>
          <w:p w14:paraId="1CE82D0D" w14:textId="77777777" w:rsidR="002227B9" w:rsidRPr="00415B45" w:rsidRDefault="002227B9" w:rsidP="002227B9">
            <w:pPr>
              <w:rPr>
                <w:sz w:val="24"/>
              </w:rPr>
            </w:pPr>
            <w:r w:rsidRPr="00415B45">
              <w:rPr>
                <w:rFonts w:hint="eastAsia"/>
                <w:sz w:val="24"/>
              </w:rPr>
              <w:t>执行以下语句，返回结果如何？为什么？</w:t>
            </w:r>
          </w:p>
          <w:p w14:paraId="12151CCC" w14:textId="77777777" w:rsidR="002227B9" w:rsidRDefault="0067641F" w:rsidP="002227B9">
            <w:pPr>
              <w:rPr>
                <w:bCs/>
                <w:sz w:val="24"/>
              </w:rPr>
            </w:pPr>
            <w:r>
              <w:rPr>
                <w:bCs/>
                <w:sz w:val="24"/>
              </w:rPr>
              <w:t>alter table Course</w:t>
            </w:r>
            <w:r w:rsidR="002227B9" w:rsidRPr="00415B45">
              <w:rPr>
                <w:bCs/>
                <w:sz w:val="24"/>
              </w:rPr>
              <w:t xml:space="preserve"> add constraint pk_courses primary key(Cno) </w:t>
            </w:r>
          </w:p>
          <w:p w14:paraId="4EFE861D" w14:textId="439F908B" w:rsidR="000554C4" w:rsidRDefault="000554C4" w:rsidP="002227B9">
            <w:pPr>
              <w:rPr>
                <w:bCs/>
                <w:sz w:val="24"/>
              </w:rPr>
            </w:pPr>
          </w:p>
          <w:p w14:paraId="0BF843AC" w14:textId="77777777" w:rsidR="00F92746" w:rsidRPr="00254B28" w:rsidRDefault="00F92746" w:rsidP="00F92746">
            <w:pPr>
              <w:rPr>
                <w:bCs/>
                <w:color w:val="0070C0"/>
                <w:sz w:val="24"/>
              </w:rPr>
            </w:pPr>
            <w:r w:rsidRPr="00254B28">
              <w:rPr>
                <w:rFonts w:hint="eastAsia"/>
                <w:bCs/>
                <w:color w:val="0070C0"/>
                <w:sz w:val="24"/>
              </w:rPr>
              <w:t>错误：键值重复</w:t>
            </w:r>
          </w:p>
          <w:p w14:paraId="4E48CC3D" w14:textId="77777777" w:rsidR="00F92746" w:rsidRPr="00254B28" w:rsidRDefault="00F92746" w:rsidP="00F92746">
            <w:pPr>
              <w:widowControl/>
              <w:jc w:val="left"/>
              <w:rPr>
                <w:rFonts w:ascii="宋体" w:hAnsi="宋体" w:cs="宋体"/>
                <w:kern w:val="0"/>
                <w:sz w:val="24"/>
                <w:szCs w:val="24"/>
              </w:rPr>
            </w:pPr>
            <w:r w:rsidRPr="00254B28">
              <w:rPr>
                <w:rFonts w:ascii="宋体" w:hAnsi="宋体" w:cs="宋体"/>
                <w:kern w:val="0"/>
                <w:sz w:val="24"/>
                <w:szCs w:val="24"/>
              </w:rPr>
              <w:fldChar w:fldCharType="begin"/>
            </w:r>
            <w:r w:rsidRPr="00254B28">
              <w:rPr>
                <w:rFonts w:ascii="宋体" w:hAnsi="宋体" w:cs="宋体"/>
                <w:kern w:val="0"/>
                <w:sz w:val="24"/>
                <w:szCs w:val="24"/>
              </w:rPr>
              <w:instrText xml:space="preserve"> INCLUDEPICTURE "C:\\Users\\qiziq\\AppData\\Roaming\\Tencent\\Users\\570673784\\TIM\\WinTemp\\RichOle\\3}DQGBGZWTRG(}~L6_HO]NJ.png" \* MERGEFORMATINET </w:instrText>
            </w:r>
            <w:r w:rsidRPr="00254B28">
              <w:rPr>
                <w:rFonts w:ascii="宋体" w:hAnsi="宋体" w:cs="宋体"/>
                <w:kern w:val="0"/>
                <w:sz w:val="24"/>
                <w:szCs w:val="24"/>
              </w:rPr>
              <w:fldChar w:fldCharType="separate"/>
            </w:r>
            <w:r w:rsidRPr="00254B28">
              <w:rPr>
                <w:rFonts w:ascii="宋体" w:hAnsi="宋体" w:cs="宋体"/>
                <w:kern w:val="0"/>
                <w:sz w:val="24"/>
                <w:szCs w:val="24"/>
              </w:rPr>
              <w:pict w14:anchorId="24C96071">
                <v:shape id="_x0000_i1045" type="#_x0000_t75" style="width:281pt;height:102.5pt">
                  <v:imagedata r:id="rId20" r:href="rId21"/>
                </v:shape>
              </w:pict>
            </w:r>
            <w:r w:rsidRPr="00254B28">
              <w:rPr>
                <w:rFonts w:ascii="宋体" w:hAnsi="宋体" w:cs="宋体"/>
                <w:kern w:val="0"/>
                <w:sz w:val="24"/>
                <w:szCs w:val="24"/>
              </w:rPr>
              <w:fldChar w:fldCharType="end"/>
            </w:r>
          </w:p>
          <w:p w14:paraId="59D0272F" w14:textId="77777777" w:rsidR="00F92746" w:rsidRPr="00415B45" w:rsidRDefault="00F92746" w:rsidP="00F92746">
            <w:pPr>
              <w:rPr>
                <w:rFonts w:hint="eastAsia"/>
                <w:bCs/>
                <w:sz w:val="24"/>
              </w:rPr>
            </w:pPr>
          </w:p>
          <w:p w14:paraId="217C2CEA" w14:textId="77777777" w:rsidR="00F92746" w:rsidRPr="00415B45" w:rsidRDefault="00F92746" w:rsidP="00F92746">
            <w:pPr>
              <w:rPr>
                <w:bCs/>
                <w:color w:val="548DD4"/>
                <w:sz w:val="24"/>
              </w:rPr>
            </w:pPr>
            <w:r>
              <w:rPr>
                <w:bCs/>
                <w:color w:val="548DD4"/>
                <w:sz w:val="24"/>
              </w:rPr>
              <w:t>delete from Course</w:t>
            </w:r>
            <w:r w:rsidRPr="00415B45">
              <w:rPr>
                <w:bCs/>
                <w:color w:val="548DD4"/>
                <w:sz w:val="24"/>
              </w:rPr>
              <w:t xml:space="preserve"> </w:t>
            </w:r>
          </w:p>
          <w:p w14:paraId="33D3C3A2" w14:textId="77777777" w:rsidR="00F92746" w:rsidRPr="00415B45" w:rsidRDefault="00F92746" w:rsidP="00F92746">
            <w:pPr>
              <w:rPr>
                <w:bCs/>
                <w:sz w:val="24"/>
              </w:rPr>
            </w:pPr>
            <w:r w:rsidRPr="00415B45">
              <w:rPr>
                <w:bCs/>
                <w:color w:val="548DD4"/>
                <w:sz w:val="24"/>
              </w:rPr>
              <w:t>where Cno='c1'</w:t>
            </w:r>
          </w:p>
          <w:p w14:paraId="5E04E149" w14:textId="77777777" w:rsidR="00F92746" w:rsidRDefault="00F92746" w:rsidP="00F92746">
            <w:pPr>
              <w:rPr>
                <w:bCs/>
                <w:sz w:val="24"/>
              </w:rPr>
            </w:pPr>
          </w:p>
          <w:p w14:paraId="7C4399A3" w14:textId="77777777" w:rsidR="00F92746" w:rsidRPr="00254B28" w:rsidRDefault="00F92746" w:rsidP="00F92746">
            <w:pPr>
              <w:widowControl/>
              <w:jc w:val="left"/>
              <w:rPr>
                <w:rFonts w:ascii="宋体" w:hAnsi="宋体" w:cs="宋体"/>
                <w:kern w:val="0"/>
                <w:sz w:val="24"/>
                <w:szCs w:val="24"/>
              </w:rPr>
            </w:pPr>
            <w:r w:rsidRPr="00254B28">
              <w:rPr>
                <w:rFonts w:ascii="宋体" w:hAnsi="宋体" w:cs="宋体"/>
                <w:kern w:val="0"/>
                <w:sz w:val="24"/>
                <w:szCs w:val="24"/>
              </w:rPr>
              <w:lastRenderedPageBreak/>
              <w:fldChar w:fldCharType="begin"/>
            </w:r>
            <w:r w:rsidRPr="00254B28">
              <w:rPr>
                <w:rFonts w:ascii="宋体" w:hAnsi="宋体" w:cs="宋体"/>
                <w:kern w:val="0"/>
                <w:sz w:val="24"/>
                <w:szCs w:val="24"/>
              </w:rPr>
              <w:instrText xml:space="preserve"> INCLUDEPICTURE "C:\\Users\\qiziq\\AppData\\Roaming\\Tencent\\Users\\570673784\\TIM\\WinTemp\\RichOle\\PA@4M8OU{62F3~TF6V`E([D.png" \* MERGEFORMATINET </w:instrText>
            </w:r>
            <w:r w:rsidRPr="00254B28">
              <w:rPr>
                <w:rFonts w:ascii="宋体" w:hAnsi="宋体" w:cs="宋体"/>
                <w:kern w:val="0"/>
                <w:sz w:val="24"/>
                <w:szCs w:val="24"/>
              </w:rPr>
              <w:fldChar w:fldCharType="separate"/>
            </w:r>
            <w:r w:rsidRPr="00254B28">
              <w:rPr>
                <w:rFonts w:ascii="宋体" w:hAnsi="宋体" w:cs="宋体"/>
                <w:kern w:val="0"/>
                <w:sz w:val="24"/>
                <w:szCs w:val="24"/>
              </w:rPr>
              <w:pict w14:anchorId="5C8596D5">
                <v:shape id="_x0000_i1046" type="#_x0000_t75" style="width:333.5pt;height:80.5pt">
                  <v:imagedata r:id="rId22" r:href="rId23"/>
                </v:shape>
              </w:pict>
            </w:r>
            <w:r w:rsidRPr="00254B28">
              <w:rPr>
                <w:rFonts w:ascii="宋体" w:hAnsi="宋体" w:cs="宋体"/>
                <w:kern w:val="0"/>
                <w:sz w:val="24"/>
                <w:szCs w:val="24"/>
              </w:rPr>
              <w:fldChar w:fldCharType="end"/>
            </w:r>
          </w:p>
          <w:p w14:paraId="5B78EFDF" w14:textId="77777777" w:rsidR="00F92746" w:rsidRDefault="00F92746" w:rsidP="002227B9">
            <w:pPr>
              <w:rPr>
                <w:rFonts w:hint="eastAsia"/>
                <w:bCs/>
                <w:sz w:val="24"/>
              </w:rPr>
            </w:pPr>
          </w:p>
          <w:p w14:paraId="3004F6CC" w14:textId="77777777" w:rsidR="00E746D4" w:rsidRPr="00415B45" w:rsidRDefault="00E746D4" w:rsidP="002227B9">
            <w:pPr>
              <w:rPr>
                <w:bCs/>
                <w:sz w:val="24"/>
              </w:rPr>
            </w:pPr>
          </w:p>
          <w:p w14:paraId="156BF5BB" w14:textId="77777777" w:rsidR="002227B9" w:rsidRPr="00415B45" w:rsidRDefault="002227B9" w:rsidP="002227B9">
            <w:pPr>
              <w:rPr>
                <w:bCs/>
                <w:sz w:val="24"/>
              </w:rPr>
            </w:pPr>
            <w:r w:rsidRPr="00415B45">
              <w:rPr>
                <w:rFonts w:hint="eastAsia"/>
                <w:bCs/>
                <w:sz w:val="24"/>
              </w:rPr>
              <w:t>如何可以解决定义主键的问题？</w:t>
            </w:r>
          </w:p>
          <w:p w14:paraId="69BECFB0" w14:textId="77777777" w:rsidR="002227B9" w:rsidRPr="00415B45" w:rsidRDefault="006F46D7" w:rsidP="002227B9">
            <w:pPr>
              <w:rPr>
                <w:bCs/>
                <w:color w:val="548DD4"/>
                <w:sz w:val="24"/>
              </w:rPr>
            </w:pPr>
            <w:r>
              <w:rPr>
                <w:bCs/>
                <w:color w:val="548DD4"/>
                <w:sz w:val="24"/>
              </w:rPr>
              <w:t>delete from</w:t>
            </w:r>
            <w:r w:rsidR="00804B0E">
              <w:rPr>
                <w:bCs/>
                <w:color w:val="548DD4"/>
                <w:sz w:val="24"/>
              </w:rPr>
              <w:t xml:space="preserve"> Course</w:t>
            </w:r>
            <w:r w:rsidR="002227B9" w:rsidRPr="00415B45">
              <w:rPr>
                <w:bCs/>
                <w:color w:val="548DD4"/>
                <w:sz w:val="24"/>
              </w:rPr>
              <w:t xml:space="preserve"> </w:t>
            </w:r>
          </w:p>
          <w:p w14:paraId="56A9F71C" w14:textId="67A9A457" w:rsidR="008946FE" w:rsidRDefault="002227B9" w:rsidP="002227B9">
            <w:pPr>
              <w:rPr>
                <w:bCs/>
                <w:sz w:val="24"/>
              </w:rPr>
            </w:pPr>
            <w:r w:rsidRPr="00415B45">
              <w:rPr>
                <w:bCs/>
                <w:color w:val="548DD4"/>
                <w:sz w:val="24"/>
              </w:rPr>
              <w:t>where Cno='c1'</w:t>
            </w:r>
          </w:p>
          <w:p w14:paraId="6619AA37" w14:textId="77777777" w:rsidR="000554C4" w:rsidRPr="00415B45" w:rsidRDefault="000554C4" w:rsidP="002227B9">
            <w:pPr>
              <w:rPr>
                <w:bCs/>
                <w:sz w:val="24"/>
              </w:rPr>
            </w:pPr>
          </w:p>
          <w:p w14:paraId="01A3DDA5" w14:textId="77777777" w:rsidR="002227B9" w:rsidRPr="00415B45" w:rsidRDefault="002227B9" w:rsidP="002227B9">
            <w:pPr>
              <w:rPr>
                <w:sz w:val="24"/>
              </w:rPr>
            </w:pPr>
            <w:r w:rsidRPr="00415B45">
              <w:rPr>
                <w:rFonts w:hint="eastAsia"/>
                <w:sz w:val="24"/>
              </w:rPr>
              <w:t>约束建立后，请试着利用如下语句插入重复元组，结果如何？为什么？</w:t>
            </w:r>
          </w:p>
          <w:p w14:paraId="067AB85E" w14:textId="77777777" w:rsidR="002227B9" w:rsidRPr="00415B45" w:rsidRDefault="002227B9" w:rsidP="002227B9">
            <w:pPr>
              <w:rPr>
                <w:bCs/>
                <w:sz w:val="24"/>
              </w:rPr>
            </w:pPr>
            <w:r w:rsidRPr="00415B45">
              <w:rPr>
                <w:bCs/>
                <w:sz w:val="24"/>
              </w:rPr>
              <w:t>insert int</w:t>
            </w:r>
            <w:r w:rsidR="0067641F">
              <w:rPr>
                <w:bCs/>
                <w:sz w:val="24"/>
              </w:rPr>
              <w:t>o Course</w:t>
            </w:r>
            <w:r w:rsidRPr="00415B45">
              <w:rPr>
                <w:bCs/>
                <w:sz w:val="24"/>
              </w:rPr>
              <w:t xml:space="preserve"> values('c1', '</w:t>
            </w:r>
            <w:r w:rsidRPr="00415B45">
              <w:rPr>
                <w:rFonts w:hint="eastAsia"/>
                <w:bCs/>
                <w:sz w:val="24"/>
              </w:rPr>
              <w:t>数据库原理</w:t>
            </w:r>
            <w:r w:rsidRPr="00415B45">
              <w:rPr>
                <w:bCs/>
                <w:sz w:val="24"/>
              </w:rPr>
              <w:t>', 40,2, null)</w:t>
            </w:r>
          </w:p>
          <w:p w14:paraId="2CFFB52F" w14:textId="77777777" w:rsidR="002227B9" w:rsidRPr="00415B45" w:rsidRDefault="0067641F" w:rsidP="002227B9">
            <w:pPr>
              <w:rPr>
                <w:bCs/>
                <w:sz w:val="24"/>
              </w:rPr>
            </w:pPr>
            <w:r>
              <w:rPr>
                <w:bCs/>
                <w:sz w:val="24"/>
              </w:rPr>
              <w:t>insert into Course</w:t>
            </w:r>
            <w:r w:rsidR="002227B9" w:rsidRPr="00415B45">
              <w:rPr>
                <w:bCs/>
                <w:sz w:val="24"/>
              </w:rPr>
              <w:t xml:space="preserve"> values('c1', '</w:t>
            </w:r>
            <w:r w:rsidR="002227B9" w:rsidRPr="00415B45">
              <w:rPr>
                <w:rFonts w:hint="eastAsia"/>
                <w:bCs/>
                <w:sz w:val="24"/>
              </w:rPr>
              <w:t>数据库原理</w:t>
            </w:r>
            <w:r w:rsidR="002227B9" w:rsidRPr="00415B45">
              <w:rPr>
                <w:bCs/>
                <w:sz w:val="24"/>
              </w:rPr>
              <w:t>', 40,2, null)</w:t>
            </w:r>
          </w:p>
          <w:p w14:paraId="68D6928A" w14:textId="0AD4F19E" w:rsidR="002227B9" w:rsidRDefault="002227B9" w:rsidP="002227B9">
            <w:pPr>
              <w:rPr>
                <w:bCs/>
                <w:sz w:val="24"/>
              </w:rPr>
            </w:pPr>
          </w:p>
          <w:p w14:paraId="4AB677CE" w14:textId="77777777" w:rsidR="00F92746" w:rsidRPr="00254B28" w:rsidRDefault="00F92746" w:rsidP="00F92746">
            <w:pPr>
              <w:rPr>
                <w:bCs/>
                <w:color w:val="0070C0"/>
                <w:sz w:val="24"/>
              </w:rPr>
            </w:pPr>
            <w:r w:rsidRPr="00254B28">
              <w:rPr>
                <w:rFonts w:hint="eastAsia"/>
                <w:bCs/>
                <w:color w:val="0070C0"/>
                <w:sz w:val="24"/>
              </w:rPr>
              <w:t>第一次成功，第二次失败：</w:t>
            </w:r>
          </w:p>
          <w:p w14:paraId="551EF5C6" w14:textId="0A228459" w:rsidR="00F92746" w:rsidRDefault="00F92746" w:rsidP="00F92746">
            <w:pPr>
              <w:rPr>
                <w:bCs/>
                <w:sz w:val="24"/>
              </w:rPr>
            </w:pPr>
            <w:r w:rsidRPr="00254B28">
              <w:rPr>
                <w:bCs/>
                <w:noProof/>
                <w:sz w:val="24"/>
              </w:rPr>
              <w:drawing>
                <wp:inline distT="0" distB="0" distL="0" distR="0" wp14:anchorId="50B19203" wp14:editId="35333FC7">
                  <wp:extent cx="4013200" cy="895350"/>
                  <wp:effectExtent l="0" t="0" r="6350" b="0"/>
                  <wp:docPr id="3" name="图片 3" descr="M%6CG939]%[HE_]6KM{J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6CG939]%[HE_]6KM{J_%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3200" cy="895350"/>
                          </a:xfrm>
                          <a:prstGeom prst="rect">
                            <a:avLst/>
                          </a:prstGeom>
                          <a:noFill/>
                          <a:ln>
                            <a:noFill/>
                          </a:ln>
                        </pic:spPr>
                      </pic:pic>
                    </a:graphicData>
                  </a:graphic>
                </wp:inline>
              </w:drawing>
            </w:r>
          </w:p>
          <w:p w14:paraId="1FC781E7" w14:textId="50C43CD4" w:rsidR="00F92746" w:rsidRDefault="00F92746" w:rsidP="00F92746">
            <w:pPr>
              <w:rPr>
                <w:bCs/>
                <w:sz w:val="24"/>
              </w:rPr>
            </w:pPr>
            <w:r w:rsidRPr="00254B28">
              <w:rPr>
                <w:bCs/>
                <w:noProof/>
                <w:sz w:val="24"/>
              </w:rPr>
              <w:drawing>
                <wp:inline distT="0" distB="0" distL="0" distR="0" wp14:anchorId="473B5847" wp14:editId="6BB66EC4">
                  <wp:extent cx="4267200" cy="1308100"/>
                  <wp:effectExtent l="0" t="0" r="0" b="6350"/>
                  <wp:docPr id="2" name="图片 2" descr="FGHXR%]%OQN(0M(ED5`]M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GHXR%]%OQN(0M(ED5`]M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1308100"/>
                          </a:xfrm>
                          <a:prstGeom prst="rect">
                            <a:avLst/>
                          </a:prstGeom>
                          <a:noFill/>
                          <a:ln>
                            <a:noFill/>
                          </a:ln>
                        </pic:spPr>
                      </pic:pic>
                    </a:graphicData>
                  </a:graphic>
                </wp:inline>
              </w:drawing>
            </w:r>
          </w:p>
          <w:p w14:paraId="43CF2DA5" w14:textId="77777777" w:rsidR="00F92746" w:rsidRPr="00254B28" w:rsidRDefault="00F92746" w:rsidP="00F92746">
            <w:pPr>
              <w:rPr>
                <w:rFonts w:hint="eastAsia"/>
                <w:bCs/>
                <w:color w:val="0070C0"/>
                <w:sz w:val="24"/>
              </w:rPr>
            </w:pPr>
            <w:r w:rsidRPr="00254B28">
              <w:rPr>
                <w:rFonts w:hint="eastAsia"/>
                <w:bCs/>
                <w:color w:val="0070C0"/>
                <w:sz w:val="24"/>
              </w:rPr>
              <w:t>因为有了键值约束。</w:t>
            </w:r>
          </w:p>
          <w:p w14:paraId="0AC0971C" w14:textId="2645EEA0" w:rsidR="00B13B31" w:rsidRDefault="00B13B31" w:rsidP="002227B9">
            <w:pPr>
              <w:rPr>
                <w:bCs/>
                <w:sz w:val="24"/>
              </w:rPr>
            </w:pPr>
          </w:p>
          <w:p w14:paraId="66294D46" w14:textId="77777777" w:rsidR="008946FE" w:rsidRPr="00415B45" w:rsidRDefault="008946FE" w:rsidP="002227B9">
            <w:pPr>
              <w:rPr>
                <w:bCs/>
                <w:sz w:val="24"/>
              </w:rPr>
            </w:pPr>
          </w:p>
          <w:p w14:paraId="1971B63C" w14:textId="77777777" w:rsidR="002227B9" w:rsidRPr="00415B45" w:rsidRDefault="002227B9" w:rsidP="002227B9">
            <w:pPr>
              <w:rPr>
                <w:bCs/>
                <w:sz w:val="24"/>
              </w:rPr>
            </w:pPr>
            <w:r w:rsidRPr="00415B45">
              <w:rPr>
                <w:rFonts w:hint="eastAsia"/>
                <w:bCs/>
                <w:sz w:val="24"/>
              </w:rPr>
              <w:t xml:space="preserve">ii </w:t>
            </w:r>
            <w:r w:rsidRPr="00415B45">
              <w:rPr>
                <w:rFonts w:hint="eastAsia"/>
                <w:bCs/>
                <w:sz w:val="24"/>
              </w:rPr>
              <w:t>创建用户自定义约束</w:t>
            </w:r>
          </w:p>
          <w:p w14:paraId="3A68E3F4" w14:textId="77777777" w:rsidR="002227B9" w:rsidRPr="00415B45" w:rsidRDefault="002227B9" w:rsidP="002227B9">
            <w:pPr>
              <w:rPr>
                <w:bCs/>
                <w:sz w:val="24"/>
              </w:rPr>
            </w:pPr>
            <w:r w:rsidRPr="00415B45">
              <w:rPr>
                <w:rFonts w:hint="eastAsia"/>
                <w:bCs/>
                <w:sz w:val="24"/>
              </w:rPr>
              <w:t>执行以下语句</w:t>
            </w:r>
          </w:p>
          <w:p w14:paraId="64FDDE68" w14:textId="77777777" w:rsidR="002227B9" w:rsidRPr="00415B45" w:rsidRDefault="0067641F" w:rsidP="002227B9">
            <w:pPr>
              <w:rPr>
                <w:sz w:val="24"/>
              </w:rPr>
            </w:pPr>
            <w:r>
              <w:rPr>
                <w:bCs/>
                <w:sz w:val="24"/>
              </w:rPr>
              <w:t>alter table Student add constraint u_Student</w:t>
            </w:r>
            <w:r w:rsidR="002227B9" w:rsidRPr="00415B45">
              <w:rPr>
                <w:bCs/>
                <w:sz w:val="24"/>
              </w:rPr>
              <w:t xml:space="preserve"> </w:t>
            </w:r>
            <w:r w:rsidR="006F46D7" w:rsidRPr="00415B45">
              <w:rPr>
                <w:bCs/>
                <w:sz w:val="24"/>
              </w:rPr>
              <w:t>check (</w:t>
            </w:r>
            <w:r w:rsidR="002227B9" w:rsidRPr="00415B45">
              <w:rPr>
                <w:bCs/>
                <w:sz w:val="24"/>
              </w:rPr>
              <w:t>Sage between 14 and 35)</w:t>
            </w:r>
          </w:p>
          <w:p w14:paraId="7A4A22A8" w14:textId="77777777" w:rsidR="002227B9" w:rsidRPr="00415B45" w:rsidRDefault="00B13B31" w:rsidP="002227B9">
            <w:pPr>
              <w:rPr>
                <w:sz w:val="24"/>
              </w:rPr>
            </w:pPr>
            <w:r>
              <w:rPr>
                <w:rFonts w:hint="eastAsia"/>
                <w:noProof/>
                <w:sz w:val="24"/>
              </w:rPr>
              <w:drawing>
                <wp:inline distT="0" distB="0" distL="0" distR="0" wp14:anchorId="63DAF9C2" wp14:editId="62AC6489">
                  <wp:extent cx="3305636" cy="1105054"/>
                  <wp:effectExtent l="0" t="0" r="9525" b="0"/>
                  <wp:docPr id="261" name="图片 26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A2C90DA.tmp"/>
                          <pic:cNvPicPr/>
                        </pic:nvPicPr>
                        <pic:blipFill>
                          <a:blip r:embed="rId26">
                            <a:extLst>
                              <a:ext uri="{28A0092B-C50C-407E-A947-70E740481C1C}">
                                <a14:useLocalDpi xmlns:a14="http://schemas.microsoft.com/office/drawing/2010/main" val="0"/>
                              </a:ext>
                            </a:extLst>
                          </a:blip>
                          <a:stretch>
                            <a:fillRect/>
                          </a:stretch>
                        </pic:blipFill>
                        <pic:spPr>
                          <a:xfrm>
                            <a:off x="0" y="0"/>
                            <a:ext cx="3305636" cy="1105054"/>
                          </a:xfrm>
                          <a:prstGeom prst="rect">
                            <a:avLst/>
                          </a:prstGeom>
                        </pic:spPr>
                      </pic:pic>
                    </a:graphicData>
                  </a:graphic>
                </wp:inline>
              </w:drawing>
            </w:r>
          </w:p>
          <w:p w14:paraId="09206FEF" w14:textId="77777777" w:rsidR="002227B9" w:rsidRDefault="002227B9" w:rsidP="002227B9">
            <w:pPr>
              <w:rPr>
                <w:bCs/>
                <w:sz w:val="24"/>
              </w:rPr>
            </w:pPr>
            <w:r w:rsidRPr="00415B45">
              <w:rPr>
                <w:rFonts w:hint="eastAsia"/>
                <w:bCs/>
                <w:sz w:val="24"/>
              </w:rPr>
              <w:t>执行以下语句，结果如何？为什么？</w:t>
            </w:r>
          </w:p>
          <w:p w14:paraId="3C72E2B1" w14:textId="77777777" w:rsidR="00491D62" w:rsidRPr="00415B45" w:rsidRDefault="00491D62" w:rsidP="002227B9">
            <w:pPr>
              <w:rPr>
                <w:bCs/>
                <w:sz w:val="24"/>
              </w:rPr>
            </w:pPr>
            <w:r w:rsidRPr="00491D62">
              <w:rPr>
                <w:rFonts w:hint="eastAsia"/>
                <w:bCs/>
                <w:sz w:val="24"/>
              </w:rPr>
              <w:t>insert into Student values('95021', '</w:t>
            </w:r>
            <w:r w:rsidRPr="00491D62">
              <w:rPr>
                <w:rFonts w:hint="eastAsia"/>
                <w:bCs/>
                <w:sz w:val="24"/>
              </w:rPr>
              <w:t>王二</w:t>
            </w:r>
            <w:r w:rsidRPr="00491D62">
              <w:rPr>
                <w:rFonts w:hint="eastAsia"/>
                <w:bCs/>
                <w:sz w:val="24"/>
              </w:rPr>
              <w:t>', 'M', 12,'IS')</w:t>
            </w:r>
          </w:p>
          <w:p w14:paraId="1E6F62FD" w14:textId="3B657850" w:rsidR="002227B9" w:rsidRDefault="002227B9" w:rsidP="00A04D7C">
            <w:pPr>
              <w:rPr>
                <w:sz w:val="24"/>
              </w:rPr>
            </w:pPr>
          </w:p>
          <w:p w14:paraId="520DCCF4" w14:textId="77777777" w:rsidR="00F92746" w:rsidRPr="001C124A" w:rsidRDefault="00F92746" w:rsidP="00F92746">
            <w:pPr>
              <w:rPr>
                <w:rFonts w:hint="eastAsia"/>
                <w:bCs/>
                <w:color w:val="0070C0"/>
                <w:sz w:val="24"/>
              </w:rPr>
            </w:pPr>
            <w:r w:rsidRPr="001C124A">
              <w:rPr>
                <w:rFonts w:hint="eastAsia"/>
                <w:bCs/>
                <w:color w:val="0070C0"/>
                <w:sz w:val="24"/>
              </w:rPr>
              <w:t>插入失败，因为违反了自定义约束条件：</w:t>
            </w:r>
          </w:p>
          <w:p w14:paraId="58CCDC87" w14:textId="5C62E1EA" w:rsidR="007B7609" w:rsidRDefault="00F92746" w:rsidP="00A04D7C">
            <w:pPr>
              <w:rPr>
                <w:rFonts w:ascii="宋体" w:hAnsi="宋体" w:cs="宋体"/>
                <w:kern w:val="0"/>
                <w:sz w:val="24"/>
                <w:szCs w:val="24"/>
              </w:rPr>
            </w:pPr>
            <w:r w:rsidRPr="003075FD">
              <w:rPr>
                <w:rFonts w:ascii="宋体" w:hAnsi="宋体" w:cs="宋体"/>
                <w:kern w:val="0"/>
                <w:sz w:val="24"/>
                <w:szCs w:val="24"/>
              </w:rPr>
              <w:lastRenderedPageBreak/>
              <w:fldChar w:fldCharType="begin"/>
            </w:r>
            <w:r w:rsidRPr="003075FD">
              <w:rPr>
                <w:rFonts w:ascii="宋体" w:hAnsi="宋体" w:cs="宋体"/>
                <w:kern w:val="0"/>
                <w:sz w:val="24"/>
                <w:szCs w:val="24"/>
              </w:rPr>
              <w:instrText xml:space="preserve"> INCLUDEPICTURE "C:\\Users\\qiziq\\AppData\\Roaming\\Tencent\\Users\\570673784\\TIM\\WinTemp\\RichOle\\C28C`_NXM%)%UZQ9GXWZSHY.png" \* MERGEFORMATINET </w:instrText>
            </w:r>
            <w:r w:rsidRPr="003075FD">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"C:\\Users\\qiziq\\AppData\\Roaming\\Tencent\\Users\\570673784\\TIM\\WinTemp\\RichOle\\C28C`_NXM%)%UZQ9GXWZSHY.png" \* MERGEFORMATINET </w:instrText>
            </w:r>
            <w:r>
              <w:rPr>
                <w:rFonts w:ascii="宋体" w:hAnsi="宋体" w:cs="宋体"/>
                <w:kern w:val="0"/>
                <w:sz w:val="24"/>
                <w:szCs w:val="24"/>
              </w:rPr>
              <w:fldChar w:fldCharType="separate"/>
            </w:r>
            <w:r>
              <w:rPr>
                <w:rFonts w:ascii="宋体" w:hAnsi="宋体" w:cs="宋体"/>
                <w:kern w:val="0"/>
                <w:sz w:val="24"/>
                <w:szCs w:val="24"/>
              </w:rPr>
              <w:pict w14:anchorId="610A52C3">
                <v:shape id="_x0000_i1053" type="#_x0000_t75" style="width:322.5pt;height:83pt">
                  <v:imagedata r:id="rId27" r:href="rId28"/>
                </v:shape>
              </w:pict>
            </w:r>
            <w:r>
              <w:rPr>
                <w:rFonts w:ascii="宋体" w:hAnsi="宋体" w:cs="宋体"/>
                <w:kern w:val="0"/>
                <w:sz w:val="24"/>
                <w:szCs w:val="24"/>
              </w:rPr>
              <w:fldChar w:fldCharType="end"/>
            </w:r>
            <w:r w:rsidRPr="003075FD">
              <w:rPr>
                <w:rFonts w:ascii="宋体" w:hAnsi="宋体" w:cs="宋体"/>
                <w:kern w:val="0"/>
                <w:sz w:val="24"/>
                <w:szCs w:val="24"/>
              </w:rPr>
              <w:fldChar w:fldCharType="end"/>
            </w:r>
          </w:p>
          <w:p w14:paraId="5881B7F5" w14:textId="219679BF" w:rsidR="00F92746" w:rsidRPr="00F92746" w:rsidRDefault="00F92746" w:rsidP="00A04D7C">
            <w:pPr>
              <w:rPr>
                <w:sz w:val="24"/>
              </w:rPr>
            </w:pPr>
            <w:r w:rsidRPr="003075FD">
              <w:rPr>
                <w:rFonts w:ascii="宋体" w:hAnsi="宋体" w:cs="宋体"/>
                <w:kern w:val="0"/>
                <w:sz w:val="24"/>
                <w:szCs w:val="24"/>
              </w:rPr>
              <w:fldChar w:fldCharType="begin"/>
            </w:r>
            <w:r w:rsidRPr="003075FD">
              <w:rPr>
                <w:rFonts w:ascii="宋体" w:hAnsi="宋体" w:cs="宋体"/>
                <w:kern w:val="0"/>
                <w:sz w:val="24"/>
                <w:szCs w:val="24"/>
              </w:rPr>
              <w:instrText xml:space="preserve"> INCLUDEPICTURE "C:\\Users\\qiziq\\AppData\\Roaming\\Tencent\\Users\\570673784\\TIM\\WinTemp\\RichOle\\~BH@DR}5[7M)J_`J)IU)H25.png" \* MERGEFORMATINET </w:instrText>
            </w:r>
            <w:r w:rsidRPr="003075FD">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"C:\\Users\\qiziq\\AppData\\Roaming\\Tencent\\Users\\570673784\\TIM\\WinTemp\\RichOle\\~BH@DR}5[7M)J_`J)IU)H25.png" \* MERGEFORMATINET </w:instrText>
            </w:r>
            <w:r>
              <w:rPr>
                <w:rFonts w:ascii="宋体" w:hAnsi="宋体" w:cs="宋体"/>
                <w:kern w:val="0"/>
                <w:sz w:val="24"/>
                <w:szCs w:val="24"/>
              </w:rPr>
              <w:fldChar w:fldCharType="separate"/>
            </w:r>
            <w:r>
              <w:rPr>
                <w:rFonts w:ascii="宋体" w:hAnsi="宋体" w:cs="宋体"/>
                <w:kern w:val="0"/>
                <w:sz w:val="24"/>
                <w:szCs w:val="24"/>
              </w:rPr>
              <w:pict w14:anchorId="037B05B4">
                <v:shape id="_x0000_i1056" type="#_x0000_t75" style="width:443.5pt;height:102pt">
                  <v:imagedata r:id="rId29" r:href="rId30"/>
                </v:shape>
              </w:pict>
            </w:r>
            <w:r>
              <w:rPr>
                <w:rFonts w:ascii="宋体" w:hAnsi="宋体" w:cs="宋体"/>
                <w:kern w:val="0"/>
                <w:sz w:val="24"/>
                <w:szCs w:val="24"/>
              </w:rPr>
              <w:fldChar w:fldCharType="end"/>
            </w:r>
            <w:r w:rsidRPr="003075FD">
              <w:rPr>
                <w:rFonts w:ascii="宋体" w:hAnsi="宋体" w:cs="宋体"/>
                <w:kern w:val="0"/>
                <w:sz w:val="24"/>
                <w:szCs w:val="24"/>
              </w:rPr>
              <w:fldChar w:fldCharType="end"/>
            </w:r>
          </w:p>
          <w:p w14:paraId="38E8B252" w14:textId="77777777" w:rsidR="00F92746" w:rsidRPr="00415B45" w:rsidRDefault="00F92746" w:rsidP="00A04D7C">
            <w:pPr>
              <w:rPr>
                <w:rFonts w:hint="eastAsia"/>
                <w:sz w:val="24"/>
              </w:rPr>
            </w:pPr>
          </w:p>
          <w:p w14:paraId="323550B6" w14:textId="77777777" w:rsidR="002227B9" w:rsidRPr="00415B45" w:rsidRDefault="002227B9" w:rsidP="002227B9">
            <w:pPr>
              <w:rPr>
                <w:rFonts w:ascii="宋体"/>
                <w:sz w:val="24"/>
              </w:rPr>
            </w:pPr>
            <w:r w:rsidRPr="00415B45">
              <w:rPr>
                <w:rFonts w:ascii="宋体" w:hint="eastAsia"/>
                <w:sz w:val="24"/>
              </w:rPr>
              <w:t>4）关系模式定义语句联系</w:t>
            </w:r>
          </w:p>
          <w:p w14:paraId="426636ED" w14:textId="77777777" w:rsidR="002227B9" w:rsidRPr="00374394" w:rsidRDefault="002227B9" w:rsidP="00A04D7C">
            <w:pPr>
              <w:rPr>
                <w:rFonts w:ascii="宋体"/>
                <w:sz w:val="24"/>
              </w:rPr>
            </w:pPr>
            <w:r w:rsidRPr="00374394">
              <w:rPr>
                <w:rFonts w:ascii="宋体" w:hint="eastAsia"/>
                <w:sz w:val="24"/>
              </w:rPr>
              <w:t>编写创建选课关系表SC（Sno,Cno,Grade），要求添加主键和外键，相关SQL语句如何编写？</w:t>
            </w:r>
          </w:p>
          <w:p w14:paraId="6655EFA5" w14:textId="77777777" w:rsidR="00374394" w:rsidRPr="00374394" w:rsidRDefault="00374394" w:rsidP="00374394">
            <w:pPr>
              <w:rPr>
                <w:color w:val="FF0000"/>
                <w:sz w:val="24"/>
              </w:rPr>
            </w:pPr>
            <w:r w:rsidRPr="00374394">
              <w:rPr>
                <w:color w:val="FF0000"/>
                <w:sz w:val="24"/>
              </w:rPr>
              <w:t>create table SC (</w:t>
            </w:r>
          </w:p>
          <w:p w14:paraId="09D78D13" w14:textId="77777777" w:rsidR="00374394" w:rsidRPr="00374394" w:rsidRDefault="00374394" w:rsidP="00374394">
            <w:pPr>
              <w:rPr>
                <w:color w:val="FF0000"/>
                <w:sz w:val="24"/>
              </w:rPr>
            </w:pPr>
            <w:r w:rsidRPr="00374394">
              <w:rPr>
                <w:color w:val="FF0000"/>
                <w:sz w:val="24"/>
              </w:rPr>
              <w:t xml:space="preserve">Sno </w:t>
            </w:r>
            <w:r w:rsidR="0076128F" w:rsidRPr="00374394">
              <w:rPr>
                <w:color w:val="FF0000"/>
                <w:sz w:val="24"/>
              </w:rPr>
              <w:t>VARCHAR (</w:t>
            </w:r>
            <w:r w:rsidRPr="00374394">
              <w:rPr>
                <w:color w:val="FF0000"/>
                <w:sz w:val="24"/>
              </w:rPr>
              <w:t>20),</w:t>
            </w:r>
          </w:p>
          <w:p w14:paraId="2D4BB63E" w14:textId="77777777" w:rsidR="00374394" w:rsidRPr="00374394" w:rsidRDefault="00374394" w:rsidP="00374394">
            <w:pPr>
              <w:rPr>
                <w:color w:val="FF0000"/>
                <w:sz w:val="24"/>
              </w:rPr>
            </w:pPr>
            <w:r w:rsidRPr="00374394">
              <w:rPr>
                <w:color w:val="FF0000"/>
                <w:sz w:val="24"/>
              </w:rPr>
              <w:t>Cno VARCHAR(10),</w:t>
            </w:r>
          </w:p>
          <w:p w14:paraId="4C9B4609" w14:textId="77777777" w:rsidR="00374394" w:rsidRPr="00374394" w:rsidRDefault="00374394" w:rsidP="00374394">
            <w:pPr>
              <w:rPr>
                <w:color w:val="FF0000"/>
                <w:sz w:val="24"/>
              </w:rPr>
            </w:pPr>
            <w:r w:rsidRPr="00374394">
              <w:rPr>
                <w:color w:val="FF0000"/>
                <w:sz w:val="24"/>
              </w:rPr>
              <w:t>Grade integer,</w:t>
            </w:r>
          </w:p>
          <w:p w14:paraId="7BDA951E" w14:textId="77777777" w:rsidR="00374394" w:rsidRPr="00374394" w:rsidRDefault="00374394" w:rsidP="00374394">
            <w:pPr>
              <w:rPr>
                <w:color w:val="FF0000"/>
                <w:sz w:val="24"/>
              </w:rPr>
            </w:pPr>
            <w:r w:rsidRPr="00374394">
              <w:rPr>
                <w:bCs/>
                <w:color w:val="FF0000"/>
                <w:sz w:val="24"/>
              </w:rPr>
              <w:t>primary key</w:t>
            </w:r>
            <w:r w:rsidRPr="00374394">
              <w:rPr>
                <w:rFonts w:hint="eastAsia"/>
                <w:bCs/>
                <w:color w:val="FF0000"/>
                <w:sz w:val="24"/>
              </w:rPr>
              <w:t xml:space="preserve"> </w:t>
            </w:r>
            <w:r w:rsidRPr="00374394">
              <w:rPr>
                <w:color w:val="FF0000"/>
                <w:sz w:val="24"/>
              </w:rPr>
              <w:t>(</w:t>
            </w:r>
            <w:r w:rsidR="006F46D7" w:rsidRPr="00374394">
              <w:rPr>
                <w:color w:val="FF0000"/>
                <w:sz w:val="24"/>
              </w:rPr>
              <w:t>Sno, Cno</w:t>
            </w:r>
            <w:r w:rsidRPr="00374394">
              <w:rPr>
                <w:color w:val="FF0000"/>
                <w:sz w:val="24"/>
              </w:rPr>
              <w:t>)</w:t>
            </w:r>
            <w:r w:rsidRPr="00374394">
              <w:rPr>
                <w:rFonts w:hint="eastAsia"/>
                <w:color w:val="FF0000"/>
                <w:sz w:val="24"/>
              </w:rPr>
              <w:t>,</w:t>
            </w:r>
          </w:p>
          <w:p w14:paraId="0B97958A" w14:textId="77777777" w:rsidR="00374394" w:rsidRPr="00374394" w:rsidRDefault="00374394" w:rsidP="00374394">
            <w:pPr>
              <w:rPr>
                <w:color w:val="FF0000"/>
                <w:sz w:val="24"/>
              </w:rPr>
            </w:pPr>
            <w:r w:rsidRPr="00374394">
              <w:rPr>
                <w:color w:val="FF0000"/>
                <w:sz w:val="24"/>
              </w:rPr>
              <w:t xml:space="preserve">FOREIGN KEY (Cno) REFERENCES </w:t>
            </w:r>
            <w:r w:rsidR="006F46D7" w:rsidRPr="00374394">
              <w:rPr>
                <w:color w:val="FF0000"/>
                <w:sz w:val="24"/>
              </w:rPr>
              <w:t>Course (</w:t>
            </w:r>
            <w:r w:rsidRPr="00374394">
              <w:rPr>
                <w:color w:val="FF0000"/>
                <w:sz w:val="24"/>
              </w:rPr>
              <w:t>Cno),</w:t>
            </w:r>
          </w:p>
          <w:p w14:paraId="51508980" w14:textId="77777777" w:rsidR="002227B9" w:rsidRPr="00374394" w:rsidRDefault="00374394" w:rsidP="00374394">
            <w:pPr>
              <w:rPr>
                <w:color w:val="FF0000"/>
                <w:sz w:val="24"/>
              </w:rPr>
            </w:pPr>
            <w:r w:rsidRPr="00374394">
              <w:rPr>
                <w:color w:val="FF0000"/>
                <w:sz w:val="24"/>
              </w:rPr>
              <w:t xml:space="preserve">FOREIGN KEY (Sno) REFERENCES </w:t>
            </w:r>
            <w:r w:rsidR="006F46D7" w:rsidRPr="00374394">
              <w:rPr>
                <w:color w:val="FF0000"/>
                <w:sz w:val="24"/>
              </w:rPr>
              <w:t>Student (</w:t>
            </w:r>
            <w:r w:rsidRPr="00374394">
              <w:rPr>
                <w:color w:val="FF0000"/>
                <w:sz w:val="24"/>
              </w:rPr>
              <w:t>Sno))</w:t>
            </w:r>
          </w:p>
          <w:p w14:paraId="19B7E073" w14:textId="77777777" w:rsidR="002227B9" w:rsidRPr="00415B45" w:rsidRDefault="00491D62" w:rsidP="00A04D7C">
            <w:pPr>
              <w:rPr>
                <w:sz w:val="24"/>
              </w:rPr>
            </w:pPr>
            <w:r>
              <w:rPr>
                <w:rFonts w:hint="eastAsia"/>
                <w:noProof/>
                <w:sz w:val="24"/>
              </w:rPr>
              <w:drawing>
                <wp:inline distT="0" distB="0" distL="0" distR="0" wp14:anchorId="7F26E2E6" wp14:editId="11DB85B2">
                  <wp:extent cx="3286584" cy="1000265"/>
                  <wp:effectExtent l="0" t="0" r="0" b="9525"/>
                  <wp:docPr id="263" name="图片 26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A2C6907.tmp"/>
                          <pic:cNvPicPr/>
                        </pic:nvPicPr>
                        <pic:blipFill>
                          <a:blip r:embed="rId31">
                            <a:extLst>
                              <a:ext uri="{28A0092B-C50C-407E-A947-70E740481C1C}">
                                <a14:useLocalDpi xmlns:a14="http://schemas.microsoft.com/office/drawing/2010/main" val="0"/>
                              </a:ext>
                            </a:extLst>
                          </a:blip>
                          <a:stretch>
                            <a:fillRect/>
                          </a:stretch>
                        </pic:blipFill>
                        <pic:spPr>
                          <a:xfrm>
                            <a:off x="0" y="0"/>
                            <a:ext cx="3286584" cy="1000265"/>
                          </a:xfrm>
                          <a:prstGeom prst="rect">
                            <a:avLst/>
                          </a:prstGeom>
                        </pic:spPr>
                      </pic:pic>
                    </a:graphicData>
                  </a:graphic>
                </wp:inline>
              </w:drawing>
            </w:r>
          </w:p>
          <w:p w14:paraId="3E2A534D" w14:textId="77777777" w:rsidR="002227B9" w:rsidRPr="00415B45" w:rsidRDefault="002227B9" w:rsidP="00A04D7C">
            <w:pPr>
              <w:rPr>
                <w:sz w:val="24"/>
              </w:rPr>
            </w:pPr>
          </w:p>
          <w:p w14:paraId="78CA7B4C" w14:textId="77777777" w:rsidR="00A04D7C" w:rsidRPr="00415B45" w:rsidRDefault="00A04D7C" w:rsidP="00A04D7C">
            <w:pPr>
              <w:rPr>
                <w:sz w:val="24"/>
              </w:rPr>
            </w:pPr>
          </w:p>
        </w:tc>
      </w:tr>
      <w:tr w:rsidR="00A04D7C" w:rsidRPr="00415B45" w14:paraId="674FEDD3" w14:textId="77777777" w:rsidTr="00415B45">
        <w:tc>
          <w:tcPr>
            <w:tcW w:w="8522" w:type="dxa"/>
            <w:gridSpan w:val="5"/>
          </w:tcPr>
          <w:p w14:paraId="489B6D1E" w14:textId="77777777" w:rsidR="00F92746" w:rsidRPr="00415B45" w:rsidRDefault="00F92746" w:rsidP="00F92746">
            <w:pPr>
              <w:rPr>
                <w:rFonts w:hint="eastAsia"/>
                <w:sz w:val="24"/>
              </w:rPr>
            </w:pPr>
            <w:r w:rsidRPr="00415B45">
              <w:rPr>
                <w:rFonts w:hint="eastAsia"/>
                <w:sz w:val="24"/>
              </w:rPr>
              <w:lastRenderedPageBreak/>
              <w:t>实验总结：</w:t>
            </w:r>
          </w:p>
          <w:p w14:paraId="0DB5E1C8" w14:textId="77777777" w:rsidR="00F92746" w:rsidRDefault="00F92746" w:rsidP="00F92746">
            <w:pPr>
              <w:rPr>
                <w:sz w:val="24"/>
              </w:rPr>
            </w:pPr>
            <w:r w:rsidRPr="00415B45">
              <w:rPr>
                <w:rFonts w:hint="eastAsia"/>
                <w:sz w:val="24"/>
              </w:rPr>
              <w:t xml:space="preserve">1 </w:t>
            </w:r>
            <w:r w:rsidRPr="00415B45">
              <w:rPr>
                <w:rFonts w:hint="eastAsia"/>
                <w:sz w:val="24"/>
              </w:rPr>
              <w:t>实验中遇到的难点有哪些？</w:t>
            </w:r>
          </w:p>
          <w:p w14:paraId="15A36CE2" w14:textId="77777777" w:rsidR="00F92746" w:rsidRDefault="00F92746" w:rsidP="00F92746">
            <w:pPr>
              <w:rPr>
                <w:sz w:val="24"/>
              </w:rPr>
            </w:pPr>
          </w:p>
          <w:p w14:paraId="3994C88F" w14:textId="77777777" w:rsidR="00F92746" w:rsidRPr="00415B45" w:rsidRDefault="00F92746" w:rsidP="00F92746">
            <w:pPr>
              <w:rPr>
                <w:rFonts w:hint="eastAsia"/>
                <w:sz w:val="24"/>
              </w:rPr>
            </w:pPr>
            <w:r>
              <w:rPr>
                <w:rFonts w:hint="eastAsia"/>
                <w:sz w:val="24"/>
              </w:rPr>
              <w:t>难点主要在不熟悉</w:t>
            </w:r>
            <w:r>
              <w:rPr>
                <w:rFonts w:hint="eastAsia"/>
                <w:sz w:val="24"/>
              </w:rPr>
              <w:t>P</w:t>
            </w:r>
            <w:r>
              <w:rPr>
                <w:sz w:val="24"/>
              </w:rPr>
              <w:t>ostgreSQL</w:t>
            </w:r>
            <w:r>
              <w:rPr>
                <w:rFonts w:hint="eastAsia"/>
                <w:sz w:val="24"/>
              </w:rPr>
              <w:t>的一些操作，之前习惯了</w:t>
            </w:r>
            <w:r>
              <w:rPr>
                <w:rFonts w:hint="eastAsia"/>
                <w:sz w:val="24"/>
              </w:rPr>
              <w:t>MySQL</w:t>
            </w:r>
            <w:r>
              <w:rPr>
                <w:rFonts w:hint="eastAsia"/>
                <w:sz w:val="24"/>
              </w:rPr>
              <w:t>，大部分操作是一样的，有很少的一部分不同，另外就是对图形化操作很不习惯。</w:t>
            </w:r>
          </w:p>
          <w:p w14:paraId="1BDEE11B" w14:textId="77777777" w:rsidR="00F92746" w:rsidRDefault="00F92746" w:rsidP="00F92746">
            <w:pPr>
              <w:rPr>
                <w:sz w:val="24"/>
              </w:rPr>
            </w:pPr>
          </w:p>
          <w:p w14:paraId="506E8367" w14:textId="77777777" w:rsidR="00F92746" w:rsidRDefault="00F92746" w:rsidP="00F92746">
            <w:pPr>
              <w:rPr>
                <w:sz w:val="24"/>
              </w:rPr>
            </w:pPr>
            <w:r w:rsidRPr="00415B45">
              <w:rPr>
                <w:rFonts w:hint="eastAsia"/>
                <w:sz w:val="24"/>
              </w:rPr>
              <w:t xml:space="preserve">2 </w:t>
            </w:r>
            <w:r w:rsidRPr="00415B45">
              <w:rPr>
                <w:rFonts w:hint="eastAsia"/>
                <w:sz w:val="24"/>
              </w:rPr>
              <w:t>实验自我评价。</w:t>
            </w:r>
          </w:p>
          <w:p w14:paraId="3AB3E1E8" w14:textId="77777777" w:rsidR="00F92746" w:rsidRDefault="00F92746" w:rsidP="00F92746">
            <w:pPr>
              <w:rPr>
                <w:sz w:val="24"/>
              </w:rPr>
            </w:pPr>
          </w:p>
          <w:p w14:paraId="21EE52CE" w14:textId="77777777" w:rsidR="00F92746" w:rsidRPr="00415B45" w:rsidRDefault="00F92746" w:rsidP="00F92746">
            <w:pPr>
              <w:rPr>
                <w:rFonts w:hint="eastAsia"/>
                <w:sz w:val="24"/>
              </w:rPr>
            </w:pPr>
            <w:r>
              <w:rPr>
                <w:rFonts w:hint="eastAsia"/>
                <w:sz w:val="24"/>
              </w:rPr>
              <w:t>在本次实验中，熟悉了</w:t>
            </w:r>
            <w:r>
              <w:rPr>
                <w:rFonts w:hint="eastAsia"/>
                <w:sz w:val="24"/>
              </w:rPr>
              <w:t>P</w:t>
            </w:r>
            <w:r>
              <w:rPr>
                <w:sz w:val="24"/>
              </w:rPr>
              <w:t>ostgreSQL</w:t>
            </w:r>
            <w:r>
              <w:rPr>
                <w:rFonts w:hint="eastAsia"/>
                <w:sz w:val="24"/>
              </w:rPr>
              <w:t>的图形化和命令行操作，整个过程比较顺利。</w:t>
            </w:r>
          </w:p>
          <w:p w14:paraId="10CB6E37" w14:textId="77777777" w:rsidR="00A04D7C" w:rsidRPr="00F92746" w:rsidRDefault="00A04D7C" w:rsidP="00415B45">
            <w:pPr>
              <w:rPr>
                <w:sz w:val="24"/>
              </w:rPr>
            </w:pPr>
          </w:p>
        </w:tc>
      </w:tr>
    </w:tbl>
    <w:p w14:paraId="3638CA0C" w14:textId="77777777" w:rsidR="00F92746" w:rsidRDefault="00F92746" w:rsidP="00F92746"/>
    <w:p w14:paraId="533ECD21" w14:textId="77777777" w:rsidR="00F92746" w:rsidRDefault="00F92746" w:rsidP="00F92746"/>
    <w:p w14:paraId="4053975D" w14:textId="77777777" w:rsidR="00F92746" w:rsidRDefault="00F92746" w:rsidP="00F92746"/>
    <w:p w14:paraId="466BF221" w14:textId="2B503D7C" w:rsidR="00A42EC9" w:rsidRDefault="002D13CE" w:rsidP="00A42EC9">
      <w:pPr>
        <w:ind w:firstLine="238"/>
        <w:outlineLvl w:val="2"/>
        <w:rPr>
          <w:sz w:val="24"/>
        </w:rPr>
      </w:pPr>
      <w:r w:rsidRPr="00415B45">
        <w:rPr>
          <w:rFonts w:hint="eastAsia"/>
          <w:sz w:val="24"/>
        </w:rPr>
        <w:t>实验报告</w:t>
      </w:r>
      <w:r w:rsidRPr="00415B45">
        <w:rPr>
          <w:rFonts w:hint="eastAsia"/>
          <w:sz w:val="24"/>
        </w:rPr>
        <w:t>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gridCol w:w="1701"/>
        <w:gridCol w:w="850"/>
        <w:gridCol w:w="1468"/>
      </w:tblGrid>
      <w:tr w:rsidR="00A42EC9" w:rsidRPr="00415B45" w14:paraId="1DD1A778" w14:textId="77777777" w:rsidTr="00415B45">
        <w:tc>
          <w:tcPr>
            <w:tcW w:w="8522" w:type="dxa"/>
            <w:gridSpan w:val="5"/>
          </w:tcPr>
          <w:p w14:paraId="3634ACB0" w14:textId="77777777" w:rsidR="00A42EC9" w:rsidRPr="00415B45" w:rsidRDefault="00A42EC9" w:rsidP="00415B45">
            <w:pPr>
              <w:jc w:val="center"/>
              <w:rPr>
                <w:sz w:val="24"/>
              </w:rPr>
            </w:pPr>
            <w:r w:rsidRPr="00415B45">
              <w:rPr>
                <w:rFonts w:hint="eastAsia"/>
                <w:sz w:val="24"/>
              </w:rPr>
              <w:t>实验报告</w:t>
            </w:r>
            <w:r w:rsidRPr="00415B45">
              <w:rPr>
                <w:rFonts w:hint="eastAsia"/>
                <w:sz w:val="24"/>
              </w:rPr>
              <w:t>1.</w:t>
            </w:r>
            <w:r w:rsidR="00F063F7" w:rsidRPr="00415B45">
              <w:rPr>
                <w:rFonts w:hint="eastAsia"/>
                <w:sz w:val="24"/>
              </w:rPr>
              <w:t>3</w:t>
            </w:r>
          </w:p>
        </w:tc>
      </w:tr>
      <w:tr w:rsidR="00B802AA" w:rsidRPr="00415B45" w14:paraId="28E71B2E" w14:textId="77777777" w:rsidTr="00415B45">
        <w:tc>
          <w:tcPr>
            <w:tcW w:w="3794" w:type="dxa"/>
            <w:vMerge w:val="restart"/>
          </w:tcPr>
          <w:p w14:paraId="0F125DAB" w14:textId="77A35AF0" w:rsidR="00B802AA" w:rsidRPr="00415B45" w:rsidRDefault="00B802AA" w:rsidP="00B802AA">
            <w:pPr>
              <w:rPr>
                <w:sz w:val="24"/>
              </w:rPr>
            </w:pPr>
            <w:r w:rsidRPr="00415B45">
              <w:rPr>
                <w:rFonts w:hint="eastAsia"/>
                <w:sz w:val="24"/>
              </w:rPr>
              <w:t>题目：</w:t>
            </w:r>
            <w:r>
              <w:rPr>
                <w:rFonts w:hint="eastAsia"/>
                <w:sz w:val="24"/>
              </w:rPr>
              <w:t>TPC-H</w:t>
            </w:r>
            <w:r>
              <w:rPr>
                <w:rFonts w:hint="eastAsia"/>
                <w:sz w:val="24"/>
              </w:rPr>
              <w:t>数据库创建于数据导</w:t>
            </w:r>
            <w:r>
              <w:rPr>
                <w:rFonts w:hint="eastAsia"/>
                <w:sz w:val="24"/>
              </w:rPr>
              <w:lastRenderedPageBreak/>
              <w:t>入</w:t>
            </w:r>
          </w:p>
        </w:tc>
        <w:tc>
          <w:tcPr>
            <w:tcW w:w="709" w:type="dxa"/>
          </w:tcPr>
          <w:p w14:paraId="4EA03001" w14:textId="6EB09998" w:rsidR="00B802AA" w:rsidRPr="00415B45" w:rsidRDefault="00B802AA" w:rsidP="00B802AA">
            <w:pPr>
              <w:rPr>
                <w:sz w:val="24"/>
              </w:rPr>
            </w:pPr>
            <w:r w:rsidRPr="00415B45">
              <w:rPr>
                <w:rFonts w:hint="eastAsia"/>
                <w:sz w:val="24"/>
              </w:rPr>
              <w:lastRenderedPageBreak/>
              <w:t>姓名</w:t>
            </w:r>
          </w:p>
        </w:tc>
        <w:tc>
          <w:tcPr>
            <w:tcW w:w="1701" w:type="dxa"/>
          </w:tcPr>
          <w:p w14:paraId="725E69C1" w14:textId="3432B05D" w:rsidR="00B802AA" w:rsidRPr="00415B45" w:rsidRDefault="00B802AA" w:rsidP="00B802AA">
            <w:pPr>
              <w:rPr>
                <w:sz w:val="24"/>
              </w:rPr>
            </w:pPr>
            <w:r>
              <w:rPr>
                <w:rFonts w:hint="eastAsia"/>
                <w:sz w:val="24"/>
              </w:rPr>
              <w:t>戚子强</w:t>
            </w:r>
          </w:p>
        </w:tc>
        <w:tc>
          <w:tcPr>
            <w:tcW w:w="850" w:type="dxa"/>
          </w:tcPr>
          <w:p w14:paraId="2B0C17B0" w14:textId="2397B623" w:rsidR="00B802AA" w:rsidRPr="00415B45" w:rsidRDefault="00B802AA" w:rsidP="00B802AA">
            <w:pPr>
              <w:rPr>
                <w:sz w:val="24"/>
              </w:rPr>
            </w:pPr>
            <w:r w:rsidRPr="00415B45">
              <w:rPr>
                <w:rFonts w:hint="eastAsia"/>
                <w:sz w:val="24"/>
              </w:rPr>
              <w:t>班级</w:t>
            </w:r>
          </w:p>
        </w:tc>
        <w:tc>
          <w:tcPr>
            <w:tcW w:w="1468" w:type="dxa"/>
          </w:tcPr>
          <w:p w14:paraId="09F5771C" w14:textId="5C1A2A44" w:rsidR="00B802AA" w:rsidRPr="00415B45" w:rsidRDefault="00B802AA" w:rsidP="00B802AA">
            <w:pPr>
              <w:rPr>
                <w:sz w:val="24"/>
              </w:rPr>
            </w:pPr>
            <w:r>
              <w:rPr>
                <w:rFonts w:hint="eastAsia"/>
                <w:sz w:val="24"/>
              </w:rPr>
              <w:t>计算机</w:t>
            </w:r>
            <w:r>
              <w:rPr>
                <w:rFonts w:hint="eastAsia"/>
                <w:sz w:val="24"/>
              </w:rPr>
              <w:t>1606</w:t>
            </w:r>
          </w:p>
        </w:tc>
      </w:tr>
      <w:tr w:rsidR="00B802AA" w:rsidRPr="00415B45" w14:paraId="1A450CED" w14:textId="77777777" w:rsidTr="00415B45">
        <w:tc>
          <w:tcPr>
            <w:tcW w:w="3794" w:type="dxa"/>
            <w:vMerge/>
          </w:tcPr>
          <w:p w14:paraId="450A7B6B" w14:textId="77777777" w:rsidR="00B802AA" w:rsidRPr="00415B45" w:rsidRDefault="00B802AA" w:rsidP="00B802AA">
            <w:pPr>
              <w:rPr>
                <w:sz w:val="24"/>
              </w:rPr>
            </w:pPr>
          </w:p>
        </w:tc>
        <w:tc>
          <w:tcPr>
            <w:tcW w:w="709" w:type="dxa"/>
          </w:tcPr>
          <w:p w14:paraId="3E2D8B31" w14:textId="5A042E91" w:rsidR="00B802AA" w:rsidRPr="00415B45" w:rsidRDefault="00B802AA" w:rsidP="00B802AA">
            <w:pPr>
              <w:rPr>
                <w:sz w:val="24"/>
              </w:rPr>
            </w:pPr>
            <w:r w:rsidRPr="00415B45">
              <w:rPr>
                <w:rFonts w:hint="eastAsia"/>
                <w:sz w:val="24"/>
              </w:rPr>
              <w:t>学号</w:t>
            </w:r>
          </w:p>
        </w:tc>
        <w:tc>
          <w:tcPr>
            <w:tcW w:w="1701" w:type="dxa"/>
          </w:tcPr>
          <w:p w14:paraId="7441B00A" w14:textId="2EA43317" w:rsidR="00B802AA" w:rsidRPr="00415B45" w:rsidRDefault="00B802AA" w:rsidP="00B802AA">
            <w:pPr>
              <w:rPr>
                <w:sz w:val="24"/>
              </w:rPr>
            </w:pPr>
            <w:r>
              <w:rPr>
                <w:rFonts w:hint="eastAsia"/>
                <w:sz w:val="24"/>
              </w:rPr>
              <w:t>20164625</w:t>
            </w:r>
          </w:p>
        </w:tc>
        <w:tc>
          <w:tcPr>
            <w:tcW w:w="850" w:type="dxa"/>
          </w:tcPr>
          <w:p w14:paraId="170B564A" w14:textId="40457D90" w:rsidR="00B802AA" w:rsidRPr="00415B45" w:rsidRDefault="00B802AA" w:rsidP="00B802AA">
            <w:pPr>
              <w:rPr>
                <w:sz w:val="24"/>
              </w:rPr>
            </w:pPr>
            <w:r w:rsidRPr="00415B45">
              <w:rPr>
                <w:rFonts w:hint="eastAsia"/>
                <w:sz w:val="24"/>
              </w:rPr>
              <w:t>时间</w:t>
            </w:r>
          </w:p>
        </w:tc>
        <w:tc>
          <w:tcPr>
            <w:tcW w:w="1468" w:type="dxa"/>
          </w:tcPr>
          <w:p w14:paraId="28FA02AA" w14:textId="1753E0C7" w:rsidR="00B802AA" w:rsidRPr="00415B45" w:rsidRDefault="00B802AA" w:rsidP="00B802AA">
            <w:pPr>
              <w:rPr>
                <w:sz w:val="24"/>
              </w:rPr>
            </w:pPr>
            <w:r>
              <w:rPr>
                <w:rFonts w:hint="eastAsia"/>
                <w:sz w:val="24"/>
              </w:rPr>
              <w:t>2019.5.10</w:t>
            </w:r>
          </w:p>
        </w:tc>
      </w:tr>
      <w:tr w:rsidR="00A42EC9" w:rsidRPr="00415B45" w14:paraId="496D6320" w14:textId="77777777" w:rsidTr="00415B45">
        <w:tc>
          <w:tcPr>
            <w:tcW w:w="8522" w:type="dxa"/>
            <w:gridSpan w:val="5"/>
          </w:tcPr>
          <w:p w14:paraId="660D996A" w14:textId="77777777" w:rsidR="00AC0EA5" w:rsidRDefault="00F063F7" w:rsidP="00415B45">
            <w:pPr>
              <w:rPr>
                <w:sz w:val="24"/>
              </w:rPr>
            </w:pPr>
            <w:r w:rsidRPr="00415B45">
              <w:rPr>
                <w:rFonts w:hint="eastAsia"/>
                <w:sz w:val="24"/>
              </w:rPr>
              <w:t>1</w:t>
            </w:r>
            <w:r w:rsidR="00AC0EA5">
              <w:rPr>
                <w:rFonts w:hint="eastAsia"/>
                <w:sz w:val="24"/>
              </w:rPr>
              <w:t>创建</w:t>
            </w:r>
            <w:r w:rsidR="00AC0EA5">
              <w:rPr>
                <w:rFonts w:hint="eastAsia"/>
                <w:sz w:val="24"/>
              </w:rPr>
              <w:t>TPC-H</w:t>
            </w:r>
            <w:r w:rsidR="00AC0EA5">
              <w:rPr>
                <w:rFonts w:hint="eastAsia"/>
                <w:sz w:val="24"/>
              </w:rPr>
              <w:t>数据库</w:t>
            </w:r>
          </w:p>
          <w:p w14:paraId="32C375FD" w14:textId="77777777" w:rsidR="00AC0EA5" w:rsidRDefault="00F62AC3" w:rsidP="00415B45">
            <w:pPr>
              <w:rPr>
                <w:sz w:val="24"/>
              </w:rPr>
            </w:pPr>
            <w:r>
              <w:rPr>
                <w:rFonts w:hint="eastAsia"/>
                <w:sz w:val="24"/>
              </w:rPr>
              <w:t>参考</w:t>
            </w:r>
            <w:r w:rsidR="00B87634">
              <w:rPr>
                <w:rFonts w:hint="eastAsia"/>
                <w:sz w:val="24"/>
              </w:rPr>
              <w:t>步骤</w:t>
            </w:r>
            <w:r>
              <w:rPr>
                <w:rFonts w:hint="eastAsia"/>
                <w:sz w:val="24"/>
              </w:rPr>
              <w:t>：</w:t>
            </w:r>
          </w:p>
          <w:p w14:paraId="0F9235C4" w14:textId="77777777" w:rsidR="00B87634" w:rsidRDefault="00B87634" w:rsidP="00415B45">
            <w:pPr>
              <w:rPr>
                <w:sz w:val="24"/>
              </w:rPr>
            </w:pPr>
            <w:r>
              <w:rPr>
                <w:rFonts w:hint="eastAsia"/>
                <w:sz w:val="24"/>
              </w:rPr>
              <w:t>（</w:t>
            </w:r>
            <w:r>
              <w:rPr>
                <w:rFonts w:hint="eastAsia"/>
                <w:sz w:val="24"/>
              </w:rPr>
              <w:t>1</w:t>
            </w:r>
            <w:r>
              <w:rPr>
                <w:rFonts w:hint="eastAsia"/>
                <w:sz w:val="24"/>
              </w:rPr>
              <w:t>）在</w:t>
            </w:r>
            <w:r>
              <w:rPr>
                <w:rFonts w:hint="eastAsia"/>
                <w:sz w:val="24"/>
              </w:rPr>
              <w:t>PostgreSQL</w:t>
            </w:r>
            <w:r>
              <w:rPr>
                <w:rFonts w:hint="eastAsia"/>
                <w:sz w:val="24"/>
              </w:rPr>
              <w:t>中创建数据库</w:t>
            </w:r>
            <w:r>
              <w:rPr>
                <w:rFonts w:hint="eastAsia"/>
                <w:sz w:val="24"/>
              </w:rPr>
              <w:t>TPC</w:t>
            </w:r>
          </w:p>
          <w:p w14:paraId="77256549" w14:textId="77777777" w:rsidR="00B87634" w:rsidRDefault="00B87634" w:rsidP="00415B45">
            <w:pPr>
              <w:rPr>
                <w:sz w:val="24"/>
              </w:rPr>
            </w:pPr>
            <w:r>
              <w:rPr>
                <w:rFonts w:hint="eastAsia"/>
                <w:sz w:val="24"/>
              </w:rPr>
              <w:t>使用具有</w:t>
            </w:r>
            <w:r w:rsidR="00A4770E">
              <w:rPr>
                <w:rFonts w:hint="eastAsia"/>
                <w:sz w:val="24"/>
              </w:rPr>
              <w:t>创建数据库权限的用户登录，创建数据库</w:t>
            </w:r>
          </w:p>
          <w:p w14:paraId="70AB8D7D" w14:textId="77777777" w:rsidR="00F62AC3" w:rsidRDefault="00A4770E" w:rsidP="00415B45">
            <w:pPr>
              <w:rPr>
                <w:sz w:val="24"/>
              </w:rPr>
            </w:pPr>
            <w:r>
              <w:rPr>
                <w:rFonts w:hint="eastAsia"/>
                <w:sz w:val="24"/>
              </w:rPr>
              <w:t>CREATE  DATABASE  TPC</w:t>
            </w:r>
            <w:r w:rsidR="00F62AC3">
              <w:rPr>
                <w:rFonts w:hint="eastAsia"/>
                <w:sz w:val="24"/>
              </w:rPr>
              <w:t>；</w:t>
            </w:r>
          </w:p>
          <w:p w14:paraId="005FEAE0" w14:textId="77777777" w:rsidR="00F62AC3" w:rsidRDefault="00A4770E" w:rsidP="00415B45">
            <w:pPr>
              <w:rPr>
                <w:sz w:val="24"/>
              </w:rPr>
            </w:pPr>
            <w:r>
              <w:rPr>
                <w:rFonts w:hint="eastAsia"/>
                <w:sz w:val="24"/>
              </w:rPr>
              <w:t>（</w:t>
            </w:r>
            <w:r>
              <w:rPr>
                <w:rFonts w:hint="eastAsia"/>
                <w:sz w:val="24"/>
              </w:rPr>
              <w:t>2</w:t>
            </w:r>
            <w:r>
              <w:rPr>
                <w:rFonts w:hint="eastAsia"/>
                <w:sz w:val="24"/>
              </w:rPr>
              <w:t>）在数据库</w:t>
            </w:r>
            <w:r>
              <w:rPr>
                <w:rFonts w:hint="eastAsia"/>
                <w:sz w:val="24"/>
              </w:rPr>
              <w:t>TPC</w:t>
            </w:r>
            <w:r>
              <w:rPr>
                <w:rFonts w:hint="eastAsia"/>
                <w:sz w:val="24"/>
              </w:rPr>
              <w:t>中创建</w:t>
            </w:r>
            <w:r>
              <w:rPr>
                <w:rFonts w:hint="eastAsia"/>
                <w:sz w:val="24"/>
              </w:rPr>
              <w:t>schema</w:t>
            </w:r>
          </w:p>
          <w:p w14:paraId="7AC24D97" w14:textId="77777777" w:rsidR="00A4770E" w:rsidRDefault="00A4770E" w:rsidP="00415B45">
            <w:pPr>
              <w:rPr>
                <w:sz w:val="24"/>
              </w:rPr>
            </w:pPr>
            <w:r>
              <w:rPr>
                <w:rFonts w:hint="eastAsia"/>
                <w:sz w:val="24"/>
              </w:rPr>
              <w:t>创建模式</w:t>
            </w:r>
            <w:r>
              <w:rPr>
                <w:rFonts w:hint="eastAsia"/>
                <w:sz w:val="24"/>
              </w:rPr>
              <w:t>TPCH</w:t>
            </w:r>
          </w:p>
          <w:p w14:paraId="0B279F3C" w14:textId="77777777" w:rsidR="00A4770E" w:rsidRDefault="00A4770E" w:rsidP="00415B45">
            <w:pPr>
              <w:rPr>
                <w:sz w:val="24"/>
              </w:rPr>
            </w:pPr>
            <w:r>
              <w:rPr>
                <w:rFonts w:hint="eastAsia"/>
                <w:sz w:val="24"/>
              </w:rPr>
              <w:t>CREATE  SCHEMA  TPCH</w:t>
            </w:r>
            <w:r>
              <w:rPr>
                <w:rFonts w:hint="eastAsia"/>
                <w:sz w:val="24"/>
              </w:rPr>
              <w:t>；</w:t>
            </w:r>
          </w:p>
          <w:p w14:paraId="0A146896" w14:textId="1061CC35" w:rsidR="009079EE" w:rsidRPr="009079EE" w:rsidRDefault="009079EE" w:rsidP="00415B45">
            <w:pPr>
              <w:rPr>
                <w:sz w:val="24"/>
              </w:rPr>
            </w:pPr>
          </w:p>
          <w:p w14:paraId="4BFD0747" w14:textId="77777777" w:rsidR="001A63FB" w:rsidRPr="001A63FB" w:rsidRDefault="001A63FB" w:rsidP="00415B45">
            <w:pPr>
              <w:rPr>
                <w:color w:val="0070C0"/>
                <w:szCs w:val="21"/>
              </w:rPr>
            </w:pPr>
            <w:r w:rsidRPr="001A63FB">
              <w:rPr>
                <w:rFonts w:hint="eastAsia"/>
                <w:color w:val="0070C0"/>
                <w:szCs w:val="21"/>
              </w:rPr>
              <w:t>注：</w:t>
            </w:r>
            <w:r w:rsidRPr="001A63FB">
              <w:rPr>
                <w:rFonts w:hint="eastAsia"/>
                <w:color w:val="0070C0"/>
                <w:szCs w:val="21"/>
              </w:rPr>
              <w:t>schema</w:t>
            </w:r>
            <w:r w:rsidRPr="001A63FB">
              <w:rPr>
                <w:rFonts w:hint="eastAsia"/>
                <w:color w:val="0070C0"/>
                <w:szCs w:val="21"/>
              </w:rPr>
              <w:t>的作用：</w:t>
            </w:r>
          </w:p>
          <w:p w14:paraId="450CFEE4" w14:textId="77777777" w:rsidR="001A63FB" w:rsidRPr="001A63FB" w:rsidRDefault="001A63FB" w:rsidP="001A63FB">
            <w:pPr>
              <w:numPr>
                <w:ilvl w:val="0"/>
                <w:numId w:val="36"/>
              </w:numPr>
              <w:rPr>
                <w:color w:val="0070C0"/>
                <w:szCs w:val="21"/>
              </w:rPr>
            </w:pPr>
            <w:r w:rsidRPr="001A63FB">
              <w:rPr>
                <w:rFonts w:hint="eastAsia"/>
                <w:color w:val="0070C0"/>
                <w:szCs w:val="21"/>
              </w:rPr>
              <w:t>方便管理多个用户共享一个数据库</w:t>
            </w:r>
            <w:r w:rsidRPr="001A63FB">
              <w:rPr>
                <w:rFonts w:hint="eastAsia"/>
                <w:color w:val="0070C0"/>
                <w:szCs w:val="21"/>
              </w:rPr>
              <w:t>,</w:t>
            </w:r>
            <w:r w:rsidRPr="001A63FB">
              <w:rPr>
                <w:rFonts w:hint="eastAsia"/>
                <w:color w:val="0070C0"/>
                <w:szCs w:val="21"/>
              </w:rPr>
              <w:t>但是又可以互相独立</w:t>
            </w:r>
            <w:r w:rsidRPr="001A63FB">
              <w:rPr>
                <w:rFonts w:hint="eastAsia"/>
                <w:color w:val="0070C0"/>
                <w:szCs w:val="21"/>
              </w:rPr>
              <w:t>.</w:t>
            </w:r>
          </w:p>
          <w:p w14:paraId="1E9B5157" w14:textId="77777777" w:rsidR="001A63FB" w:rsidRPr="001A63FB" w:rsidRDefault="001A63FB" w:rsidP="001A63FB">
            <w:pPr>
              <w:numPr>
                <w:ilvl w:val="0"/>
                <w:numId w:val="36"/>
              </w:numPr>
              <w:rPr>
                <w:color w:val="0070C0"/>
                <w:szCs w:val="21"/>
              </w:rPr>
            </w:pPr>
            <w:r w:rsidRPr="001A63FB">
              <w:rPr>
                <w:rFonts w:hint="eastAsia"/>
                <w:color w:val="0070C0"/>
                <w:szCs w:val="21"/>
              </w:rPr>
              <w:t>方便管理众多对象</w:t>
            </w:r>
            <w:r w:rsidRPr="001A63FB">
              <w:rPr>
                <w:rFonts w:hint="eastAsia"/>
                <w:color w:val="0070C0"/>
                <w:szCs w:val="21"/>
              </w:rPr>
              <w:t>,</w:t>
            </w:r>
            <w:r w:rsidRPr="001A63FB">
              <w:rPr>
                <w:rFonts w:hint="eastAsia"/>
                <w:color w:val="0070C0"/>
                <w:szCs w:val="21"/>
              </w:rPr>
              <w:t>更有逻辑性</w:t>
            </w:r>
          </w:p>
          <w:p w14:paraId="478C2848" w14:textId="77777777" w:rsidR="001A63FB" w:rsidRPr="001A63FB" w:rsidRDefault="001A63FB" w:rsidP="001A63FB">
            <w:pPr>
              <w:numPr>
                <w:ilvl w:val="0"/>
                <w:numId w:val="36"/>
              </w:numPr>
              <w:rPr>
                <w:color w:val="0070C0"/>
                <w:szCs w:val="21"/>
              </w:rPr>
            </w:pPr>
            <w:r w:rsidRPr="001A63FB">
              <w:rPr>
                <w:rFonts w:hint="eastAsia"/>
                <w:color w:val="0070C0"/>
                <w:szCs w:val="21"/>
              </w:rPr>
              <w:t>方便兼容某些第三方应用程序</w:t>
            </w:r>
            <w:r w:rsidRPr="001A63FB">
              <w:rPr>
                <w:rFonts w:hint="eastAsia"/>
                <w:color w:val="0070C0"/>
                <w:szCs w:val="21"/>
              </w:rPr>
              <w:t>,</w:t>
            </w:r>
            <w:r w:rsidRPr="001A63FB">
              <w:rPr>
                <w:rFonts w:hint="eastAsia"/>
                <w:color w:val="0070C0"/>
                <w:szCs w:val="21"/>
              </w:rPr>
              <w:t>创建对象时是有</w:t>
            </w:r>
            <w:r w:rsidRPr="001A63FB">
              <w:rPr>
                <w:rFonts w:hint="eastAsia"/>
                <w:color w:val="0070C0"/>
                <w:szCs w:val="21"/>
              </w:rPr>
              <w:t>schema</w:t>
            </w:r>
            <w:r w:rsidRPr="001A63FB">
              <w:rPr>
                <w:rFonts w:hint="eastAsia"/>
                <w:color w:val="0070C0"/>
                <w:szCs w:val="21"/>
              </w:rPr>
              <w:t>的</w:t>
            </w:r>
          </w:p>
          <w:p w14:paraId="66F23C67" w14:textId="77777777" w:rsidR="001A63FB" w:rsidRPr="001A63FB" w:rsidRDefault="001A63FB" w:rsidP="001A63FB">
            <w:pPr>
              <w:rPr>
                <w:szCs w:val="21"/>
              </w:rPr>
            </w:pPr>
            <w:r w:rsidRPr="001A63FB">
              <w:rPr>
                <w:rFonts w:hint="eastAsia"/>
                <w:color w:val="0070C0"/>
                <w:szCs w:val="21"/>
              </w:rPr>
              <w:t>比如要设计一个复杂系统</w:t>
            </w:r>
            <w:r w:rsidRPr="001A63FB">
              <w:rPr>
                <w:rFonts w:hint="eastAsia"/>
                <w:color w:val="0070C0"/>
                <w:szCs w:val="21"/>
              </w:rPr>
              <w:t>.</w:t>
            </w:r>
            <w:r w:rsidRPr="001A63FB">
              <w:rPr>
                <w:rFonts w:hint="eastAsia"/>
                <w:color w:val="0070C0"/>
                <w:szCs w:val="21"/>
              </w:rPr>
              <w:t>由众多模块构成</w:t>
            </w:r>
            <w:r w:rsidRPr="001A63FB">
              <w:rPr>
                <w:rFonts w:hint="eastAsia"/>
                <w:color w:val="0070C0"/>
                <w:szCs w:val="21"/>
              </w:rPr>
              <w:t>,</w:t>
            </w:r>
            <w:r w:rsidRPr="001A63FB">
              <w:rPr>
                <w:rFonts w:hint="eastAsia"/>
                <w:color w:val="0070C0"/>
                <w:szCs w:val="21"/>
              </w:rPr>
              <w:t>有时候模块间又需要有独立性</w:t>
            </w:r>
            <w:r w:rsidRPr="001A63FB">
              <w:rPr>
                <w:rFonts w:hint="eastAsia"/>
                <w:color w:val="0070C0"/>
                <w:szCs w:val="21"/>
              </w:rPr>
              <w:t>.</w:t>
            </w:r>
            <w:r w:rsidRPr="001A63FB">
              <w:rPr>
                <w:rFonts w:hint="eastAsia"/>
                <w:color w:val="0070C0"/>
                <w:szCs w:val="21"/>
              </w:rPr>
              <w:t>各模块存放单独的数据库显然是不合适的。这时候使用</w:t>
            </w:r>
            <w:r w:rsidRPr="001A63FB">
              <w:rPr>
                <w:rFonts w:hint="eastAsia"/>
                <w:color w:val="0070C0"/>
                <w:szCs w:val="21"/>
              </w:rPr>
              <w:t>schema</w:t>
            </w:r>
            <w:r w:rsidRPr="001A63FB">
              <w:rPr>
                <w:rFonts w:hint="eastAsia"/>
                <w:color w:val="0070C0"/>
                <w:szCs w:val="21"/>
              </w:rPr>
              <w:t>来分类各模块间的对象</w:t>
            </w:r>
            <w:r w:rsidRPr="001A63FB">
              <w:rPr>
                <w:rFonts w:hint="eastAsia"/>
                <w:color w:val="0070C0"/>
                <w:szCs w:val="21"/>
              </w:rPr>
              <w:t>,</w:t>
            </w:r>
            <w:r w:rsidRPr="001A63FB">
              <w:rPr>
                <w:rFonts w:hint="eastAsia"/>
                <w:color w:val="0070C0"/>
                <w:szCs w:val="21"/>
              </w:rPr>
              <w:t>再对用户进行适当的权限控制</w:t>
            </w:r>
            <w:r w:rsidRPr="001A63FB">
              <w:rPr>
                <w:rFonts w:hint="eastAsia"/>
                <w:color w:val="0070C0"/>
                <w:szCs w:val="21"/>
              </w:rPr>
              <w:t>.</w:t>
            </w:r>
            <w:r w:rsidRPr="001A63FB">
              <w:rPr>
                <w:rFonts w:hint="eastAsia"/>
                <w:color w:val="0070C0"/>
                <w:szCs w:val="21"/>
              </w:rPr>
              <w:t>这样逻辑也非常清晰。</w:t>
            </w:r>
          </w:p>
          <w:p w14:paraId="76042AFC" w14:textId="77777777" w:rsidR="001A63FB" w:rsidRDefault="001A63FB" w:rsidP="001A63FB">
            <w:pPr>
              <w:rPr>
                <w:sz w:val="24"/>
              </w:rPr>
            </w:pPr>
          </w:p>
          <w:p w14:paraId="18F1F126" w14:textId="77777777" w:rsidR="00A42EC9" w:rsidRPr="00415B45" w:rsidRDefault="00AC0EA5" w:rsidP="00415B45">
            <w:pPr>
              <w:rPr>
                <w:bCs/>
                <w:sz w:val="24"/>
              </w:rPr>
            </w:pPr>
            <w:r>
              <w:rPr>
                <w:rFonts w:hint="eastAsia"/>
                <w:sz w:val="24"/>
              </w:rPr>
              <w:t>2</w:t>
            </w:r>
            <w:r w:rsidR="00F063F7" w:rsidRPr="00415B45">
              <w:rPr>
                <w:rFonts w:hint="eastAsia"/>
                <w:bCs/>
                <w:sz w:val="24"/>
              </w:rPr>
              <w:t>创建</w:t>
            </w:r>
            <w:r w:rsidR="00F063F7" w:rsidRPr="00415B45">
              <w:rPr>
                <w:rFonts w:hint="eastAsia"/>
                <w:bCs/>
                <w:sz w:val="24"/>
              </w:rPr>
              <w:t>TPC-H</w:t>
            </w:r>
            <w:r w:rsidR="00F063F7" w:rsidRPr="00415B45">
              <w:rPr>
                <w:rFonts w:hint="eastAsia"/>
                <w:bCs/>
                <w:sz w:val="24"/>
              </w:rPr>
              <w:t>基准测试的关系表</w:t>
            </w:r>
          </w:p>
          <w:p w14:paraId="14BCEBFD" w14:textId="77777777" w:rsidR="00F063F7" w:rsidRPr="00415B45" w:rsidRDefault="00F063F7" w:rsidP="00415B45">
            <w:pPr>
              <w:rPr>
                <w:bCs/>
                <w:sz w:val="24"/>
              </w:rPr>
            </w:pPr>
            <w:r w:rsidRPr="00415B45">
              <w:rPr>
                <w:rFonts w:hint="eastAsia"/>
                <w:bCs/>
                <w:sz w:val="24"/>
              </w:rPr>
              <w:t>基于</w:t>
            </w:r>
            <w:r w:rsidRPr="00415B45">
              <w:rPr>
                <w:rFonts w:hint="eastAsia"/>
                <w:bCs/>
                <w:sz w:val="24"/>
              </w:rPr>
              <w:t>TPC-H</w:t>
            </w:r>
            <w:r w:rsidRPr="00415B45">
              <w:rPr>
                <w:rFonts w:hint="eastAsia"/>
                <w:bCs/>
                <w:sz w:val="24"/>
              </w:rPr>
              <w:t>数据模式，结合以下表结构信息，编写建表</w:t>
            </w:r>
            <w:r w:rsidRPr="00415B45">
              <w:rPr>
                <w:rFonts w:hint="eastAsia"/>
                <w:bCs/>
                <w:sz w:val="24"/>
              </w:rPr>
              <w:t>SQL</w:t>
            </w:r>
            <w:r w:rsidRPr="00415B45">
              <w:rPr>
                <w:rFonts w:hint="eastAsia"/>
                <w:bCs/>
                <w:sz w:val="24"/>
              </w:rPr>
              <w:t>语句，创建关系表</w:t>
            </w:r>
          </w:p>
          <w:p w14:paraId="2EB610B1" w14:textId="77777777" w:rsidR="00F063F7" w:rsidRPr="00415B45" w:rsidRDefault="00232E80" w:rsidP="00F063F7">
            <w:pPr>
              <w:rPr>
                <w:b/>
                <w:bCs/>
                <w:sz w:val="24"/>
              </w:rPr>
            </w:pPr>
            <w:r>
              <w:rPr>
                <w:rFonts w:hint="eastAsia"/>
                <w:b/>
                <w:bCs/>
                <w:sz w:val="24"/>
              </w:rPr>
              <w:t xml:space="preserve">(1) </w:t>
            </w:r>
            <w:r>
              <w:rPr>
                <w:rFonts w:hint="eastAsia"/>
              </w:rPr>
              <w:t>零件</w:t>
            </w:r>
            <w:r w:rsidR="00F063F7" w:rsidRPr="00415B45">
              <w:rPr>
                <w:b/>
                <w:bCs/>
                <w:sz w:val="24"/>
              </w:rPr>
              <w:t>PART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F063F7" w:rsidRPr="00C453A7" w14:paraId="05972D86" w14:textId="77777777" w:rsidTr="000A3B6C">
              <w:tc>
                <w:tcPr>
                  <w:tcW w:w="1984" w:type="dxa"/>
                  <w:shd w:val="clear" w:color="auto" w:fill="C6D9F1"/>
                  <w:vAlign w:val="center"/>
                </w:tcPr>
                <w:p w14:paraId="19AB3098" w14:textId="77777777" w:rsidR="00F063F7" w:rsidRPr="00C453A7" w:rsidRDefault="00F063F7" w:rsidP="00415B45">
                  <w:pPr>
                    <w:jc w:val="center"/>
                    <w:rPr>
                      <w:sz w:val="24"/>
                    </w:rPr>
                  </w:pPr>
                  <w:r>
                    <w:rPr>
                      <w:rFonts w:hint="eastAsia"/>
                      <w:sz w:val="24"/>
                    </w:rPr>
                    <w:t>Column Name</w:t>
                  </w:r>
                </w:p>
              </w:tc>
              <w:tc>
                <w:tcPr>
                  <w:tcW w:w="3006" w:type="dxa"/>
                  <w:shd w:val="clear" w:color="auto" w:fill="C6D9F1"/>
                  <w:vAlign w:val="center"/>
                </w:tcPr>
                <w:p w14:paraId="5773E5F9" w14:textId="77777777" w:rsidR="00F063F7" w:rsidRPr="00C453A7" w:rsidRDefault="00F063F7" w:rsidP="00415B45">
                  <w:pPr>
                    <w:jc w:val="center"/>
                    <w:rPr>
                      <w:sz w:val="24"/>
                    </w:rPr>
                  </w:pPr>
                  <w:r>
                    <w:rPr>
                      <w:rFonts w:hint="eastAsia"/>
                      <w:sz w:val="24"/>
                    </w:rPr>
                    <w:t>Data Type</w:t>
                  </w:r>
                </w:p>
              </w:tc>
              <w:tc>
                <w:tcPr>
                  <w:tcW w:w="1955" w:type="dxa"/>
                  <w:shd w:val="clear" w:color="auto" w:fill="C6D9F1"/>
                  <w:vAlign w:val="center"/>
                </w:tcPr>
                <w:p w14:paraId="144A687D" w14:textId="77777777" w:rsidR="00F063F7" w:rsidRPr="00C453A7" w:rsidRDefault="00F063F7" w:rsidP="00415B45">
                  <w:pPr>
                    <w:jc w:val="center"/>
                    <w:rPr>
                      <w:sz w:val="24"/>
                    </w:rPr>
                  </w:pPr>
                  <w:r>
                    <w:rPr>
                      <w:rFonts w:hint="eastAsia"/>
                      <w:sz w:val="24"/>
                    </w:rPr>
                    <w:t>Comment</w:t>
                  </w:r>
                </w:p>
              </w:tc>
            </w:tr>
            <w:tr w:rsidR="00F063F7" w:rsidRPr="00C453A7" w14:paraId="613449E5" w14:textId="77777777" w:rsidTr="000A3B6C">
              <w:tc>
                <w:tcPr>
                  <w:tcW w:w="1984" w:type="dxa"/>
                </w:tcPr>
                <w:p w14:paraId="13BA244E" w14:textId="77777777" w:rsidR="00F063F7" w:rsidRPr="00C453A7" w:rsidRDefault="000A3B6C" w:rsidP="000A3B6C">
                  <w:pPr>
                    <w:rPr>
                      <w:sz w:val="24"/>
                    </w:rPr>
                  </w:pPr>
                  <w:r>
                    <w:rPr>
                      <w:rFonts w:hint="eastAsia"/>
                      <w:sz w:val="24"/>
                    </w:rPr>
                    <w:t>P_PARTKEY</w:t>
                  </w:r>
                </w:p>
              </w:tc>
              <w:tc>
                <w:tcPr>
                  <w:tcW w:w="3006" w:type="dxa"/>
                </w:tcPr>
                <w:p w14:paraId="670F87C5" w14:textId="77777777" w:rsidR="00F063F7" w:rsidRPr="00C453A7" w:rsidRDefault="00DA490F" w:rsidP="00415B45">
                  <w:pPr>
                    <w:rPr>
                      <w:sz w:val="24"/>
                    </w:rPr>
                  </w:pPr>
                  <w:r>
                    <w:rPr>
                      <w:sz w:val="24"/>
                    </w:rPr>
                    <w:t>identifier</w:t>
                  </w:r>
                </w:p>
              </w:tc>
              <w:tc>
                <w:tcPr>
                  <w:tcW w:w="1955" w:type="dxa"/>
                </w:tcPr>
                <w:p w14:paraId="59D87CB0" w14:textId="77777777" w:rsidR="00F063F7" w:rsidRPr="00C453A7" w:rsidRDefault="000A3B6C" w:rsidP="00415B45">
                  <w:pPr>
                    <w:rPr>
                      <w:sz w:val="24"/>
                    </w:rPr>
                  </w:pPr>
                  <w:r>
                    <w:rPr>
                      <w:rFonts w:hint="eastAsia"/>
                      <w:sz w:val="24"/>
                    </w:rPr>
                    <w:t>SF*200,000</w:t>
                  </w:r>
                </w:p>
              </w:tc>
            </w:tr>
            <w:tr w:rsidR="00F063F7" w:rsidRPr="00C453A7" w14:paraId="35029C75" w14:textId="77777777" w:rsidTr="000A3B6C">
              <w:tc>
                <w:tcPr>
                  <w:tcW w:w="1984" w:type="dxa"/>
                </w:tcPr>
                <w:p w14:paraId="2E03CDDA" w14:textId="77777777" w:rsidR="00F063F7" w:rsidRPr="00C453A7" w:rsidRDefault="000A3B6C" w:rsidP="00415B45">
                  <w:pPr>
                    <w:rPr>
                      <w:sz w:val="24"/>
                    </w:rPr>
                  </w:pPr>
                  <w:r>
                    <w:rPr>
                      <w:rFonts w:hint="eastAsia"/>
                      <w:sz w:val="24"/>
                    </w:rPr>
                    <w:t>P_NAME</w:t>
                  </w:r>
                </w:p>
              </w:tc>
              <w:tc>
                <w:tcPr>
                  <w:tcW w:w="3006" w:type="dxa"/>
                </w:tcPr>
                <w:p w14:paraId="62FD011B" w14:textId="77777777" w:rsidR="00F063F7" w:rsidRPr="000A3B6C" w:rsidRDefault="000A3B6C" w:rsidP="000A3B6C">
                  <w:pPr>
                    <w:pStyle w:val="Default"/>
                    <w:jc w:val="both"/>
                    <w:rPr>
                      <w:sz w:val="20"/>
                      <w:szCs w:val="20"/>
                    </w:rPr>
                  </w:pPr>
                  <w:r>
                    <w:rPr>
                      <w:sz w:val="20"/>
                      <w:szCs w:val="20"/>
                    </w:rPr>
                    <w:t xml:space="preserve">variable text, size 55 </w:t>
                  </w:r>
                </w:p>
              </w:tc>
              <w:tc>
                <w:tcPr>
                  <w:tcW w:w="1955" w:type="dxa"/>
                </w:tcPr>
                <w:p w14:paraId="1F204BA4" w14:textId="77777777" w:rsidR="00F063F7" w:rsidRPr="00C453A7" w:rsidRDefault="00F063F7" w:rsidP="00415B45">
                  <w:pPr>
                    <w:rPr>
                      <w:sz w:val="24"/>
                    </w:rPr>
                  </w:pPr>
                </w:p>
              </w:tc>
            </w:tr>
            <w:tr w:rsidR="00F063F7" w:rsidRPr="00C453A7" w14:paraId="41EEED75" w14:textId="77777777" w:rsidTr="000A3B6C">
              <w:tc>
                <w:tcPr>
                  <w:tcW w:w="1984" w:type="dxa"/>
                </w:tcPr>
                <w:p w14:paraId="40391217" w14:textId="77777777" w:rsidR="00F063F7" w:rsidRPr="00C453A7" w:rsidRDefault="000A3B6C" w:rsidP="00415B45">
                  <w:pPr>
                    <w:rPr>
                      <w:sz w:val="24"/>
                    </w:rPr>
                  </w:pPr>
                  <w:r>
                    <w:rPr>
                      <w:rFonts w:hint="eastAsia"/>
                      <w:sz w:val="24"/>
                    </w:rPr>
                    <w:t>P_MFGR</w:t>
                  </w:r>
                </w:p>
              </w:tc>
              <w:tc>
                <w:tcPr>
                  <w:tcW w:w="3006" w:type="dxa"/>
                </w:tcPr>
                <w:p w14:paraId="6877D12C" w14:textId="77777777" w:rsidR="00F063F7" w:rsidRPr="000A3B6C" w:rsidRDefault="000A3B6C" w:rsidP="000A3B6C">
                  <w:pPr>
                    <w:pStyle w:val="Default"/>
                    <w:jc w:val="both"/>
                    <w:rPr>
                      <w:sz w:val="20"/>
                      <w:szCs w:val="20"/>
                    </w:rPr>
                  </w:pPr>
                  <w:r>
                    <w:rPr>
                      <w:sz w:val="20"/>
                      <w:szCs w:val="20"/>
                    </w:rPr>
                    <w:t xml:space="preserve">fixed text, size 25 </w:t>
                  </w:r>
                </w:p>
              </w:tc>
              <w:tc>
                <w:tcPr>
                  <w:tcW w:w="1955" w:type="dxa"/>
                </w:tcPr>
                <w:p w14:paraId="57A07680" w14:textId="77777777" w:rsidR="00F063F7" w:rsidRPr="00C453A7" w:rsidRDefault="00F063F7" w:rsidP="00415B45">
                  <w:pPr>
                    <w:rPr>
                      <w:sz w:val="24"/>
                    </w:rPr>
                  </w:pPr>
                </w:p>
              </w:tc>
            </w:tr>
            <w:tr w:rsidR="00F063F7" w:rsidRPr="00C453A7" w14:paraId="271B48DB" w14:textId="77777777" w:rsidTr="000A3B6C">
              <w:tc>
                <w:tcPr>
                  <w:tcW w:w="1984" w:type="dxa"/>
                </w:tcPr>
                <w:p w14:paraId="06187CFF" w14:textId="77777777" w:rsidR="00F063F7" w:rsidRPr="00C453A7" w:rsidRDefault="000A3B6C" w:rsidP="00415B45">
                  <w:pPr>
                    <w:rPr>
                      <w:sz w:val="24"/>
                    </w:rPr>
                  </w:pPr>
                  <w:r>
                    <w:rPr>
                      <w:rFonts w:hint="eastAsia"/>
                      <w:sz w:val="24"/>
                    </w:rPr>
                    <w:t>P_BRAND</w:t>
                  </w:r>
                </w:p>
              </w:tc>
              <w:tc>
                <w:tcPr>
                  <w:tcW w:w="3006" w:type="dxa"/>
                </w:tcPr>
                <w:p w14:paraId="747FEDCB" w14:textId="77777777" w:rsidR="00F063F7" w:rsidRPr="000A3B6C" w:rsidRDefault="000A3B6C" w:rsidP="000A3B6C">
                  <w:pPr>
                    <w:pStyle w:val="Default"/>
                    <w:jc w:val="both"/>
                    <w:rPr>
                      <w:sz w:val="20"/>
                      <w:szCs w:val="20"/>
                    </w:rPr>
                  </w:pPr>
                  <w:r>
                    <w:rPr>
                      <w:sz w:val="20"/>
                      <w:szCs w:val="20"/>
                    </w:rPr>
                    <w:t xml:space="preserve">fixed text, size 10 </w:t>
                  </w:r>
                </w:p>
              </w:tc>
              <w:tc>
                <w:tcPr>
                  <w:tcW w:w="1955" w:type="dxa"/>
                </w:tcPr>
                <w:p w14:paraId="6AD2768F" w14:textId="77777777" w:rsidR="00F063F7" w:rsidRPr="00C453A7" w:rsidRDefault="00F063F7" w:rsidP="00415B45">
                  <w:pPr>
                    <w:rPr>
                      <w:sz w:val="24"/>
                    </w:rPr>
                  </w:pPr>
                </w:p>
              </w:tc>
            </w:tr>
            <w:tr w:rsidR="000A3B6C" w:rsidRPr="00C453A7" w14:paraId="29487782" w14:textId="77777777" w:rsidTr="000A3B6C">
              <w:tc>
                <w:tcPr>
                  <w:tcW w:w="1984" w:type="dxa"/>
                </w:tcPr>
                <w:p w14:paraId="5CC6CB9B" w14:textId="77777777" w:rsidR="000A3B6C" w:rsidRPr="00C453A7" w:rsidRDefault="000A3B6C" w:rsidP="00415B45">
                  <w:pPr>
                    <w:rPr>
                      <w:sz w:val="24"/>
                    </w:rPr>
                  </w:pPr>
                  <w:r>
                    <w:rPr>
                      <w:rFonts w:hint="eastAsia"/>
                      <w:sz w:val="24"/>
                    </w:rPr>
                    <w:t>P_TYPE</w:t>
                  </w:r>
                </w:p>
              </w:tc>
              <w:tc>
                <w:tcPr>
                  <w:tcW w:w="3006" w:type="dxa"/>
                </w:tcPr>
                <w:p w14:paraId="517DCF2D" w14:textId="77777777" w:rsidR="000A3B6C" w:rsidRPr="000A3B6C" w:rsidRDefault="000A3B6C" w:rsidP="000A3B6C">
                  <w:pPr>
                    <w:pStyle w:val="Default"/>
                    <w:jc w:val="both"/>
                    <w:rPr>
                      <w:sz w:val="20"/>
                      <w:szCs w:val="20"/>
                    </w:rPr>
                  </w:pPr>
                  <w:r>
                    <w:rPr>
                      <w:sz w:val="20"/>
                      <w:szCs w:val="20"/>
                    </w:rPr>
                    <w:t xml:space="preserve">variable text, size 25 </w:t>
                  </w:r>
                </w:p>
              </w:tc>
              <w:tc>
                <w:tcPr>
                  <w:tcW w:w="1955" w:type="dxa"/>
                </w:tcPr>
                <w:p w14:paraId="6281D154" w14:textId="77777777" w:rsidR="000A3B6C" w:rsidRPr="00C453A7" w:rsidRDefault="000A3B6C" w:rsidP="00415B45">
                  <w:pPr>
                    <w:rPr>
                      <w:sz w:val="24"/>
                    </w:rPr>
                  </w:pPr>
                </w:p>
              </w:tc>
            </w:tr>
            <w:tr w:rsidR="000A3B6C" w:rsidRPr="00C453A7" w14:paraId="5C1DBED8" w14:textId="77777777" w:rsidTr="000A3B6C">
              <w:tc>
                <w:tcPr>
                  <w:tcW w:w="1984" w:type="dxa"/>
                </w:tcPr>
                <w:p w14:paraId="5C1D7098" w14:textId="77777777" w:rsidR="000A3B6C" w:rsidRPr="00C453A7" w:rsidRDefault="000A3B6C" w:rsidP="00415B45">
                  <w:pPr>
                    <w:rPr>
                      <w:sz w:val="24"/>
                    </w:rPr>
                  </w:pPr>
                  <w:r>
                    <w:rPr>
                      <w:rFonts w:hint="eastAsia"/>
                      <w:sz w:val="24"/>
                    </w:rPr>
                    <w:t>P_SIZE</w:t>
                  </w:r>
                </w:p>
              </w:tc>
              <w:tc>
                <w:tcPr>
                  <w:tcW w:w="3006" w:type="dxa"/>
                </w:tcPr>
                <w:p w14:paraId="70756429" w14:textId="77777777" w:rsidR="000A3B6C" w:rsidRPr="000A3B6C" w:rsidRDefault="000A3B6C" w:rsidP="000A3B6C">
                  <w:pPr>
                    <w:pStyle w:val="Default"/>
                    <w:jc w:val="both"/>
                    <w:rPr>
                      <w:sz w:val="20"/>
                      <w:szCs w:val="20"/>
                    </w:rPr>
                  </w:pPr>
                  <w:r>
                    <w:rPr>
                      <w:sz w:val="20"/>
                      <w:szCs w:val="20"/>
                    </w:rPr>
                    <w:t xml:space="preserve">integer </w:t>
                  </w:r>
                </w:p>
              </w:tc>
              <w:tc>
                <w:tcPr>
                  <w:tcW w:w="1955" w:type="dxa"/>
                </w:tcPr>
                <w:p w14:paraId="62907D24" w14:textId="77777777" w:rsidR="000A3B6C" w:rsidRPr="00C453A7" w:rsidRDefault="000A3B6C" w:rsidP="00415B45">
                  <w:pPr>
                    <w:rPr>
                      <w:sz w:val="24"/>
                    </w:rPr>
                  </w:pPr>
                </w:p>
              </w:tc>
            </w:tr>
            <w:tr w:rsidR="000A3B6C" w:rsidRPr="00C453A7" w14:paraId="2A3E4157" w14:textId="77777777" w:rsidTr="000A3B6C">
              <w:tc>
                <w:tcPr>
                  <w:tcW w:w="1984" w:type="dxa"/>
                </w:tcPr>
                <w:p w14:paraId="7C2F4C77" w14:textId="77777777" w:rsidR="000A3B6C" w:rsidRPr="00C453A7" w:rsidRDefault="000A3B6C" w:rsidP="00415B45">
                  <w:pPr>
                    <w:rPr>
                      <w:sz w:val="24"/>
                    </w:rPr>
                  </w:pPr>
                  <w:r>
                    <w:rPr>
                      <w:rFonts w:hint="eastAsia"/>
                      <w:sz w:val="24"/>
                    </w:rPr>
                    <w:t>P_CONTAINER</w:t>
                  </w:r>
                </w:p>
              </w:tc>
              <w:tc>
                <w:tcPr>
                  <w:tcW w:w="3006" w:type="dxa"/>
                </w:tcPr>
                <w:p w14:paraId="3D9575EE" w14:textId="77777777" w:rsidR="000A3B6C" w:rsidRPr="000A3B6C" w:rsidRDefault="000A3B6C" w:rsidP="000A3B6C">
                  <w:pPr>
                    <w:pStyle w:val="Default"/>
                    <w:jc w:val="both"/>
                    <w:rPr>
                      <w:sz w:val="20"/>
                      <w:szCs w:val="20"/>
                    </w:rPr>
                  </w:pPr>
                  <w:r>
                    <w:rPr>
                      <w:sz w:val="20"/>
                      <w:szCs w:val="20"/>
                    </w:rPr>
                    <w:t xml:space="preserve">fixed text, size 10 </w:t>
                  </w:r>
                </w:p>
              </w:tc>
              <w:tc>
                <w:tcPr>
                  <w:tcW w:w="1955" w:type="dxa"/>
                </w:tcPr>
                <w:p w14:paraId="29D9F950" w14:textId="77777777" w:rsidR="000A3B6C" w:rsidRPr="00C453A7" w:rsidRDefault="000A3B6C" w:rsidP="00415B45">
                  <w:pPr>
                    <w:rPr>
                      <w:sz w:val="24"/>
                    </w:rPr>
                  </w:pPr>
                </w:p>
              </w:tc>
            </w:tr>
            <w:tr w:rsidR="000A3B6C" w:rsidRPr="00C453A7" w14:paraId="1F839843" w14:textId="77777777" w:rsidTr="000A3B6C">
              <w:tc>
                <w:tcPr>
                  <w:tcW w:w="1984" w:type="dxa"/>
                </w:tcPr>
                <w:p w14:paraId="315D60D3" w14:textId="77777777" w:rsidR="000A3B6C" w:rsidRDefault="000A3B6C" w:rsidP="00415B45">
                  <w:pPr>
                    <w:rPr>
                      <w:sz w:val="24"/>
                    </w:rPr>
                  </w:pPr>
                  <w:r>
                    <w:rPr>
                      <w:sz w:val="24"/>
                    </w:rPr>
                    <w:t>P</w:t>
                  </w:r>
                  <w:r>
                    <w:rPr>
                      <w:rFonts w:hint="eastAsia"/>
                      <w:sz w:val="24"/>
                    </w:rPr>
                    <w:t>_RETAILPRICE</w:t>
                  </w:r>
                </w:p>
              </w:tc>
              <w:tc>
                <w:tcPr>
                  <w:tcW w:w="3006" w:type="dxa"/>
                </w:tcPr>
                <w:p w14:paraId="66585DA9" w14:textId="77777777" w:rsidR="000A3B6C" w:rsidRPr="000A3B6C" w:rsidRDefault="000A3B6C" w:rsidP="000A3B6C">
                  <w:pPr>
                    <w:pStyle w:val="Default"/>
                    <w:jc w:val="both"/>
                    <w:rPr>
                      <w:sz w:val="20"/>
                      <w:szCs w:val="20"/>
                    </w:rPr>
                  </w:pPr>
                  <w:r>
                    <w:rPr>
                      <w:sz w:val="20"/>
                      <w:szCs w:val="20"/>
                    </w:rPr>
                    <w:t xml:space="preserve">decimal </w:t>
                  </w:r>
                </w:p>
              </w:tc>
              <w:tc>
                <w:tcPr>
                  <w:tcW w:w="1955" w:type="dxa"/>
                </w:tcPr>
                <w:p w14:paraId="670E0285" w14:textId="77777777" w:rsidR="000A3B6C" w:rsidRPr="00C453A7" w:rsidRDefault="000A3B6C" w:rsidP="00415B45">
                  <w:pPr>
                    <w:rPr>
                      <w:sz w:val="24"/>
                    </w:rPr>
                  </w:pPr>
                </w:p>
              </w:tc>
            </w:tr>
            <w:tr w:rsidR="000A3B6C" w:rsidRPr="00C453A7" w14:paraId="0067D736" w14:textId="77777777" w:rsidTr="000A3B6C">
              <w:tc>
                <w:tcPr>
                  <w:tcW w:w="1984" w:type="dxa"/>
                </w:tcPr>
                <w:p w14:paraId="1675040E" w14:textId="77777777" w:rsidR="000A3B6C" w:rsidRDefault="000A3B6C" w:rsidP="00415B45">
                  <w:pPr>
                    <w:rPr>
                      <w:sz w:val="24"/>
                    </w:rPr>
                  </w:pPr>
                  <w:r>
                    <w:rPr>
                      <w:rFonts w:hint="eastAsia"/>
                      <w:sz w:val="24"/>
                    </w:rPr>
                    <w:t>P_COMMENT</w:t>
                  </w:r>
                </w:p>
              </w:tc>
              <w:tc>
                <w:tcPr>
                  <w:tcW w:w="3006" w:type="dxa"/>
                </w:tcPr>
                <w:p w14:paraId="22294C07" w14:textId="77777777" w:rsidR="000A3B6C" w:rsidRPr="000A3B6C" w:rsidRDefault="000A3B6C" w:rsidP="000A3B6C">
                  <w:pPr>
                    <w:pStyle w:val="Default"/>
                    <w:jc w:val="both"/>
                    <w:rPr>
                      <w:sz w:val="20"/>
                      <w:szCs w:val="20"/>
                    </w:rPr>
                  </w:pPr>
                  <w:r>
                    <w:rPr>
                      <w:sz w:val="20"/>
                      <w:szCs w:val="20"/>
                    </w:rPr>
                    <w:t xml:space="preserve">variable text, size 23 </w:t>
                  </w:r>
                </w:p>
              </w:tc>
              <w:tc>
                <w:tcPr>
                  <w:tcW w:w="1955" w:type="dxa"/>
                </w:tcPr>
                <w:p w14:paraId="25567233" w14:textId="77777777" w:rsidR="000A3B6C" w:rsidRPr="00C453A7" w:rsidRDefault="000A3B6C" w:rsidP="00415B45">
                  <w:pPr>
                    <w:rPr>
                      <w:sz w:val="24"/>
                    </w:rPr>
                  </w:pPr>
                </w:p>
              </w:tc>
            </w:tr>
            <w:tr w:rsidR="000A3B6C" w:rsidRPr="00C453A7" w14:paraId="6D1CABB7" w14:textId="77777777" w:rsidTr="00232E80">
              <w:trPr>
                <w:trHeight w:val="305"/>
              </w:trPr>
              <w:tc>
                <w:tcPr>
                  <w:tcW w:w="6945" w:type="dxa"/>
                  <w:gridSpan w:val="3"/>
                </w:tcPr>
                <w:p w14:paraId="2AB7ED70" w14:textId="77777777" w:rsidR="000A3B6C" w:rsidRPr="00C453A7" w:rsidRDefault="000A3B6C" w:rsidP="00415B45">
                  <w:pPr>
                    <w:rPr>
                      <w:sz w:val="24"/>
                    </w:rPr>
                  </w:pPr>
                  <w:r>
                    <w:rPr>
                      <w:rFonts w:hint="eastAsia"/>
                      <w:sz w:val="24"/>
                    </w:rPr>
                    <w:t>PRIMARY KEY: P_PARTKEY</w:t>
                  </w:r>
                </w:p>
              </w:tc>
            </w:tr>
          </w:tbl>
          <w:p w14:paraId="7FF48563" w14:textId="77777777" w:rsidR="00232E80" w:rsidRDefault="00232E80" w:rsidP="00232E80">
            <w:pPr>
              <w:rPr>
                <w:sz w:val="20"/>
              </w:rPr>
            </w:pPr>
            <w:r>
              <w:rPr>
                <w:rFonts w:hint="eastAsia"/>
                <w:b/>
                <w:bCs/>
                <w:sz w:val="24"/>
              </w:rPr>
              <w:t xml:space="preserve">(2) </w:t>
            </w:r>
            <w:r>
              <w:rPr>
                <w:rFonts w:hint="eastAsia"/>
              </w:rPr>
              <w:t>供应商</w:t>
            </w:r>
            <w:r>
              <w:rPr>
                <w:b/>
                <w:bCs/>
                <w:sz w:val="20"/>
              </w:rPr>
              <w:t xml:space="preserve">SUPPLIER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232E80" w:rsidRPr="00C453A7" w14:paraId="7559D0AA" w14:textId="77777777" w:rsidTr="00B561A9">
              <w:tc>
                <w:tcPr>
                  <w:tcW w:w="1984" w:type="dxa"/>
                  <w:shd w:val="clear" w:color="auto" w:fill="C6D9F1"/>
                  <w:vAlign w:val="center"/>
                </w:tcPr>
                <w:p w14:paraId="62AE152F" w14:textId="77777777" w:rsidR="00232E80" w:rsidRPr="00C453A7" w:rsidRDefault="00232E80" w:rsidP="00B561A9">
                  <w:pPr>
                    <w:jc w:val="center"/>
                    <w:rPr>
                      <w:sz w:val="24"/>
                    </w:rPr>
                  </w:pPr>
                  <w:r>
                    <w:rPr>
                      <w:rFonts w:hint="eastAsia"/>
                      <w:sz w:val="24"/>
                    </w:rPr>
                    <w:t>Column Name</w:t>
                  </w:r>
                </w:p>
              </w:tc>
              <w:tc>
                <w:tcPr>
                  <w:tcW w:w="3006" w:type="dxa"/>
                  <w:shd w:val="clear" w:color="auto" w:fill="C6D9F1"/>
                  <w:vAlign w:val="center"/>
                </w:tcPr>
                <w:p w14:paraId="4B6F8D68" w14:textId="77777777" w:rsidR="00232E80" w:rsidRPr="00C453A7" w:rsidRDefault="00232E80" w:rsidP="00B561A9">
                  <w:pPr>
                    <w:jc w:val="center"/>
                    <w:rPr>
                      <w:sz w:val="24"/>
                    </w:rPr>
                  </w:pPr>
                  <w:r>
                    <w:rPr>
                      <w:rFonts w:hint="eastAsia"/>
                      <w:sz w:val="24"/>
                    </w:rPr>
                    <w:t>Data Type</w:t>
                  </w:r>
                </w:p>
              </w:tc>
              <w:tc>
                <w:tcPr>
                  <w:tcW w:w="1955" w:type="dxa"/>
                  <w:shd w:val="clear" w:color="auto" w:fill="C6D9F1"/>
                  <w:vAlign w:val="center"/>
                </w:tcPr>
                <w:p w14:paraId="1190A6C0" w14:textId="77777777" w:rsidR="00232E80" w:rsidRPr="00C453A7" w:rsidRDefault="00232E80" w:rsidP="00B561A9">
                  <w:pPr>
                    <w:jc w:val="center"/>
                    <w:rPr>
                      <w:sz w:val="24"/>
                    </w:rPr>
                  </w:pPr>
                  <w:r>
                    <w:rPr>
                      <w:rFonts w:hint="eastAsia"/>
                      <w:sz w:val="24"/>
                    </w:rPr>
                    <w:t>Comment</w:t>
                  </w:r>
                </w:p>
              </w:tc>
            </w:tr>
            <w:tr w:rsidR="00232E80" w:rsidRPr="00C453A7" w14:paraId="45324B8B" w14:textId="77777777" w:rsidTr="00B561A9">
              <w:tc>
                <w:tcPr>
                  <w:tcW w:w="1984" w:type="dxa"/>
                </w:tcPr>
                <w:p w14:paraId="11A6FD73" w14:textId="77777777" w:rsidR="00232E80" w:rsidRPr="00C453A7" w:rsidRDefault="00232E80" w:rsidP="00B561A9">
                  <w:pPr>
                    <w:rPr>
                      <w:sz w:val="24"/>
                    </w:rPr>
                  </w:pPr>
                  <w:r>
                    <w:rPr>
                      <w:sz w:val="24"/>
                    </w:rPr>
                    <w:t>S</w:t>
                  </w:r>
                  <w:r>
                    <w:rPr>
                      <w:rFonts w:hint="eastAsia"/>
                      <w:sz w:val="24"/>
                    </w:rPr>
                    <w:t>_SUPPKEY</w:t>
                  </w:r>
                </w:p>
              </w:tc>
              <w:tc>
                <w:tcPr>
                  <w:tcW w:w="3006" w:type="dxa"/>
                </w:tcPr>
                <w:p w14:paraId="4E55E9A3" w14:textId="77777777" w:rsidR="00232E80" w:rsidRPr="00232E80" w:rsidRDefault="00232E80" w:rsidP="00232E80">
                  <w:pPr>
                    <w:pStyle w:val="Default"/>
                    <w:jc w:val="both"/>
                    <w:rPr>
                      <w:sz w:val="20"/>
                      <w:szCs w:val="20"/>
                    </w:rPr>
                  </w:pPr>
                  <w:r>
                    <w:rPr>
                      <w:sz w:val="20"/>
                      <w:szCs w:val="20"/>
                    </w:rPr>
                    <w:t xml:space="preserve">identifier </w:t>
                  </w:r>
                </w:p>
              </w:tc>
              <w:tc>
                <w:tcPr>
                  <w:tcW w:w="1955" w:type="dxa"/>
                </w:tcPr>
                <w:p w14:paraId="50F0E948" w14:textId="77777777" w:rsidR="00232E80" w:rsidRPr="00C453A7" w:rsidRDefault="00232E80" w:rsidP="00232E80">
                  <w:pPr>
                    <w:rPr>
                      <w:sz w:val="24"/>
                    </w:rPr>
                  </w:pPr>
                  <w:r>
                    <w:rPr>
                      <w:rFonts w:hint="eastAsia"/>
                      <w:sz w:val="24"/>
                    </w:rPr>
                    <w:t>SF*10,000</w:t>
                  </w:r>
                </w:p>
              </w:tc>
            </w:tr>
            <w:tr w:rsidR="00232E80" w:rsidRPr="00C453A7" w14:paraId="427D1A6D" w14:textId="77777777" w:rsidTr="00B561A9">
              <w:tc>
                <w:tcPr>
                  <w:tcW w:w="1984" w:type="dxa"/>
                </w:tcPr>
                <w:p w14:paraId="3588EBEA" w14:textId="77777777" w:rsidR="00232E80" w:rsidRPr="00C453A7" w:rsidRDefault="00232E80" w:rsidP="00B561A9">
                  <w:pPr>
                    <w:rPr>
                      <w:sz w:val="24"/>
                    </w:rPr>
                  </w:pPr>
                  <w:r>
                    <w:rPr>
                      <w:rFonts w:hint="eastAsia"/>
                      <w:sz w:val="24"/>
                    </w:rPr>
                    <w:t>S_NAME</w:t>
                  </w:r>
                </w:p>
              </w:tc>
              <w:tc>
                <w:tcPr>
                  <w:tcW w:w="3006" w:type="dxa"/>
                </w:tcPr>
                <w:p w14:paraId="60CF305F" w14:textId="77777777" w:rsidR="00232E80" w:rsidRPr="000A3B6C" w:rsidRDefault="00232E80" w:rsidP="00B561A9">
                  <w:pPr>
                    <w:pStyle w:val="Default"/>
                    <w:jc w:val="both"/>
                    <w:rPr>
                      <w:sz w:val="20"/>
                      <w:szCs w:val="20"/>
                    </w:rPr>
                  </w:pPr>
                  <w:r>
                    <w:rPr>
                      <w:sz w:val="20"/>
                      <w:szCs w:val="20"/>
                    </w:rPr>
                    <w:t xml:space="preserve">fixed text, size 25 </w:t>
                  </w:r>
                </w:p>
              </w:tc>
              <w:tc>
                <w:tcPr>
                  <w:tcW w:w="1955" w:type="dxa"/>
                </w:tcPr>
                <w:p w14:paraId="077F877A" w14:textId="77777777" w:rsidR="00232E80" w:rsidRPr="00C453A7" w:rsidRDefault="00232E80" w:rsidP="00B561A9">
                  <w:pPr>
                    <w:rPr>
                      <w:sz w:val="24"/>
                    </w:rPr>
                  </w:pPr>
                </w:p>
              </w:tc>
            </w:tr>
            <w:tr w:rsidR="00232E80" w:rsidRPr="00C453A7" w14:paraId="5E3F59EC" w14:textId="77777777" w:rsidTr="00B561A9">
              <w:tc>
                <w:tcPr>
                  <w:tcW w:w="1984" w:type="dxa"/>
                </w:tcPr>
                <w:p w14:paraId="546BAFE6" w14:textId="77777777" w:rsidR="00232E80" w:rsidRPr="00C453A7" w:rsidRDefault="00232E80" w:rsidP="00B561A9">
                  <w:pPr>
                    <w:rPr>
                      <w:sz w:val="24"/>
                    </w:rPr>
                  </w:pPr>
                  <w:r>
                    <w:rPr>
                      <w:rFonts w:hint="eastAsia"/>
                      <w:sz w:val="24"/>
                    </w:rPr>
                    <w:t>S_ADDRESS</w:t>
                  </w:r>
                </w:p>
              </w:tc>
              <w:tc>
                <w:tcPr>
                  <w:tcW w:w="3006" w:type="dxa"/>
                </w:tcPr>
                <w:p w14:paraId="4247DE66" w14:textId="77777777" w:rsidR="00232E80" w:rsidRPr="000A3B6C" w:rsidRDefault="00232E80" w:rsidP="00B561A9">
                  <w:pPr>
                    <w:pStyle w:val="Default"/>
                    <w:jc w:val="both"/>
                    <w:rPr>
                      <w:sz w:val="20"/>
                      <w:szCs w:val="20"/>
                    </w:rPr>
                  </w:pPr>
                  <w:r>
                    <w:rPr>
                      <w:sz w:val="20"/>
                      <w:szCs w:val="20"/>
                    </w:rPr>
                    <w:t xml:space="preserve">variable text, size 40 </w:t>
                  </w:r>
                </w:p>
              </w:tc>
              <w:tc>
                <w:tcPr>
                  <w:tcW w:w="1955" w:type="dxa"/>
                </w:tcPr>
                <w:p w14:paraId="5A2BD2B5" w14:textId="77777777" w:rsidR="00232E80" w:rsidRPr="00C453A7" w:rsidRDefault="00232E80" w:rsidP="00B561A9">
                  <w:pPr>
                    <w:rPr>
                      <w:sz w:val="24"/>
                    </w:rPr>
                  </w:pPr>
                </w:p>
              </w:tc>
            </w:tr>
            <w:tr w:rsidR="00232E80" w:rsidRPr="00C453A7" w14:paraId="3C6759C1" w14:textId="77777777" w:rsidTr="00B561A9">
              <w:tc>
                <w:tcPr>
                  <w:tcW w:w="1984" w:type="dxa"/>
                </w:tcPr>
                <w:p w14:paraId="3F69895A" w14:textId="77777777" w:rsidR="00232E80" w:rsidRPr="00C453A7" w:rsidRDefault="00232E80" w:rsidP="00B561A9">
                  <w:pPr>
                    <w:rPr>
                      <w:sz w:val="24"/>
                    </w:rPr>
                  </w:pPr>
                  <w:r>
                    <w:rPr>
                      <w:rFonts w:hint="eastAsia"/>
                      <w:sz w:val="24"/>
                    </w:rPr>
                    <w:t>S_NATIONKEY</w:t>
                  </w:r>
                </w:p>
              </w:tc>
              <w:tc>
                <w:tcPr>
                  <w:tcW w:w="3006" w:type="dxa"/>
                </w:tcPr>
                <w:p w14:paraId="4EC71AA2" w14:textId="77777777" w:rsidR="00232E80" w:rsidRPr="000A3B6C" w:rsidRDefault="00232E80" w:rsidP="00B561A9">
                  <w:pPr>
                    <w:pStyle w:val="Default"/>
                    <w:jc w:val="both"/>
                    <w:rPr>
                      <w:sz w:val="20"/>
                      <w:szCs w:val="20"/>
                    </w:rPr>
                  </w:pPr>
                  <w:r>
                    <w:rPr>
                      <w:sz w:val="20"/>
                      <w:szCs w:val="20"/>
                    </w:rPr>
                    <w:t xml:space="preserve">Identifier </w:t>
                  </w:r>
                </w:p>
              </w:tc>
              <w:tc>
                <w:tcPr>
                  <w:tcW w:w="1955" w:type="dxa"/>
                </w:tcPr>
                <w:p w14:paraId="4755A9FE" w14:textId="77777777" w:rsidR="00232E80" w:rsidRPr="00232E80" w:rsidRDefault="00232E80" w:rsidP="00232E80">
                  <w:pPr>
                    <w:pStyle w:val="Default"/>
                    <w:jc w:val="both"/>
                    <w:rPr>
                      <w:sz w:val="20"/>
                      <w:szCs w:val="20"/>
                    </w:rPr>
                  </w:pPr>
                  <w:r>
                    <w:rPr>
                      <w:sz w:val="20"/>
                      <w:szCs w:val="20"/>
                    </w:rPr>
                    <w:t xml:space="preserve">Foreign Key to N_NATIONKEY </w:t>
                  </w:r>
                </w:p>
              </w:tc>
            </w:tr>
            <w:tr w:rsidR="00232E80" w:rsidRPr="00C453A7" w14:paraId="58D806C5" w14:textId="77777777" w:rsidTr="00B561A9">
              <w:tc>
                <w:tcPr>
                  <w:tcW w:w="1984" w:type="dxa"/>
                </w:tcPr>
                <w:p w14:paraId="63EB0AD7" w14:textId="77777777" w:rsidR="00232E80" w:rsidRPr="00C453A7" w:rsidRDefault="00232E80" w:rsidP="00B561A9">
                  <w:pPr>
                    <w:rPr>
                      <w:sz w:val="24"/>
                    </w:rPr>
                  </w:pPr>
                  <w:r>
                    <w:rPr>
                      <w:rFonts w:hint="eastAsia"/>
                      <w:sz w:val="24"/>
                    </w:rPr>
                    <w:t>S_PHONE</w:t>
                  </w:r>
                </w:p>
              </w:tc>
              <w:tc>
                <w:tcPr>
                  <w:tcW w:w="3006" w:type="dxa"/>
                </w:tcPr>
                <w:p w14:paraId="4B0BD01E" w14:textId="77777777" w:rsidR="00232E80" w:rsidRPr="000A3B6C" w:rsidRDefault="00232E80" w:rsidP="00B561A9">
                  <w:pPr>
                    <w:pStyle w:val="Default"/>
                    <w:jc w:val="both"/>
                    <w:rPr>
                      <w:sz w:val="20"/>
                      <w:szCs w:val="20"/>
                    </w:rPr>
                  </w:pPr>
                  <w:r>
                    <w:rPr>
                      <w:sz w:val="20"/>
                      <w:szCs w:val="20"/>
                    </w:rPr>
                    <w:t xml:space="preserve">fixed text, size 15 </w:t>
                  </w:r>
                </w:p>
              </w:tc>
              <w:tc>
                <w:tcPr>
                  <w:tcW w:w="1955" w:type="dxa"/>
                </w:tcPr>
                <w:p w14:paraId="1F3BEBF6" w14:textId="77777777" w:rsidR="00232E80" w:rsidRPr="00C453A7" w:rsidRDefault="00232E80" w:rsidP="00B561A9">
                  <w:pPr>
                    <w:rPr>
                      <w:sz w:val="24"/>
                    </w:rPr>
                  </w:pPr>
                </w:p>
              </w:tc>
            </w:tr>
            <w:tr w:rsidR="00232E80" w:rsidRPr="00C453A7" w14:paraId="1D6354E7" w14:textId="77777777" w:rsidTr="00B561A9">
              <w:tc>
                <w:tcPr>
                  <w:tcW w:w="1984" w:type="dxa"/>
                </w:tcPr>
                <w:p w14:paraId="72889B90" w14:textId="77777777" w:rsidR="00232E80" w:rsidRPr="00C453A7" w:rsidRDefault="00232E80" w:rsidP="00B561A9">
                  <w:pPr>
                    <w:rPr>
                      <w:sz w:val="24"/>
                    </w:rPr>
                  </w:pPr>
                  <w:r>
                    <w:rPr>
                      <w:rFonts w:hint="eastAsia"/>
                      <w:sz w:val="24"/>
                    </w:rPr>
                    <w:t>S_ACCTBAL</w:t>
                  </w:r>
                </w:p>
              </w:tc>
              <w:tc>
                <w:tcPr>
                  <w:tcW w:w="3006" w:type="dxa"/>
                </w:tcPr>
                <w:p w14:paraId="7DC4E802" w14:textId="77777777" w:rsidR="00232E80" w:rsidRPr="000A3B6C" w:rsidRDefault="00232E80" w:rsidP="00B561A9">
                  <w:pPr>
                    <w:pStyle w:val="Default"/>
                    <w:jc w:val="both"/>
                    <w:rPr>
                      <w:sz w:val="20"/>
                      <w:szCs w:val="20"/>
                    </w:rPr>
                  </w:pPr>
                  <w:r>
                    <w:rPr>
                      <w:sz w:val="20"/>
                      <w:szCs w:val="20"/>
                    </w:rPr>
                    <w:t xml:space="preserve">decimal </w:t>
                  </w:r>
                </w:p>
              </w:tc>
              <w:tc>
                <w:tcPr>
                  <w:tcW w:w="1955" w:type="dxa"/>
                </w:tcPr>
                <w:p w14:paraId="060588F2" w14:textId="77777777" w:rsidR="00232E80" w:rsidRPr="00C453A7" w:rsidRDefault="00232E80" w:rsidP="00B561A9">
                  <w:pPr>
                    <w:rPr>
                      <w:sz w:val="24"/>
                    </w:rPr>
                  </w:pPr>
                </w:p>
              </w:tc>
            </w:tr>
            <w:tr w:rsidR="00232E80" w:rsidRPr="00C453A7" w14:paraId="7860A3AD" w14:textId="77777777" w:rsidTr="00B561A9">
              <w:tc>
                <w:tcPr>
                  <w:tcW w:w="1984" w:type="dxa"/>
                </w:tcPr>
                <w:p w14:paraId="06BCE31C" w14:textId="77777777" w:rsidR="00232E80" w:rsidRPr="00C453A7" w:rsidRDefault="00232E80" w:rsidP="00B561A9">
                  <w:pPr>
                    <w:rPr>
                      <w:sz w:val="24"/>
                    </w:rPr>
                  </w:pPr>
                  <w:r>
                    <w:rPr>
                      <w:rFonts w:hint="eastAsia"/>
                      <w:sz w:val="24"/>
                    </w:rPr>
                    <w:t>S_COMMENT</w:t>
                  </w:r>
                </w:p>
              </w:tc>
              <w:tc>
                <w:tcPr>
                  <w:tcW w:w="3006" w:type="dxa"/>
                </w:tcPr>
                <w:p w14:paraId="17615DB3" w14:textId="77777777" w:rsidR="00232E80" w:rsidRPr="000A3B6C" w:rsidRDefault="00232E80" w:rsidP="00B561A9">
                  <w:pPr>
                    <w:pStyle w:val="Default"/>
                    <w:jc w:val="both"/>
                    <w:rPr>
                      <w:sz w:val="20"/>
                      <w:szCs w:val="20"/>
                    </w:rPr>
                  </w:pPr>
                  <w:r>
                    <w:rPr>
                      <w:sz w:val="20"/>
                      <w:szCs w:val="20"/>
                    </w:rPr>
                    <w:t xml:space="preserve">variable text, size 101 </w:t>
                  </w:r>
                </w:p>
              </w:tc>
              <w:tc>
                <w:tcPr>
                  <w:tcW w:w="1955" w:type="dxa"/>
                </w:tcPr>
                <w:p w14:paraId="0D545C2B" w14:textId="77777777" w:rsidR="00232E80" w:rsidRPr="00C453A7" w:rsidRDefault="00232E80" w:rsidP="00B561A9">
                  <w:pPr>
                    <w:rPr>
                      <w:sz w:val="24"/>
                    </w:rPr>
                  </w:pPr>
                </w:p>
              </w:tc>
            </w:tr>
            <w:tr w:rsidR="00232E80" w:rsidRPr="00C453A7" w14:paraId="37A3838A" w14:textId="77777777" w:rsidTr="00B561A9">
              <w:trPr>
                <w:trHeight w:val="305"/>
              </w:trPr>
              <w:tc>
                <w:tcPr>
                  <w:tcW w:w="6945" w:type="dxa"/>
                  <w:gridSpan w:val="3"/>
                </w:tcPr>
                <w:p w14:paraId="2E741DAF" w14:textId="77777777" w:rsidR="00232E80" w:rsidRPr="00C453A7" w:rsidRDefault="00232E80" w:rsidP="00B561A9">
                  <w:pPr>
                    <w:rPr>
                      <w:sz w:val="24"/>
                    </w:rPr>
                  </w:pPr>
                  <w:r>
                    <w:rPr>
                      <w:rFonts w:hint="eastAsia"/>
                      <w:sz w:val="24"/>
                    </w:rPr>
                    <w:t>PRIMARY KEY:</w:t>
                  </w:r>
                  <w:r>
                    <w:rPr>
                      <w:sz w:val="24"/>
                    </w:rPr>
                    <w:t xml:space="preserve"> S</w:t>
                  </w:r>
                  <w:r>
                    <w:rPr>
                      <w:rFonts w:hint="eastAsia"/>
                      <w:sz w:val="24"/>
                    </w:rPr>
                    <w:t>_SUPPKEY</w:t>
                  </w:r>
                </w:p>
              </w:tc>
            </w:tr>
          </w:tbl>
          <w:p w14:paraId="16FA0B1E" w14:textId="77777777" w:rsidR="00232E80" w:rsidRPr="00415B45" w:rsidRDefault="00232E80" w:rsidP="00232E80">
            <w:pPr>
              <w:rPr>
                <w:b/>
                <w:bCs/>
                <w:sz w:val="24"/>
              </w:rPr>
            </w:pPr>
          </w:p>
          <w:p w14:paraId="11894A67" w14:textId="77777777" w:rsidR="00232E80" w:rsidRDefault="00232E80" w:rsidP="00232E80">
            <w:pPr>
              <w:rPr>
                <w:sz w:val="20"/>
              </w:rPr>
            </w:pPr>
            <w:r>
              <w:rPr>
                <w:rFonts w:hint="eastAsia"/>
                <w:b/>
                <w:bCs/>
                <w:sz w:val="24"/>
              </w:rPr>
              <w:t xml:space="preserve">(3) </w:t>
            </w:r>
            <w:r w:rsidR="00DA490F">
              <w:rPr>
                <w:rFonts w:hint="eastAsia"/>
                <w:b/>
                <w:bCs/>
                <w:sz w:val="24"/>
              </w:rPr>
              <w:t>零件供应</w:t>
            </w:r>
            <w:r>
              <w:rPr>
                <w:b/>
                <w:bCs/>
                <w:sz w:val="20"/>
              </w:rPr>
              <w:t xml:space="preserve">PARTSUPP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DA490F" w:rsidRPr="00C453A7" w14:paraId="260C3B78" w14:textId="77777777" w:rsidTr="00B561A9">
              <w:tc>
                <w:tcPr>
                  <w:tcW w:w="1984" w:type="dxa"/>
                  <w:shd w:val="clear" w:color="auto" w:fill="C6D9F1"/>
                  <w:vAlign w:val="center"/>
                </w:tcPr>
                <w:p w14:paraId="5AF8165A" w14:textId="77777777" w:rsidR="00DA490F" w:rsidRPr="00C453A7" w:rsidRDefault="00DA490F" w:rsidP="00B561A9">
                  <w:pPr>
                    <w:jc w:val="center"/>
                    <w:rPr>
                      <w:sz w:val="24"/>
                    </w:rPr>
                  </w:pPr>
                  <w:r>
                    <w:rPr>
                      <w:rFonts w:hint="eastAsia"/>
                      <w:sz w:val="24"/>
                    </w:rPr>
                    <w:t>Column Name</w:t>
                  </w:r>
                </w:p>
              </w:tc>
              <w:tc>
                <w:tcPr>
                  <w:tcW w:w="3006" w:type="dxa"/>
                  <w:shd w:val="clear" w:color="auto" w:fill="C6D9F1"/>
                  <w:vAlign w:val="center"/>
                </w:tcPr>
                <w:p w14:paraId="7A7E58BA" w14:textId="77777777" w:rsidR="00DA490F" w:rsidRPr="00C453A7" w:rsidRDefault="00DA490F" w:rsidP="00B561A9">
                  <w:pPr>
                    <w:jc w:val="center"/>
                    <w:rPr>
                      <w:sz w:val="24"/>
                    </w:rPr>
                  </w:pPr>
                  <w:r>
                    <w:rPr>
                      <w:rFonts w:hint="eastAsia"/>
                      <w:sz w:val="24"/>
                    </w:rPr>
                    <w:t>Data Type</w:t>
                  </w:r>
                </w:p>
              </w:tc>
              <w:tc>
                <w:tcPr>
                  <w:tcW w:w="1955" w:type="dxa"/>
                  <w:shd w:val="clear" w:color="auto" w:fill="C6D9F1"/>
                  <w:vAlign w:val="center"/>
                </w:tcPr>
                <w:p w14:paraId="5C1ED633" w14:textId="77777777" w:rsidR="00DA490F" w:rsidRPr="00C453A7" w:rsidRDefault="00DA490F" w:rsidP="00B561A9">
                  <w:pPr>
                    <w:jc w:val="center"/>
                    <w:rPr>
                      <w:sz w:val="24"/>
                    </w:rPr>
                  </w:pPr>
                  <w:r>
                    <w:rPr>
                      <w:rFonts w:hint="eastAsia"/>
                      <w:sz w:val="24"/>
                    </w:rPr>
                    <w:t>Comment</w:t>
                  </w:r>
                </w:p>
              </w:tc>
            </w:tr>
            <w:tr w:rsidR="00DA490F" w:rsidRPr="00C453A7" w14:paraId="57D15103" w14:textId="77777777" w:rsidTr="00B561A9">
              <w:tc>
                <w:tcPr>
                  <w:tcW w:w="1984" w:type="dxa"/>
                </w:tcPr>
                <w:p w14:paraId="3E52355F" w14:textId="77777777" w:rsidR="00DA490F" w:rsidRPr="00DA490F" w:rsidRDefault="00DA490F" w:rsidP="00DA490F">
                  <w:pPr>
                    <w:pStyle w:val="Default"/>
                    <w:jc w:val="both"/>
                    <w:rPr>
                      <w:sz w:val="20"/>
                      <w:szCs w:val="20"/>
                    </w:rPr>
                  </w:pPr>
                  <w:r>
                    <w:rPr>
                      <w:sz w:val="20"/>
                      <w:szCs w:val="20"/>
                    </w:rPr>
                    <w:t xml:space="preserve">PS_PARTKEY </w:t>
                  </w:r>
                </w:p>
              </w:tc>
              <w:tc>
                <w:tcPr>
                  <w:tcW w:w="3006" w:type="dxa"/>
                </w:tcPr>
                <w:p w14:paraId="72D661FD" w14:textId="77777777" w:rsidR="00DA490F" w:rsidRPr="00232E80" w:rsidRDefault="00DA490F" w:rsidP="00B561A9">
                  <w:pPr>
                    <w:pStyle w:val="Default"/>
                    <w:jc w:val="both"/>
                    <w:rPr>
                      <w:sz w:val="20"/>
                      <w:szCs w:val="20"/>
                    </w:rPr>
                  </w:pPr>
                  <w:r>
                    <w:rPr>
                      <w:sz w:val="20"/>
                      <w:szCs w:val="20"/>
                    </w:rPr>
                    <w:t xml:space="preserve">identifier </w:t>
                  </w:r>
                </w:p>
              </w:tc>
              <w:tc>
                <w:tcPr>
                  <w:tcW w:w="1955" w:type="dxa"/>
                </w:tcPr>
                <w:p w14:paraId="257A1701" w14:textId="77777777" w:rsidR="00DA490F" w:rsidRPr="00DA490F" w:rsidRDefault="00DA490F" w:rsidP="00DA490F">
                  <w:pPr>
                    <w:pStyle w:val="Default"/>
                    <w:jc w:val="both"/>
                    <w:rPr>
                      <w:sz w:val="20"/>
                      <w:szCs w:val="20"/>
                    </w:rPr>
                  </w:pPr>
                  <w:r>
                    <w:rPr>
                      <w:sz w:val="20"/>
                      <w:szCs w:val="20"/>
                    </w:rPr>
                    <w:t xml:space="preserve">Foreign Key to P_PARTKEY </w:t>
                  </w:r>
                </w:p>
              </w:tc>
            </w:tr>
            <w:tr w:rsidR="00DA490F" w:rsidRPr="00C453A7" w14:paraId="68FF45F7" w14:textId="77777777" w:rsidTr="00B561A9">
              <w:tc>
                <w:tcPr>
                  <w:tcW w:w="1984" w:type="dxa"/>
                </w:tcPr>
                <w:p w14:paraId="141DBD27" w14:textId="77777777" w:rsidR="00DA490F" w:rsidRPr="00DA490F" w:rsidRDefault="00DA490F" w:rsidP="00DA490F">
                  <w:pPr>
                    <w:pStyle w:val="Default"/>
                    <w:jc w:val="both"/>
                    <w:rPr>
                      <w:sz w:val="20"/>
                      <w:szCs w:val="20"/>
                    </w:rPr>
                  </w:pPr>
                  <w:r>
                    <w:rPr>
                      <w:sz w:val="20"/>
                      <w:szCs w:val="20"/>
                    </w:rPr>
                    <w:lastRenderedPageBreak/>
                    <w:t xml:space="preserve">PS_SUPPKEY </w:t>
                  </w:r>
                </w:p>
              </w:tc>
              <w:tc>
                <w:tcPr>
                  <w:tcW w:w="3006" w:type="dxa"/>
                </w:tcPr>
                <w:p w14:paraId="53EE4B92" w14:textId="77777777" w:rsidR="00DA490F" w:rsidRPr="000A3B6C" w:rsidRDefault="00DA490F" w:rsidP="00B561A9">
                  <w:pPr>
                    <w:pStyle w:val="Default"/>
                    <w:jc w:val="both"/>
                    <w:rPr>
                      <w:sz w:val="20"/>
                      <w:szCs w:val="20"/>
                    </w:rPr>
                  </w:pPr>
                  <w:r>
                    <w:rPr>
                      <w:sz w:val="20"/>
                      <w:szCs w:val="20"/>
                    </w:rPr>
                    <w:t xml:space="preserve">Identifier </w:t>
                  </w:r>
                </w:p>
              </w:tc>
              <w:tc>
                <w:tcPr>
                  <w:tcW w:w="1955" w:type="dxa"/>
                </w:tcPr>
                <w:p w14:paraId="77D60809" w14:textId="77777777" w:rsidR="00DA490F" w:rsidRPr="00DA490F" w:rsidRDefault="00DA490F" w:rsidP="00DA490F">
                  <w:pPr>
                    <w:pStyle w:val="Default"/>
                    <w:jc w:val="both"/>
                    <w:rPr>
                      <w:sz w:val="20"/>
                      <w:szCs w:val="20"/>
                    </w:rPr>
                  </w:pPr>
                  <w:r>
                    <w:rPr>
                      <w:sz w:val="20"/>
                      <w:szCs w:val="20"/>
                    </w:rPr>
                    <w:t xml:space="preserve">Foreign Key to S_SUPPKEY </w:t>
                  </w:r>
                </w:p>
              </w:tc>
            </w:tr>
            <w:tr w:rsidR="00DA490F" w:rsidRPr="00C453A7" w14:paraId="60AF3BD3" w14:textId="77777777" w:rsidTr="00B561A9">
              <w:tc>
                <w:tcPr>
                  <w:tcW w:w="1984" w:type="dxa"/>
                </w:tcPr>
                <w:p w14:paraId="242C08F2" w14:textId="77777777" w:rsidR="00DA490F" w:rsidRPr="00DA490F" w:rsidRDefault="00DA490F" w:rsidP="00DA490F">
                  <w:pPr>
                    <w:pStyle w:val="Default"/>
                    <w:jc w:val="both"/>
                    <w:rPr>
                      <w:sz w:val="20"/>
                      <w:szCs w:val="20"/>
                    </w:rPr>
                  </w:pPr>
                  <w:r>
                    <w:rPr>
                      <w:sz w:val="20"/>
                      <w:szCs w:val="20"/>
                    </w:rPr>
                    <w:t xml:space="preserve">PS_AVAILQTY </w:t>
                  </w:r>
                </w:p>
              </w:tc>
              <w:tc>
                <w:tcPr>
                  <w:tcW w:w="3006" w:type="dxa"/>
                </w:tcPr>
                <w:p w14:paraId="485FFB30" w14:textId="77777777" w:rsidR="00DA490F" w:rsidRPr="000A3B6C" w:rsidRDefault="00DA490F" w:rsidP="00B561A9">
                  <w:pPr>
                    <w:pStyle w:val="Default"/>
                    <w:jc w:val="both"/>
                    <w:rPr>
                      <w:sz w:val="20"/>
                      <w:szCs w:val="20"/>
                    </w:rPr>
                  </w:pPr>
                  <w:r>
                    <w:rPr>
                      <w:sz w:val="20"/>
                      <w:szCs w:val="20"/>
                    </w:rPr>
                    <w:t xml:space="preserve">integer </w:t>
                  </w:r>
                </w:p>
              </w:tc>
              <w:tc>
                <w:tcPr>
                  <w:tcW w:w="1955" w:type="dxa"/>
                </w:tcPr>
                <w:p w14:paraId="25344106" w14:textId="77777777" w:rsidR="00DA490F" w:rsidRPr="00C453A7" w:rsidRDefault="00DA490F" w:rsidP="00B561A9">
                  <w:pPr>
                    <w:rPr>
                      <w:sz w:val="24"/>
                    </w:rPr>
                  </w:pPr>
                </w:p>
              </w:tc>
            </w:tr>
            <w:tr w:rsidR="00DA490F" w:rsidRPr="00C453A7" w14:paraId="40B79251" w14:textId="77777777" w:rsidTr="00B561A9">
              <w:tc>
                <w:tcPr>
                  <w:tcW w:w="1984" w:type="dxa"/>
                </w:tcPr>
                <w:p w14:paraId="3D96F3C8" w14:textId="77777777" w:rsidR="00DA490F" w:rsidRPr="00DA490F" w:rsidRDefault="00DA490F" w:rsidP="00DA490F">
                  <w:pPr>
                    <w:pStyle w:val="Default"/>
                    <w:jc w:val="both"/>
                    <w:rPr>
                      <w:sz w:val="20"/>
                      <w:szCs w:val="20"/>
                    </w:rPr>
                  </w:pPr>
                  <w:r>
                    <w:rPr>
                      <w:sz w:val="20"/>
                      <w:szCs w:val="20"/>
                    </w:rPr>
                    <w:t xml:space="preserve">PS_SUPPLYCOST </w:t>
                  </w:r>
                </w:p>
              </w:tc>
              <w:tc>
                <w:tcPr>
                  <w:tcW w:w="3006" w:type="dxa"/>
                </w:tcPr>
                <w:p w14:paraId="6313093C" w14:textId="77777777" w:rsidR="00DA490F" w:rsidRPr="000A3B6C" w:rsidRDefault="00DA490F" w:rsidP="00B561A9">
                  <w:pPr>
                    <w:pStyle w:val="Default"/>
                    <w:jc w:val="both"/>
                    <w:rPr>
                      <w:sz w:val="20"/>
                      <w:szCs w:val="20"/>
                    </w:rPr>
                  </w:pPr>
                  <w:r>
                    <w:rPr>
                      <w:sz w:val="20"/>
                      <w:szCs w:val="20"/>
                    </w:rPr>
                    <w:t xml:space="preserve">Decimal </w:t>
                  </w:r>
                </w:p>
              </w:tc>
              <w:tc>
                <w:tcPr>
                  <w:tcW w:w="1955" w:type="dxa"/>
                </w:tcPr>
                <w:p w14:paraId="6C562ADF" w14:textId="77777777" w:rsidR="00DA490F" w:rsidRPr="00232E80" w:rsidRDefault="00DA490F" w:rsidP="00B561A9">
                  <w:pPr>
                    <w:pStyle w:val="Default"/>
                    <w:jc w:val="both"/>
                    <w:rPr>
                      <w:sz w:val="20"/>
                      <w:szCs w:val="20"/>
                    </w:rPr>
                  </w:pPr>
                </w:p>
              </w:tc>
            </w:tr>
            <w:tr w:rsidR="00DA490F" w:rsidRPr="00C453A7" w14:paraId="7BCBD434" w14:textId="77777777" w:rsidTr="00B561A9">
              <w:tc>
                <w:tcPr>
                  <w:tcW w:w="1984" w:type="dxa"/>
                </w:tcPr>
                <w:p w14:paraId="5D74F714" w14:textId="77777777" w:rsidR="00DA490F" w:rsidRPr="00DA490F" w:rsidRDefault="00DA490F" w:rsidP="00DA490F">
                  <w:pPr>
                    <w:pStyle w:val="Default"/>
                    <w:jc w:val="both"/>
                    <w:rPr>
                      <w:sz w:val="20"/>
                      <w:szCs w:val="20"/>
                    </w:rPr>
                  </w:pPr>
                  <w:r>
                    <w:rPr>
                      <w:sz w:val="20"/>
                      <w:szCs w:val="20"/>
                    </w:rPr>
                    <w:t xml:space="preserve">PS_COMMENT </w:t>
                  </w:r>
                </w:p>
              </w:tc>
              <w:tc>
                <w:tcPr>
                  <w:tcW w:w="3006" w:type="dxa"/>
                </w:tcPr>
                <w:p w14:paraId="6B37A94F" w14:textId="77777777" w:rsidR="00DA490F" w:rsidRPr="000A3B6C" w:rsidRDefault="00DA490F" w:rsidP="00B561A9">
                  <w:pPr>
                    <w:pStyle w:val="Default"/>
                    <w:jc w:val="both"/>
                    <w:rPr>
                      <w:sz w:val="20"/>
                      <w:szCs w:val="20"/>
                    </w:rPr>
                  </w:pPr>
                  <w:r>
                    <w:rPr>
                      <w:sz w:val="20"/>
                      <w:szCs w:val="20"/>
                    </w:rPr>
                    <w:t xml:space="preserve">variable text, size 199  </w:t>
                  </w:r>
                </w:p>
              </w:tc>
              <w:tc>
                <w:tcPr>
                  <w:tcW w:w="1955" w:type="dxa"/>
                </w:tcPr>
                <w:p w14:paraId="51671CE1" w14:textId="77777777" w:rsidR="00DA490F" w:rsidRPr="00C453A7" w:rsidRDefault="00DA490F" w:rsidP="00B561A9">
                  <w:pPr>
                    <w:rPr>
                      <w:sz w:val="24"/>
                    </w:rPr>
                  </w:pPr>
                </w:p>
              </w:tc>
            </w:tr>
            <w:tr w:rsidR="00DA490F" w:rsidRPr="00C453A7" w14:paraId="603F950E" w14:textId="77777777" w:rsidTr="00B561A9">
              <w:trPr>
                <w:trHeight w:val="305"/>
              </w:trPr>
              <w:tc>
                <w:tcPr>
                  <w:tcW w:w="6945" w:type="dxa"/>
                  <w:gridSpan w:val="3"/>
                </w:tcPr>
                <w:p w14:paraId="5598C161" w14:textId="77777777" w:rsidR="00DA490F" w:rsidRPr="00C453A7" w:rsidRDefault="00DA490F" w:rsidP="00B561A9">
                  <w:pPr>
                    <w:rPr>
                      <w:sz w:val="24"/>
                    </w:rPr>
                  </w:pPr>
                  <w:r>
                    <w:rPr>
                      <w:rFonts w:hint="eastAsia"/>
                      <w:sz w:val="24"/>
                    </w:rPr>
                    <w:t>PRIMARY KEY:</w:t>
                  </w:r>
                  <w:r>
                    <w:rPr>
                      <w:sz w:val="20"/>
                    </w:rPr>
                    <w:t xml:space="preserve"> PS_PARTKEY</w:t>
                  </w:r>
                  <w:r>
                    <w:rPr>
                      <w:rFonts w:hint="eastAsia"/>
                      <w:sz w:val="20"/>
                    </w:rPr>
                    <w:t>，</w:t>
                  </w:r>
                  <w:r>
                    <w:rPr>
                      <w:sz w:val="20"/>
                    </w:rPr>
                    <w:t>PS_SUPPKEY</w:t>
                  </w:r>
                </w:p>
              </w:tc>
            </w:tr>
          </w:tbl>
          <w:p w14:paraId="02462CBB" w14:textId="77777777" w:rsidR="00F063F7" w:rsidRDefault="00F063F7" w:rsidP="00F063F7">
            <w:pPr>
              <w:rPr>
                <w:bCs/>
                <w:sz w:val="24"/>
              </w:rPr>
            </w:pPr>
          </w:p>
          <w:p w14:paraId="592EB1F6" w14:textId="77777777" w:rsidR="00DA490F" w:rsidRDefault="00DA490F" w:rsidP="00DA490F">
            <w:pPr>
              <w:rPr>
                <w:sz w:val="20"/>
              </w:rPr>
            </w:pPr>
            <w:r>
              <w:rPr>
                <w:rFonts w:hint="eastAsia"/>
                <w:b/>
                <w:bCs/>
                <w:sz w:val="24"/>
              </w:rPr>
              <w:t xml:space="preserve">(4) </w:t>
            </w:r>
            <w:r>
              <w:rPr>
                <w:rFonts w:hint="eastAsia"/>
                <w:b/>
                <w:bCs/>
                <w:sz w:val="24"/>
              </w:rPr>
              <w:t>客户</w:t>
            </w:r>
            <w:r>
              <w:rPr>
                <w:b/>
                <w:bCs/>
                <w:sz w:val="20"/>
              </w:rPr>
              <w:t xml:space="preserve">CUSTOMER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DA490F" w:rsidRPr="00C453A7" w14:paraId="01A3B1B3" w14:textId="77777777" w:rsidTr="00B561A9">
              <w:tc>
                <w:tcPr>
                  <w:tcW w:w="1984" w:type="dxa"/>
                  <w:shd w:val="clear" w:color="auto" w:fill="C6D9F1"/>
                  <w:vAlign w:val="center"/>
                </w:tcPr>
                <w:p w14:paraId="6F6E14C4" w14:textId="77777777" w:rsidR="00DA490F" w:rsidRPr="00C453A7" w:rsidRDefault="00DA490F" w:rsidP="00B561A9">
                  <w:pPr>
                    <w:jc w:val="center"/>
                    <w:rPr>
                      <w:sz w:val="24"/>
                    </w:rPr>
                  </w:pPr>
                  <w:r>
                    <w:rPr>
                      <w:rFonts w:hint="eastAsia"/>
                      <w:sz w:val="24"/>
                    </w:rPr>
                    <w:t>Column Name</w:t>
                  </w:r>
                </w:p>
              </w:tc>
              <w:tc>
                <w:tcPr>
                  <w:tcW w:w="3006" w:type="dxa"/>
                  <w:shd w:val="clear" w:color="auto" w:fill="C6D9F1"/>
                  <w:vAlign w:val="center"/>
                </w:tcPr>
                <w:p w14:paraId="6D1F9158" w14:textId="77777777" w:rsidR="00DA490F" w:rsidRPr="00C453A7" w:rsidRDefault="00DA490F" w:rsidP="00B561A9">
                  <w:pPr>
                    <w:jc w:val="center"/>
                    <w:rPr>
                      <w:sz w:val="24"/>
                    </w:rPr>
                  </w:pPr>
                  <w:r>
                    <w:rPr>
                      <w:rFonts w:hint="eastAsia"/>
                      <w:sz w:val="24"/>
                    </w:rPr>
                    <w:t>Data Type</w:t>
                  </w:r>
                </w:p>
              </w:tc>
              <w:tc>
                <w:tcPr>
                  <w:tcW w:w="1955" w:type="dxa"/>
                  <w:shd w:val="clear" w:color="auto" w:fill="C6D9F1"/>
                  <w:vAlign w:val="center"/>
                </w:tcPr>
                <w:p w14:paraId="6F17DDC5" w14:textId="77777777" w:rsidR="00DA490F" w:rsidRPr="00C453A7" w:rsidRDefault="00DA490F" w:rsidP="00B561A9">
                  <w:pPr>
                    <w:jc w:val="center"/>
                    <w:rPr>
                      <w:sz w:val="24"/>
                    </w:rPr>
                  </w:pPr>
                  <w:r>
                    <w:rPr>
                      <w:rFonts w:hint="eastAsia"/>
                      <w:sz w:val="24"/>
                    </w:rPr>
                    <w:t>Comment</w:t>
                  </w:r>
                </w:p>
              </w:tc>
            </w:tr>
            <w:tr w:rsidR="00DA490F" w:rsidRPr="00C453A7" w14:paraId="0BA1F1A6" w14:textId="77777777" w:rsidTr="00B561A9">
              <w:tc>
                <w:tcPr>
                  <w:tcW w:w="1984" w:type="dxa"/>
                </w:tcPr>
                <w:p w14:paraId="7FE4DF7D" w14:textId="77777777" w:rsidR="00DA490F" w:rsidRPr="00DA490F" w:rsidRDefault="00DA490F" w:rsidP="00DA490F">
                  <w:pPr>
                    <w:pStyle w:val="Default"/>
                    <w:jc w:val="both"/>
                    <w:rPr>
                      <w:sz w:val="20"/>
                      <w:szCs w:val="20"/>
                    </w:rPr>
                  </w:pPr>
                  <w:r>
                    <w:rPr>
                      <w:sz w:val="20"/>
                      <w:szCs w:val="20"/>
                    </w:rPr>
                    <w:t xml:space="preserve">C_CUSTKEY </w:t>
                  </w:r>
                </w:p>
              </w:tc>
              <w:tc>
                <w:tcPr>
                  <w:tcW w:w="3006" w:type="dxa"/>
                </w:tcPr>
                <w:p w14:paraId="0A5EB8D9" w14:textId="77777777" w:rsidR="00DA490F" w:rsidRPr="00232E80" w:rsidRDefault="00DA490F" w:rsidP="00B561A9">
                  <w:pPr>
                    <w:pStyle w:val="Default"/>
                    <w:jc w:val="both"/>
                    <w:rPr>
                      <w:sz w:val="20"/>
                      <w:szCs w:val="20"/>
                    </w:rPr>
                  </w:pPr>
                  <w:r>
                    <w:rPr>
                      <w:sz w:val="20"/>
                      <w:szCs w:val="20"/>
                    </w:rPr>
                    <w:t xml:space="preserve">identifier </w:t>
                  </w:r>
                </w:p>
              </w:tc>
              <w:tc>
                <w:tcPr>
                  <w:tcW w:w="1955" w:type="dxa"/>
                </w:tcPr>
                <w:p w14:paraId="6EE61434" w14:textId="77777777" w:rsidR="00DA490F" w:rsidRPr="00DA490F" w:rsidRDefault="00DA490F" w:rsidP="00DA490F">
                  <w:pPr>
                    <w:pStyle w:val="Default"/>
                    <w:jc w:val="both"/>
                    <w:rPr>
                      <w:sz w:val="20"/>
                      <w:szCs w:val="20"/>
                    </w:rPr>
                  </w:pPr>
                  <w:r>
                    <w:rPr>
                      <w:sz w:val="20"/>
                      <w:szCs w:val="20"/>
                    </w:rPr>
                    <w:t xml:space="preserve">SF*150,000 </w:t>
                  </w:r>
                </w:p>
              </w:tc>
            </w:tr>
            <w:tr w:rsidR="00DA490F" w:rsidRPr="00C453A7" w14:paraId="5C6349AE" w14:textId="77777777" w:rsidTr="00B561A9">
              <w:tc>
                <w:tcPr>
                  <w:tcW w:w="1984" w:type="dxa"/>
                </w:tcPr>
                <w:p w14:paraId="5EC0305D" w14:textId="77777777" w:rsidR="00DA490F" w:rsidRPr="00DA490F" w:rsidRDefault="00DA490F" w:rsidP="00DA490F">
                  <w:pPr>
                    <w:pStyle w:val="Default"/>
                    <w:jc w:val="both"/>
                    <w:rPr>
                      <w:sz w:val="20"/>
                      <w:szCs w:val="20"/>
                    </w:rPr>
                  </w:pPr>
                  <w:r>
                    <w:rPr>
                      <w:sz w:val="20"/>
                      <w:szCs w:val="20"/>
                    </w:rPr>
                    <w:t xml:space="preserve">C_NAME </w:t>
                  </w:r>
                </w:p>
              </w:tc>
              <w:tc>
                <w:tcPr>
                  <w:tcW w:w="3006" w:type="dxa"/>
                </w:tcPr>
                <w:p w14:paraId="0E0C4F6F" w14:textId="77777777" w:rsidR="00DA490F" w:rsidRPr="000A3B6C" w:rsidRDefault="00DA490F" w:rsidP="00B561A9">
                  <w:pPr>
                    <w:pStyle w:val="Default"/>
                    <w:jc w:val="both"/>
                    <w:rPr>
                      <w:sz w:val="20"/>
                      <w:szCs w:val="20"/>
                    </w:rPr>
                  </w:pPr>
                  <w:r>
                    <w:rPr>
                      <w:sz w:val="20"/>
                      <w:szCs w:val="20"/>
                    </w:rPr>
                    <w:t xml:space="preserve">variable text, size 25 </w:t>
                  </w:r>
                </w:p>
              </w:tc>
              <w:tc>
                <w:tcPr>
                  <w:tcW w:w="1955" w:type="dxa"/>
                </w:tcPr>
                <w:p w14:paraId="094FFB2B" w14:textId="77777777" w:rsidR="00DA490F" w:rsidRPr="00C453A7" w:rsidRDefault="00DA490F" w:rsidP="00B561A9">
                  <w:pPr>
                    <w:rPr>
                      <w:sz w:val="24"/>
                    </w:rPr>
                  </w:pPr>
                </w:p>
              </w:tc>
            </w:tr>
            <w:tr w:rsidR="00DA490F" w:rsidRPr="00C453A7" w14:paraId="528D15D1" w14:textId="77777777" w:rsidTr="00B561A9">
              <w:tc>
                <w:tcPr>
                  <w:tcW w:w="1984" w:type="dxa"/>
                </w:tcPr>
                <w:p w14:paraId="680E86BA" w14:textId="77777777" w:rsidR="00DA490F" w:rsidRPr="00DA490F" w:rsidRDefault="00DA490F" w:rsidP="00DA490F">
                  <w:pPr>
                    <w:pStyle w:val="Default"/>
                    <w:jc w:val="both"/>
                    <w:rPr>
                      <w:sz w:val="20"/>
                      <w:szCs w:val="20"/>
                    </w:rPr>
                  </w:pPr>
                  <w:r>
                    <w:rPr>
                      <w:sz w:val="20"/>
                      <w:szCs w:val="20"/>
                    </w:rPr>
                    <w:t xml:space="preserve">C_ADDRESS </w:t>
                  </w:r>
                </w:p>
              </w:tc>
              <w:tc>
                <w:tcPr>
                  <w:tcW w:w="3006" w:type="dxa"/>
                </w:tcPr>
                <w:p w14:paraId="10538AB4" w14:textId="77777777" w:rsidR="00DA490F" w:rsidRPr="000A3B6C" w:rsidRDefault="00DA490F" w:rsidP="00B561A9">
                  <w:pPr>
                    <w:pStyle w:val="Default"/>
                    <w:jc w:val="both"/>
                    <w:rPr>
                      <w:sz w:val="20"/>
                      <w:szCs w:val="20"/>
                    </w:rPr>
                  </w:pPr>
                  <w:r>
                    <w:rPr>
                      <w:sz w:val="20"/>
                      <w:szCs w:val="20"/>
                    </w:rPr>
                    <w:t xml:space="preserve">variable text, size 40 </w:t>
                  </w:r>
                </w:p>
              </w:tc>
              <w:tc>
                <w:tcPr>
                  <w:tcW w:w="1955" w:type="dxa"/>
                </w:tcPr>
                <w:p w14:paraId="6FFCDBE7" w14:textId="77777777" w:rsidR="00DA490F" w:rsidRPr="00C453A7" w:rsidRDefault="00DA490F" w:rsidP="00B561A9">
                  <w:pPr>
                    <w:rPr>
                      <w:sz w:val="24"/>
                    </w:rPr>
                  </w:pPr>
                </w:p>
              </w:tc>
            </w:tr>
            <w:tr w:rsidR="00DA490F" w:rsidRPr="00C453A7" w14:paraId="60B7FA3F" w14:textId="77777777" w:rsidTr="00B561A9">
              <w:tc>
                <w:tcPr>
                  <w:tcW w:w="1984" w:type="dxa"/>
                </w:tcPr>
                <w:p w14:paraId="098AD828" w14:textId="77777777" w:rsidR="00DA490F" w:rsidRPr="00DA490F" w:rsidRDefault="00DA490F" w:rsidP="00DA490F">
                  <w:pPr>
                    <w:pStyle w:val="Default"/>
                    <w:jc w:val="both"/>
                    <w:rPr>
                      <w:sz w:val="20"/>
                      <w:szCs w:val="20"/>
                    </w:rPr>
                  </w:pPr>
                  <w:r>
                    <w:rPr>
                      <w:sz w:val="20"/>
                      <w:szCs w:val="20"/>
                    </w:rPr>
                    <w:t xml:space="preserve">C_NATIONKEY </w:t>
                  </w:r>
                </w:p>
              </w:tc>
              <w:tc>
                <w:tcPr>
                  <w:tcW w:w="3006" w:type="dxa"/>
                </w:tcPr>
                <w:p w14:paraId="2E933938" w14:textId="77777777" w:rsidR="00DA490F" w:rsidRPr="000A3B6C" w:rsidRDefault="00DA490F" w:rsidP="00B561A9">
                  <w:pPr>
                    <w:pStyle w:val="Default"/>
                    <w:jc w:val="both"/>
                    <w:rPr>
                      <w:sz w:val="20"/>
                      <w:szCs w:val="20"/>
                    </w:rPr>
                  </w:pPr>
                  <w:r>
                    <w:rPr>
                      <w:sz w:val="20"/>
                      <w:szCs w:val="20"/>
                    </w:rPr>
                    <w:t xml:space="preserve">Identifier </w:t>
                  </w:r>
                </w:p>
              </w:tc>
              <w:tc>
                <w:tcPr>
                  <w:tcW w:w="1955" w:type="dxa"/>
                </w:tcPr>
                <w:p w14:paraId="6106E625" w14:textId="77777777" w:rsidR="00DA490F" w:rsidRPr="00232E80" w:rsidRDefault="00DA490F" w:rsidP="00B561A9">
                  <w:pPr>
                    <w:pStyle w:val="Default"/>
                    <w:jc w:val="both"/>
                    <w:rPr>
                      <w:sz w:val="20"/>
                      <w:szCs w:val="20"/>
                    </w:rPr>
                  </w:pPr>
                  <w:r>
                    <w:rPr>
                      <w:sz w:val="20"/>
                      <w:szCs w:val="20"/>
                    </w:rPr>
                    <w:t xml:space="preserve">Foreign Key to N_NATIONKEY </w:t>
                  </w:r>
                </w:p>
              </w:tc>
            </w:tr>
            <w:tr w:rsidR="00DA490F" w:rsidRPr="00C453A7" w14:paraId="4ED221CC" w14:textId="77777777" w:rsidTr="00B561A9">
              <w:tc>
                <w:tcPr>
                  <w:tcW w:w="1984" w:type="dxa"/>
                </w:tcPr>
                <w:p w14:paraId="0D0836CE" w14:textId="77777777" w:rsidR="00DA490F" w:rsidRPr="00DA490F" w:rsidRDefault="00DA490F" w:rsidP="00DA490F">
                  <w:pPr>
                    <w:pStyle w:val="Default"/>
                    <w:jc w:val="both"/>
                    <w:rPr>
                      <w:sz w:val="20"/>
                      <w:szCs w:val="20"/>
                    </w:rPr>
                  </w:pPr>
                  <w:r>
                    <w:rPr>
                      <w:sz w:val="20"/>
                      <w:szCs w:val="20"/>
                    </w:rPr>
                    <w:t xml:space="preserve">C_PHONE </w:t>
                  </w:r>
                </w:p>
              </w:tc>
              <w:tc>
                <w:tcPr>
                  <w:tcW w:w="3006" w:type="dxa"/>
                </w:tcPr>
                <w:p w14:paraId="0F2B303D" w14:textId="77777777" w:rsidR="00DA490F" w:rsidRPr="000A3B6C" w:rsidRDefault="00DA490F" w:rsidP="00B561A9">
                  <w:pPr>
                    <w:pStyle w:val="Default"/>
                    <w:jc w:val="both"/>
                    <w:rPr>
                      <w:sz w:val="20"/>
                      <w:szCs w:val="20"/>
                    </w:rPr>
                  </w:pPr>
                  <w:r>
                    <w:rPr>
                      <w:sz w:val="20"/>
                      <w:szCs w:val="20"/>
                    </w:rPr>
                    <w:t xml:space="preserve">fixed text, size 15 </w:t>
                  </w:r>
                </w:p>
              </w:tc>
              <w:tc>
                <w:tcPr>
                  <w:tcW w:w="1955" w:type="dxa"/>
                </w:tcPr>
                <w:p w14:paraId="06E65EDE" w14:textId="77777777" w:rsidR="00DA490F" w:rsidRPr="00C453A7" w:rsidRDefault="00DA490F" w:rsidP="00B561A9">
                  <w:pPr>
                    <w:rPr>
                      <w:sz w:val="24"/>
                    </w:rPr>
                  </w:pPr>
                </w:p>
              </w:tc>
            </w:tr>
            <w:tr w:rsidR="00DA490F" w:rsidRPr="00C453A7" w14:paraId="1CCCBFA6" w14:textId="77777777" w:rsidTr="00B561A9">
              <w:tc>
                <w:tcPr>
                  <w:tcW w:w="1984" w:type="dxa"/>
                </w:tcPr>
                <w:p w14:paraId="6E675CF5" w14:textId="77777777" w:rsidR="00DA490F" w:rsidRPr="00DA490F" w:rsidRDefault="00DA490F" w:rsidP="00DA490F">
                  <w:pPr>
                    <w:pStyle w:val="Default"/>
                    <w:jc w:val="both"/>
                    <w:rPr>
                      <w:sz w:val="20"/>
                      <w:szCs w:val="20"/>
                    </w:rPr>
                  </w:pPr>
                  <w:r>
                    <w:rPr>
                      <w:sz w:val="20"/>
                      <w:szCs w:val="20"/>
                    </w:rPr>
                    <w:t xml:space="preserve">C_ACCTBAL </w:t>
                  </w:r>
                </w:p>
              </w:tc>
              <w:tc>
                <w:tcPr>
                  <w:tcW w:w="3006" w:type="dxa"/>
                </w:tcPr>
                <w:p w14:paraId="0E6618A5" w14:textId="77777777" w:rsidR="00DA490F" w:rsidRPr="000A3B6C" w:rsidRDefault="00DA490F" w:rsidP="00B561A9">
                  <w:pPr>
                    <w:pStyle w:val="Default"/>
                    <w:jc w:val="both"/>
                    <w:rPr>
                      <w:sz w:val="20"/>
                      <w:szCs w:val="20"/>
                    </w:rPr>
                  </w:pPr>
                  <w:r>
                    <w:rPr>
                      <w:sz w:val="20"/>
                      <w:szCs w:val="20"/>
                    </w:rPr>
                    <w:t xml:space="preserve">decimal </w:t>
                  </w:r>
                </w:p>
              </w:tc>
              <w:tc>
                <w:tcPr>
                  <w:tcW w:w="1955" w:type="dxa"/>
                </w:tcPr>
                <w:p w14:paraId="7DCC2C4F" w14:textId="77777777" w:rsidR="00DA490F" w:rsidRPr="00C453A7" w:rsidRDefault="00DA490F" w:rsidP="00B561A9">
                  <w:pPr>
                    <w:rPr>
                      <w:sz w:val="24"/>
                    </w:rPr>
                  </w:pPr>
                </w:p>
              </w:tc>
            </w:tr>
            <w:tr w:rsidR="00DA490F" w:rsidRPr="00C453A7" w14:paraId="63ED989A" w14:textId="77777777" w:rsidTr="00B561A9">
              <w:tc>
                <w:tcPr>
                  <w:tcW w:w="1984" w:type="dxa"/>
                </w:tcPr>
                <w:p w14:paraId="75E0FAF9" w14:textId="77777777" w:rsidR="00DA490F" w:rsidRPr="00DA490F" w:rsidRDefault="00DA490F" w:rsidP="00DA490F">
                  <w:pPr>
                    <w:pStyle w:val="Default"/>
                    <w:jc w:val="both"/>
                    <w:rPr>
                      <w:sz w:val="20"/>
                      <w:szCs w:val="20"/>
                    </w:rPr>
                  </w:pPr>
                  <w:r>
                    <w:rPr>
                      <w:sz w:val="20"/>
                      <w:szCs w:val="20"/>
                    </w:rPr>
                    <w:t xml:space="preserve">C_MKTSEGMENT </w:t>
                  </w:r>
                </w:p>
              </w:tc>
              <w:tc>
                <w:tcPr>
                  <w:tcW w:w="3006" w:type="dxa"/>
                </w:tcPr>
                <w:p w14:paraId="53092116" w14:textId="77777777" w:rsidR="00DA490F" w:rsidRPr="000A3B6C" w:rsidRDefault="00DA490F" w:rsidP="00B561A9">
                  <w:pPr>
                    <w:pStyle w:val="Default"/>
                    <w:jc w:val="both"/>
                    <w:rPr>
                      <w:sz w:val="20"/>
                      <w:szCs w:val="20"/>
                    </w:rPr>
                  </w:pPr>
                  <w:r>
                    <w:rPr>
                      <w:sz w:val="20"/>
                      <w:szCs w:val="20"/>
                    </w:rPr>
                    <w:t xml:space="preserve">fixed text, size 10 </w:t>
                  </w:r>
                </w:p>
              </w:tc>
              <w:tc>
                <w:tcPr>
                  <w:tcW w:w="1955" w:type="dxa"/>
                </w:tcPr>
                <w:p w14:paraId="204721EF" w14:textId="77777777" w:rsidR="00DA490F" w:rsidRPr="00C453A7" w:rsidRDefault="00DA490F" w:rsidP="00B561A9">
                  <w:pPr>
                    <w:rPr>
                      <w:sz w:val="24"/>
                    </w:rPr>
                  </w:pPr>
                </w:p>
              </w:tc>
            </w:tr>
            <w:tr w:rsidR="00DA490F" w:rsidRPr="00C453A7" w14:paraId="59C67D51" w14:textId="77777777" w:rsidTr="00B561A9">
              <w:tc>
                <w:tcPr>
                  <w:tcW w:w="1984" w:type="dxa"/>
                </w:tcPr>
                <w:p w14:paraId="2D04306D" w14:textId="77777777" w:rsidR="00DA490F" w:rsidRPr="00DA490F" w:rsidRDefault="00DA490F" w:rsidP="00DA490F">
                  <w:pPr>
                    <w:pStyle w:val="Default"/>
                    <w:jc w:val="both"/>
                    <w:rPr>
                      <w:sz w:val="20"/>
                      <w:szCs w:val="20"/>
                    </w:rPr>
                  </w:pPr>
                  <w:r>
                    <w:rPr>
                      <w:sz w:val="20"/>
                      <w:szCs w:val="20"/>
                    </w:rPr>
                    <w:t xml:space="preserve">C_COMMENT </w:t>
                  </w:r>
                </w:p>
              </w:tc>
              <w:tc>
                <w:tcPr>
                  <w:tcW w:w="3006" w:type="dxa"/>
                </w:tcPr>
                <w:p w14:paraId="14C28F54" w14:textId="77777777" w:rsidR="00DA490F" w:rsidRDefault="00DA490F" w:rsidP="00B561A9">
                  <w:pPr>
                    <w:pStyle w:val="Default"/>
                    <w:jc w:val="both"/>
                    <w:rPr>
                      <w:sz w:val="20"/>
                      <w:szCs w:val="20"/>
                    </w:rPr>
                  </w:pPr>
                  <w:r>
                    <w:rPr>
                      <w:sz w:val="20"/>
                      <w:szCs w:val="20"/>
                    </w:rPr>
                    <w:t xml:space="preserve">variable text, size 117 </w:t>
                  </w:r>
                </w:p>
              </w:tc>
              <w:tc>
                <w:tcPr>
                  <w:tcW w:w="1955" w:type="dxa"/>
                </w:tcPr>
                <w:p w14:paraId="0701592B" w14:textId="77777777" w:rsidR="00DA490F" w:rsidRPr="00C453A7" w:rsidRDefault="00DA490F" w:rsidP="00B561A9">
                  <w:pPr>
                    <w:rPr>
                      <w:sz w:val="24"/>
                    </w:rPr>
                  </w:pPr>
                </w:p>
              </w:tc>
            </w:tr>
            <w:tr w:rsidR="00DA490F" w:rsidRPr="00C453A7" w14:paraId="7649A8CC" w14:textId="77777777" w:rsidTr="00B561A9">
              <w:trPr>
                <w:trHeight w:val="305"/>
              </w:trPr>
              <w:tc>
                <w:tcPr>
                  <w:tcW w:w="6945" w:type="dxa"/>
                  <w:gridSpan w:val="3"/>
                </w:tcPr>
                <w:p w14:paraId="2EC27D32" w14:textId="77777777" w:rsidR="00DA490F" w:rsidRPr="00C453A7" w:rsidRDefault="00DA490F" w:rsidP="00DA490F">
                  <w:pPr>
                    <w:rPr>
                      <w:sz w:val="24"/>
                    </w:rPr>
                  </w:pPr>
                  <w:r>
                    <w:rPr>
                      <w:rFonts w:hint="eastAsia"/>
                      <w:sz w:val="24"/>
                    </w:rPr>
                    <w:t>PRIMARY KEY:</w:t>
                  </w:r>
                  <w:r>
                    <w:rPr>
                      <w:sz w:val="24"/>
                    </w:rPr>
                    <w:t xml:space="preserve"> </w:t>
                  </w:r>
                  <w:r>
                    <w:t xml:space="preserve">C_CUSTKEY </w:t>
                  </w:r>
                </w:p>
              </w:tc>
            </w:tr>
          </w:tbl>
          <w:p w14:paraId="02DD9ED0" w14:textId="77777777" w:rsidR="00232E80" w:rsidRDefault="00232E80" w:rsidP="00F063F7">
            <w:pPr>
              <w:rPr>
                <w:bCs/>
                <w:sz w:val="24"/>
              </w:rPr>
            </w:pPr>
          </w:p>
          <w:p w14:paraId="0B22390E" w14:textId="77777777" w:rsidR="00DA490F" w:rsidRDefault="00DA490F" w:rsidP="00DA490F">
            <w:pPr>
              <w:rPr>
                <w:sz w:val="20"/>
              </w:rPr>
            </w:pPr>
            <w:r>
              <w:rPr>
                <w:rFonts w:hint="eastAsia"/>
                <w:b/>
                <w:bCs/>
                <w:sz w:val="24"/>
              </w:rPr>
              <w:t xml:space="preserve">(5) </w:t>
            </w:r>
            <w:r>
              <w:rPr>
                <w:rFonts w:hint="eastAsia"/>
                <w:b/>
                <w:bCs/>
                <w:sz w:val="24"/>
              </w:rPr>
              <w:t>订单</w:t>
            </w:r>
            <w:r>
              <w:rPr>
                <w:b/>
                <w:bCs/>
                <w:sz w:val="20"/>
              </w:rPr>
              <w:t xml:space="preserve">ORDERS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3006"/>
              <w:gridCol w:w="1955"/>
            </w:tblGrid>
            <w:tr w:rsidR="00DA490F" w:rsidRPr="00C453A7" w14:paraId="23763212" w14:textId="77777777" w:rsidTr="00DA490F">
              <w:tc>
                <w:tcPr>
                  <w:tcW w:w="2061" w:type="dxa"/>
                  <w:shd w:val="clear" w:color="auto" w:fill="C6D9F1"/>
                  <w:vAlign w:val="center"/>
                </w:tcPr>
                <w:p w14:paraId="3AF37700" w14:textId="77777777" w:rsidR="00DA490F" w:rsidRPr="00C453A7" w:rsidRDefault="00DA490F" w:rsidP="00B561A9">
                  <w:pPr>
                    <w:jc w:val="center"/>
                    <w:rPr>
                      <w:sz w:val="24"/>
                    </w:rPr>
                  </w:pPr>
                  <w:r>
                    <w:rPr>
                      <w:rFonts w:hint="eastAsia"/>
                      <w:sz w:val="24"/>
                    </w:rPr>
                    <w:t>Column Name</w:t>
                  </w:r>
                </w:p>
              </w:tc>
              <w:tc>
                <w:tcPr>
                  <w:tcW w:w="3006" w:type="dxa"/>
                  <w:shd w:val="clear" w:color="auto" w:fill="C6D9F1"/>
                  <w:vAlign w:val="center"/>
                </w:tcPr>
                <w:p w14:paraId="29290C37" w14:textId="77777777" w:rsidR="00DA490F" w:rsidRPr="00C453A7" w:rsidRDefault="00DA490F" w:rsidP="00B561A9">
                  <w:pPr>
                    <w:jc w:val="center"/>
                    <w:rPr>
                      <w:sz w:val="24"/>
                    </w:rPr>
                  </w:pPr>
                  <w:r>
                    <w:rPr>
                      <w:rFonts w:hint="eastAsia"/>
                      <w:sz w:val="24"/>
                    </w:rPr>
                    <w:t>Data Type</w:t>
                  </w:r>
                </w:p>
              </w:tc>
              <w:tc>
                <w:tcPr>
                  <w:tcW w:w="1955" w:type="dxa"/>
                  <w:shd w:val="clear" w:color="auto" w:fill="C6D9F1"/>
                  <w:vAlign w:val="center"/>
                </w:tcPr>
                <w:p w14:paraId="26C660A4" w14:textId="77777777" w:rsidR="00DA490F" w:rsidRPr="00C453A7" w:rsidRDefault="00DA490F" w:rsidP="00B561A9">
                  <w:pPr>
                    <w:jc w:val="center"/>
                    <w:rPr>
                      <w:sz w:val="24"/>
                    </w:rPr>
                  </w:pPr>
                  <w:r>
                    <w:rPr>
                      <w:rFonts w:hint="eastAsia"/>
                      <w:sz w:val="24"/>
                    </w:rPr>
                    <w:t>Comment</w:t>
                  </w:r>
                </w:p>
              </w:tc>
            </w:tr>
            <w:tr w:rsidR="00DA490F" w:rsidRPr="00C453A7" w14:paraId="249C7E5F" w14:textId="77777777" w:rsidTr="00DA490F">
              <w:tc>
                <w:tcPr>
                  <w:tcW w:w="2061" w:type="dxa"/>
                </w:tcPr>
                <w:p w14:paraId="086BA2C0" w14:textId="77777777" w:rsidR="00DA490F" w:rsidRPr="00DA490F" w:rsidRDefault="00DA490F" w:rsidP="00DA490F">
                  <w:pPr>
                    <w:pStyle w:val="Default"/>
                    <w:jc w:val="both"/>
                    <w:rPr>
                      <w:sz w:val="20"/>
                      <w:szCs w:val="20"/>
                    </w:rPr>
                  </w:pPr>
                  <w:r>
                    <w:rPr>
                      <w:sz w:val="20"/>
                      <w:szCs w:val="20"/>
                    </w:rPr>
                    <w:t xml:space="preserve">O_ORDERKEY </w:t>
                  </w:r>
                </w:p>
              </w:tc>
              <w:tc>
                <w:tcPr>
                  <w:tcW w:w="3006" w:type="dxa"/>
                </w:tcPr>
                <w:p w14:paraId="244F5ACC" w14:textId="77777777" w:rsidR="00DA490F" w:rsidRPr="00C453A7" w:rsidRDefault="00DA490F" w:rsidP="00B561A9">
                  <w:pPr>
                    <w:rPr>
                      <w:sz w:val="24"/>
                    </w:rPr>
                  </w:pPr>
                  <w:r>
                    <w:rPr>
                      <w:sz w:val="24"/>
                    </w:rPr>
                    <w:t>identifier</w:t>
                  </w:r>
                </w:p>
              </w:tc>
              <w:tc>
                <w:tcPr>
                  <w:tcW w:w="1955" w:type="dxa"/>
                </w:tcPr>
                <w:p w14:paraId="135AFCAF" w14:textId="77777777" w:rsidR="00DA490F" w:rsidRPr="00DA490F" w:rsidRDefault="00DA490F" w:rsidP="00DA490F">
                  <w:pPr>
                    <w:pStyle w:val="Default"/>
                    <w:jc w:val="both"/>
                    <w:rPr>
                      <w:sz w:val="20"/>
                      <w:szCs w:val="20"/>
                    </w:rPr>
                  </w:pPr>
                  <w:r>
                    <w:rPr>
                      <w:sz w:val="20"/>
                      <w:szCs w:val="20"/>
                    </w:rPr>
                    <w:t xml:space="preserve">SF*1,500,000 </w:t>
                  </w:r>
                </w:p>
              </w:tc>
            </w:tr>
            <w:tr w:rsidR="00DA490F" w:rsidRPr="00C453A7" w14:paraId="2F831883" w14:textId="77777777" w:rsidTr="00DA490F">
              <w:tc>
                <w:tcPr>
                  <w:tcW w:w="2061" w:type="dxa"/>
                </w:tcPr>
                <w:p w14:paraId="22A8D037" w14:textId="77777777" w:rsidR="00DA490F" w:rsidRPr="00DA490F" w:rsidRDefault="00DA490F" w:rsidP="00DA490F">
                  <w:pPr>
                    <w:pStyle w:val="Default"/>
                    <w:jc w:val="both"/>
                    <w:rPr>
                      <w:sz w:val="20"/>
                      <w:szCs w:val="20"/>
                    </w:rPr>
                  </w:pPr>
                  <w:r>
                    <w:rPr>
                      <w:sz w:val="20"/>
                      <w:szCs w:val="20"/>
                    </w:rPr>
                    <w:t xml:space="preserve">O_CUSTKEY </w:t>
                  </w:r>
                </w:p>
              </w:tc>
              <w:tc>
                <w:tcPr>
                  <w:tcW w:w="3006" w:type="dxa"/>
                </w:tcPr>
                <w:p w14:paraId="41488F51" w14:textId="77777777" w:rsidR="00DA490F" w:rsidRPr="000A3B6C" w:rsidRDefault="00DA490F" w:rsidP="00B561A9">
                  <w:pPr>
                    <w:pStyle w:val="Default"/>
                    <w:jc w:val="both"/>
                    <w:rPr>
                      <w:sz w:val="20"/>
                      <w:szCs w:val="20"/>
                    </w:rPr>
                  </w:pPr>
                  <w:r>
                    <w:t>identifier</w:t>
                  </w:r>
                </w:p>
              </w:tc>
              <w:tc>
                <w:tcPr>
                  <w:tcW w:w="1955" w:type="dxa"/>
                </w:tcPr>
                <w:p w14:paraId="17AEFF41" w14:textId="77777777" w:rsidR="00DA490F" w:rsidRPr="00DA490F" w:rsidRDefault="00DA490F" w:rsidP="00DA490F">
                  <w:pPr>
                    <w:pStyle w:val="Default"/>
                    <w:jc w:val="both"/>
                    <w:rPr>
                      <w:sz w:val="20"/>
                      <w:szCs w:val="20"/>
                    </w:rPr>
                  </w:pPr>
                  <w:r>
                    <w:rPr>
                      <w:sz w:val="20"/>
                      <w:szCs w:val="20"/>
                    </w:rPr>
                    <w:t xml:space="preserve">Foreign Key to C_CUSTKEY </w:t>
                  </w:r>
                </w:p>
              </w:tc>
            </w:tr>
            <w:tr w:rsidR="00DA490F" w:rsidRPr="00C453A7" w14:paraId="64DE993E" w14:textId="77777777" w:rsidTr="00DA490F">
              <w:tc>
                <w:tcPr>
                  <w:tcW w:w="2061" w:type="dxa"/>
                </w:tcPr>
                <w:p w14:paraId="53502065" w14:textId="77777777" w:rsidR="00DA490F" w:rsidRPr="00DA490F" w:rsidRDefault="00DA490F" w:rsidP="00DA490F">
                  <w:pPr>
                    <w:pStyle w:val="Default"/>
                    <w:jc w:val="both"/>
                    <w:rPr>
                      <w:sz w:val="20"/>
                      <w:szCs w:val="20"/>
                    </w:rPr>
                  </w:pPr>
                  <w:r>
                    <w:rPr>
                      <w:sz w:val="20"/>
                      <w:szCs w:val="20"/>
                    </w:rPr>
                    <w:t xml:space="preserve">O_ORDERSTATUS </w:t>
                  </w:r>
                </w:p>
              </w:tc>
              <w:tc>
                <w:tcPr>
                  <w:tcW w:w="3006" w:type="dxa"/>
                </w:tcPr>
                <w:p w14:paraId="43F7B57B" w14:textId="77777777" w:rsidR="00DA490F" w:rsidRPr="000A3B6C" w:rsidRDefault="00DA490F" w:rsidP="00B561A9">
                  <w:pPr>
                    <w:pStyle w:val="Default"/>
                    <w:jc w:val="both"/>
                    <w:rPr>
                      <w:sz w:val="20"/>
                      <w:szCs w:val="20"/>
                    </w:rPr>
                  </w:pPr>
                  <w:r>
                    <w:rPr>
                      <w:sz w:val="20"/>
                      <w:szCs w:val="20"/>
                    </w:rPr>
                    <w:t>fixed text, size 1</w:t>
                  </w:r>
                </w:p>
              </w:tc>
              <w:tc>
                <w:tcPr>
                  <w:tcW w:w="1955" w:type="dxa"/>
                </w:tcPr>
                <w:p w14:paraId="10FA1404" w14:textId="77777777" w:rsidR="00DA490F" w:rsidRPr="00C453A7" w:rsidRDefault="00DA490F" w:rsidP="00B561A9">
                  <w:pPr>
                    <w:rPr>
                      <w:sz w:val="24"/>
                    </w:rPr>
                  </w:pPr>
                </w:p>
              </w:tc>
            </w:tr>
            <w:tr w:rsidR="00DA490F" w:rsidRPr="00C453A7" w14:paraId="4AD5C509" w14:textId="77777777" w:rsidTr="00DA490F">
              <w:tc>
                <w:tcPr>
                  <w:tcW w:w="2061" w:type="dxa"/>
                </w:tcPr>
                <w:p w14:paraId="4AA9DDC7" w14:textId="77777777" w:rsidR="00DA490F" w:rsidRPr="00DA490F" w:rsidRDefault="00DA490F" w:rsidP="00DA490F">
                  <w:pPr>
                    <w:pStyle w:val="Default"/>
                    <w:jc w:val="both"/>
                    <w:rPr>
                      <w:sz w:val="20"/>
                      <w:szCs w:val="20"/>
                    </w:rPr>
                  </w:pPr>
                  <w:r>
                    <w:rPr>
                      <w:sz w:val="20"/>
                      <w:szCs w:val="20"/>
                    </w:rPr>
                    <w:t xml:space="preserve">O_TOTALPRICE </w:t>
                  </w:r>
                </w:p>
              </w:tc>
              <w:tc>
                <w:tcPr>
                  <w:tcW w:w="3006" w:type="dxa"/>
                </w:tcPr>
                <w:p w14:paraId="71ADF79A" w14:textId="77777777" w:rsidR="00DA490F" w:rsidRPr="000A3B6C" w:rsidRDefault="00DA490F" w:rsidP="00B561A9">
                  <w:pPr>
                    <w:pStyle w:val="Default"/>
                    <w:jc w:val="both"/>
                    <w:rPr>
                      <w:sz w:val="20"/>
                      <w:szCs w:val="20"/>
                    </w:rPr>
                  </w:pPr>
                  <w:r>
                    <w:rPr>
                      <w:sz w:val="20"/>
                      <w:szCs w:val="20"/>
                    </w:rPr>
                    <w:t xml:space="preserve">Decimal </w:t>
                  </w:r>
                </w:p>
              </w:tc>
              <w:tc>
                <w:tcPr>
                  <w:tcW w:w="1955" w:type="dxa"/>
                </w:tcPr>
                <w:p w14:paraId="3A00C6C2" w14:textId="77777777" w:rsidR="00DA490F" w:rsidRPr="00C453A7" w:rsidRDefault="00DA490F" w:rsidP="00B561A9">
                  <w:pPr>
                    <w:rPr>
                      <w:sz w:val="24"/>
                    </w:rPr>
                  </w:pPr>
                </w:p>
              </w:tc>
            </w:tr>
            <w:tr w:rsidR="00DA490F" w:rsidRPr="00C453A7" w14:paraId="73F33507" w14:textId="77777777" w:rsidTr="00DA490F">
              <w:tc>
                <w:tcPr>
                  <w:tcW w:w="2061" w:type="dxa"/>
                </w:tcPr>
                <w:p w14:paraId="05F4CBD4" w14:textId="77777777" w:rsidR="00DA490F" w:rsidRPr="00DA490F" w:rsidRDefault="00DA490F" w:rsidP="00DA490F">
                  <w:pPr>
                    <w:pStyle w:val="Default"/>
                    <w:jc w:val="both"/>
                    <w:rPr>
                      <w:sz w:val="20"/>
                      <w:szCs w:val="20"/>
                    </w:rPr>
                  </w:pPr>
                  <w:r>
                    <w:rPr>
                      <w:sz w:val="20"/>
                      <w:szCs w:val="20"/>
                    </w:rPr>
                    <w:t xml:space="preserve">O_ORDERDATE </w:t>
                  </w:r>
                </w:p>
              </w:tc>
              <w:tc>
                <w:tcPr>
                  <w:tcW w:w="3006" w:type="dxa"/>
                </w:tcPr>
                <w:p w14:paraId="1B3C4A87" w14:textId="77777777" w:rsidR="00DA490F" w:rsidRPr="000A3B6C" w:rsidRDefault="00DA490F" w:rsidP="00B561A9">
                  <w:pPr>
                    <w:pStyle w:val="Default"/>
                    <w:jc w:val="both"/>
                    <w:rPr>
                      <w:sz w:val="20"/>
                      <w:szCs w:val="20"/>
                    </w:rPr>
                  </w:pPr>
                  <w:r>
                    <w:rPr>
                      <w:sz w:val="20"/>
                      <w:szCs w:val="20"/>
                    </w:rPr>
                    <w:t xml:space="preserve">Date </w:t>
                  </w:r>
                </w:p>
              </w:tc>
              <w:tc>
                <w:tcPr>
                  <w:tcW w:w="1955" w:type="dxa"/>
                </w:tcPr>
                <w:p w14:paraId="7303CD98" w14:textId="77777777" w:rsidR="00DA490F" w:rsidRPr="00C453A7" w:rsidRDefault="00DA490F" w:rsidP="00B561A9">
                  <w:pPr>
                    <w:rPr>
                      <w:sz w:val="24"/>
                    </w:rPr>
                  </w:pPr>
                </w:p>
              </w:tc>
            </w:tr>
            <w:tr w:rsidR="00DA490F" w:rsidRPr="00C453A7" w14:paraId="0E6A34E1" w14:textId="77777777" w:rsidTr="00DA490F">
              <w:tc>
                <w:tcPr>
                  <w:tcW w:w="2061" w:type="dxa"/>
                </w:tcPr>
                <w:p w14:paraId="544654A3" w14:textId="77777777" w:rsidR="00DA490F" w:rsidRPr="00DA490F" w:rsidRDefault="00DA490F" w:rsidP="00DA490F">
                  <w:pPr>
                    <w:pStyle w:val="Default"/>
                    <w:jc w:val="both"/>
                    <w:rPr>
                      <w:sz w:val="20"/>
                      <w:szCs w:val="20"/>
                    </w:rPr>
                  </w:pPr>
                  <w:r>
                    <w:rPr>
                      <w:sz w:val="20"/>
                      <w:szCs w:val="20"/>
                    </w:rPr>
                    <w:t xml:space="preserve">O_ORDERPRIORITY </w:t>
                  </w:r>
                </w:p>
              </w:tc>
              <w:tc>
                <w:tcPr>
                  <w:tcW w:w="3006" w:type="dxa"/>
                </w:tcPr>
                <w:p w14:paraId="2929DE3D" w14:textId="77777777" w:rsidR="00DA490F" w:rsidRPr="000A3B6C" w:rsidRDefault="00DA490F" w:rsidP="00B561A9">
                  <w:pPr>
                    <w:pStyle w:val="Default"/>
                    <w:jc w:val="both"/>
                    <w:rPr>
                      <w:sz w:val="20"/>
                      <w:szCs w:val="20"/>
                    </w:rPr>
                  </w:pPr>
                  <w:r>
                    <w:rPr>
                      <w:sz w:val="20"/>
                      <w:szCs w:val="20"/>
                    </w:rPr>
                    <w:t xml:space="preserve">fixed text, size 15 </w:t>
                  </w:r>
                </w:p>
              </w:tc>
              <w:tc>
                <w:tcPr>
                  <w:tcW w:w="1955" w:type="dxa"/>
                </w:tcPr>
                <w:p w14:paraId="463F88A6" w14:textId="77777777" w:rsidR="00DA490F" w:rsidRPr="00C453A7" w:rsidRDefault="00DA490F" w:rsidP="00B561A9">
                  <w:pPr>
                    <w:rPr>
                      <w:sz w:val="24"/>
                    </w:rPr>
                  </w:pPr>
                </w:p>
              </w:tc>
            </w:tr>
            <w:tr w:rsidR="00DA490F" w:rsidRPr="00C453A7" w14:paraId="60E96427" w14:textId="77777777" w:rsidTr="00DA490F">
              <w:tc>
                <w:tcPr>
                  <w:tcW w:w="2061" w:type="dxa"/>
                </w:tcPr>
                <w:p w14:paraId="1B7B56C9" w14:textId="77777777" w:rsidR="00DA490F" w:rsidRPr="00DA490F" w:rsidRDefault="00DA490F" w:rsidP="00DA490F">
                  <w:pPr>
                    <w:pStyle w:val="Default"/>
                    <w:jc w:val="both"/>
                    <w:rPr>
                      <w:sz w:val="20"/>
                      <w:szCs w:val="20"/>
                    </w:rPr>
                  </w:pPr>
                  <w:r>
                    <w:rPr>
                      <w:sz w:val="20"/>
                      <w:szCs w:val="20"/>
                    </w:rPr>
                    <w:t xml:space="preserve">O_CLERK </w:t>
                  </w:r>
                </w:p>
              </w:tc>
              <w:tc>
                <w:tcPr>
                  <w:tcW w:w="3006" w:type="dxa"/>
                </w:tcPr>
                <w:p w14:paraId="65BD1597" w14:textId="77777777" w:rsidR="00DA490F" w:rsidRPr="000A3B6C" w:rsidRDefault="00DA490F" w:rsidP="00B561A9">
                  <w:pPr>
                    <w:pStyle w:val="Default"/>
                    <w:jc w:val="both"/>
                    <w:rPr>
                      <w:sz w:val="20"/>
                      <w:szCs w:val="20"/>
                    </w:rPr>
                  </w:pPr>
                  <w:r>
                    <w:rPr>
                      <w:sz w:val="20"/>
                      <w:szCs w:val="20"/>
                    </w:rPr>
                    <w:t xml:space="preserve">fixed text, size 15 </w:t>
                  </w:r>
                </w:p>
              </w:tc>
              <w:tc>
                <w:tcPr>
                  <w:tcW w:w="1955" w:type="dxa"/>
                </w:tcPr>
                <w:p w14:paraId="21F22104" w14:textId="77777777" w:rsidR="00DA490F" w:rsidRPr="00C453A7" w:rsidRDefault="00DA490F" w:rsidP="00B561A9">
                  <w:pPr>
                    <w:rPr>
                      <w:sz w:val="24"/>
                    </w:rPr>
                  </w:pPr>
                </w:p>
              </w:tc>
            </w:tr>
            <w:tr w:rsidR="00DA490F" w:rsidRPr="00C453A7" w14:paraId="3031BF06" w14:textId="77777777" w:rsidTr="00DA490F">
              <w:tc>
                <w:tcPr>
                  <w:tcW w:w="2061" w:type="dxa"/>
                </w:tcPr>
                <w:p w14:paraId="74B413DE" w14:textId="77777777" w:rsidR="00DA490F" w:rsidRPr="00DA490F" w:rsidRDefault="00DA490F" w:rsidP="00DA490F">
                  <w:pPr>
                    <w:pStyle w:val="Default"/>
                    <w:jc w:val="both"/>
                    <w:rPr>
                      <w:sz w:val="20"/>
                      <w:szCs w:val="20"/>
                    </w:rPr>
                  </w:pPr>
                  <w:r>
                    <w:rPr>
                      <w:sz w:val="20"/>
                      <w:szCs w:val="20"/>
                    </w:rPr>
                    <w:t xml:space="preserve">O_SHIPPRIORITY </w:t>
                  </w:r>
                </w:p>
              </w:tc>
              <w:tc>
                <w:tcPr>
                  <w:tcW w:w="3006" w:type="dxa"/>
                </w:tcPr>
                <w:p w14:paraId="3B6B1479" w14:textId="77777777" w:rsidR="00DA490F" w:rsidRPr="000A3B6C" w:rsidRDefault="00DA490F" w:rsidP="00B561A9">
                  <w:pPr>
                    <w:pStyle w:val="Default"/>
                    <w:jc w:val="both"/>
                    <w:rPr>
                      <w:sz w:val="20"/>
                      <w:szCs w:val="20"/>
                    </w:rPr>
                  </w:pPr>
                  <w:r>
                    <w:rPr>
                      <w:sz w:val="20"/>
                      <w:szCs w:val="20"/>
                    </w:rPr>
                    <w:t xml:space="preserve">Integer </w:t>
                  </w:r>
                </w:p>
              </w:tc>
              <w:tc>
                <w:tcPr>
                  <w:tcW w:w="1955" w:type="dxa"/>
                </w:tcPr>
                <w:p w14:paraId="15FD444B" w14:textId="77777777" w:rsidR="00DA490F" w:rsidRPr="00C453A7" w:rsidRDefault="00DA490F" w:rsidP="00B561A9">
                  <w:pPr>
                    <w:rPr>
                      <w:sz w:val="24"/>
                    </w:rPr>
                  </w:pPr>
                </w:p>
              </w:tc>
            </w:tr>
            <w:tr w:rsidR="00DA490F" w:rsidRPr="00C453A7" w14:paraId="54498340" w14:textId="77777777" w:rsidTr="00DA490F">
              <w:tc>
                <w:tcPr>
                  <w:tcW w:w="2061" w:type="dxa"/>
                </w:tcPr>
                <w:p w14:paraId="7F7A117B" w14:textId="77777777" w:rsidR="00DA490F" w:rsidRPr="00DA490F" w:rsidRDefault="00DA490F" w:rsidP="00DA490F">
                  <w:pPr>
                    <w:pStyle w:val="Default"/>
                    <w:jc w:val="both"/>
                    <w:rPr>
                      <w:sz w:val="20"/>
                      <w:szCs w:val="20"/>
                    </w:rPr>
                  </w:pPr>
                  <w:r>
                    <w:rPr>
                      <w:sz w:val="20"/>
                      <w:szCs w:val="20"/>
                    </w:rPr>
                    <w:t xml:space="preserve">O_COMMENT </w:t>
                  </w:r>
                </w:p>
              </w:tc>
              <w:tc>
                <w:tcPr>
                  <w:tcW w:w="3006" w:type="dxa"/>
                </w:tcPr>
                <w:p w14:paraId="08FDA6C1" w14:textId="77777777" w:rsidR="00DA490F" w:rsidRPr="000A3B6C" w:rsidRDefault="00DA490F" w:rsidP="00B561A9">
                  <w:pPr>
                    <w:pStyle w:val="Default"/>
                    <w:jc w:val="both"/>
                    <w:rPr>
                      <w:sz w:val="20"/>
                      <w:szCs w:val="20"/>
                    </w:rPr>
                  </w:pPr>
                  <w:r>
                    <w:rPr>
                      <w:sz w:val="20"/>
                      <w:szCs w:val="20"/>
                    </w:rPr>
                    <w:t xml:space="preserve">variable text, size 79  </w:t>
                  </w:r>
                </w:p>
              </w:tc>
              <w:tc>
                <w:tcPr>
                  <w:tcW w:w="1955" w:type="dxa"/>
                </w:tcPr>
                <w:p w14:paraId="05F2F263" w14:textId="77777777" w:rsidR="00DA490F" w:rsidRPr="00C453A7" w:rsidRDefault="00DA490F" w:rsidP="00B561A9">
                  <w:pPr>
                    <w:rPr>
                      <w:sz w:val="24"/>
                    </w:rPr>
                  </w:pPr>
                </w:p>
              </w:tc>
            </w:tr>
            <w:tr w:rsidR="00DA490F" w:rsidRPr="00C453A7" w14:paraId="7812E486" w14:textId="77777777" w:rsidTr="00DA490F">
              <w:trPr>
                <w:trHeight w:val="305"/>
              </w:trPr>
              <w:tc>
                <w:tcPr>
                  <w:tcW w:w="7022" w:type="dxa"/>
                  <w:gridSpan w:val="3"/>
                </w:tcPr>
                <w:p w14:paraId="233D0C70" w14:textId="77777777" w:rsidR="00DA490F" w:rsidRPr="00C453A7" w:rsidRDefault="00DA490F" w:rsidP="00DA490F">
                  <w:pPr>
                    <w:pStyle w:val="Default"/>
                    <w:jc w:val="both"/>
                  </w:pPr>
                  <w:r>
                    <w:rPr>
                      <w:rFonts w:hint="eastAsia"/>
                    </w:rPr>
                    <w:t xml:space="preserve">PRIMARY KEY: </w:t>
                  </w:r>
                  <w:r>
                    <w:rPr>
                      <w:sz w:val="20"/>
                      <w:szCs w:val="20"/>
                    </w:rPr>
                    <w:t xml:space="preserve">O_ORDERKEY </w:t>
                  </w:r>
                </w:p>
              </w:tc>
            </w:tr>
          </w:tbl>
          <w:p w14:paraId="07D5DF98" w14:textId="77777777" w:rsidR="00DA490F" w:rsidRDefault="00DA490F" w:rsidP="00DA490F">
            <w:pPr>
              <w:pStyle w:val="Default"/>
              <w:jc w:val="both"/>
              <w:rPr>
                <w:sz w:val="20"/>
                <w:szCs w:val="20"/>
              </w:rPr>
            </w:pPr>
            <w:r>
              <w:rPr>
                <w:rFonts w:hint="eastAsia"/>
                <w:sz w:val="20"/>
                <w:szCs w:val="20"/>
              </w:rPr>
              <w:t>备注：</w:t>
            </w:r>
            <w:r>
              <w:rPr>
                <w:sz w:val="20"/>
                <w:szCs w:val="20"/>
              </w:rPr>
              <w:t xml:space="preserve">Orders are not present for all customers. In fact, one-third of the customers do not have any order in the database. The orders are assigned at random to two-thirds of the customers (see Clause 4: ). The purpose of this is to exercise the capabilities of the DBMS to handle "dead data" when joining two or more tables </w:t>
            </w:r>
          </w:p>
          <w:p w14:paraId="32EF87E3" w14:textId="77777777" w:rsidR="00DA490F" w:rsidRDefault="00DA490F" w:rsidP="00F063F7">
            <w:pPr>
              <w:rPr>
                <w:bCs/>
                <w:sz w:val="24"/>
              </w:rPr>
            </w:pPr>
          </w:p>
          <w:p w14:paraId="2A3CD5C0" w14:textId="77777777" w:rsidR="00DA490F" w:rsidRPr="00DA490F" w:rsidRDefault="00DA490F" w:rsidP="00DA490F">
            <w:pPr>
              <w:rPr>
                <w:bCs/>
                <w:sz w:val="24"/>
              </w:rPr>
            </w:pPr>
            <w:r>
              <w:rPr>
                <w:rFonts w:hint="eastAsia"/>
                <w:b/>
                <w:bCs/>
                <w:sz w:val="24"/>
              </w:rPr>
              <w:t xml:space="preserve">(6) </w:t>
            </w:r>
            <w:r w:rsidR="00824EF6">
              <w:rPr>
                <w:rFonts w:hint="eastAsia"/>
                <w:b/>
                <w:bCs/>
                <w:sz w:val="24"/>
              </w:rPr>
              <w:t>明细支出</w:t>
            </w:r>
            <w:r>
              <w:rPr>
                <w:rFonts w:hint="eastAsia"/>
                <w:b/>
                <w:bCs/>
                <w:sz w:val="24"/>
              </w:rPr>
              <w:t xml:space="preserve"> </w:t>
            </w:r>
            <w:r>
              <w:rPr>
                <w:b/>
                <w:bCs/>
                <w:sz w:val="20"/>
              </w:rPr>
              <w:t xml:space="preserve">LINEITEM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2"/>
              <w:gridCol w:w="2176"/>
              <w:gridCol w:w="3118"/>
            </w:tblGrid>
            <w:tr w:rsidR="00000E62" w:rsidRPr="00C453A7" w14:paraId="7CB19611" w14:textId="77777777" w:rsidTr="00D5168D">
              <w:tc>
                <w:tcPr>
                  <w:tcW w:w="2072" w:type="dxa"/>
                  <w:shd w:val="clear" w:color="auto" w:fill="C6D9F1"/>
                  <w:vAlign w:val="center"/>
                </w:tcPr>
                <w:p w14:paraId="7AE0E8C2" w14:textId="77777777" w:rsidR="00000E62" w:rsidRPr="00C453A7" w:rsidRDefault="00000E62" w:rsidP="00B561A9">
                  <w:pPr>
                    <w:jc w:val="center"/>
                    <w:rPr>
                      <w:sz w:val="24"/>
                    </w:rPr>
                  </w:pPr>
                  <w:r>
                    <w:rPr>
                      <w:rFonts w:hint="eastAsia"/>
                      <w:sz w:val="24"/>
                    </w:rPr>
                    <w:t>Column Name</w:t>
                  </w:r>
                </w:p>
              </w:tc>
              <w:tc>
                <w:tcPr>
                  <w:tcW w:w="2176" w:type="dxa"/>
                  <w:shd w:val="clear" w:color="auto" w:fill="C6D9F1"/>
                  <w:vAlign w:val="center"/>
                </w:tcPr>
                <w:p w14:paraId="214E5BA8" w14:textId="77777777" w:rsidR="00000E62" w:rsidRPr="00C453A7" w:rsidRDefault="00000E62" w:rsidP="00B561A9">
                  <w:pPr>
                    <w:jc w:val="center"/>
                    <w:rPr>
                      <w:sz w:val="24"/>
                    </w:rPr>
                  </w:pPr>
                  <w:r>
                    <w:rPr>
                      <w:rFonts w:hint="eastAsia"/>
                      <w:sz w:val="24"/>
                    </w:rPr>
                    <w:t>Data Type</w:t>
                  </w:r>
                </w:p>
              </w:tc>
              <w:tc>
                <w:tcPr>
                  <w:tcW w:w="3118" w:type="dxa"/>
                  <w:shd w:val="clear" w:color="auto" w:fill="C6D9F1"/>
                  <w:vAlign w:val="center"/>
                </w:tcPr>
                <w:p w14:paraId="561EF533" w14:textId="77777777" w:rsidR="00000E62" w:rsidRPr="00C453A7" w:rsidRDefault="00000E62" w:rsidP="00B561A9">
                  <w:pPr>
                    <w:jc w:val="center"/>
                    <w:rPr>
                      <w:sz w:val="24"/>
                    </w:rPr>
                  </w:pPr>
                  <w:r>
                    <w:rPr>
                      <w:rFonts w:hint="eastAsia"/>
                      <w:sz w:val="24"/>
                    </w:rPr>
                    <w:t>Comment</w:t>
                  </w:r>
                </w:p>
              </w:tc>
            </w:tr>
            <w:tr w:rsidR="00000E62" w:rsidRPr="00C453A7" w14:paraId="08E16F24" w14:textId="77777777" w:rsidTr="00D5168D">
              <w:tc>
                <w:tcPr>
                  <w:tcW w:w="2072" w:type="dxa"/>
                </w:tcPr>
                <w:p w14:paraId="43D703A2" w14:textId="77777777" w:rsidR="00000E62" w:rsidRPr="00D5168D" w:rsidRDefault="00000E62" w:rsidP="00D5168D">
                  <w:pPr>
                    <w:pStyle w:val="Default"/>
                    <w:jc w:val="both"/>
                    <w:rPr>
                      <w:sz w:val="20"/>
                      <w:szCs w:val="20"/>
                    </w:rPr>
                  </w:pPr>
                  <w:r>
                    <w:rPr>
                      <w:sz w:val="20"/>
                      <w:szCs w:val="20"/>
                    </w:rPr>
                    <w:t xml:space="preserve">L_ORDERKEY </w:t>
                  </w:r>
                </w:p>
              </w:tc>
              <w:tc>
                <w:tcPr>
                  <w:tcW w:w="2176" w:type="dxa"/>
                </w:tcPr>
                <w:p w14:paraId="2AB348A0" w14:textId="77777777" w:rsidR="00000E62" w:rsidRPr="00C453A7" w:rsidRDefault="00000E62" w:rsidP="00B561A9">
                  <w:pPr>
                    <w:rPr>
                      <w:sz w:val="24"/>
                    </w:rPr>
                  </w:pPr>
                  <w:r>
                    <w:rPr>
                      <w:sz w:val="24"/>
                    </w:rPr>
                    <w:t>identifier</w:t>
                  </w:r>
                </w:p>
              </w:tc>
              <w:tc>
                <w:tcPr>
                  <w:tcW w:w="3118" w:type="dxa"/>
                </w:tcPr>
                <w:p w14:paraId="3AF5F5BF" w14:textId="77777777" w:rsidR="00000E62" w:rsidRPr="00D5168D" w:rsidRDefault="00ED7A3E" w:rsidP="00D5168D">
                  <w:pPr>
                    <w:pStyle w:val="Default"/>
                    <w:jc w:val="both"/>
                    <w:rPr>
                      <w:sz w:val="20"/>
                      <w:szCs w:val="20"/>
                    </w:rPr>
                  </w:pPr>
                  <w:r>
                    <w:rPr>
                      <w:sz w:val="20"/>
                      <w:szCs w:val="20"/>
                    </w:rPr>
                    <w:t xml:space="preserve">Foreign Key to O_ORDERKEY </w:t>
                  </w:r>
                </w:p>
              </w:tc>
            </w:tr>
            <w:tr w:rsidR="00000E62" w:rsidRPr="00C453A7" w14:paraId="17D9EB71" w14:textId="77777777" w:rsidTr="00D5168D">
              <w:tc>
                <w:tcPr>
                  <w:tcW w:w="2072" w:type="dxa"/>
                </w:tcPr>
                <w:p w14:paraId="4B7167E2" w14:textId="77777777" w:rsidR="00000E62" w:rsidRPr="00D5168D" w:rsidRDefault="00000E62" w:rsidP="00D5168D">
                  <w:pPr>
                    <w:pStyle w:val="Default"/>
                    <w:jc w:val="both"/>
                    <w:rPr>
                      <w:sz w:val="20"/>
                      <w:szCs w:val="20"/>
                    </w:rPr>
                  </w:pPr>
                  <w:r>
                    <w:rPr>
                      <w:sz w:val="20"/>
                      <w:szCs w:val="20"/>
                    </w:rPr>
                    <w:t xml:space="preserve">L_PARTKEY </w:t>
                  </w:r>
                </w:p>
              </w:tc>
              <w:tc>
                <w:tcPr>
                  <w:tcW w:w="2176" w:type="dxa"/>
                </w:tcPr>
                <w:p w14:paraId="58AB1E98" w14:textId="77777777" w:rsidR="00000E62" w:rsidRPr="000A3B6C" w:rsidRDefault="00ED7A3E" w:rsidP="00B561A9">
                  <w:pPr>
                    <w:pStyle w:val="Default"/>
                    <w:jc w:val="both"/>
                    <w:rPr>
                      <w:sz w:val="20"/>
                      <w:szCs w:val="20"/>
                    </w:rPr>
                  </w:pPr>
                  <w:r>
                    <w:t>identifier</w:t>
                  </w:r>
                </w:p>
              </w:tc>
              <w:tc>
                <w:tcPr>
                  <w:tcW w:w="3118" w:type="dxa"/>
                </w:tcPr>
                <w:p w14:paraId="37C190B9" w14:textId="77777777" w:rsidR="00000E62" w:rsidRPr="00D5168D" w:rsidRDefault="00ED7A3E" w:rsidP="00D5168D">
                  <w:pPr>
                    <w:pStyle w:val="Default"/>
                    <w:jc w:val="both"/>
                    <w:rPr>
                      <w:sz w:val="20"/>
                      <w:szCs w:val="20"/>
                    </w:rPr>
                  </w:pPr>
                  <w:r>
                    <w:rPr>
                      <w:sz w:val="20"/>
                      <w:szCs w:val="20"/>
                    </w:rPr>
                    <w:t xml:space="preserve">Foreign key to P_PARTKEY, first part of the compound Foreign Key to (PS_PARTKEY, PS_SUPPKEY) with L_SUPPKEY </w:t>
                  </w:r>
                </w:p>
              </w:tc>
            </w:tr>
            <w:tr w:rsidR="00000E62" w:rsidRPr="00C453A7" w14:paraId="7FB53CA2" w14:textId="77777777" w:rsidTr="00D5168D">
              <w:tc>
                <w:tcPr>
                  <w:tcW w:w="2072" w:type="dxa"/>
                </w:tcPr>
                <w:p w14:paraId="1E2A068D" w14:textId="77777777" w:rsidR="00000E62" w:rsidRPr="00ED7A3E" w:rsidRDefault="00000E62" w:rsidP="00ED7A3E">
                  <w:pPr>
                    <w:pStyle w:val="Default"/>
                    <w:jc w:val="both"/>
                    <w:rPr>
                      <w:sz w:val="20"/>
                      <w:szCs w:val="20"/>
                    </w:rPr>
                  </w:pPr>
                  <w:r>
                    <w:rPr>
                      <w:sz w:val="20"/>
                      <w:szCs w:val="20"/>
                    </w:rPr>
                    <w:t xml:space="preserve">L_SUPPKEY </w:t>
                  </w:r>
                </w:p>
              </w:tc>
              <w:tc>
                <w:tcPr>
                  <w:tcW w:w="2176" w:type="dxa"/>
                </w:tcPr>
                <w:p w14:paraId="4D4A010D" w14:textId="77777777" w:rsidR="00000E62" w:rsidRPr="000A3B6C" w:rsidRDefault="00ED7A3E" w:rsidP="00B561A9">
                  <w:pPr>
                    <w:pStyle w:val="Default"/>
                    <w:jc w:val="both"/>
                    <w:rPr>
                      <w:sz w:val="20"/>
                      <w:szCs w:val="20"/>
                    </w:rPr>
                  </w:pPr>
                  <w:r>
                    <w:t>identifier</w:t>
                  </w:r>
                  <w:r w:rsidR="00000E62">
                    <w:rPr>
                      <w:sz w:val="20"/>
                      <w:szCs w:val="20"/>
                    </w:rPr>
                    <w:t xml:space="preserve"> </w:t>
                  </w:r>
                </w:p>
              </w:tc>
              <w:tc>
                <w:tcPr>
                  <w:tcW w:w="3118" w:type="dxa"/>
                </w:tcPr>
                <w:p w14:paraId="2B17218C" w14:textId="77777777" w:rsidR="00ED7A3E" w:rsidRDefault="00ED7A3E" w:rsidP="00ED7A3E">
                  <w:pPr>
                    <w:pStyle w:val="Default"/>
                    <w:jc w:val="both"/>
                    <w:rPr>
                      <w:sz w:val="20"/>
                      <w:szCs w:val="20"/>
                    </w:rPr>
                  </w:pPr>
                  <w:r>
                    <w:rPr>
                      <w:sz w:val="20"/>
                      <w:szCs w:val="20"/>
                    </w:rPr>
                    <w:t xml:space="preserve">Foreign key to S_SUPPKEY, second part of the compound Foreign Key to (PS_PARTKEY, </w:t>
                  </w:r>
                </w:p>
                <w:p w14:paraId="316EB8D3" w14:textId="77777777" w:rsidR="00000E62" w:rsidRPr="00ED7A3E" w:rsidRDefault="00ED7A3E" w:rsidP="00ED7A3E">
                  <w:pPr>
                    <w:pStyle w:val="Default"/>
                    <w:jc w:val="both"/>
                    <w:rPr>
                      <w:sz w:val="20"/>
                      <w:szCs w:val="20"/>
                    </w:rPr>
                  </w:pPr>
                  <w:r>
                    <w:rPr>
                      <w:sz w:val="20"/>
                      <w:szCs w:val="20"/>
                    </w:rPr>
                    <w:t xml:space="preserve">PS_SUPPKEY) with L_PARTKEY </w:t>
                  </w:r>
                </w:p>
              </w:tc>
            </w:tr>
            <w:tr w:rsidR="00000E62" w:rsidRPr="00C453A7" w14:paraId="074530AD" w14:textId="77777777" w:rsidTr="00D5168D">
              <w:tc>
                <w:tcPr>
                  <w:tcW w:w="2072" w:type="dxa"/>
                </w:tcPr>
                <w:p w14:paraId="66E405B7" w14:textId="77777777" w:rsidR="00000E62" w:rsidRPr="00ED7A3E" w:rsidRDefault="00000E62" w:rsidP="00ED7A3E">
                  <w:pPr>
                    <w:pStyle w:val="Default"/>
                    <w:jc w:val="both"/>
                    <w:rPr>
                      <w:sz w:val="20"/>
                      <w:szCs w:val="20"/>
                    </w:rPr>
                  </w:pPr>
                  <w:r>
                    <w:rPr>
                      <w:sz w:val="20"/>
                      <w:szCs w:val="20"/>
                    </w:rPr>
                    <w:t xml:space="preserve">L_LINENUMBER </w:t>
                  </w:r>
                </w:p>
              </w:tc>
              <w:tc>
                <w:tcPr>
                  <w:tcW w:w="2176" w:type="dxa"/>
                </w:tcPr>
                <w:p w14:paraId="54BC28DA" w14:textId="77777777" w:rsidR="00000E62" w:rsidRPr="000A3B6C" w:rsidRDefault="00ED7A3E" w:rsidP="00B561A9">
                  <w:pPr>
                    <w:pStyle w:val="Default"/>
                    <w:jc w:val="both"/>
                    <w:rPr>
                      <w:sz w:val="20"/>
                      <w:szCs w:val="20"/>
                    </w:rPr>
                  </w:pPr>
                  <w:r>
                    <w:rPr>
                      <w:sz w:val="20"/>
                      <w:szCs w:val="20"/>
                    </w:rPr>
                    <w:t xml:space="preserve">integer </w:t>
                  </w:r>
                </w:p>
              </w:tc>
              <w:tc>
                <w:tcPr>
                  <w:tcW w:w="3118" w:type="dxa"/>
                </w:tcPr>
                <w:p w14:paraId="51781833" w14:textId="77777777" w:rsidR="00000E62" w:rsidRPr="00C453A7" w:rsidRDefault="00000E62" w:rsidP="00B561A9">
                  <w:pPr>
                    <w:rPr>
                      <w:sz w:val="24"/>
                    </w:rPr>
                  </w:pPr>
                </w:p>
              </w:tc>
            </w:tr>
            <w:tr w:rsidR="00000E62" w:rsidRPr="00C453A7" w14:paraId="3BB59366" w14:textId="77777777" w:rsidTr="00D5168D">
              <w:tc>
                <w:tcPr>
                  <w:tcW w:w="2072" w:type="dxa"/>
                </w:tcPr>
                <w:p w14:paraId="04690FA7" w14:textId="77777777" w:rsidR="00000E62" w:rsidRPr="00ED7A3E" w:rsidRDefault="00000E62" w:rsidP="00ED7A3E">
                  <w:pPr>
                    <w:pStyle w:val="Default"/>
                    <w:jc w:val="both"/>
                    <w:rPr>
                      <w:sz w:val="20"/>
                      <w:szCs w:val="20"/>
                    </w:rPr>
                  </w:pPr>
                  <w:r>
                    <w:rPr>
                      <w:sz w:val="20"/>
                      <w:szCs w:val="20"/>
                    </w:rPr>
                    <w:t xml:space="preserve">L_QUANTITY </w:t>
                  </w:r>
                </w:p>
              </w:tc>
              <w:tc>
                <w:tcPr>
                  <w:tcW w:w="2176" w:type="dxa"/>
                </w:tcPr>
                <w:p w14:paraId="4D8A32FD" w14:textId="77777777" w:rsidR="00000E62" w:rsidRPr="000A3B6C" w:rsidRDefault="00ED7A3E" w:rsidP="00B561A9">
                  <w:pPr>
                    <w:pStyle w:val="Default"/>
                    <w:jc w:val="both"/>
                    <w:rPr>
                      <w:sz w:val="20"/>
                      <w:szCs w:val="20"/>
                    </w:rPr>
                  </w:pPr>
                  <w:r>
                    <w:rPr>
                      <w:sz w:val="20"/>
                      <w:szCs w:val="20"/>
                    </w:rPr>
                    <w:t xml:space="preserve">decimal </w:t>
                  </w:r>
                </w:p>
              </w:tc>
              <w:tc>
                <w:tcPr>
                  <w:tcW w:w="3118" w:type="dxa"/>
                </w:tcPr>
                <w:p w14:paraId="49D2EC07" w14:textId="77777777" w:rsidR="00000E62" w:rsidRPr="00C453A7" w:rsidRDefault="00000E62" w:rsidP="00B561A9">
                  <w:pPr>
                    <w:rPr>
                      <w:sz w:val="24"/>
                    </w:rPr>
                  </w:pPr>
                </w:p>
              </w:tc>
            </w:tr>
            <w:tr w:rsidR="00000E62" w:rsidRPr="00C453A7" w14:paraId="738B0CE7" w14:textId="77777777" w:rsidTr="00D5168D">
              <w:tc>
                <w:tcPr>
                  <w:tcW w:w="2072" w:type="dxa"/>
                </w:tcPr>
                <w:p w14:paraId="3FE47524" w14:textId="77777777" w:rsidR="00000E62" w:rsidRPr="00ED7A3E" w:rsidRDefault="00000E62" w:rsidP="00ED7A3E">
                  <w:pPr>
                    <w:pStyle w:val="Default"/>
                    <w:jc w:val="both"/>
                    <w:rPr>
                      <w:sz w:val="20"/>
                      <w:szCs w:val="20"/>
                    </w:rPr>
                  </w:pPr>
                  <w:r>
                    <w:rPr>
                      <w:sz w:val="20"/>
                      <w:szCs w:val="20"/>
                    </w:rPr>
                    <w:lastRenderedPageBreak/>
                    <w:t xml:space="preserve">L_EXTENDEDPRICE </w:t>
                  </w:r>
                </w:p>
              </w:tc>
              <w:tc>
                <w:tcPr>
                  <w:tcW w:w="2176" w:type="dxa"/>
                </w:tcPr>
                <w:p w14:paraId="3A6EABB0" w14:textId="77777777" w:rsidR="00000E62" w:rsidRPr="000A3B6C" w:rsidRDefault="00ED7A3E" w:rsidP="00B561A9">
                  <w:pPr>
                    <w:pStyle w:val="Default"/>
                    <w:jc w:val="both"/>
                    <w:rPr>
                      <w:sz w:val="20"/>
                      <w:szCs w:val="20"/>
                    </w:rPr>
                  </w:pPr>
                  <w:r>
                    <w:rPr>
                      <w:sz w:val="20"/>
                      <w:szCs w:val="20"/>
                    </w:rPr>
                    <w:t xml:space="preserve">decimal </w:t>
                  </w:r>
                </w:p>
              </w:tc>
              <w:tc>
                <w:tcPr>
                  <w:tcW w:w="3118" w:type="dxa"/>
                </w:tcPr>
                <w:p w14:paraId="42BD4EF6" w14:textId="77777777" w:rsidR="00000E62" w:rsidRPr="00C453A7" w:rsidRDefault="00000E62" w:rsidP="00B561A9">
                  <w:pPr>
                    <w:rPr>
                      <w:sz w:val="24"/>
                    </w:rPr>
                  </w:pPr>
                </w:p>
              </w:tc>
            </w:tr>
            <w:tr w:rsidR="00000E62" w:rsidRPr="00C453A7" w14:paraId="6253E045" w14:textId="77777777" w:rsidTr="00D5168D">
              <w:tc>
                <w:tcPr>
                  <w:tcW w:w="2072" w:type="dxa"/>
                </w:tcPr>
                <w:p w14:paraId="387AFC72" w14:textId="77777777" w:rsidR="00000E62" w:rsidRPr="00ED7A3E" w:rsidRDefault="00000E62" w:rsidP="00ED7A3E">
                  <w:pPr>
                    <w:pStyle w:val="Default"/>
                    <w:jc w:val="both"/>
                    <w:rPr>
                      <w:sz w:val="20"/>
                      <w:szCs w:val="20"/>
                    </w:rPr>
                  </w:pPr>
                  <w:r>
                    <w:rPr>
                      <w:sz w:val="20"/>
                      <w:szCs w:val="20"/>
                    </w:rPr>
                    <w:t xml:space="preserve">L_DISCOUNT </w:t>
                  </w:r>
                </w:p>
              </w:tc>
              <w:tc>
                <w:tcPr>
                  <w:tcW w:w="2176" w:type="dxa"/>
                </w:tcPr>
                <w:p w14:paraId="61336513" w14:textId="77777777" w:rsidR="00000E62" w:rsidRPr="000A3B6C" w:rsidRDefault="00ED7A3E" w:rsidP="00B561A9">
                  <w:pPr>
                    <w:pStyle w:val="Default"/>
                    <w:jc w:val="both"/>
                    <w:rPr>
                      <w:sz w:val="20"/>
                      <w:szCs w:val="20"/>
                    </w:rPr>
                  </w:pPr>
                  <w:r>
                    <w:rPr>
                      <w:sz w:val="20"/>
                      <w:szCs w:val="20"/>
                    </w:rPr>
                    <w:t xml:space="preserve">decimal </w:t>
                  </w:r>
                </w:p>
              </w:tc>
              <w:tc>
                <w:tcPr>
                  <w:tcW w:w="3118" w:type="dxa"/>
                </w:tcPr>
                <w:p w14:paraId="0BB96492" w14:textId="77777777" w:rsidR="00000E62" w:rsidRPr="00C453A7" w:rsidRDefault="00000E62" w:rsidP="00B561A9">
                  <w:pPr>
                    <w:rPr>
                      <w:sz w:val="24"/>
                    </w:rPr>
                  </w:pPr>
                </w:p>
              </w:tc>
            </w:tr>
            <w:tr w:rsidR="00000E62" w:rsidRPr="00C453A7" w14:paraId="02C5B3E1" w14:textId="77777777" w:rsidTr="00D5168D">
              <w:tc>
                <w:tcPr>
                  <w:tcW w:w="2072" w:type="dxa"/>
                </w:tcPr>
                <w:p w14:paraId="46CFAFDA" w14:textId="77777777" w:rsidR="00000E62" w:rsidRPr="00ED7A3E" w:rsidRDefault="00000E62" w:rsidP="00ED7A3E">
                  <w:pPr>
                    <w:pStyle w:val="Default"/>
                    <w:jc w:val="both"/>
                    <w:rPr>
                      <w:sz w:val="20"/>
                      <w:szCs w:val="20"/>
                    </w:rPr>
                  </w:pPr>
                  <w:r>
                    <w:rPr>
                      <w:sz w:val="20"/>
                      <w:szCs w:val="20"/>
                    </w:rPr>
                    <w:t xml:space="preserve">L_TAX </w:t>
                  </w:r>
                </w:p>
              </w:tc>
              <w:tc>
                <w:tcPr>
                  <w:tcW w:w="2176" w:type="dxa"/>
                </w:tcPr>
                <w:p w14:paraId="289A108B" w14:textId="77777777" w:rsidR="00000E62" w:rsidRPr="000A3B6C" w:rsidRDefault="00000E62" w:rsidP="00B561A9">
                  <w:pPr>
                    <w:pStyle w:val="Default"/>
                    <w:jc w:val="both"/>
                    <w:rPr>
                      <w:sz w:val="20"/>
                      <w:szCs w:val="20"/>
                    </w:rPr>
                  </w:pPr>
                  <w:r>
                    <w:rPr>
                      <w:sz w:val="20"/>
                      <w:szCs w:val="20"/>
                    </w:rPr>
                    <w:t xml:space="preserve">decimal </w:t>
                  </w:r>
                </w:p>
              </w:tc>
              <w:tc>
                <w:tcPr>
                  <w:tcW w:w="3118" w:type="dxa"/>
                </w:tcPr>
                <w:p w14:paraId="39796FE0" w14:textId="77777777" w:rsidR="00000E62" w:rsidRPr="00C453A7" w:rsidRDefault="00000E62" w:rsidP="00B561A9">
                  <w:pPr>
                    <w:rPr>
                      <w:sz w:val="24"/>
                    </w:rPr>
                  </w:pPr>
                </w:p>
              </w:tc>
            </w:tr>
            <w:tr w:rsidR="00000E62" w:rsidRPr="00C453A7" w14:paraId="6E6B19F9" w14:textId="77777777" w:rsidTr="00D5168D">
              <w:tc>
                <w:tcPr>
                  <w:tcW w:w="2072" w:type="dxa"/>
                </w:tcPr>
                <w:p w14:paraId="7592677F" w14:textId="77777777" w:rsidR="00000E62" w:rsidRPr="00ED7A3E" w:rsidRDefault="00000E62" w:rsidP="00ED7A3E">
                  <w:pPr>
                    <w:pStyle w:val="Default"/>
                    <w:jc w:val="both"/>
                    <w:rPr>
                      <w:sz w:val="20"/>
                      <w:szCs w:val="20"/>
                    </w:rPr>
                  </w:pPr>
                  <w:r>
                    <w:rPr>
                      <w:sz w:val="20"/>
                      <w:szCs w:val="20"/>
                    </w:rPr>
                    <w:t xml:space="preserve">L_RETURNFLAG </w:t>
                  </w:r>
                </w:p>
              </w:tc>
              <w:tc>
                <w:tcPr>
                  <w:tcW w:w="2176" w:type="dxa"/>
                </w:tcPr>
                <w:p w14:paraId="0C996C27" w14:textId="77777777" w:rsidR="00000E62" w:rsidRPr="000A3B6C" w:rsidRDefault="00ED7A3E" w:rsidP="00B561A9">
                  <w:pPr>
                    <w:pStyle w:val="Default"/>
                    <w:jc w:val="both"/>
                    <w:rPr>
                      <w:sz w:val="20"/>
                      <w:szCs w:val="20"/>
                    </w:rPr>
                  </w:pPr>
                  <w:r>
                    <w:rPr>
                      <w:sz w:val="20"/>
                      <w:szCs w:val="20"/>
                    </w:rPr>
                    <w:t xml:space="preserve">fixed text, size 1 </w:t>
                  </w:r>
                </w:p>
              </w:tc>
              <w:tc>
                <w:tcPr>
                  <w:tcW w:w="3118" w:type="dxa"/>
                </w:tcPr>
                <w:p w14:paraId="74D6C5B1" w14:textId="77777777" w:rsidR="00000E62" w:rsidRPr="00C453A7" w:rsidRDefault="00000E62" w:rsidP="00B561A9">
                  <w:pPr>
                    <w:rPr>
                      <w:sz w:val="24"/>
                    </w:rPr>
                  </w:pPr>
                </w:p>
              </w:tc>
            </w:tr>
            <w:tr w:rsidR="00000E62" w:rsidRPr="00C453A7" w14:paraId="6DD99314" w14:textId="77777777" w:rsidTr="00D5168D">
              <w:tc>
                <w:tcPr>
                  <w:tcW w:w="2072" w:type="dxa"/>
                </w:tcPr>
                <w:p w14:paraId="1DD05D45" w14:textId="77777777" w:rsidR="00000E62" w:rsidRPr="00ED7A3E" w:rsidRDefault="00000E62" w:rsidP="00ED7A3E">
                  <w:pPr>
                    <w:pStyle w:val="Default"/>
                    <w:jc w:val="both"/>
                    <w:rPr>
                      <w:sz w:val="20"/>
                      <w:szCs w:val="20"/>
                    </w:rPr>
                  </w:pPr>
                  <w:r>
                    <w:rPr>
                      <w:sz w:val="20"/>
                      <w:szCs w:val="20"/>
                    </w:rPr>
                    <w:t xml:space="preserve">L_LINESTATUS </w:t>
                  </w:r>
                </w:p>
              </w:tc>
              <w:tc>
                <w:tcPr>
                  <w:tcW w:w="2176" w:type="dxa"/>
                </w:tcPr>
                <w:p w14:paraId="5D96E4A0" w14:textId="77777777" w:rsidR="00000E62" w:rsidRDefault="00ED7A3E" w:rsidP="00B561A9">
                  <w:pPr>
                    <w:pStyle w:val="Default"/>
                    <w:jc w:val="both"/>
                    <w:rPr>
                      <w:sz w:val="20"/>
                      <w:szCs w:val="20"/>
                    </w:rPr>
                  </w:pPr>
                  <w:r>
                    <w:rPr>
                      <w:sz w:val="20"/>
                      <w:szCs w:val="20"/>
                    </w:rPr>
                    <w:t xml:space="preserve">fixed text, size 1 </w:t>
                  </w:r>
                </w:p>
              </w:tc>
              <w:tc>
                <w:tcPr>
                  <w:tcW w:w="3118" w:type="dxa"/>
                </w:tcPr>
                <w:p w14:paraId="00CDAFB0" w14:textId="77777777" w:rsidR="00000E62" w:rsidRPr="00C453A7" w:rsidRDefault="00000E62" w:rsidP="00B561A9">
                  <w:pPr>
                    <w:rPr>
                      <w:sz w:val="24"/>
                    </w:rPr>
                  </w:pPr>
                </w:p>
              </w:tc>
            </w:tr>
            <w:tr w:rsidR="00000E62" w:rsidRPr="00C453A7" w14:paraId="7B7C7732" w14:textId="77777777" w:rsidTr="00D5168D">
              <w:tc>
                <w:tcPr>
                  <w:tcW w:w="2072" w:type="dxa"/>
                </w:tcPr>
                <w:p w14:paraId="4EEC638C" w14:textId="77777777" w:rsidR="00000E62" w:rsidRPr="00ED7A3E" w:rsidRDefault="00000E62" w:rsidP="00ED7A3E">
                  <w:pPr>
                    <w:pStyle w:val="Default"/>
                    <w:jc w:val="both"/>
                    <w:rPr>
                      <w:sz w:val="20"/>
                      <w:szCs w:val="20"/>
                    </w:rPr>
                  </w:pPr>
                  <w:r>
                    <w:rPr>
                      <w:sz w:val="20"/>
                      <w:szCs w:val="20"/>
                    </w:rPr>
                    <w:t xml:space="preserve">L_SHIPDATE </w:t>
                  </w:r>
                </w:p>
              </w:tc>
              <w:tc>
                <w:tcPr>
                  <w:tcW w:w="2176" w:type="dxa"/>
                </w:tcPr>
                <w:p w14:paraId="5DB3CBD9" w14:textId="77777777" w:rsidR="00000E62" w:rsidRDefault="00ED7A3E" w:rsidP="00B561A9">
                  <w:pPr>
                    <w:pStyle w:val="Default"/>
                    <w:jc w:val="both"/>
                    <w:rPr>
                      <w:sz w:val="20"/>
                      <w:szCs w:val="20"/>
                    </w:rPr>
                  </w:pPr>
                  <w:r>
                    <w:rPr>
                      <w:sz w:val="20"/>
                      <w:szCs w:val="20"/>
                    </w:rPr>
                    <w:t xml:space="preserve">date </w:t>
                  </w:r>
                </w:p>
              </w:tc>
              <w:tc>
                <w:tcPr>
                  <w:tcW w:w="3118" w:type="dxa"/>
                </w:tcPr>
                <w:p w14:paraId="55A02371" w14:textId="77777777" w:rsidR="00000E62" w:rsidRPr="00C453A7" w:rsidRDefault="00000E62" w:rsidP="00B561A9">
                  <w:pPr>
                    <w:rPr>
                      <w:sz w:val="24"/>
                    </w:rPr>
                  </w:pPr>
                </w:p>
              </w:tc>
            </w:tr>
            <w:tr w:rsidR="00000E62" w:rsidRPr="00C453A7" w14:paraId="329B90B0" w14:textId="77777777" w:rsidTr="00D5168D">
              <w:tc>
                <w:tcPr>
                  <w:tcW w:w="2072" w:type="dxa"/>
                </w:tcPr>
                <w:p w14:paraId="70F5AE80" w14:textId="77777777" w:rsidR="00000E62" w:rsidRPr="00ED7A3E" w:rsidRDefault="00000E62" w:rsidP="00ED7A3E">
                  <w:pPr>
                    <w:pStyle w:val="Default"/>
                    <w:jc w:val="both"/>
                    <w:rPr>
                      <w:sz w:val="20"/>
                      <w:szCs w:val="20"/>
                    </w:rPr>
                  </w:pPr>
                  <w:r>
                    <w:rPr>
                      <w:sz w:val="20"/>
                      <w:szCs w:val="20"/>
                    </w:rPr>
                    <w:t xml:space="preserve">L_COMMITDATE </w:t>
                  </w:r>
                </w:p>
              </w:tc>
              <w:tc>
                <w:tcPr>
                  <w:tcW w:w="2176" w:type="dxa"/>
                </w:tcPr>
                <w:p w14:paraId="1C344FBA" w14:textId="77777777" w:rsidR="00000E62" w:rsidRDefault="00ED7A3E" w:rsidP="00B561A9">
                  <w:pPr>
                    <w:pStyle w:val="Default"/>
                    <w:jc w:val="both"/>
                    <w:rPr>
                      <w:sz w:val="20"/>
                      <w:szCs w:val="20"/>
                    </w:rPr>
                  </w:pPr>
                  <w:r>
                    <w:rPr>
                      <w:sz w:val="20"/>
                      <w:szCs w:val="20"/>
                    </w:rPr>
                    <w:t xml:space="preserve">date </w:t>
                  </w:r>
                </w:p>
              </w:tc>
              <w:tc>
                <w:tcPr>
                  <w:tcW w:w="3118" w:type="dxa"/>
                </w:tcPr>
                <w:p w14:paraId="1DE3435A" w14:textId="77777777" w:rsidR="00000E62" w:rsidRPr="00C453A7" w:rsidRDefault="00000E62" w:rsidP="00B561A9">
                  <w:pPr>
                    <w:rPr>
                      <w:sz w:val="24"/>
                    </w:rPr>
                  </w:pPr>
                </w:p>
              </w:tc>
            </w:tr>
            <w:tr w:rsidR="00000E62" w:rsidRPr="00C453A7" w14:paraId="69FB357B" w14:textId="77777777" w:rsidTr="00D5168D">
              <w:tc>
                <w:tcPr>
                  <w:tcW w:w="2072" w:type="dxa"/>
                </w:tcPr>
                <w:p w14:paraId="150A843C" w14:textId="77777777" w:rsidR="00000E62" w:rsidRPr="00ED7A3E" w:rsidRDefault="00000E62" w:rsidP="00ED7A3E">
                  <w:pPr>
                    <w:pStyle w:val="Default"/>
                    <w:jc w:val="both"/>
                    <w:rPr>
                      <w:sz w:val="20"/>
                      <w:szCs w:val="20"/>
                    </w:rPr>
                  </w:pPr>
                  <w:r>
                    <w:rPr>
                      <w:sz w:val="20"/>
                      <w:szCs w:val="20"/>
                    </w:rPr>
                    <w:t xml:space="preserve">L_RECEIPTDATE </w:t>
                  </w:r>
                </w:p>
              </w:tc>
              <w:tc>
                <w:tcPr>
                  <w:tcW w:w="2176" w:type="dxa"/>
                </w:tcPr>
                <w:p w14:paraId="4F7FB289" w14:textId="77777777" w:rsidR="00000E62" w:rsidRDefault="00ED7A3E" w:rsidP="00B561A9">
                  <w:pPr>
                    <w:pStyle w:val="Default"/>
                    <w:jc w:val="both"/>
                    <w:rPr>
                      <w:sz w:val="20"/>
                      <w:szCs w:val="20"/>
                    </w:rPr>
                  </w:pPr>
                  <w:r>
                    <w:rPr>
                      <w:sz w:val="20"/>
                      <w:szCs w:val="20"/>
                    </w:rPr>
                    <w:t xml:space="preserve">date </w:t>
                  </w:r>
                </w:p>
              </w:tc>
              <w:tc>
                <w:tcPr>
                  <w:tcW w:w="3118" w:type="dxa"/>
                </w:tcPr>
                <w:p w14:paraId="70F10935" w14:textId="77777777" w:rsidR="00000E62" w:rsidRPr="00C453A7" w:rsidRDefault="00000E62" w:rsidP="00B561A9">
                  <w:pPr>
                    <w:rPr>
                      <w:sz w:val="24"/>
                    </w:rPr>
                  </w:pPr>
                </w:p>
              </w:tc>
            </w:tr>
            <w:tr w:rsidR="00000E62" w:rsidRPr="00C453A7" w14:paraId="6AE287D3" w14:textId="77777777" w:rsidTr="00D5168D">
              <w:tc>
                <w:tcPr>
                  <w:tcW w:w="2072" w:type="dxa"/>
                </w:tcPr>
                <w:p w14:paraId="653F9A01" w14:textId="77777777" w:rsidR="00000E62" w:rsidRPr="00ED7A3E" w:rsidRDefault="00000E62" w:rsidP="00ED7A3E">
                  <w:pPr>
                    <w:pStyle w:val="Default"/>
                    <w:jc w:val="both"/>
                    <w:rPr>
                      <w:sz w:val="20"/>
                      <w:szCs w:val="20"/>
                    </w:rPr>
                  </w:pPr>
                  <w:r>
                    <w:rPr>
                      <w:sz w:val="20"/>
                      <w:szCs w:val="20"/>
                    </w:rPr>
                    <w:t xml:space="preserve">L_SHIPINSTRUCT </w:t>
                  </w:r>
                </w:p>
              </w:tc>
              <w:tc>
                <w:tcPr>
                  <w:tcW w:w="2176" w:type="dxa"/>
                </w:tcPr>
                <w:p w14:paraId="54040EE6" w14:textId="77777777" w:rsidR="00000E62" w:rsidRDefault="00ED7A3E" w:rsidP="00B561A9">
                  <w:pPr>
                    <w:pStyle w:val="Default"/>
                    <w:jc w:val="both"/>
                    <w:rPr>
                      <w:sz w:val="20"/>
                      <w:szCs w:val="20"/>
                    </w:rPr>
                  </w:pPr>
                  <w:r>
                    <w:rPr>
                      <w:sz w:val="20"/>
                      <w:szCs w:val="20"/>
                    </w:rPr>
                    <w:t xml:space="preserve">fixed text, size 25 </w:t>
                  </w:r>
                </w:p>
              </w:tc>
              <w:tc>
                <w:tcPr>
                  <w:tcW w:w="3118" w:type="dxa"/>
                </w:tcPr>
                <w:p w14:paraId="3ABC7508" w14:textId="77777777" w:rsidR="00000E62" w:rsidRPr="00C453A7" w:rsidRDefault="00000E62" w:rsidP="00B561A9">
                  <w:pPr>
                    <w:rPr>
                      <w:sz w:val="24"/>
                    </w:rPr>
                  </w:pPr>
                </w:p>
              </w:tc>
            </w:tr>
            <w:tr w:rsidR="00000E62" w:rsidRPr="00C453A7" w14:paraId="6C55D485" w14:textId="77777777" w:rsidTr="00D5168D">
              <w:tc>
                <w:tcPr>
                  <w:tcW w:w="2072" w:type="dxa"/>
                </w:tcPr>
                <w:p w14:paraId="0F819447" w14:textId="77777777" w:rsidR="00000E62" w:rsidRPr="00ED7A3E" w:rsidRDefault="00000E62" w:rsidP="00ED7A3E">
                  <w:pPr>
                    <w:pStyle w:val="Default"/>
                    <w:jc w:val="both"/>
                    <w:rPr>
                      <w:sz w:val="20"/>
                      <w:szCs w:val="20"/>
                    </w:rPr>
                  </w:pPr>
                  <w:r>
                    <w:rPr>
                      <w:sz w:val="20"/>
                      <w:szCs w:val="20"/>
                    </w:rPr>
                    <w:t xml:space="preserve">L_SHIPMODE </w:t>
                  </w:r>
                </w:p>
              </w:tc>
              <w:tc>
                <w:tcPr>
                  <w:tcW w:w="2176" w:type="dxa"/>
                </w:tcPr>
                <w:p w14:paraId="79222D8C" w14:textId="77777777" w:rsidR="00000E62" w:rsidRDefault="00ED7A3E" w:rsidP="00B561A9">
                  <w:pPr>
                    <w:pStyle w:val="Default"/>
                    <w:jc w:val="both"/>
                    <w:rPr>
                      <w:sz w:val="20"/>
                      <w:szCs w:val="20"/>
                    </w:rPr>
                  </w:pPr>
                  <w:r>
                    <w:rPr>
                      <w:sz w:val="20"/>
                      <w:szCs w:val="20"/>
                    </w:rPr>
                    <w:t xml:space="preserve">fixed text, size 10 </w:t>
                  </w:r>
                </w:p>
              </w:tc>
              <w:tc>
                <w:tcPr>
                  <w:tcW w:w="3118" w:type="dxa"/>
                </w:tcPr>
                <w:p w14:paraId="2F3A582F" w14:textId="77777777" w:rsidR="00000E62" w:rsidRPr="00C453A7" w:rsidRDefault="00000E62" w:rsidP="00B561A9">
                  <w:pPr>
                    <w:rPr>
                      <w:sz w:val="24"/>
                    </w:rPr>
                  </w:pPr>
                </w:p>
              </w:tc>
            </w:tr>
            <w:tr w:rsidR="00000E62" w:rsidRPr="00C453A7" w14:paraId="16BE6A58" w14:textId="77777777" w:rsidTr="00D5168D">
              <w:tc>
                <w:tcPr>
                  <w:tcW w:w="2072" w:type="dxa"/>
                </w:tcPr>
                <w:p w14:paraId="33C6DD2A" w14:textId="77777777" w:rsidR="00000E62" w:rsidRDefault="00000E62" w:rsidP="00000E62">
                  <w:pPr>
                    <w:pStyle w:val="Default"/>
                    <w:jc w:val="both"/>
                    <w:rPr>
                      <w:sz w:val="20"/>
                      <w:szCs w:val="20"/>
                    </w:rPr>
                  </w:pPr>
                  <w:r>
                    <w:rPr>
                      <w:sz w:val="20"/>
                      <w:szCs w:val="20"/>
                    </w:rPr>
                    <w:t xml:space="preserve">L_COMMENT </w:t>
                  </w:r>
                </w:p>
              </w:tc>
              <w:tc>
                <w:tcPr>
                  <w:tcW w:w="2176" w:type="dxa"/>
                </w:tcPr>
                <w:p w14:paraId="6F1F6EFE" w14:textId="77777777" w:rsidR="00000E62" w:rsidRDefault="00ED7A3E" w:rsidP="00B561A9">
                  <w:pPr>
                    <w:pStyle w:val="Default"/>
                    <w:jc w:val="both"/>
                    <w:rPr>
                      <w:sz w:val="20"/>
                      <w:szCs w:val="20"/>
                    </w:rPr>
                  </w:pPr>
                  <w:r>
                    <w:rPr>
                      <w:sz w:val="20"/>
                      <w:szCs w:val="20"/>
                    </w:rPr>
                    <w:t xml:space="preserve">variable text size 44 </w:t>
                  </w:r>
                </w:p>
              </w:tc>
              <w:tc>
                <w:tcPr>
                  <w:tcW w:w="3118" w:type="dxa"/>
                </w:tcPr>
                <w:p w14:paraId="23F20534" w14:textId="77777777" w:rsidR="00000E62" w:rsidRPr="00C453A7" w:rsidRDefault="00000E62" w:rsidP="00B561A9">
                  <w:pPr>
                    <w:rPr>
                      <w:sz w:val="24"/>
                    </w:rPr>
                  </w:pPr>
                </w:p>
              </w:tc>
            </w:tr>
            <w:tr w:rsidR="00000E62" w:rsidRPr="00C453A7" w14:paraId="52002C51" w14:textId="77777777" w:rsidTr="00D5168D">
              <w:trPr>
                <w:trHeight w:val="305"/>
              </w:trPr>
              <w:tc>
                <w:tcPr>
                  <w:tcW w:w="7366" w:type="dxa"/>
                  <w:gridSpan w:val="3"/>
                </w:tcPr>
                <w:p w14:paraId="22026C44" w14:textId="77777777" w:rsidR="00000E62" w:rsidRPr="00ED7A3E" w:rsidRDefault="00ED7A3E" w:rsidP="00ED7A3E">
                  <w:pPr>
                    <w:pStyle w:val="Default"/>
                    <w:jc w:val="both"/>
                    <w:rPr>
                      <w:sz w:val="20"/>
                      <w:szCs w:val="20"/>
                    </w:rPr>
                  </w:pPr>
                  <w:r>
                    <w:rPr>
                      <w:sz w:val="20"/>
                      <w:szCs w:val="20"/>
                    </w:rPr>
                    <w:t>Primary Key</w:t>
                  </w:r>
                  <w:r>
                    <w:rPr>
                      <w:b/>
                      <w:bCs/>
                      <w:sz w:val="20"/>
                      <w:szCs w:val="20"/>
                    </w:rPr>
                    <w:t xml:space="preserve">: </w:t>
                  </w:r>
                  <w:r>
                    <w:rPr>
                      <w:sz w:val="20"/>
                      <w:szCs w:val="20"/>
                    </w:rPr>
                    <w:t xml:space="preserve">L_ORDERKEY, L_LINENUMBER </w:t>
                  </w:r>
                </w:p>
              </w:tc>
            </w:tr>
          </w:tbl>
          <w:p w14:paraId="6BB1016E" w14:textId="77777777" w:rsidR="00DA490F" w:rsidRDefault="00DA490F" w:rsidP="00F063F7">
            <w:pPr>
              <w:rPr>
                <w:bCs/>
                <w:sz w:val="24"/>
              </w:rPr>
            </w:pPr>
          </w:p>
          <w:p w14:paraId="0090C948" w14:textId="77777777" w:rsidR="00165A39" w:rsidRDefault="00165A39" w:rsidP="00165A39">
            <w:pPr>
              <w:rPr>
                <w:sz w:val="20"/>
              </w:rPr>
            </w:pPr>
            <w:r>
              <w:rPr>
                <w:rFonts w:hint="eastAsia"/>
                <w:b/>
                <w:bCs/>
                <w:sz w:val="24"/>
              </w:rPr>
              <w:t xml:space="preserve">(7) </w:t>
            </w:r>
            <w:r w:rsidRPr="00165A39">
              <w:rPr>
                <w:rFonts w:hint="eastAsia"/>
                <w:b/>
                <w:bCs/>
                <w:color w:val="1F497D"/>
                <w:sz w:val="24"/>
              </w:rPr>
              <w:t>国家</w:t>
            </w:r>
            <w:r w:rsidRPr="00165A39">
              <w:rPr>
                <w:b/>
                <w:bCs/>
                <w:color w:val="1F497D"/>
                <w:sz w:val="20"/>
              </w:rPr>
              <w:t>NATION Table Layout</w:t>
            </w:r>
            <w:r>
              <w:rPr>
                <w:b/>
                <w:bCs/>
                <w:sz w:val="20"/>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165A39" w:rsidRPr="00C453A7" w14:paraId="1007422E" w14:textId="77777777" w:rsidTr="00B561A9">
              <w:tc>
                <w:tcPr>
                  <w:tcW w:w="1984" w:type="dxa"/>
                  <w:shd w:val="clear" w:color="auto" w:fill="C6D9F1"/>
                  <w:vAlign w:val="center"/>
                </w:tcPr>
                <w:p w14:paraId="4D868D6C" w14:textId="77777777" w:rsidR="00165A39" w:rsidRPr="00C453A7" w:rsidRDefault="00165A39" w:rsidP="00B561A9">
                  <w:pPr>
                    <w:jc w:val="center"/>
                    <w:rPr>
                      <w:sz w:val="24"/>
                    </w:rPr>
                  </w:pPr>
                  <w:r>
                    <w:rPr>
                      <w:rFonts w:hint="eastAsia"/>
                      <w:sz w:val="24"/>
                    </w:rPr>
                    <w:t>Column Name</w:t>
                  </w:r>
                </w:p>
              </w:tc>
              <w:tc>
                <w:tcPr>
                  <w:tcW w:w="3006" w:type="dxa"/>
                  <w:shd w:val="clear" w:color="auto" w:fill="C6D9F1"/>
                  <w:vAlign w:val="center"/>
                </w:tcPr>
                <w:p w14:paraId="3DEC3FE7" w14:textId="77777777" w:rsidR="00165A39" w:rsidRPr="00C453A7" w:rsidRDefault="00165A39" w:rsidP="00B561A9">
                  <w:pPr>
                    <w:jc w:val="center"/>
                    <w:rPr>
                      <w:sz w:val="24"/>
                    </w:rPr>
                  </w:pPr>
                  <w:r>
                    <w:rPr>
                      <w:rFonts w:hint="eastAsia"/>
                      <w:sz w:val="24"/>
                    </w:rPr>
                    <w:t>Data Type</w:t>
                  </w:r>
                </w:p>
              </w:tc>
              <w:tc>
                <w:tcPr>
                  <w:tcW w:w="1955" w:type="dxa"/>
                  <w:shd w:val="clear" w:color="auto" w:fill="C6D9F1"/>
                  <w:vAlign w:val="center"/>
                </w:tcPr>
                <w:p w14:paraId="2B5C53CA" w14:textId="77777777" w:rsidR="00165A39" w:rsidRPr="00C453A7" w:rsidRDefault="00165A39" w:rsidP="00B561A9">
                  <w:pPr>
                    <w:jc w:val="center"/>
                    <w:rPr>
                      <w:sz w:val="24"/>
                    </w:rPr>
                  </w:pPr>
                  <w:r>
                    <w:rPr>
                      <w:rFonts w:hint="eastAsia"/>
                      <w:sz w:val="24"/>
                    </w:rPr>
                    <w:t>Comment</w:t>
                  </w:r>
                </w:p>
              </w:tc>
            </w:tr>
            <w:tr w:rsidR="00165A39" w:rsidRPr="00C453A7" w14:paraId="79382FCE" w14:textId="77777777" w:rsidTr="00B561A9">
              <w:tc>
                <w:tcPr>
                  <w:tcW w:w="1984" w:type="dxa"/>
                </w:tcPr>
                <w:p w14:paraId="0182915E" w14:textId="77777777" w:rsidR="00165A39" w:rsidRPr="00DA490F" w:rsidRDefault="00165A39" w:rsidP="00B561A9">
                  <w:pPr>
                    <w:pStyle w:val="Default"/>
                    <w:jc w:val="both"/>
                    <w:rPr>
                      <w:sz w:val="20"/>
                      <w:szCs w:val="20"/>
                    </w:rPr>
                  </w:pPr>
                  <w:r>
                    <w:rPr>
                      <w:sz w:val="20"/>
                      <w:szCs w:val="20"/>
                    </w:rPr>
                    <w:t xml:space="preserve">N_NATIONKEY </w:t>
                  </w:r>
                </w:p>
              </w:tc>
              <w:tc>
                <w:tcPr>
                  <w:tcW w:w="3006" w:type="dxa"/>
                </w:tcPr>
                <w:p w14:paraId="090F6E89" w14:textId="77777777" w:rsidR="00165A39" w:rsidRPr="00232E80" w:rsidRDefault="00165A39" w:rsidP="00B561A9">
                  <w:pPr>
                    <w:pStyle w:val="Default"/>
                    <w:jc w:val="both"/>
                    <w:rPr>
                      <w:sz w:val="20"/>
                      <w:szCs w:val="20"/>
                    </w:rPr>
                  </w:pPr>
                  <w:r>
                    <w:rPr>
                      <w:sz w:val="20"/>
                      <w:szCs w:val="20"/>
                    </w:rPr>
                    <w:t xml:space="preserve">identifier </w:t>
                  </w:r>
                </w:p>
              </w:tc>
              <w:tc>
                <w:tcPr>
                  <w:tcW w:w="1955" w:type="dxa"/>
                </w:tcPr>
                <w:p w14:paraId="301037C4" w14:textId="77777777" w:rsidR="00165A39" w:rsidRPr="00DA490F" w:rsidRDefault="00165A39" w:rsidP="00B561A9">
                  <w:pPr>
                    <w:pStyle w:val="Default"/>
                    <w:jc w:val="both"/>
                    <w:rPr>
                      <w:sz w:val="20"/>
                      <w:szCs w:val="20"/>
                    </w:rPr>
                  </w:pPr>
                  <w:r>
                    <w:rPr>
                      <w:sz w:val="20"/>
                      <w:szCs w:val="20"/>
                    </w:rPr>
                    <w:t xml:space="preserve">25 nations are populated </w:t>
                  </w:r>
                </w:p>
              </w:tc>
            </w:tr>
            <w:tr w:rsidR="00165A39" w:rsidRPr="00C453A7" w14:paraId="03ADC526" w14:textId="77777777" w:rsidTr="00B561A9">
              <w:tc>
                <w:tcPr>
                  <w:tcW w:w="1984" w:type="dxa"/>
                </w:tcPr>
                <w:p w14:paraId="7B8EF2F9" w14:textId="77777777" w:rsidR="00165A39" w:rsidRPr="00DA490F" w:rsidRDefault="00165A39" w:rsidP="00B561A9">
                  <w:pPr>
                    <w:pStyle w:val="Default"/>
                    <w:jc w:val="both"/>
                    <w:rPr>
                      <w:sz w:val="20"/>
                      <w:szCs w:val="20"/>
                    </w:rPr>
                  </w:pPr>
                  <w:r>
                    <w:rPr>
                      <w:sz w:val="20"/>
                      <w:szCs w:val="20"/>
                    </w:rPr>
                    <w:t xml:space="preserve">N_NAME </w:t>
                  </w:r>
                </w:p>
              </w:tc>
              <w:tc>
                <w:tcPr>
                  <w:tcW w:w="3006" w:type="dxa"/>
                </w:tcPr>
                <w:p w14:paraId="360C29BA" w14:textId="77777777" w:rsidR="00165A39" w:rsidRPr="000A3B6C" w:rsidRDefault="00165A39" w:rsidP="00B561A9">
                  <w:pPr>
                    <w:pStyle w:val="Default"/>
                    <w:jc w:val="both"/>
                    <w:rPr>
                      <w:sz w:val="20"/>
                      <w:szCs w:val="20"/>
                    </w:rPr>
                  </w:pPr>
                  <w:r>
                    <w:rPr>
                      <w:sz w:val="20"/>
                      <w:szCs w:val="20"/>
                    </w:rPr>
                    <w:t>fixed text, size 25</w:t>
                  </w:r>
                </w:p>
              </w:tc>
              <w:tc>
                <w:tcPr>
                  <w:tcW w:w="1955" w:type="dxa"/>
                </w:tcPr>
                <w:p w14:paraId="0BA9945F" w14:textId="77777777" w:rsidR="00165A39" w:rsidRPr="00DA490F" w:rsidRDefault="00165A39" w:rsidP="00B561A9">
                  <w:pPr>
                    <w:pStyle w:val="Default"/>
                    <w:jc w:val="both"/>
                    <w:rPr>
                      <w:sz w:val="20"/>
                      <w:szCs w:val="20"/>
                    </w:rPr>
                  </w:pPr>
                  <w:r>
                    <w:rPr>
                      <w:sz w:val="20"/>
                      <w:szCs w:val="20"/>
                    </w:rPr>
                    <w:t xml:space="preserve">Foreign Key to R_REGIONKEY </w:t>
                  </w:r>
                </w:p>
              </w:tc>
            </w:tr>
            <w:tr w:rsidR="00165A39" w:rsidRPr="00C453A7" w14:paraId="288FB2C0" w14:textId="77777777" w:rsidTr="00B561A9">
              <w:tc>
                <w:tcPr>
                  <w:tcW w:w="1984" w:type="dxa"/>
                </w:tcPr>
                <w:p w14:paraId="3C7104F8" w14:textId="77777777" w:rsidR="00165A39" w:rsidRPr="00DA490F" w:rsidRDefault="00165A39" w:rsidP="00B561A9">
                  <w:pPr>
                    <w:pStyle w:val="Default"/>
                    <w:jc w:val="both"/>
                    <w:rPr>
                      <w:sz w:val="20"/>
                      <w:szCs w:val="20"/>
                    </w:rPr>
                  </w:pPr>
                  <w:r>
                    <w:rPr>
                      <w:sz w:val="20"/>
                      <w:szCs w:val="20"/>
                    </w:rPr>
                    <w:t xml:space="preserve">N_REGIONKEY </w:t>
                  </w:r>
                </w:p>
              </w:tc>
              <w:tc>
                <w:tcPr>
                  <w:tcW w:w="3006" w:type="dxa"/>
                </w:tcPr>
                <w:p w14:paraId="56D8607B" w14:textId="77777777" w:rsidR="00165A39" w:rsidRPr="000A3B6C" w:rsidRDefault="00165A39" w:rsidP="00B561A9">
                  <w:pPr>
                    <w:pStyle w:val="Default"/>
                    <w:jc w:val="both"/>
                    <w:rPr>
                      <w:sz w:val="20"/>
                      <w:szCs w:val="20"/>
                    </w:rPr>
                  </w:pPr>
                  <w:r>
                    <w:rPr>
                      <w:sz w:val="20"/>
                      <w:szCs w:val="20"/>
                    </w:rPr>
                    <w:t xml:space="preserve">identifier </w:t>
                  </w:r>
                </w:p>
              </w:tc>
              <w:tc>
                <w:tcPr>
                  <w:tcW w:w="1955" w:type="dxa"/>
                </w:tcPr>
                <w:p w14:paraId="45FA25FA" w14:textId="77777777" w:rsidR="00165A39" w:rsidRPr="00C453A7" w:rsidRDefault="00165A39" w:rsidP="00B561A9">
                  <w:pPr>
                    <w:rPr>
                      <w:sz w:val="24"/>
                    </w:rPr>
                  </w:pPr>
                </w:p>
              </w:tc>
            </w:tr>
            <w:tr w:rsidR="00165A39" w:rsidRPr="00C453A7" w14:paraId="4F34FE3D" w14:textId="77777777" w:rsidTr="00B561A9">
              <w:tc>
                <w:tcPr>
                  <w:tcW w:w="1984" w:type="dxa"/>
                </w:tcPr>
                <w:p w14:paraId="2BC93BCE" w14:textId="77777777" w:rsidR="00165A39" w:rsidRPr="00DA490F" w:rsidRDefault="00165A39" w:rsidP="00B561A9">
                  <w:pPr>
                    <w:pStyle w:val="Default"/>
                    <w:jc w:val="both"/>
                    <w:rPr>
                      <w:sz w:val="20"/>
                      <w:szCs w:val="20"/>
                    </w:rPr>
                  </w:pPr>
                  <w:r>
                    <w:rPr>
                      <w:sz w:val="20"/>
                      <w:szCs w:val="20"/>
                    </w:rPr>
                    <w:t xml:space="preserve">N_COMMENT </w:t>
                  </w:r>
                </w:p>
              </w:tc>
              <w:tc>
                <w:tcPr>
                  <w:tcW w:w="3006" w:type="dxa"/>
                </w:tcPr>
                <w:p w14:paraId="62080F52" w14:textId="77777777" w:rsidR="00165A39" w:rsidRPr="000A3B6C" w:rsidRDefault="00165A39" w:rsidP="00B561A9">
                  <w:pPr>
                    <w:pStyle w:val="Default"/>
                    <w:jc w:val="both"/>
                    <w:rPr>
                      <w:sz w:val="20"/>
                      <w:szCs w:val="20"/>
                    </w:rPr>
                  </w:pPr>
                  <w:r>
                    <w:rPr>
                      <w:sz w:val="20"/>
                      <w:szCs w:val="20"/>
                    </w:rPr>
                    <w:t xml:space="preserve">variable text, size 152 </w:t>
                  </w:r>
                </w:p>
              </w:tc>
              <w:tc>
                <w:tcPr>
                  <w:tcW w:w="1955" w:type="dxa"/>
                </w:tcPr>
                <w:p w14:paraId="6A40B38C" w14:textId="77777777" w:rsidR="00165A39" w:rsidRPr="00232E80" w:rsidRDefault="00165A39" w:rsidP="00B561A9">
                  <w:pPr>
                    <w:pStyle w:val="Default"/>
                    <w:jc w:val="both"/>
                    <w:rPr>
                      <w:sz w:val="20"/>
                      <w:szCs w:val="20"/>
                    </w:rPr>
                  </w:pPr>
                </w:p>
              </w:tc>
            </w:tr>
            <w:tr w:rsidR="00165A39" w:rsidRPr="00C453A7" w14:paraId="0AE1E304" w14:textId="77777777" w:rsidTr="00B561A9">
              <w:trPr>
                <w:trHeight w:val="305"/>
              </w:trPr>
              <w:tc>
                <w:tcPr>
                  <w:tcW w:w="6945" w:type="dxa"/>
                  <w:gridSpan w:val="3"/>
                </w:tcPr>
                <w:p w14:paraId="3F0A5815" w14:textId="77777777" w:rsidR="00165A39" w:rsidRPr="00165A39" w:rsidRDefault="00165A39" w:rsidP="00165A39">
                  <w:pPr>
                    <w:pStyle w:val="Default"/>
                    <w:jc w:val="both"/>
                    <w:rPr>
                      <w:sz w:val="20"/>
                      <w:szCs w:val="20"/>
                    </w:rPr>
                  </w:pPr>
                  <w:r>
                    <w:rPr>
                      <w:sz w:val="20"/>
                      <w:szCs w:val="20"/>
                    </w:rPr>
                    <w:t>Primary Key</w:t>
                  </w:r>
                  <w:r>
                    <w:rPr>
                      <w:b/>
                      <w:bCs/>
                      <w:sz w:val="20"/>
                      <w:szCs w:val="20"/>
                    </w:rPr>
                    <w:t xml:space="preserve">: </w:t>
                  </w:r>
                  <w:r>
                    <w:rPr>
                      <w:sz w:val="20"/>
                      <w:szCs w:val="20"/>
                    </w:rPr>
                    <w:t xml:space="preserve">N_NATIONKEY </w:t>
                  </w:r>
                </w:p>
              </w:tc>
            </w:tr>
          </w:tbl>
          <w:p w14:paraId="16CECB93" w14:textId="77777777" w:rsidR="00DA490F" w:rsidRDefault="00DA490F" w:rsidP="00F063F7">
            <w:pPr>
              <w:rPr>
                <w:bCs/>
                <w:sz w:val="24"/>
              </w:rPr>
            </w:pPr>
          </w:p>
          <w:p w14:paraId="166485F2" w14:textId="77777777" w:rsidR="00165A39" w:rsidRDefault="00165A39" w:rsidP="00165A39">
            <w:pPr>
              <w:rPr>
                <w:sz w:val="20"/>
              </w:rPr>
            </w:pPr>
            <w:r>
              <w:rPr>
                <w:rFonts w:hint="eastAsia"/>
                <w:b/>
                <w:bCs/>
                <w:sz w:val="24"/>
              </w:rPr>
              <w:t>(8)</w:t>
            </w:r>
            <w:r>
              <w:rPr>
                <w:rFonts w:hint="eastAsia"/>
                <w:b/>
                <w:bCs/>
                <w:sz w:val="24"/>
              </w:rPr>
              <w:t>地区</w:t>
            </w:r>
            <w:r>
              <w:rPr>
                <w:rFonts w:hint="eastAsia"/>
                <w:b/>
                <w:bCs/>
                <w:sz w:val="24"/>
              </w:rPr>
              <w:t xml:space="preserve"> </w:t>
            </w:r>
            <w:r>
              <w:rPr>
                <w:b/>
                <w:bCs/>
                <w:sz w:val="20"/>
              </w:rPr>
              <w:t xml:space="preserve">REGION Table Layout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4"/>
              <w:gridCol w:w="3006"/>
              <w:gridCol w:w="1955"/>
            </w:tblGrid>
            <w:tr w:rsidR="00165A39" w:rsidRPr="00C453A7" w14:paraId="452CC8CC" w14:textId="77777777" w:rsidTr="00B561A9">
              <w:tc>
                <w:tcPr>
                  <w:tcW w:w="1984" w:type="dxa"/>
                  <w:shd w:val="clear" w:color="auto" w:fill="C6D9F1"/>
                  <w:vAlign w:val="center"/>
                </w:tcPr>
                <w:p w14:paraId="29734997" w14:textId="77777777" w:rsidR="00165A39" w:rsidRPr="00C453A7" w:rsidRDefault="00165A39" w:rsidP="00B561A9">
                  <w:pPr>
                    <w:jc w:val="center"/>
                    <w:rPr>
                      <w:sz w:val="24"/>
                    </w:rPr>
                  </w:pPr>
                  <w:r>
                    <w:rPr>
                      <w:rFonts w:hint="eastAsia"/>
                      <w:sz w:val="24"/>
                    </w:rPr>
                    <w:t>Column Name</w:t>
                  </w:r>
                </w:p>
              </w:tc>
              <w:tc>
                <w:tcPr>
                  <w:tcW w:w="3006" w:type="dxa"/>
                  <w:shd w:val="clear" w:color="auto" w:fill="C6D9F1"/>
                  <w:vAlign w:val="center"/>
                </w:tcPr>
                <w:p w14:paraId="46DAF3EE" w14:textId="77777777" w:rsidR="00165A39" w:rsidRPr="00C453A7" w:rsidRDefault="00165A39" w:rsidP="00B561A9">
                  <w:pPr>
                    <w:jc w:val="center"/>
                    <w:rPr>
                      <w:sz w:val="24"/>
                    </w:rPr>
                  </w:pPr>
                  <w:r>
                    <w:rPr>
                      <w:rFonts w:hint="eastAsia"/>
                      <w:sz w:val="24"/>
                    </w:rPr>
                    <w:t>Data Type</w:t>
                  </w:r>
                </w:p>
              </w:tc>
              <w:tc>
                <w:tcPr>
                  <w:tcW w:w="1955" w:type="dxa"/>
                  <w:shd w:val="clear" w:color="auto" w:fill="C6D9F1"/>
                  <w:vAlign w:val="center"/>
                </w:tcPr>
                <w:p w14:paraId="58CCD5A4" w14:textId="77777777" w:rsidR="00165A39" w:rsidRPr="00C453A7" w:rsidRDefault="00165A39" w:rsidP="00B561A9">
                  <w:pPr>
                    <w:jc w:val="center"/>
                    <w:rPr>
                      <w:sz w:val="24"/>
                    </w:rPr>
                  </w:pPr>
                  <w:r>
                    <w:rPr>
                      <w:rFonts w:hint="eastAsia"/>
                      <w:sz w:val="24"/>
                    </w:rPr>
                    <w:t>Comment</w:t>
                  </w:r>
                </w:p>
              </w:tc>
            </w:tr>
            <w:tr w:rsidR="00165A39" w:rsidRPr="00C453A7" w14:paraId="3AB6C861" w14:textId="77777777" w:rsidTr="00B561A9">
              <w:tc>
                <w:tcPr>
                  <w:tcW w:w="1984" w:type="dxa"/>
                </w:tcPr>
                <w:p w14:paraId="62201A3E" w14:textId="77777777" w:rsidR="00165A39" w:rsidRPr="00DA490F" w:rsidRDefault="00165A39" w:rsidP="00B561A9">
                  <w:pPr>
                    <w:pStyle w:val="Default"/>
                    <w:jc w:val="both"/>
                    <w:rPr>
                      <w:sz w:val="20"/>
                      <w:szCs w:val="20"/>
                    </w:rPr>
                  </w:pPr>
                  <w:r>
                    <w:rPr>
                      <w:sz w:val="20"/>
                      <w:szCs w:val="20"/>
                    </w:rPr>
                    <w:t xml:space="preserve">N_NATIONKEY </w:t>
                  </w:r>
                </w:p>
              </w:tc>
              <w:tc>
                <w:tcPr>
                  <w:tcW w:w="3006" w:type="dxa"/>
                </w:tcPr>
                <w:p w14:paraId="049B9817" w14:textId="77777777" w:rsidR="00165A39" w:rsidRPr="00232E80" w:rsidRDefault="00165A39" w:rsidP="00B561A9">
                  <w:pPr>
                    <w:pStyle w:val="Default"/>
                    <w:jc w:val="both"/>
                    <w:rPr>
                      <w:sz w:val="20"/>
                      <w:szCs w:val="20"/>
                    </w:rPr>
                  </w:pPr>
                  <w:r>
                    <w:rPr>
                      <w:sz w:val="20"/>
                      <w:szCs w:val="20"/>
                    </w:rPr>
                    <w:t xml:space="preserve">identifier </w:t>
                  </w:r>
                </w:p>
              </w:tc>
              <w:tc>
                <w:tcPr>
                  <w:tcW w:w="1955" w:type="dxa"/>
                </w:tcPr>
                <w:p w14:paraId="60265C7B" w14:textId="77777777" w:rsidR="00165A39" w:rsidRPr="00DA490F" w:rsidRDefault="00165A39" w:rsidP="00B561A9">
                  <w:pPr>
                    <w:pStyle w:val="Default"/>
                    <w:jc w:val="both"/>
                    <w:rPr>
                      <w:sz w:val="20"/>
                      <w:szCs w:val="20"/>
                    </w:rPr>
                  </w:pPr>
                  <w:r>
                    <w:rPr>
                      <w:sz w:val="20"/>
                      <w:szCs w:val="20"/>
                    </w:rPr>
                    <w:t xml:space="preserve">25 nations are populated </w:t>
                  </w:r>
                </w:p>
              </w:tc>
            </w:tr>
            <w:tr w:rsidR="00165A39" w:rsidRPr="00C453A7" w14:paraId="525E8AE1" w14:textId="77777777" w:rsidTr="00B561A9">
              <w:tc>
                <w:tcPr>
                  <w:tcW w:w="1984" w:type="dxa"/>
                </w:tcPr>
                <w:p w14:paraId="11320815" w14:textId="77777777" w:rsidR="00165A39" w:rsidRPr="00DA490F" w:rsidRDefault="00165A39" w:rsidP="00B561A9">
                  <w:pPr>
                    <w:pStyle w:val="Default"/>
                    <w:jc w:val="both"/>
                    <w:rPr>
                      <w:sz w:val="20"/>
                      <w:szCs w:val="20"/>
                    </w:rPr>
                  </w:pPr>
                  <w:r>
                    <w:rPr>
                      <w:sz w:val="20"/>
                      <w:szCs w:val="20"/>
                    </w:rPr>
                    <w:t xml:space="preserve">N_NAME </w:t>
                  </w:r>
                </w:p>
              </w:tc>
              <w:tc>
                <w:tcPr>
                  <w:tcW w:w="3006" w:type="dxa"/>
                </w:tcPr>
                <w:p w14:paraId="476CD51C" w14:textId="77777777" w:rsidR="00165A39" w:rsidRPr="000A3B6C" w:rsidRDefault="00165A39" w:rsidP="00B561A9">
                  <w:pPr>
                    <w:pStyle w:val="Default"/>
                    <w:jc w:val="both"/>
                    <w:rPr>
                      <w:sz w:val="20"/>
                      <w:szCs w:val="20"/>
                    </w:rPr>
                  </w:pPr>
                  <w:r>
                    <w:rPr>
                      <w:sz w:val="20"/>
                      <w:szCs w:val="20"/>
                    </w:rPr>
                    <w:t>fixed text, size 25</w:t>
                  </w:r>
                </w:p>
              </w:tc>
              <w:tc>
                <w:tcPr>
                  <w:tcW w:w="1955" w:type="dxa"/>
                </w:tcPr>
                <w:p w14:paraId="353877F4" w14:textId="77777777" w:rsidR="00165A39" w:rsidRPr="00DA490F" w:rsidRDefault="00165A39" w:rsidP="00B561A9">
                  <w:pPr>
                    <w:pStyle w:val="Default"/>
                    <w:jc w:val="both"/>
                    <w:rPr>
                      <w:sz w:val="20"/>
                      <w:szCs w:val="20"/>
                    </w:rPr>
                  </w:pPr>
                  <w:r>
                    <w:rPr>
                      <w:sz w:val="20"/>
                      <w:szCs w:val="20"/>
                    </w:rPr>
                    <w:t xml:space="preserve">Foreign Key to R_REGIONKEY </w:t>
                  </w:r>
                </w:p>
              </w:tc>
            </w:tr>
            <w:tr w:rsidR="00165A39" w:rsidRPr="00C453A7" w14:paraId="38033D20" w14:textId="77777777" w:rsidTr="00B561A9">
              <w:tc>
                <w:tcPr>
                  <w:tcW w:w="1984" w:type="dxa"/>
                </w:tcPr>
                <w:p w14:paraId="1002BF45" w14:textId="77777777" w:rsidR="00165A39" w:rsidRPr="00DA490F" w:rsidRDefault="00165A39" w:rsidP="00B561A9">
                  <w:pPr>
                    <w:pStyle w:val="Default"/>
                    <w:jc w:val="both"/>
                    <w:rPr>
                      <w:sz w:val="20"/>
                      <w:szCs w:val="20"/>
                    </w:rPr>
                  </w:pPr>
                  <w:r>
                    <w:rPr>
                      <w:sz w:val="20"/>
                      <w:szCs w:val="20"/>
                    </w:rPr>
                    <w:t xml:space="preserve">N_REGIONKEY </w:t>
                  </w:r>
                </w:p>
              </w:tc>
              <w:tc>
                <w:tcPr>
                  <w:tcW w:w="3006" w:type="dxa"/>
                </w:tcPr>
                <w:p w14:paraId="54707243" w14:textId="77777777" w:rsidR="00165A39" w:rsidRPr="000A3B6C" w:rsidRDefault="00165A39" w:rsidP="00B561A9">
                  <w:pPr>
                    <w:pStyle w:val="Default"/>
                    <w:jc w:val="both"/>
                    <w:rPr>
                      <w:sz w:val="20"/>
                      <w:szCs w:val="20"/>
                    </w:rPr>
                  </w:pPr>
                  <w:r>
                    <w:rPr>
                      <w:sz w:val="20"/>
                      <w:szCs w:val="20"/>
                    </w:rPr>
                    <w:t xml:space="preserve">identifier </w:t>
                  </w:r>
                </w:p>
              </w:tc>
              <w:tc>
                <w:tcPr>
                  <w:tcW w:w="1955" w:type="dxa"/>
                </w:tcPr>
                <w:p w14:paraId="78DC5704" w14:textId="77777777" w:rsidR="00165A39" w:rsidRPr="00C453A7" w:rsidRDefault="00165A39" w:rsidP="00B561A9">
                  <w:pPr>
                    <w:rPr>
                      <w:sz w:val="24"/>
                    </w:rPr>
                  </w:pPr>
                </w:p>
              </w:tc>
            </w:tr>
            <w:tr w:rsidR="00165A39" w:rsidRPr="00C453A7" w14:paraId="3B26B45E" w14:textId="77777777" w:rsidTr="00B561A9">
              <w:tc>
                <w:tcPr>
                  <w:tcW w:w="1984" w:type="dxa"/>
                </w:tcPr>
                <w:p w14:paraId="6F4CB416" w14:textId="77777777" w:rsidR="00165A39" w:rsidRPr="00DA490F" w:rsidRDefault="00165A39" w:rsidP="00B561A9">
                  <w:pPr>
                    <w:pStyle w:val="Default"/>
                    <w:jc w:val="both"/>
                    <w:rPr>
                      <w:sz w:val="20"/>
                      <w:szCs w:val="20"/>
                    </w:rPr>
                  </w:pPr>
                  <w:r>
                    <w:rPr>
                      <w:sz w:val="20"/>
                      <w:szCs w:val="20"/>
                    </w:rPr>
                    <w:t xml:space="preserve">N_COMMENT </w:t>
                  </w:r>
                </w:p>
              </w:tc>
              <w:tc>
                <w:tcPr>
                  <w:tcW w:w="3006" w:type="dxa"/>
                </w:tcPr>
                <w:p w14:paraId="6CA5AA6C" w14:textId="77777777" w:rsidR="00165A39" w:rsidRPr="000A3B6C" w:rsidRDefault="00165A39" w:rsidP="00B561A9">
                  <w:pPr>
                    <w:pStyle w:val="Default"/>
                    <w:jc w:val="both"/>
                    <w:rPr>
                      <w:sz w:val="20"/>
                      <w:szCs w:val="20"/>
                    </w:rPr>
                  </w:pPr>
                  <w:r>
                    <w:rPr>
                      <w:sz w:val="20"/>
                      <w:szCs w:val="20"/>
                    </w:rPr>
                    <w:t xml:space="preserve">variable text, size 152 </w:t>
                  </w:r>
                </w:p>
              </w:tc>
              <w:tc>
                <w:tcPr>
                  <w:tcW w:w="1955" w:type="dxa"/>
                </w:tcPr>
                <w:p w14:paraId="2A87E9F2" w14:textId="77777777" w:rsidR="00165A39" w:rsidRPr="00232E80" w:rsidRDefault="00165A39" w:rsidP="00B561A9">
                  <w:pPr>
                    <w:pStyle w:val="Default"/>
                    <w:jc w:val="both"/>
                    <w:rPr>
                      <w:sz w:val="20"/>
                      <w:szCs w:val="20"/>
                    </w:rPr>
                  </w:pPr>
                </w:p>
              </w:tc>
            </w:tr>
            <w:tr w:rsidR="00165A39" w:rsidRPr="00C453A7" w14:paraId="433B8867" w14:textId="77777777" w:rsidTr="00B561A9">
              <w:trPr>
                <w:trHeight w:val="305"/>
              </w:trPr>
              <w:tc>
                <w:tcPr>
                  <w:tcW w:w="6945" w:type="dxa"/>
                  <w:gridSpan w:val="3"/>
                </w:tcPr>
                <w:p w14:paraId="56E2509D" w14:textId="77777777" w:rsidR="00165A39" w:rsidRPr="00165A39" w:rsidRDefault="00165A39" w:rsidP="00B561A9">
                  <w:pPr>
                    <w:pStyle w:val="Default"/>
                    <w:jc w:val="both"/>
                    <w:rPr>
                      <w:sz w:val="20"/>
                      <w:szCs w:val="20"/>
                    </w:rPr>
                  </w:pPr>
                  <w:r>
                    <w:rPr>
                      <w:sz w:val="20"/>
                      <w:szCs w:val="20"/>
                    </w:rPr>
                    <w:t>Primary Key</w:t>
                  </w:r>
                  <w:r>
                    <w:rPr>
                      <w:b/>
                      <w:bCs/>
                      <w:sz w:val="20"/>
                      <w:szCs w:val="20"/>
                    </w:rPr>
                    <w:t xml:space="preserve">: </w:t>
                  </w:r>
                  <w:r>
                    <w:rPr>
                      <w:sz w:val="20"/>
                      <w:szCs w:val="20"/>
                    </w:rPr>
                    <w:t xml:space="preserve">N_NATIONKEY </w:t>
                  </w:r>
                </w:p>
              </w:tc>
            </w:tr>
          </w:tbl>
          <w:p w14:paraId="5DECAA70" w14:textId="77777777" w:rsidR="00DA490F" w:rsidRDefault="00DA490F" w:rsidP="00F063F7">
            <w:pPr>
              <w:rPr>
                <w:bCs/>
                <w:sz w:val="24"/>
              </w:rPr>
            </w:pPr>
          </w:p>
          <w:p w14:paraId="5B536E6A" w14:textId="77777777" w:rsidR="00DA490F" w:rsidRDefault="0091723B" w:rsidP="00F063F7">
            <w:pPr>
              <w:rPr>
                <w:bCs/>
                <w:sz w:val="24"/>
              </w:rPr>
            </w:pPr>
            <w:r>
              <w:rPr>
                <w:rFonts w:hint="eastAsia"/>
                <w:bCs/>
                <w:sz w:val="24"/>
              </w:rPr>
              <w:t>编写</w:t>
            </w:r>
            <w:r>
              <w:rPr>
                <w:rFonts w:hint="eastAsia"/>
                <w:bCs/>
                <w:sz w:val="24"/>
              </w:rPr>
              <w:t>SQL DDL</w:t>
            </w:r>
            <w:r>
              <w:rPr>
                <w:rFonts w:hint="eastAsia"/>
                <w:bCs/>
                <w:sz w:val="24"/>
              </w:rPr>
              <w:t>语句，创建以上数据库关系表</w:t>
            </w:r>
            <w:r w:rsidR="00F62AC3">
              <w:rPr>
                <w:rFonts w:hint="eastAsia"/>
                <w:bCs/>
                <w:sz w:val="24"/>
              </w:rPr>
              <w:t>：</w:t>
            </w:r>
          </w:p>
          <w:p w14:paraId="2ABFCFA5" w14:textId="77777777" w:rsidR="00965819" w:rsidRDefault="00965819" w:rsidP="00965819">
            <w:pPr>
              <w:rPr>
                <w:bCs/>
                <w:sz w:val="24"/>
              </w:rPr>
            </w:pPr>
            <w:r>
              <w:rPr>
                <w:rFonts w:hint="eastAsia"/>
                <w:bCs/>
                <w:sz w:val="24"/>
              </w:rPr>
              <w:t xml:space="preserve">(1) </w:t>
            </w:r>
            <w:r>
              <w:rPr>
                <w:bCs/>
                <w:sz w:val="24"/>
              </w:rPr>
              <w:t xml:space="preserve">PART </w:t>
            </w:r>
          </w:p>
          <w:p w14:paraId="1B8DBF71" w14:textId="77777777" w:rsidR="00965819" w:rsidRDefault="00965819" w:rsidP="00965819">
            <w:pPr>
              <w:rPr>
                <w:bCs/>
                <w:sz w:val="24"/>
              </w:rPr>
            </w:pPr>
            <w:r w:rsidRPr="00F62AC3">
              <w:rPr>
                <w:bCs/>
                <w:sz w:val="24"/>
              </w:rPr>
              <w:t xml:space="preserve">CREATE TABLE PART  </w:t>
            </w:r>
          </w:p>
          <w:p w14:paraId="27F60501" w14:textId="77777777" w:rsidR="00965819" w:rsidRPr="00F62AC3" w:rsidRDefault="00965819" w:rsidP="00965819">
            <w:pPr>
              <w:rPr>
                <w:bCs/>
                <w:sz w:val="24"/>
              </w:rPr>
            </w:pPr>
            <w:r w:rsidRPr="00F62AC3">
              <w:rPr>
                <w:bCs/>
                <w:sz w:val="24"/>
              </w:rPr>
              <w:t>(P_PARTKEY     INTEGER,</w:t>
            </w:r>
            <w:r>
              <w:rPr>
                <w:rFonts w:hint="eastAsia"/>
                <w:bCs/>
                <w:sz w:val="24"/>
              </w:rPr>
              <w:t xml:space="preserve">       </w:t>
            </w:r>
          </w:p>
          <w:p w14:paraId="242ABE9F" w14:textId="77777777" w:rsidR="00965819" w:rsidRPr="00F62AC3" w:rsidRDefault="00965819" w:rsidP="00965819">
            <w:pPr>
              <w:rPr>
                <w:bCs/>
                <w:sz w:val="24"/>
              </w:rPr>
            </w:pPr>
            <w:r w:rsidRPr="00F62AC3">
              <w:rPr>
                <w:bCs/>
                <w:sz w:val="24"/>
              </w:rPr>
              <w:t>P_NAME        VARCHAR (55),</w:t>
            </w:r>
            <w:r>
              <w:rPr>
                <w:rFonts w:hint="eastAsia"/>
                <w:bCs/>
                <w:sz w:val="24"/>
              </w:rPr>
              <w:t xml:space="preserve">    </w:t>
            </w:r>
          </w:p>
          <w:p w14:paraId="16DFA9A3" w14:textId="77777777" w:rsidR="00965819" w:rsidRPr="00F62AC3" w:rsidRDefault="00965819" w:rsidP="00965819">
            <w:pPr>
              <w:rPr>
                <w:bCs/>
                <w:sz w:val="24"/>
              </w:rPr>
            </w:pPr>
            <w:r w:rsidRPr="00F62AC3">
              <w:rPr>
                <w:bCs/>
                <w:sz w:val="24"/>
              </w:rPr>
              <w:t>P_MFGR        CHAR(25),</w:t>
            </w:r>
          </w:p>
          <w:p w14:paraId="1D7B9DD2" w14:textId="77777777" w:rsidR="00965819" w:rsidRPr="00F62AC3" w:rsidRDefault="00965819" w:rsidP="00965819">
            <w:pPr>
              <w:rPr>
                <w:bCs/>
                <w:sz w:val="24"/>
              </w:rPr>
            </w:pPr>
            <w:r w:rsidRPr="00F62AC3">
              <w:rPr>
                <w:bCs/>
                <w:sz w:val="24"/>
              </w:rPr>
              <w:t>P_BRAND       CHAR (10),</w:t>
            </w:r>
          </w:p>
          <w:p w14:paraId="2A623F55" w14:textId="77777777" w:rsidR="00965819" w:rsidRPr="00F62AC3" w:rsidRDefault="00965819" w:rsidP="00965819">
            <w:pPr>
              <w:rPr>
                <w:bCs/>
                <w:sz w:val="24"/>
              </w:rPr>
            </w:pPr>
            <w:r w:rsidRPr="00F62AC3">
              <w:rPr>
                <w:bCs/>
                <w:sz w:val="24"/>
              </w:rPr>
              <w:t>P_TYPE        VARCHAR (25),</w:t>
            </w:r>
          </w:p>
          <w:p w14:paraId="162462A5" w14:textId="77777777" w:rsidR="00965819" w:rsidRPr="00F62AC3" w:rsidRDefault="00965819" w:rsidP="00965819">
            <w:pPr>
              <w:rPr>
                <w:bCs/>
                <w:sz w:val="24"/>
              </w:rPr>
            </w:pPr>
            <w:r w:rsidRPr="00F62AC3">
              <w:rPr>
                <w:bCs/>
                <w:sz w:val="24"/>
              </w:rPr>
              <w:t>P_SIZE        INTEGER,</w:t>
            </w:r>
          </w:p>
          <w:p w14:paraId="0CE9015A" w14:textId="77777777" w:rsidR="00965819" w:rsidRPr="00F62AC3" w:rsidRDefault="00965819" w:rsidP="00965819">
            <w:pPr>
              <w:rPr>
                <w:bCs/>
                <w:sz w:val="24"/>
              </w:rPr>
            </w:pPr>
            <w:r w:rsidRPr="00F62AC3">
              <w:rPr>
                <w:bCs/>
                <w:sz w:val="24"/>
              </w:rPr>
              <w:t>P_CONTAINER   CHAR (10),</w:t>
            </w:r>
          </w:p>
          <w:p w14:paraId="61E59004" w14:textId="77777777" w:rsidR="00965819" w:rsidRPr="00F62AC3" w:rsidRDefault="00965819" w:rsidP="00965819">
            <w:pPr>
              <w:rPr>
                <w:bCs/>
                <w:sz w:val="24"/>
              </w:rPr>
            </w:pPr>
            <w:r w:rsidRPr="00F62AC3">
              <w:rPr>
                <w:bCs/>
                <w:sz w:val="24"/>
              </w:rPr>
              <w:t>P_RETAILPRICE DECIMAL (15,2),</w:t>
            </w:r>
          </w:p>
          <w:p w14:paraId="3ED2DDBE" w14:textId="77777777" w:rsidR="00965819" w:rsidRDefault="00965819" w:rsidP="00965819">
            <w:pPr>
              <w:rPr>
                <w:bCs/>
                <w:sz w:val="24"/>
              </w:rPr>
            </w:pPr>
            <w:r w:rsidRPr="00F62AC3">
              <w:rPr>
                <w:bCs/>
                <w:sz w:val="24"/>
              </w:rPr>
              <w:t>P_COMMENT     VARCHAR (23)</w:t>
            </w:r>
            <w:r>
              <w:rPr>
                <w:rFonts w:hint="eastAsia"/>
                <w:bCs/>
                <w:sz w:val="24"/>
              </w:rPr>
              <w:t>,</w:t>
            </w:r>
          </w:p>
          <w:p w14:paraId="3A919844" w14:textId="77777777" w:rsidR="00965819" w:rsidRPr="00F62AC3" w:rsidRDefault="00965819" w:rsidP="00965819">
            <w:pPr>
              <w:rPr>
                <w:bCs/>
                <w:sz w:val="24"/>
              </w:rPr>
            </w:pPr>
            <w:r w:rsidRPr="0087365D">
              <w:rPr>
                <w:rFonts w:hint="eastAsia"/>
                <w:bCs/>
                <w:color w:val="1F497D"/>
                <w:sz w:val="24"/>
              </w:rPr>
              <w:t>PRIMARY KEY(</w:t>
            </w:r>
            <w:r w:rsidRPr="0087365D">
              <w:rPr>
                <w:bCs/>
                <w:color w:val="1F497D"/>
                <w:sz w:val="24"/>
              </w:rPr>
              <w:t>P_PARTKEY))</w:t>
            </w:r>
            <w:r w:rsidRPr="00F62AC3">
              <w:rPr>
                <w:bCs/>
                <w:sz w:val="24"/>
              </w:rPr>
              <w:t>;</w:t>
            </w:r>
          </w:p>
          <w:p w14:paraId="7E8B4529" w14:textId="77777777" w:rsidR="00965819" w:rsidRDefault="00965819" w:rsidP="00965819">
            <w:pPr>
              <w:rPr>
                <w:bCs/>
                <w:sz w:val="24"/>
              </w:rPr>
            </w:pPr>
          </w:p>
          <w:p w14:paraId="3FE93BA4" w14:textId="77777777" w:rsidR="00965819" w:rsidRDefault="00965819" w:rsidP="00965819">
            <w:pPr>
              <w:rPr>
                <w:bCs/>
                <w:sz w:val="24"/>
              </w:rPr>
            </w:pPr>
            <w:r>
              <w:rPr>
                <w:rFonts w:hint="eastAsia"/>
                <w:bCs/>
                <w:sz w:val="24"/>
              </w:rPr>
              <w:t xml:space="preserve">(2) </w:t>
            </w:r>
            <w:r>
              <w:rPr>
                <w:b/>
                <w:bCs/>
                <w:sz w:val="20"/>
              </w:rPr>
              <w:t>SUPPLIER</w:t>
            </w:r>
          </w:p>
          <w:p w14:paraId="71A1E542" w14:textId="77777777" w:rsidR="00965819" w:rsidRDefault="00965819" w:rsidP="00965819">
            <w:pPr>
              <w:rPr>
                <w:bCs/>
                <w:sz w:val="24"/>
              </w:rPr>
            </w:pPr>
            <w:r w:rsidRPr="00F62AC3">
              <w:rPr>
                <w:bCs/>
                <w:sz w:val="24"/>
              </w:rPr>
              <w:t>CREATE TABLE SUPPLIER (</w:t>
            </w:r>
          </w:p>
          <w:p w14:paraId="6AE4F748" w14:textId="77777777" w:rsidR="00965819" w:rsidRPr="00F62AC3" w:rsidRDefault="00965819" w:rsidP="00965819">
            <w:pPr>
              <w:rPr>
                <w:bCs/>
                <w:sz w:val="24"/>
              </w:rPr>
            </w:pPr>
            <w:r w:rsidRPr="00F62AC3">
              <w:rPr>
                <w:bCs/>
                <w:sz w:val="24"/>
              </w:rPr>
              <w:t xml:space="preserve"> S_SUPPKEY     INTEGER,</w:t>
            </w:r>
          </w:p>
          <w:p w14:paraId="6CEF6AFB" w14:textId="77777777" w:rsidR="00965819" w:rsidRPr="00F62AC3" w:rsidRDefault="00965819" w:rsidP="00965819">
            <w:pPr>
              <w:ind w:firstLineChars="50" w:firstLine="120"/>
              <w:rPr>
                <w:bCs/>
                <w:sz w:val="24"/>
              </w:rPr>
            </w:pPr>
            <w:r w:rsidRPr="00F62AC3">
              <w:rPr>
                <w:bCs/>
                <w:sz w:val="24"/>
              </w:rPr>
              <w:lastRenderedPageBreak/>
              <w:t>S_NAME        CHAR (25),</w:t>
            </w:r>
          </w:p>
          <w:p w14:paraId="37E819B1" w14:textId="77777777" w:rsidR="00965819" w:rsidRPr="00F62AC3" w:rsidRDefault="00965819" w:rsidP="00965819">
            <w:pPr>
              <w:ind w:firstLineChars="50" w:firstLine="120"/>
              <w:rPr>
                <w:bCs/>
                <w:sz w:val="24"/>
              </w:rPr>
            </w:pPr>
            <w:r w:rsidRPr="00F62AC3">
              <w:rPr>
                <w:bCs/>
                <w:sz w:val="24"/>
              </w:rPr>
              <w:t>S_ADDRESS     VARCHAR (40),</w:t>
            </w:r>
          </w:p>
          <w:p w14:paraId="5E2E748A" w14:textId="77777777" w:rsidR="00965819" w:rsidRPr="00F62AC3" w:rsidRDefault="00965819" w:rsidP="00965819">
            <w:pPr>
              <w:ind w:firstLineChars="50" w:firstLine="120"/>
              <w:rPr>
                <w:bCs/>
                <w:sz w:val="24"/>
              </w:rPr>
            </w:pPr>
            <w:r w:rsidRPr="00F62AC3">
              <w:rPr>
                <w:bCs/>
                <w:sz w:val="24"/>
              </w:rPr>
              <w:t>S_NATIONKEY   INTEGER,</w:t>
            </w:r>
          </w:p>
          <w:p w14:paraId="3739B8C9" w14:textId="77777777" w:rsidR="00965819" w:rsidRPr="00F62AC3" w:rsidRDefault="00965819" w:rsidP="00965819">
            <w:pPr>
              <w:ind w:firstLineChars="50" w:firstLine="120"/>
              <w:rPr>
                <w:bCs/>
                <w:sz w:val="24"/>
              </w:rPr>
            </w:pPr>
            <w:r w:rsidRPr="00F62AC3">
              <w:rPr>
                <w:bCs/>
                <w:sz w:val="24"/>
              </w:rPr>
              <w:t>S_PHONE       CHAR</w:t>
            </w:r>
            <w:r w:rsidRPr="00F337EA">
              <w:rPr>
                <w:bCs/>
                <w:color w:val="000000"/>
                <w:sz w:val="24"/>
              </w:rPr>
              <w:t xml:space="preserve"> (15),</w:t>
            </w:r>
          </w:p>
          <w:p w14:paraId="3C72CB04" w14:textId="77777777" w:rsidR="00965819" w:rsidRPr="00F62AC3" w:rsidRDefault="00965819" w:rsidP="00965819">
            <w:pPr>
              <w:ind w:firstLineChars="50" w:firstLine="120"/>
              <w:rPr>
                <w:bCs/>
                <w:sz w:val="24"/>
              </w:rPr>
            </w:pPr>
            <w:r w:rsidRPr="00F62AC3">
              <w:rPr>
                <w:bCs/>
                <w:sz w:val="24"/>
              </w:rPr>
              <w:t>S_ACCTBAL     DECIMAL (15,2),</w:t>
            </w:r>
          </w:p>
          <w:p w14:paraId="1AE323AF" w14:textId="77777777" w:rsidR="00965819" w:rsidRDefault="00965819" w:rsidP="00965819">
            <w:pPr>
              <w:ind w:firstLineChars="50" w:firstLine="120"/>
              <w:rPr>
                <w:bCs/>
                <w:sz w:val="24"/>
              </w:rPr>
            </w:pPr>
            <w:r w:rsidRPr="00F62AC3">
              <w:rPr>
                <w:bCs/>
                <w:sz w:val="24"/>
              </w:rPr>
              <w:t>S_COMMENT     VARCHAR (101)</w:t>
            </w:r>
            <w:r>
              <w:rPr>
                <w:rFonts w:hint="eastAsia"/>
                <w:bCs/>
                <w:sz w:val="24"/>
              </w:rPr>
              <w:t>,</w:t>
            </w:r>
          </w:p>
          <w:p w14:paraId="16DCB224" w14:textId="77777777" w:rsidR="00965819" w:rsidRPr="00F62AC3" w:rsidRDefault="00965819" w:rsidP="00965819">
            <w:pPr>
              <w:ind w:firstLineChars="50" w:firstLine="120"/>
              <w:rPr>
                <w:bCs/>
                <w:sz w:val="24"/>
              </w:rPr>
            </w:pPr>
            <w:r>
              <w:rPr>
                <w:rFonts w:hint="eastAsia"/>
                <w:bCs/>
                <w:sz w:val="24"/>
              </w:rPr>
              <w:t>PRIMARY KEY(</w:t>
            </w:r>
            <w:r w:rsidRPr="00F62AC3">
              <w:rPr>
                <w:bCs/>
                <w:sz w:val="24"/>
              </w:rPr>
              <w:t>S_SUPPKEY</w:t>
            </w:r>
            <w:r>
              <w:rPr>
                <w:rFonts w:hint="eastAsia"/>
                <w:bCs/>
                <w:sz w:val="24"/>
              </w:rPr>
              <w:t>)</w:t>
            </w:r>
            <w:r w:rsidRPr="00F62AC3">
              <w:rPr>
                <w:bCs/>
                <w:sz w:val="24"/>
              </w:rPr>
              <w:t>);</w:t>
            </w:r>
          </w:p>
          <w:p w14:paraId="2BAAC015" w14:textId="77777777" w:rsidR="00965819" w:rsidRDefault="00965819" w:rsidP="00965819">
            <w:pPr>
              <w:rPr>
                <w:bCs/>
                <w:sz w:val="24"/>
              </w:rPr>
            </w:pPr>
          </w:p>
          <w:p w14:paraId="5097B786" w14:textId="77777777" w:rsidR="00965819" w:rsidRDefault="00965819" w:rsidP="00965819">
            <w:pPr>
              <w:rPr>
                <w:bCs/>
                <w:sz w:val="24"/>
              </w:rPr>
            </w:pPr>
            <w:r>
              <w:rPr>
                <w:rFonts w:hint="eastAsia"/>
                <w:bCs/>
                <w:sz w:val="24"/>
              </w:rPr>
              <w:t xml:space="preserve">(3) </w:t>
            </w:r>
            <w:r>
              <w:rPr>
                <w:b/>
                <w:bCs/>
                <w:sz w:val="20"/>
              </w:rPr>
              <w:t>PARTSUPP</w:t>
            </w:r>
          </w:p>
          <w:p w14:paraId="67687DF9" w14:textId="77777777" w:rsidR="00965819" w:rsidRDefault="00965819" w:rsidP="00965819">
            <w:pPr>
              <w:rPr>
                <w:bCs/>
                <w:sz w:val="24"/>
              </w:rPr>
            </w:pPr>
            <w:r w:rsidRPr="00F62AC3">
              <w:rPr>
                <w:bCs/>
                <w:sz w:val="24"/>
              </w:rPr>
              <w:t xml:space="preserve">CREATE TABLE PARTSUPP ( </w:t>
            </w:r>
          </w:p>
          <w:p w14:paraId="2EB5A1AF" w14:textId="77777777" w:rsidR="00965819" w:rsidRPr="00F62AC3" w:rsidRDefault="00965819" w:rsidP="00965819">
            <w:pPr>
              <w:rPr>
                <w:bCs/>
                <w:sz w:val="24"/>
              </w:rPr>
            </w:pPr>
            <w:r w:rsidRPr="00F62AC3">
              <w:rPr>
                <w:bCs/>
                <w:sz w:val="24"/>
              </w:rPr>
              <w:t xml:space="preserve">PS_PARTKEY     INTEGER </w:t>
            </w:r>
            <w:r w:rsidRPr="00341271">
              <w:rPr>
                <w:rFonts w:hint="eastAsia"/>
                <w:bCs/>
                <w:color w:val="1F497D"/>
                <w:sz w:val="24"/>
              </w:rPr>
              <w:t>REFERENCES PART(P_PARTKEY</w:t>
            </w:r>
            <w:r w:rsidRPr="00341271">
              <w:rPr>
                <w:bCs/>
                <w:color w:val="1F497D"/>
                <w:sz w:val="24"/>
              </w:rPr>
              <w:t>),</w:t>
            </w:r>
          </w:p>
          <w:p w14:paraId="09088374" w14:textId="77777777" w:rsidR="00965819" w:rsidRPr="00F62AC3" w:rsidRDefault="00965819" w:rsidP="00965819">
            <w:pPr>
              <w:rPr>
                <w:bCs/>
                <w:sz w:val="24"/>
              </w:rPr>
            </w:pPr>
            <w:r w:rsidRPr="00F62AC3">
              <w:rPr>
                <w:bCs/>
                <w:sz w:val="24"/>
              </w:rPr>
              <w:t xml:space="preserve">PS_SUPPKEY     INTEGER </w:t>
            </w:r>
            <w:r w:rsidRPr="00341271">
              <w:rPr>
                <w:rFonts w:hint="eastAsia"/>
                <w:bCs/>
                <w:color w:val="1F497D"/>
                <w:sz w:val="24"/>
              </w:rPr>
              <w:t xml:space="preserve">REFERENCES </w:t>
            </w:r>
            <w:r w:rsidRPr="00341271">
              <w:rPr>
                <w:bCs/>
                <w:color w:val="1F497D"/>
                <w:sz w:val="24"/>
              </w:rPr>
              <w:t xml:space="preserve">SUPPLIER </w:t>
            </w:r>
            <w:r w:rsidRPr="00341271">
              <w:rPr>
                <w:rFonts w:hint="eastAsia"/>
                <w:bCs/>
                <w:color w:val="1F497D"/>
                <w:sz w:val="24"/>
              </w:rPr>
              <w:t>(</w:t>
            </w:r>
            <w:r w:rsidRPr="00341271">
              <w:rPr>
                <w:bCs/>
                <w:color w:val="1F497D"/>
                <w:sz w:val="24"/>
              </w:rPr>
              <w:t>S_SUPPKEY</w:t>
            </w:r>
            <w:r w:rsidRPr="00341271">
              <w:rPr>
                <w:rFonts w:hint="eastAsia"/>
                <w:bCs/>
                <w:color w:val="1F497D"/>
                <w:sz w:val="24"/>
              </w:rPr>
              <w:t>)</w:t>
            </w:r>
            <w:r w:rsidRPr="00F62AC3">
              <w:rPr>
                <w:bCs/>
                <w:sz w:val="24"/>
              </w:rPr>
              <w:t>,</w:t>
            </w:r>
          </w:p>
          <w:p w14:paraId="26A7BA8E" w14:textId="77777777" w:rsidR="00965819" w:rsidRPr="00F62AC3" w:rsidRDefault="00965819" w:rsidP="00965819">
            <w:pPr>
              <w:rPr>
                <w:bCs/>
                <w:sz w:val="24"/>
              </w:rPr>
            </w:pPr>
            <w:r w:rsidRPr="00F62AC3">
              <w:rPr>
                <w:bCs/>
                <w:sz w:val="24"/>
              </w:rPr>
              <w:t>PS_AVAILQTY    INTEGER,</w:t>
            </w:r>
          </w:p>
          <w:p w14:paraId="0BACA305" w14:textId="77777777" w:rsidR="00965819" w:rsidRPr="00F62AC3" w:rsidRDefault="00965819" w:rsidP="00965819">
            <w:pPr>
              <w:rPr>
                <w:bCs/>
                <w:sz w:val="24"/>
              </w:rPr>
            </w:pPr>
            <w:r>
              <w:rPr>
                <w:bCs/>
                <w:sz w:val="24"/>
              </w:rPr>
              <w:t>PS_SUPPLYCOST DECIMAL (15,2),</w:t>
            </w:r>
          </w:p>
          <w:p w14:paraId="78F6AA97" w14:textId="77777777" w:rsidR="00965819" w:rsidRDefault="00965819" w:rsidP="00965819">
            <w:pPr>
              <w:rPr>
                <w:bCs/>
                <w:sz w:val="24"/>
              </w:rPr>
            </w:pPr>
            <w:r w:rsidRPr="00F62AC3">
              <w:rPr>
                <w:bCs/>
                <w:sz w:val="24"/>
              </w:rPr>
              <w:t xml:space="preserve">PS_COMMENT     VARCHAR (199), </w:t>
            </w:r>
          </w:p>
          <w:p w14:paraId="29FB5067" w14:textId="77777777" w:rsidR="00965819" w:rsidRPr="00F62AC3" w:rsidRDefault="00965819" w:rsidP="00965819">
            <w:pPr>
              <w:rPr>
                <w:bCs/>
                <w:sz w:val="24"/>
              </w:rPr>
            </w:pPr>
            <w:r w:rsidRPr="00341271">
              <w:rPr>
                <w:rFonts w:hint="eastAsia"/>
                <w:bCs/>
                <w:color w:val="1F497D"/>
                <w:sz w:val="24"/>
              </w:rPr>
              <w:t xml:space="preserve">PRIMARY </w:t>
            </w:r>
            <w:r w:rsidRPr="00341271">
              <w:rPr>
                <w:bCs/>
                <w:color w:val="1F497D"/>
                <w:sz w:val="24"/>
              </w:rPr>
              <w:t>KEY (</w:t>
            </w:r>
            <w:r>
              <w:rPr>
                <w:rFonts w:hint="eastAsia"/>
                <w:bCs/>
                <w:color w:val="1F497D"/>
                <w:sz w:val="24"/>
              </w:rPr>
              <w:t>P</w:t>
            </w:r>
            <w:r w:rsidRPr="00341271">
              <w:rPr>
                <w:bCs/>
                <w:color w:val="1F497D"/>
                <w:sz w:val="24"/>
              </w:rPr>
              <w:t>S_PARTKEY</w:t>
            </w:r>
            <w:r w:rsidRPr="00341271">
              <w:rPr>
                <w:rFonts w:hint="eastAsia"/>
                <w:bCs/>
                <w:color w:val="1F497D"/>
                <w:sz w:val="24"/>
              </w:rPr>
              <w:t>,</w:t>
            </w:r>
            <w:r w:rsidRPr="00341271">
              <w:rPr>
                <w:bCs/>
                <w:color w:val="1F497D"/>
                <w:sz w:val="24"/>
              </w:rPr>
              <w:t xml:space="preserve"> PS_SUPPKEY</w:t>
            </w:r>
            <w:r w:rsidRPr="00341271">
              <w:rPr>
                <w:rFonts w:hint="eastAsia"/>
                <w:bCs/>
                <w:color w:val="1F497D"/>
                <w:sz w:val="24"/>
              </w:rPr>
              <w:t>)</w:t>
            </w:r>
            <w:r w:rsidRPr="00F62AC3">
              <w:rPr>
                <w:bCs/>
                <w:sz w:val="24"/>
              </w:rPr>
              <w:t>);</w:t>
            </w:r>
          </w:p>
          <w:p w14:paraId="2948487A" w14:textId="77777777" w:rsidR="00965819" w:rsidRDefault="00965819" w:rsidP="00965819">
            <w:pPr>
              <w:rPr>
                <w:bCs/>
                <w:sz w:val="24"/>
              </w:rPr>
            </w:pPr>
          </w:p>
          <w:p w14:paraId="5511279E" w14:textId="77777777" w:rsidR="00965819" w:rsidRPr="002970A1" w:rsidRDefault="00965819" w:rsidP="00965819">
            <w:pPr>
              <w:rPr>
                <w:bCs/>
                <w:sz w:val="24"/>
              </w:rPr>
            </w:pPr>
            <w:r w:rsidRPr="002970A1">
              <w:rPr>
                <w:rFonts w:hint="eastAsia"/>
                <w:bCs/>
                <w:sz w:val="24"/>
              </w:rPr>
              <w:t>(4)</w:t>
            </w:r>
            <w:r w:rsidRPr="002970A1">
              <w:rPr>
                <w:b/>
                <w:bCs/>
                <w:sz w:val="20"/>
              </w:rPr>
              <w:t xml:space="preserve"> CUSTOMER</w:t>
            </w:r>
          </w:p>
          <w:p w14:paraId="0E29B430" w14:textId="77777777" w:rsidR="00965819" w:rsidRPr="002970A1" w:rsidRDefault="00965819" w:rsidP="00965819">
            <w:pPr>
              <w:rPr>
                <w:bCs/>
                <w:sz w:val="24"/>
              </w:rPr>
            </w:pPr>
            <w:r w:rsidRPr="002970A1">
              <w:rPr>
                <w:bCs/>
                <w:sz w:val="24"/>
              </w:rPr>
              <w:t xml:space="preserve">CREATE TABLE CUSTOMER ( </w:t>
            </w:r>
          </w:p>
          <w:p w14:paraId="70F25C78" w14:textId="77777777" w:rsidR="00965819" w:rsidRPr="002970A1" w:rsidRDefault="00965819" w:rsidP="00965819">
            <w:pPr>
              <w:rPr>
                <w:bCs/>
                <w:sz w:val="24"/>
              </w:rPr>
            </w:pPr>
            <w:r w:rsidRPr="002970A1">
              <w:rPr>
                <w:bCs/>
                <w:sz w:val="24"/>
              </w:rPr>
              <w:t xml:space="preserve">C_CUSTKEY     INTEGER </w:t>
            </w:r>
            <w:r w:rsidRPr="002970A1">
              <w:rPr>
                <w:rFonts w:hint="eastAsia"/>
                <w:bCs/>
                <w:color w:val="1F497D"/>
                <w:sz w:val="24"/>
              </w:rPr>
              <w:t>PRIMARY KEY</w:t>
            </w:r>
            <w:r w:rsidRPr="002970A1">
              <w:rPr>
                <w:bCs/>
                <w:sz w:val="24"/>
              </w:rPr>
              <w:t>,</w:t>
            </w:r>
          </w:p>
          <w:p w14:paraId="1CD248EE" w14:textId="77777777" w:rsidR="00965819" w:rsidRPr="002970A1" w:rsidRDefault="00965819" w:rsidP="00965819">
            <w:pPr>
              <w:rPr>
                <w:bCs/>
                <w:sz w:val="24"/>
              </w:rPr>
            </w:pPr>
            <w:r w:rsidRPr="002970A1">
              <w:rPr>
                <w:bCs/>
                <w:sz w:val="24"/>
              </w:rPr>
              <w:t>C_NAME        VARCHAR (25),</w:t>
            </w:r>
          </w:p>
          <w:p w14:paraId="4A448423" w14:textId="77777777" w:rsidR="00965819" w:rsidRPr="002970A1" w:rsidRDefault="00965819" w:rsidP="00965819">
            <w:pPr>
              <w:rPr>
                <w:bCs/>
                <w:sz w:val="24"/>
              </w:rPr>
            </w:pPr>
            <w:r w:rsidRPr="002970A1">
              <w:rPr>
                <w:bCs/>
                <w:sz w:val="24"/>
              </w:rPr>
              <w:t>C_ADDRESS     VARCHAR (40),</w:t>
            </w:r>
          </w:p>
          <w:p w14:paraId="418E1CF7" w14:textId="77777777" w:rsidR="00965819" w:rsidRPr="002970A1" w:rsidRDefault="00965819" w:rsidP="00965819">
            <w:pPr>
              <w:rPr>
                <w:bCs/>
                <w:sz w:val="24"/>
              </w:rPr>
            </w:pPr>
            <w:r w:rsidRPr="002970A1">
              <w:rPr>
                <w:bCs/>
                <w:sz w:val="24"/>
              </w:rPr>
              <w:t>C_NATIONKEY   INTEGER</w:t>
            </w:r>
            <w:r w:rsidRPr="002970A1">
              <w:rPr>
                <w:rFonts w:hint="eastAsia"/>
                <w:bCs/>
                <w:sz w:val="24"/>
              </w:rPr>
              <w:t xml:space="preserve"> </w:t>
            </w:r>
            <w:r w:rsidRPr="002970A1">
              <w:rPr>
                <w:rFonts w:hint="eastAsia"/>
                <w:bCs/>
                <w:color w:val="1F497D"/>
                <w:sz w:val="24"/>
              </w:rPr>
              <w:t xml:space="preserve">REFERENCES </w:t>
            </w:r>
            <w:r w:rsidRPr="002970A1">
              <w:rPr>
                <w:bCs/>
                <w:color w:val="1F497D"/>
                <w:sz w:val="24"/>
              </w:rPr>
              <w:t xml:space="preserve">NATION </w:t>
            </w:r>
            <w:r w:rsidRPr="002970A1">
              <w:rPr>
                <w:rFonts w:hint="eastAsia"/>
                <w:bCs/>
                <w:color w:val="1F497D"/>
                <w:sz w:val="24"/>
              </w:rPr>
              <w:t>(</w:t>
            </w:r>
            <w:r w:rsidRPr="002970A1">
              <w:rPr>
                <w:bCs/>
                <w:color w:val="1F497D"/>
                <w:sz w:val="24"/>
              </w:rPr>
              <w:t>N_NATIONKEY</w:t>
            </w:r>
            <w:r w:rsidRPr="002970A1">
              <w:rPr>
                <w:rFonts w:hint="eastAsia"/>
                <w:bCs/>
                <w:color w:val="1F497D"/>
                <w:sz w:val="24"/>
              </w:rPr>
              <w:t>)</w:t>
            </w:r>
            <w:r w:rsidRPr="002970A1">
              <w:rPr>
                <w:bCs/>
                <w:color w:val="1F497D"/>
                <w:sz w:val="24"/>
              </w:rPr>
              <w:t>,</w:t>
            </w:r>
          </w:p>
          <w:p w14:paraId="03F9F8F0" w14:textId="77777777" w:rsidR="00965819" w:rsidRPr="002970A1" w:rsidRDefault="00965819" w:rsidP="00965819">
            <w:pPr>
              <w:rPr>
                <w:bCs/>
                <w:sz w:val="24"/>
              </w:rPr>
            </w:pPr>
            <w:r w:rsidRPr="002970A1">
              <w:rPr>
                <w:bCs/>
                <w:sz w:val="24"/>
              </w:rPr>
              <w:t>C_PHONE       CHAR (15),</w:t>
            </w:r>
          </w:p>
          <w:p w14:paraId="27CFD46C" w14:textId="77777777" w:rsidR="00965819" w:rsidRPr="002970A1" w:rsidRDefault="00965819" w:rsidP="00965819">
            <w:pPr>
              <w:rPr>
                <w:bCs/>
                <w:sz w:val="24"/>
              </w:rPr>
            </w:pPr>
            <w:r w:rsidRPr="002970A1">
              <w:rPr>
                <w:bCs/>
                <w:sz w:val="24"/>
              </w:rPr>
              <w:t>C_ACCTBAL     DECIMAL (15,2),</w:t>
            </w:r>
          </w:p>
          <w:p w14:paraId="6B1506C7" w14:textId="77777777" w:rsidR="00965819" w:rsidRPr="002970A1" w:rsidRDefault="00965819" w:rsidP="00965819">
            <w:pPr>
              <w:rPr>
                <w:bCs/>
                <w:sz w:val="24"/>
              </w:rPr>
            </w:pPr>
            <w:r w:rsidRPr="002970A1">
              <w:rPr>
                <w:bCs/>
                <w:sz w:val="24"/>
              </w:rPr>
              <w:t>C_MKTSEGMENT CHAR (10),</w:t>
            </w:r>
          </w:p>
          <w:p w14:paraId="20B1EE71" w14:textId="77777777" w:rsidR="00965819" w:rsidRPr="00F62AC3" w:rsidRDefault="00965819" w:rsidP="00965819">
            <w:pPr>
              <w:rPr>
                <w:bCs/>
                <w:sz w:val="24"/>
              </w:rPr>
            </w:pPr>
            <w:r w:rsidRPr="002970A1">
              <w:rPr>
                <w:bCs/>
                <w:sz w:val="24"/>
              </w:rPr>
              <w:t>C_COMMENT     VARCHAR (117));</w:t>
            </w:r>
          </w:p>
          <w:p w14:paraId="65151920" w14:textId="77777777" w:rsidR="00965819" w:rsidRDefault="00965819" w:rsidP="00965819">
            <w:pPr>
              <w:rPr>
                <w:bCs/>
                <w:sz w:val="24"/>
              </w:rPr>
            </w:pPr>
          </w:p>
          <w:p w14:paraId="7571C3AD" w14:textId="77777777" w:rsidR="00965819" w:rsidRDefault="00965819" w:rsidP="00965819">
            <w:pPr>
              <w:rPr>
                <w:bCs/>
                <w:sz w:val="24"/>
              </w:rPr>
            </w:pPr>
            <w:r>
              <w:rPr>
                <w:rFonts w:hint="eastAsia"/>
                <w:bCs/>
                <w:sz w:val="24"/>
              </w:rPr>
              <w:t>(5)</w:t>
            </w:r>
            <w:r>
              <w:rPr>
                <w:b/>
                <w:bCs/>
                <w:sz w:val="20"/>
              </w:rPr>
              <w:t xml:space="preserve"> ORDERS</w:t>
            </w:r>
          </w:p>
          <w:p w14:paraId="286CC8FF" w14:textId="77777777" w:rsidR="00965819" w:rsidRDefault="00965819" w:rsidP="00965819">
            <w:pPr>
              <w:rPr>
                <w:bCs/>
                <w:sz w:val="24"/>
              </w:rPr>
            </w:pPr>
            <w:r w:rsidRPr="00F62AC3">
              <w:rPr>
                <w:bCs/>
                <w:sz w:val="24"/>
              </w:rPr>
              <w:t xml:space="preserve">CREATE TABLE ORDERS ( </w:t>
            </w:r>
          </w:p>
          <w:p w14:paraId="7067AFEE" w14:textId="77777777" w:rsidR="00965819" w:rsidRPr="00F62AC3" w:rsidRDefault="00965819" w:rsidP="00965819">
            <w:pPr>
              <w:rPr>
                <w:bCs/>
                <w:sz w:val="24"/>
              </w:rPr>
            </w:pPr>
            <w:r w:rsidRPr="00F62AC3">
              <w:rPr>
                <w:bCs/>
                <w:sz w:val="24"/>
              </w:rPr>
              <w:t>O_ORDERKEY       INTEGER</w:t>
            </w:r>
            <w:r>
              <w:rPr>
                <w:rFonts w:hint="eastAsia"/>
                <w:bCs/>
                <w:sz w:val="24"/>
              </w:rPr>
              <w:t xml:space="preserve"> </w:t>
            </w:r>
            <w:r w:rsidRPr="00341271">
              <w:rPr>
                <w:rFonts w:hint="eastAsia"/>
                <w:bCs/>
                <w:color w:val="1F497D"/>
                <w:sz w:val="24"/>
              </w:rPr>
              <w:t>PRIMARY KEY</w:t>
            </w:r>
            <w:r w:rsidRPr="00F62AC3">
              <w:rPr>
                <w:bCs/>
                <w:sz w:val="24"/>
              </w:rPr>
              <w:t>,</w:t>
            </w:r>
          </w:p>
          <w:p w14:paraId="54D540BC" w14:textId="77777777" w:rsidR="00965819" w:rsidRPr="00F62AC3" w:rsidRDefault="00965819" w:rsidP="00965819">
            <w:pPr>
              <w:rPr>
                <w:bCs/>
                <w:sz w:val="24"/>
              </w:rPr>
            </w:pPr>
            <w:r w:rsidRPr="00F62AC3">
              <w:rPr>
                <w:bCs/>
                <w:sz w:val="24"/>
              </w:rPr>
              <w:t>O_CUSTKEY        INTEGER</w:t>
            </w:r>
            <w:r>
              <w:rPr>
                <w:rFonts w:hint="eastAsia"/>
                <w:bCs/>
                <w:sz w:val="24"/>
              </w:rPr>
              <w:t xml:space="preserve"> </w:t>
            </w:r>
            <w:r w:rsidRPr="00341271">
              <w:rPr>
                <w:rFonts w:hint="eastAsia"/>
                <w:bCs/>
                <w:color w:val="1F497D"/>
                <w:sz w:val="24"/>
              </w:rPr>
              <w:t>REFERENCES</w:t>
            </w:r>
            <w:r w:rsidRPr="00A276E9">
              <w:rPr>
                <w:rFonts w:hint="eastAsia"/>
                <w:bCs/>
                <w:color w:val="1F497D"/>
                <w:sz w:val="24"/>
              </w:rPr>
              <w:t xml:space="preserve"> </w:t>
            </w:r>
            <w:r w:rsidRPr="00A276E9">
              <w:rPr>
                <w:bCs/>
                <w:color w:val="1F497D"/>
                <w:sz w:val="24"/>
              </w:rPr>
              <w:t xml:space="preserve">CUSTOMER </w:t>
            </w:r>
            <w:r w:rsidRPr="00A276E9">
              <w:rPr>
                <w:rFonts w:hint="eastAsia"/>
                <w:bCs/>
                <w:color w:val="1F497D"/>
                <w:sz w:val="24"/>
              </w:rPr>
              <w:t>(</w:t>
            </w:r>
            <w:r w:rsidRPr="00A276E9">
              <w:rPr>
                <w:bCs/>
                <w:color w:val="1F497D"/>
                <w:sz w:val="24"/>
              </w:rPr>
              <w:t>C_CUSTKEY</w:t>
            </w:r>
            <w:r w:rsidRPr="00A276E9">
              <w:rPr>
                <w:rFonts w:hint="eastAsia"/>
                <w:bCs/>
                <w:color w:val="1F497D"/>
                <w:sz w:val="24"/>
              </w:rPr>
              <w:t>)</w:t>
            </w:r>
            <w:r w:rsidRPr="00A276E9">
              <w:rPr>
                <w:bCs/>
                <w:color w:val="1F497D"/>
                <w:sz w:val="24"/>
              </w:rPr>
              <w:t>,</w:t>
            </w:r>
          </w:p>
          <w:p w14:paraId="14214F21" w14:textId="77777777" w:rsidR="00965819" w:rsidRPr="00F62AC3" w:rsidRDefault="00965819" w:rsidP="00965819">
            <w:pPr>
              <w:rPr>
                <w:bCs/>
                <w:sz w:val="24"/>
              </w:rPr>
            </w:pPr>
            <w:r w:rsidRPr="00F62AC3">
              <w:rPr>
                <w:bCs/>
                <w:sz w:val="24"/>
              </w:rPr>
              <w:t>O_ORDERSTATUS    CHAR (1),</w:t>
            </w:r>
          </w:p>
          <w:p w14:paraId="5CE56EDE" w14:textId="77777777" w:rsidR="00965819" w:rsidRPr="00F62AC3" w:rsidRDefault="00965819" w:rsidP="00965819">
            <w:pPr>
              <w:rPr>
                <w:bCs/>
                <w:sz w:val="24"/>
              </w:rPr>
            </w:pPr>
            <w:r w:rsidRPr="00F62AC3">
              <w:rPr>
                <w:bCs/>
                <w:sz w:val="24"/>
              </w:rPr>
              <w:t>O_TOTALPRICE     DECIMAL (15,2),</w:t>
            </w:r>
          </w:p>
          <w:p w14:paraId="68DB183B" w14:textId="77777777" w:rsidR="00965819" w:rsidRPr="00F62AC3" w:rsidRDefault="00965819" w:rsidP="00965819">
            <w:pPr>
              <w:rPr>
                <w:bCs/>
                <w:sz w:val="24"/>
              </w:rPr>
            </w:pPr>
            <w:r w:rsidRPr="00F62AC3">
              <w:rPr>
                <w:bCs/>
                <w:sz w:val="24"/>
              </w:rPr>
              <w:t>O_ORDERDATE      DATE,</w:t>
            </w:r>
          </w:p>
          <w:p w14:paraId="383D8A9E" w14:textId="77777777" w:rsidR="00965819" w:rsidRPr="00F62AC3" w:rsidRDefault="00965819" w:rsidP="00965819">
            <w:pPr>
              <w:rPr>
                <w:bCs/>
                <w:sz w:val="24"/>
              </w:rPr>
            </w:pPr>
            <w:r w:rsidRPr="00F62AC3">
              <w:rPr>
                <w:bCs/>
                <w:sz w:val="24"/>
              </w:rPr>
              <w:t xml:space="preserve">O_ORDERPRIORITY CHAR (15),  </w:t>
            </w:r>
          </w:p>
          <w:p w14:paraId="2BFB9A8E" w14:textId="77777777" w:rsidR="00965819" w:rsidRPr="00F62AC3" w:rsidRDefault="00965819" w:rsidP="00965819">
            <w:pPr>
              <w:rPr>
                <w:bCs/>
                <w:sz w:val="24"/>
              </w:rPr>
            </w:pPr>
            <w:r w:rsidRPr="00F62AC3">
              <w:rPr>
                <w:bCs/>
                <w:sz w:val="24"/>
              </w:rPr>
              <w:t xml:space="preserve">O_CLERK          CHAR (15), </w:t>
            </w:r>
          </w:p>
          <w:p w14:paraId="6E64F42D" w14:textId="77777777" w:rsidR="00965819" w:rsidRPr="00F62AC3" w:rsidRDefault="00965819" w:rsidP="00965819">
            <w:pPr>
              <w:rPr>
                <w:bCs/>
                <w:sz w:val="24"/>
              </w:rPr>
            </w:pPr>
            <w:r w:rsidRPr="00F62AC3">
              <w:rPr>
                <w:bCs/>
                <w:sz w:val="24"/>
              </w:rPr>
              <w:t>O_SHIPPRIORITY   INTEGER,</w:t>
            </w:r>
          </w:p>
          <w:p w14:paraId="31F86433" w14:textId="77777777" w:rsidR="00965819" w:rsidRPr="00F62AC3" w:rsidRDefault="00965819" w:rsidP="00965819">
            <w:pPr>
              <w:rPr>
                <w:bCs/>
                <w:sz w:val="24"/>
              </w:rPr>
            </w:pPr>
            <w:r w:rsidRPr="00F62AC3">
              <w:rPr>
                <w:bCs/>
                <w:sz w:val="24"/>
              </w:rPr>
              <w:t>O_COMMENT        VARCHAR (79));</w:t>
            </w:r>
          </w:p>
          <w:p w14:paraId="2128CA20" w14:textId="77777777" w:rsidR="00965819" w:rsidRPr="002970A1" w:rsidRDefault="00965819" w:rsidP="00965819">
            <w:pPr>
              <w:rPr>
                <w:bCs/>
                <w:sz w:val="24"/>
              </w:rPr>
            </w:pPr>
          </w:p>
          <w:p w14:paraId="34DF000C" w14:textId="77777777" w:rsidR="00965819" w:rsidRDefault="00965819" w:rsidP="00965819">
            <w:pPr>
              <w:rPr>
                <w:bCs/>
                <w:sz w:val="24"/>
              </w:rPr>
            </w:pPr>
            <w:r>
              <w:rPr>
                <w:rFonts w:hint="eastAsia"/>
                <w:bCs/>
                <w:sz w:val="24"/>
              </w:rPr>
              <w:t>(6)</w:t>
            </w:r>
            <w:r>
              <w:rPr>
                <w:b/>
                <w:bCs/>
                <w:sz w:val="20"/>
              </w:rPr>
              <w:t xml:space="preserve"> LINEITEM</w:t>
            </w:r>
          </w:p>
          <w:p w14:paraId="6A119EB4" w14:textId="77777777" w:rsidR="00965819" w:rsidRDefault="00965819" w:rsidP="00965819">
            <w:pPr>
              <w:rPr>
                <w:bCs/>
                <w:sz w:val="24"/>
              </w:rPr>
            </w:pPr>
            <w:r w:rsidRPr="00F62AC3">
              <w:rPr>
                <w:bCs/>
                <w:sz w:val="24"/>
              </w:rPr>
              <w:t xml:space="preserve">CREATE TABLE LINEITEM ( </w:t>
            </w:r>
          </w:p>
          <w:p w14:paraId="41025122" w14:textId="77777777" w:rsidR="00965819" w:rsidRPr="00F62AC3" w:rsidRDefault="00965819" w:rsidP="00965819">
            <w:pPr>
              <w:rPr>
                <w:bCs/>
                <w:sz w:val="24"/>
              </w:rPr>
            </w:pPr>
            <w:r w:rsidRPr="00F62AC3">
              <w:rPr>
                <w:bCs/>
                <w:sz w:val="24"/>
              </w:rPr>
              <w:t>L_ORDERKEY    INTEGER</w:t>
            </w:r>
            <w:r>
              <w:rPr>
                <w:rFonts w:hint="eastAsia"/>
                <w:bCs/>
                <w:sz w:val="24"/>
              </w:rPr>
              <w:t xml:space="preserve"> </w:t>
            </w:r>
            <w:r w:rsidRPr="00341271">
              <w:rPr>
                <w:rFonts w:hint="eastAsia"/>
                <w:bCs/>
                <w:color w:val="1F497D"/>
                <w:sz w:val="24"/>
              </w:rPr>
              <w:t>REFERENCES</w:t>
            </w:r>
            <w:r w:rsidRPr="00A276E9">
              <w:rPr>
                <w:rFonts w:hint="eastAsia"/>
                <w:bCs/>
                <w:color w:val="1F497D"/>
                <w:sz w:val="24"/>
              </w:rPr>
              <w:t xml:space="preserve"> </w:t>
            </w:r>
            <w:r w:rsidRPr="004235EC">
              <w:rPr>
                <w:bCs/>
                <w:color w:val="1F497D"/>
                <w:sz w:val="24"/>
              </w:rPr>
              <w:t>ORDERS</w:t>
            </w:r>
            <w:r w:rsidRPr="004235EC">
              <w:rPr>
                <w:rFonts w:hint="eastAsia"/>
                <w:bCs/>
                <w:color w:val="1F497D"/>
                <w:sz w:val="24"/>
              </w:rPr>
              <w:t>(</w:t>
            </w:r>
            <w:r w:rsidRPr="004235EC">
              <w:rPr>
                <w:bCs/>
                <w:color w:val="1F497D"/>
                <w:sz w:val="24"/>
              </w:rPr>
              <w:t>O_ORDERKEY</w:t>
            </w:r>
            <w:r w:rsidRPr="004235EC">
              <w:rPr>
                <w:rFonts w:hint="eastAsia"/>
                <w:bCs/>
                <w:color w:val="1F497D"/>
                <w:sz w:val="24"/>
              </w:rPr>
              <w:t>)</w:t>
            </w:r>
            <w:r w:rsidRPr="004235EC">
              <w:rPr>
                <w:bCs/>
                <w:color w:val="1F497D"/>
                <w:sz w:val="24"/>
              </w:rPr>
              <w:t>,</w:t>
            </w:r>
          </w:p>
          <w:p w14:paraId="10EF54DB" w14:textId="77777777" w:rsidR="00965819" w:rsidRPr="00F62AC3" w:rsidRDefault="00965819" w:rsidP="00965819">
            <w:pPr>
              <w:rPr>
                <w:bCs/>
                <w:sz w:val="24"/>
              </w:rPr>
            </w:pPr>
            <w:r w:rsidRPr="00F62AC3">
              <w:rPr>
                <w:bCs/>
                <w:sz w:val="24"/>
              </w:rPr>
              <w:t>L_PARTKEY     INTEGER</w:t>
            </w:r>
            <w:r>
              <w:rPr>
                <w:rFonts w:hint="eastAsia"/>
                <w:bCs/>
                <w:sz w:val="24"/>
              </w:rPr>
              <w:t xml:space="preserve"> </w:t>
            </w:r>
            <w:r w:rsidRPr="00341271">
              <w:rPr>
                <w:rFonts w:hint="eastAsia"/>
                <w:bCs/>
                <w:color w:val="1F497D"/>
                <w:sz w:val="24"/>
              </w:rPr>
              <w:t>REFERENCES PART(P_PARTKEY)</w:t>
            </w:r>
            <w:r w:rsidRPr="00F62AC3">
              <w:rPr>
                <w:bCs/>
                <w:sz w:val="24"/>
              </w:rPr>
              <w:t>,</w:t>
            </w:r>
          </w:p>
          <w:p w14:paraId="4896FE52" w14:textId="77777777" w:rsidR="00965819" w:rsidRPr="00F62AC3" w:rsidRDefault="00965819" w:rsidP="00965819">
            <w:pPr>
              <w:rPr>
                <w:bCs/>
                <w:sz w:val="24"/>
              </w:rPr>
            </w:pPr>
            <w:r w:rsidRPr="00F62AC3">
              <w:rPr>
                <w:bCs/>
                <w:sz w:val="24"/>
              </w:rPr>
              <w:t>L_SUPPKEY     INTEGER</w:t>
            </w:r>
            <w:r>
              <w:rPr>
                <w:rFonts w:hint="eastAsia"/>
                <w:bCs/>
                <w:sz w:val="24"/>
              </w:rPr>
              <w:t xml:space="preserve"> </w:t>
            </w:r>
            <w:r w:rsidRPr="00341271">
              <w:rPr>
                <w:rFonts w:hint="eastAsia"/>
                <w:bCs/>
                <w:color w:val="1F497D"/>
                <w:sz w:val="24"/>
              </w:rPr>
              <w:t xml:space="preserve">REFERENCES </w:t>
            </w:r>
            <w:r w:rsidRPr="00341271">
              <w:rPr>
                <w:bCs/>
                <w:color w:val="1F497D"/>
                <w:sz w:val="24"/>
              </w:rPr>
              <w:t xml:space="preserve">SUPPLIER </w:t>
            </w:r>
            <w:r w:rsidRPr="00341271">
              <w:rPr>
                <w:rFonts w:hint="eastAsia"/>
                <w:bCs/>
                <w:color w:val="1F497D"/>
                <w:sz w:val="24"/>
              </w:rPr>
              <w:t>(</w:t>
            </w:r>
            <w:r w:rsidRPr="00341271">
              <w:rPr>
                <w:bCs/>
                <w:color w:val="1F497D"/>
                <w:sz w:val="24"/>
              </w:rPr>
              <w:t>S_SUPPKEY</w:t>
            </w:r>
            <w:r w:rsidRPr="00341271">
              <w:rPr>
                <w:rFonts w:hint="eastAsia"/>
                <w:bCs/>
                <w:color w:val="1F497D"/>
                <w:sz w:val="24"/>
              </w:rPr>
              <w:t>)</w:t>
            </w:r>
            <w:r w:rsidRPr="00F62AC3">
              <w:rPr>
                <w:bCs/>
                <w:sz w:val="24"/>
              </w:rPr>
              <w:t>,</w:t>
            </w:r>
          </w:p>
          <w:p w14:paraId="63A7626F" w14:textId="77777777" w:rsidR="00965819" w:rsidRPr="00F62AC3" w:rsidRDefault="00965819" w:rsidP="00965819">
            <w:pPr>
              <w:rPr>
                <w:bCs/>
                <w:sz w:val="24"/>
              </w:rPr>
            </w:pPr>
            <w:r w:rsidRPr="00F62AC3">
              <w:rPr>
                <w:bCs/>
                <w:sz w:val="24"/>
              </w:rPr>
              <w:t>L_LINENUMBER INTEGER,</w:t>
            </w:r>
          </w:p>
          <w:p w14:paraId="27782394" w14:textId="77777777" w:rsidR="00965819" w:rsidRPr="00F62AC3" w:rsidRDefault="00965819" w:rsidP="00965819">
            <w:pPr>
              <w:rPr>
                <w:bCs/>
                <w:sz w:val="24"/>
              </w:rPr>
            </w:pPr>
            <w:r w:rsidRPr="00F62AC3">
              <w:rPr>
                <w:bCs/>
                <w:sz w:val="24"/>
              </w:rPr>
              <w:t>L_QUANTITY    DECIMAL (15,2),</w:t>
            </w:r>
          </w:p>
          <w:p w14:paraId="46F9A3C8" w14:textId="77777777" w:rsidR="00965819" w:rsidRPr="00F62AC3" w:rsidRDefault="00965819" w:rsidP="00965819">
            <w:pPr>
              <w:rPr>
                <w:bCs/>
                <w:sz w:val="24"/>
              </w:rPr>
            </w:pPr>
            <w:r w:rsidRPr="00F62AC3">
              <w:rPr>
                <w:bCs/>
                <w:sz w:val="24"/>
              </w:rPr>
              <w:t>L_EXTENDEDPRICE DECIMAL (15,2),</w:t>
            </w:r>
          </w:p>
          <w:p w14:paraId="720D0047" w14:textId="77777777" w:rsidR="00965819" w:rsidRPr="00F62AC3" w:rsidRDefault="00965819" w:rsidP="00965819">
            <w:pPr>
              <w:rPr>
                <w:bCs/>
                <w:sz w:val="24"/>
              </w:rPr>
            </w:pPr>
            <w:r w:rsidRPr="00F62AC3">
              <w:rPr>
                <w:bCs/>
                <w:sz w:val="24"/>
              </w:rPr>
              <w:t>L_DISCOUNT    DECIMAL (15,2),</w:t>
            </w:r>
          </w:p>
          <w:p w14:paraId="77D08EB6" w14:textId="77777777" w:rsidR="00965819" w:rsidRPr="00F62AC3" w:rsidRDefault="00965819" w:rsidP="00965819">
            <w:pPr>
              <w:rPr>
                <w:bCs/>
                <w:sz w:val="24"/>
              </w:rPr>
            </w:pPr>
            <w:r w:rsidRPr="00F62AC3">
              <w:rPr>
                <w:bCs/>
                <w:sz w:val="24"/>
              </w:rPr>
              <w:t>L_TAX         DECIMAL (15,2),</w:t>
            </w:r>
          </w:p>
          <w:p w14:paraId="16FFE41D" w14:textId="77777777" w:rsidR="00965819" w:rsidRPr="00F62AC3" w:rsidRDefault="00965819" w:rsidP="00965819">
            <w:pPr>
              <w:rPr>
                <w:bCs/>
                <w:sz w:val="24"/>
              </w:rPr>
            </w:pPr>
            <w:r w:rsidRPr="00F62AC3">
              <w:rPr>
                <w:bCs/>
                <w:sz w:val="24"/>
              </w:rPr>
              <w:lastRenderedPageBreak/>
              <w:t>L_RETURNFLAG CHAR (1),</w:t>
            </w:r>
          </w:p>
          <w:p w14:paraId="71DEFA15" w14:textId="77777777" w:rsidR="00965819" w:rsidRPr="00F62AC3" w:rsidRDefault="00965819" w:rsidP="00965819">
            <w:pPr>
              <w:rPr>
                <w:bCs/>
                <w:sz w:val="24"/>
              </w:rPr>
            </w:pPr>
            <w:r w:rsidRPr="00F62AC3">
              <w:rPr>
                <w:bCs/>
                <w:sz w:val="24"/>
              </w:rPr>
              <w:t>L_LINESTATUS CHAR (1),</w:t>
            </w:r>
          </w:p>
          <w:p w14:paraId="122CF7C2" w14:textId="77777777" w:rsidR="00965819" w:rsidRPr="00F62AC3" w:rsidRDefault="00965819" w:rsidP="00965819">
            <w:pPr>
              <w:rPr>
                <w:bCs/>
                <w:sz w:val="24"/>
              </w:rPr>
            </w:pPr>
            <w:r w:rsidRPr="00F62AC3">
              <w:rPr>
                <w:bCs/>
                <w:sz w:val="24"/>
              </w:rPr>
              <w:t>L_SHIPDATE    DATE,</w:t>
            </w:r>
          </w:p>
          <w:p w14:paraId="62299854" w14:textId="77777777" w:rsidR="00965819" w:rsidRPr="00F62AC3" w:rsidRDefault="00965819" w:rsidP="00965819">
            <w:pPr>
              <w:rPr>
                <w:bCs/>
                <w:sz w:val="24"/>
              </w:rPr>
            </w:pPr>
            <w:r w:rsidRPr="00F62AC3">
              <w:rPr>
                <w:bCs/>
                <w:sz w:val="24"/>
              </w:rPr>
              <w:t>L_COMMITDATE DATE,</w:t>
            </w:r>
          </w:p>
          <w:p w14:paraId="70C5B9F6" w14:textId="77777777" w:rsidR="00965819" w:rsidRPr="00F62AC3" w:rsidRDefault="00965819" w:rsidP="00965819">
            <w:pPr>
              <w:rPr>
                <w:bCs/>
                <w:sz w:val="24"/>
              </w:rPr>
            </w:pPr>
            <w:r w:rsidRPr="00F62AC3">
              <w:rPr>
                <w:bCs/>
                <w:sz w:val="24"/>
              </w:rPr>
              <w:t>L_RECEIPTDATE</w:t>
            </w:r>
            <w:r w:rsidRPr="00DF0046">
              <w:rPr>
                <w:bCs/>
                <w:color w:val="FF0000"/>
                <w:sz w:val="24"/>
              </w:rPr>
              <w:t xml:space="preserve"> </w:t>
            </w:r>
            <w:r w:rsidRPr="00F337EA">
              <w:rPr>
                <w:bCs/>
                <w:color w:val="000000"/>
                <w:sz w:val="24"/>
              </w:rPr>
              <w:t>DATE,</w:t>
            </w:r>
          </w:p>
          <w:p w14:paraId="6C7BFE56" w14:textId="77777777" w:rsidR="00965819" w:rsidRPr="00F62AC3" w:rsidRDefault="00965819" w:rsidP="00965819">
            <w:pPr>
              <w:rPr>
                <w:bCs/>
                <w:sz w:val="24"/>
              </w:rPr>
            </w:pPr>
            <w:r w:rsidRPr="00F62AC3">
              <w:rPr>
                <w:bCs/>
                <w:sz w:val="24"/>
              </w:rPr>
              <w:t>L_SHIPINSTRUCT CHAR (25),</w:t>
            </w:r>
          </w:p>
          <w:p w14:paraId="6BD91FB4" w14:textId="77777777" w:rsidR="00965819" w:rsidRPr="00F62AC3" w:rsidRDefault="00965819" w:rsidP="00965819">
            <w:pPr>
              <w:rPr>
                <w:bCs/>
                <w:sz w:val="24"/>
              </w:rPr>
            </w:pPr>
            <w:r w:rsidRPr="00F62AC3">
              <w:rPr>
                <w:bCs/>
                <w:sz w:val="24"/>
              </w:rPr>
              <w:t>L_SHIPMODE     CHAR(10),</w:t>
            </w:r>
          </w:p>
          <w:p w14:paraId="03A21CFA" w14:textId="77777777" w:rsidR="00965819" w:rsidRDefault="00965819" w:rsidP="00965819">
            <w:pPr>
              <w:rPr>
                <w:bCs/>
                <w:sz w:val="24"/>
              </w:rPr>
            </w:pPr>
            <w:r w:rsidRPr="00F62AC3">
              <w:rPr>
                <w:bCs/>
                <w:sz w:val="24"/>
              </w:rPr>
              <w:t>L_COMMENT      VARCHAR (44)</w:t>
            </w:r>
            <w:r>
              <w:rPr>
                <w:rFonts w:hint="eastAsia"/>
                <w:bCs/>
                <w:sz w:val="24"/>
              </w:rPr>
              <w:t>,</w:t>
            </w:r>
          </w:p>
          <w:p w14:paraId="7D3E5B8A" w14:textId="77777777" w:rsidR="00965819" w:rsidRDefault="00965819" w:rsidP="00965819">
            <w:pPr>
              <w:rPr>
                <w:bCs/>
                <w:color w:val="1F497D"/>
                <w:sz w:val="24"/>
              </w:rPr>
            </w:pPr>
            <w:r w:rsidRPr="00341271">
              <w:rPr>
                <w:rFonts w:hint="eastAsia"/>
                <w:bCs/>
                <w:color w:val="1F497D"/>
                <w:sz w:val="24"/>
              </w:rPr>
              <w:t xml:space="preserve">PRIMARY </w:t>
            </w:r>
            <w:r w:rsidRPr="00341271">
              <w:rPr>
                <w:bCs/>
                <w:color w:val="1F497D"/>
                <w:sz w:val="24"/>
              </w:rPr>
              <w:t>KEY (</w:t>
            </w:r>
            <w:r w:rsidRPr="00AD587E">
              <w:rPr>
                <w:bCs/>
                <w:color w:val="1F497D"/>
                <w:sz w:val="24"/>
              </w:rPr>
              <w:t>L_ORDERKEY</w:t>
            </w:r>
            <w:r w:rsidRPr="00AD587E">
              <w:rPr>
                <w:rFonts w:hint="eastAsia"/>
                <w:bCs/>
                <w:color w:val="1F497D"/>
                <w:sz w:val="24"/>
              </w:rPr>
              <w:t>,</w:t>
            </w:r>
            <w:r w:rsidRPr="00AD587E">
              <w:rPr>
                <w:bCs/>
                <w:color w:val="1F497D"/>
                <w:sz w:val="24"/>
              </w:rPr>
              <w:t xml:space="preserve"> L_LINENUMBER</w:t>
            </w:r>
            <w:r w:rsidRPr="00AD587E">
              <w:rPr>
                <w:rFonts w:hint="eastAsia"/>
                <w:bCs/>
                <w:color w:val="1F497D"/>
                <w:sz w:val="24"/>
              </w:rPr>
              <w:t>)</w:t>
            </w:r>
            <w:r>
              <w:rPr>
                <w:rFonts w:hint="eastAsia"/>
                <w:bCs/>
                <w:color w:val="1F497D"/>
                <w:sz w:val="24"/>
              </w:rPr>
              <w:t>,</w:t>
            </w:r>
          </w:p>
          <w:p w14:paraId="5C4AAA3A" w14:textId="77777777" w:rsidR="00965819" w:rsidRDefault="00965819" w:rsidP="00965819">
            <w:pPr>
              <w:rPr>
                <w:bCs/>
                <w:sz w:val="24"/>
              </w:rPr>
            </w:pPr>
            <w:r w:rsidRPr="00AD587E">
              <w:rPr>
                <w:bCs/>
                <w:color w:val="1F497D"/>
                <w:sz w:val="24"/>
              </w:rPr>
              <w:t>F</w:t>
            </w:r>
            <w:r w:rsidRPr="00AD587E">
              <w:rPr>
                <w:rFonts w:hint="eastAsia"/>
                <w:bCs/>
                <w:color w:val="1F497D"/>
                <w:sz w:val="24"/>
              </w:rPr>
              <w:t xml:space="preserve">OREIGN </w:t>
            </w:r>
            <w:r w:rsidRPr="00AD587E">
              <w:rPr>
                <w:bCs/>
                <w:color w:val="1F497D"/>
                <w:sz w:val="24"/>
              </w:rPr>
              <w:t>KEY (L_PARTKEY</w:t>
            </w:r>
            <w:r w:rsidRPr="00AD587E">
              <w:rPr>
                <w:rFonts w:hint="eastAsia"/>
                <w:bCs/>
                <w:color w:val="1F497D"/>
                <w:sz w:val="24"/>
              </w:rPr>
              <w:t>,</w:t>
            </w:r>
            <w:r w:rsidRPr="00AD587E">
              <w:rPr>
                <w:bCs/>
                <w:color w:val="1F497D"/>
                <w:sz w:val="24"/>
              </w:rPr>
              <w:t xml:space="preserve"> L_SUPPKEY</w:t>
            </w:r>
            <w:r w:rsidRPr="00AD587E">
              <w:rPr>
                <w:rFonts w:hint="eastAsia"/>
                <w:bCs/>
                <w:color w:val="1F497D"/>
                <w:sz w:val="24"/>
              </w:rPr>
              <w:t xml:space="preserve">) REFERENCES </w:t>
            </w:r>
            <w:r w:rsidRPr="00AD587E">
              <w:rPr>
                <w:bCs/>
                <w:color w:val="1F497D"/>
                <w:sz w:val="24"/>
              </w:rPr>
              <w:t>PARTSUPP (</w:t>
            </w:r>
            <w:r w:rsidRPr="00AD587E">
              <w:rPr>
                <w:rFonts w:hint="eastAsia"/>
                <w:bCs/>
                <w:color w:val="1F497D"/>
                <w:sz w:val="24"/>
              </w:rPr>
              <w:t>P</w:t>
            </w:r>
            <w:r w:rsidRPr="00AD587E">
              <w:rPr>
                <w:bCs/>
                <w:color w:val="1F497D"/>
                <w:sz w:val="24"/>
              </w:rPr>
              <w:t>S_PARTKEY</w:t>
            </w:r>
            <w:r w:rsidRPr="00AD587E">
              <w:rPr>
                <w:rFonts w:hint="eastAsia"/>
                <w:bCs/>
                <w:color w:val="1F497D"/>
                <w:sz w:val="24"/>
              </w:rPr>
              <w:t>,</w:t>
            </w:r>
            <w:r w:rsidRPr="00AD587E">
              <w:rPr>
                <w:bCs/>
                <w:color w:val="1F497D"/>
                <w:sz w:val="24"/>
              </w:rPr>
              <w:t xml:space="preserve"> PS_SUPPKEY</w:t>
            </w:r>
            <w:r w:rsidRPr="00AD587E">
              <w:rPr>
                <w:rFonts w:hint="eastAsia"/>
                <w:bCs/>
                <w:color w:val="1F497D"/>
                <w:sz w:val="24"/>
              </w:rPr>
              <w:t>)</w:t>
            </w:r>
            <w:r w:rsidRPr="00F62AC3">
              <w:rPr>
                <w:bCs/>
                <w:sz w:val="24"/>
              </w:rPr>
              <w:t>);</w:t>
            </w:r>
          </w:p>
          <w:p w14:paraId="37715EE5" w14:textId="77777777" w:rsidR="00965819" w:rsidRDefault="00965819" w:rsidP="00965819">
            <w:pPr>
              <w:rPr>
                <w:bCs/>
                <w:sz w:val="24"/>
              </w:rPr>
            </w:pPr>
          </w:p>
          <w:p w14:paraId="13523948" w14:textId="77777777" w:rsidR="00965819" w:rsidRDefault="00965819" w:rsidP="00965819">
            <w:pPr>
              <w:rPr>
                <w:bCs/>
                <w:sz w:val="24"/>
              </w:rPr>
            </w:pPr>
            <w:r>
              <w:rPr>
                <w:rFonts w:hint="eastAsia"/>
                <w:bCs/>
                <w:sz w:val="24"/>
              </w:rPr>
              <w:t>(</w:t>
            </w:r>
            <w:r>
              <w:rPr>
                <w:bCs/>
                <w:sz w:val="24"/>
              </w:rPr>
              <w:t>7) NATION</w:t>
            </w:r>
          </w:p>
          <w:p w14:paraId="546C3A93" w14:textId="77777777" w:rsidR="00965819" w:rsidRDefault="00965819" w:rsidP="00965819">
            <w:pPr>
              <w:rPr>
                <w:bCs/>
                <w:sz w:val="24"/>
              </w:rPr>
            </w:pPr>
            <w:r w:rsidRPr="00F62AC3">
              <w:rPr>
                <w:bCs/>
                <w:sz w:val="24"/>
              </w:rPr>
              <w:t xml:space="preserve">CREATE TABLE NATION ( </w:t>
            </w:r>
          </w:p>
          <w:p w14:paraId="570FF4D0" w14:textId="77777777" w:rsidR="00965819" w:rsidRPr="00F62AC3" w:rsidRDefault="00965819" w:rsidP="00965819">
            <w:pPr>
              <w:rPr>
                <w:bCs/>
                <w:sz w:val="24"/>
              </w:rPr>
            </w:pPr>
            <w:r w:rsidRPr="00F62AC3">
              <w:rPr>
                <w:bCs/>
                <w:sz w:val="24"/>
              </w:rPr>
              <w:t>N_NATIONKEY</w:t>
            </w:r>
            <w:r>
              <w:rPr>
                <w:bCs/>
                <w:sz w:val="24"/>
              </w:rPr>
              <w:t xml:space="preserve"> </w:t>
            </w:r>
            <w:r w:rsidRPr="00F62AC3">
              <w:rPr>
                <w:bCs/>
                <w:sz w:val="24"/>
              </w:rPr>
              <w:t xml:space="preserve"> INTEGER</w:t>
            </w:r>
            <w:r>
              <w:rPr>
                <w:rFonts w:hint="eastAsia"/>
                <w:bCs/>
                <w:sz w:val="24"/>
              </w:rPr>
              <w:t xml:space="preserve"> </w:t>
            </w:r>
            <w:r w:rsidRPr="00341271">
              <w:rPr>
                <w:rFonts w:hint="eastAsia"/>
                <w:bCs/>
                <w:color w:val="1F497D"/>
                <w:sz w:val="24"/>
              </w:rPr>
              <w:t>PRIMARY KEY</w:t>
            </w:r>
            <w:r w:rsidRPr="00F62AC3">
              <w:rPr>
                <w:bCs/>
                <w:sz w:val="24"/>
              </w:rPr>
              <w:t>,</w:t>
            </w:r>
          </w:p>
          <w:p w14:paraId="1A2FC07B" w14:textId="77777777" w:rsidR="00965819" w:rsidRPr="00F62AC3" w:rsidRDefault="00965819" w:rsidP="00965819">
            <w:pPr>
              <w:rPr>
                <w:bCs/>
                <w:sz w:val="24"/>
              </w:rPr>
            </w:pPr>
            <w:r w:rsidRPr="00F62AC3">
              <w:rPr>
                <w:bCs/>
                <w:sz w:val="24"/>
              </w:rPr>
              <w:t>N_NAME       CHAR (25),</w:t>
            </w:r>
          </w:p>
          <w:p w14:paraId="34F7FE42" w14:textId="77777777" w:rsidR="00965819" w:rsidRPr="00F62AC3" w:rsidRDefault="00965819" w:rsidP="00965819">
            <w:pPr>
              <w:rPr>
                <w:bCs/>
                <w:sz w:val="24"/>
              </w:rPr>
            </w:pPr>
            <w:r w:rsidRPr="00F62AC3">
              <w:rPr>
                <w:bCs/>
                <w:sz w:val="24"/>
              </w:rPr>
              <w:t>N_REGIONKEY</w:t>
            </w:r>
            <w:r>
              <w:rPr>
                <w:bCs/>
                <w:sz w:val="24"/>
              </w:rPr>
              <w:t xml:space="preserve"> </w:t>
            </w:r>
            <w:r w:rsidRPr="00F62AC3">
              <w:rPr>
                <w:bCs/>
                <w:sz w:val="24"/>
              </w:rPr>
              <w:t xml:space="preserve"> INTEGER</w:t>
            </w:r>
            <w:r>
              <w:rPr>
                <w:rFonts w:hint="eastAsia"/>
                <w:bCs/>
                <w:sz w:val="24"/>
              </w:rPr>
              <w:t xml:space="preserve"> </w:t>
            </w:r>
            <w:r w:rsidRPr="00341271">
              <w:rPr>
                <w:rFonts w:hint="eastAsia"/>
                <w:bCs/>
                <w:color w:val="1F497D"/>
                <w:sz w:val="24"/>
              </w:rPr>
              <w:t>REFERENCES</w:t>
            </w:r>
            <w:r w:rsidRPr="0087365D">
              <w:rPr>
                <w:rFonts w:hint="eastAsia"/>
                <w:bCs/>
                <w:color w:val="1F497D"/>
                <w:sz w:val="24"/>
              </w:rPr>
              <w:t xml:space="preserve"> </w:t>
            </w:r>
            <w:r w:rsidRPr="0087365D">
              <w:rPr>
                <w:bCs/>
                <w:color w:val="1F497D"/>
                <w:sz w:val="24"/>
              </w:rPr>
              <w:t xml:space="preserve">REGION </w:t>
            </w:r>
            <w:r w:rsidRPr="0087365D">
              <w:rPr>
                <w:rFonts w:hint="eastAsia"/>
                <w:bCs/>
                <w:color w:val="1F497D"/>
                <w:sz w:val="24"/>
              </w:rPr>
              <w:t>(</w:t>
            </w:r>
            <w:r w:rsidRPr="0087365D">
              <w:rPr>
                <w:bCs/>
                <w:color w:val="1F497D"/>
                <w:sz w:val="24"/>
              </w:rPr>
              <w:t>R_REGIONKEY</w:t>
            </w:r>
            <w:r w:rsidRPr="0087365D">
              <w:rPr>
                <w:rFonts w:hint="eastAsia"/>
                <w:bCs/>
                <w:color w:val="1F497D"/>
                <w:sz w:val="24"/>
              </w:rPr>
              <w:t>)</w:t>
            </w:r>
            <w:r w:rsidRPr="00F62AC3">
              <w:rPr>
                <w:bCs/>
                <w:sz w:val="24"/>
              </w:rPr>
              <w:t>,</w:t>
            </w:r>
          </w:p>
          <w:p w14:paraId="28E20012" w14:textId="77777777" w:rsidR="00965819" w:rsidRDefault="00965819" w:rsidP="00965819">
            <w:pPr>
              <w:rPr>
                <w:bCs/>
                <w:sz w:val="24"/>
              </w:rPr>
            </w:pPr>
            <w:r w:rsidRPr="00F62AC3">
              <w:rPr>
                <w:bCs/>
                <w:sz w:val="24"/>
              </w:rPr>
              <w:t>N_COMMENT    VARCHAR (152));</w:t>
            </w:r>
          </w:p>
          <w:p w14:paraId="01298111" w14:textId="77777777" w:rsidR="00965819" w:rsidRPr="00F62AC3" w:rsidRDefault="00965819" w:rsidP="00965819">
            <w:pPr>
              <w:rPr>
                <w:bCs/>
                <w:sz w:val="24"/>
              </w:rPr>
            </w:pPr>
          </w:p>
          <w:p w14:paraId="30492A71" w14:textId="77777777" w:rsidR="00965819" w:rsidRPr="00F62AC3" w:rsidRDefault="00965819" w:rsidP="00965819">
            <w:pPr>
              <w:rPr>
                <w:bCs/>
                <w:sz w:val="24"/>
              </w:rPr>
            </w:pPr>
            <w:r>
              <w:rPr>
                <w:rFonts w:hint="eastAsia"/>
                <w:bCs/>
                <w:sz w:val="24"/>
              </w:rPr>
              <w:t>(8)</w:t>
            </w:r>
            <w:r w:rsidRPr="00F62AC3">
              <w:rPr>
                <w:bCs/>
                <w:sz w:val="24"/>
              </w:rPr>
              <w:t xml:space="preserve"> REGION  </w:t>
            </w:r>
          </w:p>
          <w:p w14:paraId="01EDEC8D" w14:textId="77777777" w:rsidR="00965819" w:rsidRDefault="00965819" w:rsidP="00965819">
            <w:pPr>
              <w:rPr>
                <w:bCs/>
                <w:sz w:val="24"/>
              </w:rPr>
            </w:pPr>
            <w:r w:rsidRPr="00F62AC3">
              <w:rPr>
                <w:bCs/>
                <w:sz w:val="24"/>
              </w:rPr>
              <w:t xml:space="preserve">CREATE TABLE REGION ( </w:t>
            </w:r>
          </w:p>
          <w:p w14:paraId="1F987E61" w14:textId="77777777" w:rsidR="00965819" w:rsidRPr="00F62AC3" w:rsidRDefault="00965819" w:rsidP="00965819">
            <w:pPr>
              <w:rPr>
                <w:bCs/>
                <w:sz w:val="24"/>
              </w:rPr>
            </w:pPr>
            <w:r w:rsidRPr="00F62AC3">
              <w:rPr>
                <w:bCs/>
                <w:sz w:val="24"/>
              </w:rPr>
              <w:t xml:space="preserve">R_REGIONKEY </w:t>
            </w:r>
            <w:r>
              <w:rPr>
                <w:bCs/>
                <w:sz w:val="24"/>
              </w:rPr>
              <w:t xml:space="preserve"> </w:t>
            </w:r>
            <w:r w:rsidRPr="00F62AC3">
              <w:rPr>
                <w:bCs/>
                <w:sz w:val="24"/>
              </w:rPr>
              <w:t>INTEGER</w:t>
            </w:r>
            <w:r>
              <w:rPr>
                <w:rFonts w:hint="eastAsia"/>
                <w:bCs/>
                <w:sz w:val="24"/>
              </w:rPr>
              <w:t xml:space="preserve"> </w:t>
            </w:r>
            <w:r w:rsidRPr="00341271">
              <w:rPr>
                <w:rFonts w:hint="eastAsia"/>
                <w:bCs/>
                <w:color w:val="1F497D"/>
                <w:sz w:val="24"/>
              </w:rPr>
              <w:t>PRIMARY KEY</w:t>
            </w:r>
            <w:r w:rsidRPr="00F62AC3">
              <w:rPr>
                <w:bCs/>
                <w:sz w:val="24"/>
              </w:rPr>
              <w:t>,</w:t>
            </w:r>
          </w:p>
          <w:p w14:paraId="38352453" w14:textId="77777777" w:rsidR="00965819" w:rsidRPr="00F62AC3" w:rsidRDefault="00965819" w:rsidP="00965819">
            <w:pPr>
              <w:rPr>
                <w:bCs/>
                <w:sz w:val="24"/>
              </w:rPr>
            </w:pPr>
            <w:r w:rsidRPr="00F62AC3">
              <w:rPr>
                <w:bCs/>
                <w:sz w:val="24"/>
              </w:rPr>
              <w:t>R_NAME       CHAR (25),</w:t>
            </w:r>
          </w:p>
          <w:p w14:paraId="69BF4527" w14:textId="77777777" w:rsidR="00965819" w:rsidRPr="00F62AC3" w:rsidRDefault="00965819" w:rsidP="00965819">
            <w:pPr>
              <w:rPr>
                <w:bCs/>
                <w:sz w:val="24"/>
              </w:rPr>
            </w:pPr>
            <w:r w:rsidRPr="00F62AC3">
              <w:rPr>
                <w:bCs/>
                <w:sz w:val="24"/>
              </w:rPr>
              <w:t>R_COMMENT    VARCHAR (152));</w:t>
            </w:r>
          </w:p>
          <w:p w14:paraId="69CCC5C7" w14:textId="77777777" w:rsidR="00965819" w:rsidRDefault="00965819" w:rsidP="00965819">
            <w:pPr>
              <w:rPr>
                <w:bCs/>
                <w:sz w:val="24"/>
              </w:rPr>
            </w:pPr>
          </w:p>
          <w:p w14:paraId="6FCC509C" w14:textId="77777777" w:rsidR="00F62AC3" w:rsidRPr="00965819" w:rsidRDefault="00F62AC3" w:rsidP="00F62AC3">
            <w:pPr>
              <w:rPr>
                <w:bCs/>
                <w:sz w:val="24"/>
              </w:rPr>
            </w:pPr>
          </w:p>
          <w:p w14:paraId="0C3D7167" w14:textId="77777777" w:rsidR="008852BC" w:rsidRDefault="008852BC" w:rsidP="00F62AC3">
            <w:pPr>
              <w:rPr>
                <w:bCs/>
                <w:sz w:val="24"/>
              </w:rPr>
            </w:pPr>
            <w:r>
              <w:rPr>
                <w:rFonts w:hint="eastAsia"/>
                <w:bCs/>
                <w:sz w:val="24"/>
              </w:rPr>
              <w:t>以上建表语句为</w:t>
            </w:r>
            <w:r w:rsidR="00611765">
              <w:rPr>
                <w:rFonts w:hint="eastAsia"/>
                <w:bCs/>
                <w:sz w:val="24"/>
              </w:rPr>
              <w:t>包含完整性约束建表语句。在进行数据导入时，完整性约束</w:t>
            </w:r>
            <w:r w:rsidR="00950B0B">
              <w:rPr>
                <w:rFonts w:hint="eastAsia"/>
                <w:bCs/>
                <w:sz w:val="24"/>
              </w:rPr>
              <w:t>将导致数据导入的性能下降。因此，</w:t>
            </w:r>
            <w:r w:rsidR="00950B0B" w:rsidRPr="00965819">
              <w:rPr>
                <w:rFonts w:hint="eastAsia"/>
                <w:bCs/>
                <w:sz w:val="24"/>
              </w:rPr>
              <w:t>请将以上建表语句中涉及实体完整性约束和参照完整性约束的部分删除，并在数据库</w:t>
            </w:r>
            <w:r w:rsidR="00A4770E" w:rsidRPr="00965819">
              <w:rPr>
                <w:rFonts w:hint="eastAsia"/>
                <w:bCs/>
                <w:sz w:val="24"/>
              </w:rPr>
              <w:t>的模式</w:t>
            </w:r>
            <w:r w:rsidR="00A4770E" w:rsidRPr="00965819">
              <w:rPr>
                <w:rFonts w:hint="eastAsia"/>
                <w:bCs/>
                <w:sz w:val="24"/>
              </w:rPr>
              <w:t>TPCH</w:t>
            </w:r>
            <w:r w:rsidR="00950B0B" w:rsidRPr="00965819">
              <w:rPr>
                <w:rFonts w:hint="eastAsia"/>
                <w:bCs/>
                <w:sz w:val="24"/>
              </w:rPr>
              <w:t>中创建关系表。</w:t>
            </w:r>
          </w:p>
          <w:p w14:paraId="2C34324B" w14:textId="77777777" w:rsidR="00950B0B" w:rsidRDefault="00950B0B" w:rsidP="00F62AC3">
            <w:pPr>
              <w:rPr>
                <w:bCs/>
                <w:sz w:val="24"/>
              </w:rPr>
            </w:pPr>
            <w:r>
              <w:rPr>
                <w:rFonts w:hint="eastAsia"/>
                <w:bCs/>
                <w:sz w:val="24"/>
              </w:rPr>
              <w:t>请给出删除完整性约束后的</w:t>
            </w:r>
            <w:r>
              <w:rPr>
                <w:rFonts w:hint="eastAsia"/>
                <w:bCs/>
                <w:sz w:val="24"/>
              </w:rPr>
              <w:t>SQL</w:t>
            </w:r>
            <w:r>
              <w:rPr>
                <w:rFonts w:hint="eastAsia"/>
                <w:bCs/>
                <w:sz w:val="24"/>
              </w:rPr>
              <w:t>语句：</w:t>
            </w:r>
          </w:p>
          <w:p w14:paraId="44C413FE" w14:textId="643E092A" w:rsidR="00950B0B" w:rsidRDefault="00950B0B" w:rsidP="00F62AC3">
            <w:pPr>
              <w:rPr>
                <w:bCs/>
                <w:sz w:val="24"/>
              </w:rPr>
            </w:pPr>
          </w:p>
          <w:p w14:paraId="63576703" w14:textId="77777777" w:rsidR="00F42BCE" w:rsidRPr="00A5619E" w:rsidRDefault="00F42BCE" w:rsidP="00F42BCE">
            <w:pPr>
              <w:rPr>
                <w:bCs/>
                <w:color w:val="4472C4"/>
                <w:sz w:val="24"/>
              </w:rPr>
            </w:pPr>
            <w:r w:rsidRPr="00A5619E">
              <w:rPr>
                <w:rFonts w:hint="eastAsia"/>
                <w:bCs/>
                <w:color w:val="4472C4"/>
                <w:sz w:val="24"/>
              </w:rPr>
              <w:t xml:space="preserve">(1) </w:t>
            </w:r>
            <w:r w:rsidRPr="00A5619E">
              <w:rPr>
                <w:bCs/>
                <w:color w:val="4472C4"/>
                <w:sz w:val="24"/>
              </w:rPr>
              <w:t xml:space="preserve">PART </w:t>
            </w:r>
          </w:p>
          <w:p w14:paraId="2B17CD49" w14:textId="77777777" w:rsidR="00F42BCE" w:rsidRPr="00A5619E" w:rsidRDefault="00F42BCE" w:rsidP="00F42BCE">
            <w:pPr>
              <w:rPr>
                <w:bCs/>
                <w:color w:val="4472C4"/>
                <w:sz w:val="24"/>
              </w:rPr>
            </w:pPr>
            <w:r w:rsidRPr="00A5619E">
              <w:rPr>
                <w:bCs/>
                <w:color w:val="4472C4"/>
                <w:sz w:val="24"/>
              </w:rPr>
              <w:t xml:space="preserve">CREATE TABLE PART  </w:t>
            </w:r>
          </w:p>
          <w:p w14:paraId="4B2B3DBD" w14:textId="77777777" w:rsidR="00F42BCE" w:rsidRPr="00A5619E" w:rsidRDefault="00F42BCE" w:rsidP="00F42BCE">
            <w:pPr>
              <w:rPr>
                <w:bCs/>
                <w:color w:val="4472C4"/>
                <w:sz w:val="24"/>
              </w:rPr>
            </w:pPr>
            <w:r w:rsidRPr="00A5619E">
              <w:rPr>
                <w:bCs/>
                <w:color w:val="4472C4"/>
                <w:sz w:val="24"/>
              </w:rPr>
              <w:t>(P_PARTKEY     INTEGER,</w:t>
            </w:r>
            <w:r w:rsidRPr="00A5619E">
              <w:rPr>
                <w:rFonts w:hint="eastAsia"/>
                <w:bCs/>
                <w:color w:val="4472C4"/>
                <w:sz w:val="24"/>
              </w:rPr>
              <w:t xml:space="preserve">       </w:t>
            </w:r>
          </w:p>
          <w:p w14:paraId="54EC5BCB" w14:textId="77777777" w:rsidR="00F42BCE" w:rsidRPr="00A5619E" w:rsidRDefault="00F42BCE" w:rsidP="00F42BCE">
            <w:pPr>
              <w:rPr>
                <w:bCs/>
                <w:color w:val="4472C4"/>
                <w:sz w:val="24"/>
              </w:rPr>
            </w:pPr>
            <w:r w:rsidRPr="00A5619E">
              <w:rPr>
                <w:bCs/>
                <w:color w:val="4472C4"/>
                <w:sz w:val="24"/>
              </w:rPr>
              <w:t>P_NAME        VARCHAR (55),</w:t>
            </w:r>
            <w:r w:rsidRPr="00A5619E">
              <w:rPr>
                <w:rFonts w:hint="eastAsia"/>
                <w:bCs/>
                <w:color w:val="4472C4"/>
                <w:sz w:val="24"/>
              </w:rPr>
              <w:t xml:space="preserve">    </w:t>
            </w:r>
          </w:p>
          <w:p w14:paraId="0A8A5650" w14:textId="77777777" w:rsidR="00F42BCE" w:rsidRPr="00A5619E" w:rsidRDefault="00F42BCE" w:rsidP="00F42BCE">
            <w:pPr>
              <w:rPr>
                <w:bCs/>
                <w:color w:val="4472C4"/>
                <w:sz w:val="24"/>
              </w:rPr>
            </w:pPr>
            <w:r w:rsidRPr="00A5619E">
              <w:rPr>
                <w:bCs/>
                <w:color w:val="4472C4"/>
                <w:sz w:val="24"/>
              </w:rPr>
              <w:t>P_MFGR        CHAR(25),</w:t>
            </w:r>
          </w:p>
          <w:p w14:paraId="781DED30" w14:textId="77777777" w:rsidR="00F42BCE" w:rsidRPr="00A5619E" w:rsidRDefault="00F42BCE" w:rsidP="00F42BCE">
            <w:pPr>
              <w:rPr>
                <w:bCs/>
                <w:color w:val="4472C4"/>
                <w:sz w:val="24"/>
              </w:rPr>
            </w:pPr>
            <w:r w:rsidRPr="00A5619E">
              <w:rPr>
                <w:bCs/>
                <w:color w:val="4472C4"/>
                <w:sz w:val="24"/>
              </w:rPr>
              <w:t>P_BRAND       CHAR (10),</w:t>
            </w:r>
          </w:p>
          <w:p w14:paraId="2F213822" w14:textId="77777777" w:rsidR="00F42BCE" w:rsidRPr="00A5619E" w:rsidRDefault="00F42BCE" w:rsidP="00F42BCE">
            <w:pPr>
              <w:rPr>
                <w:bCs/>
                <w:color w:val="4472C4"/>
                <w:sz w:val="24"/>
              </w:rPr>
            </w:pPr>
            <w:r w:rsidRPr="00A5619E">
              <w:rPr>
                <w:bCs/>
                <w:color w:val="4472C4"/>
                <w:sz w:val="24"/>
              </w:rPr>
              <w:t>P_TYPE        VARCHAR (25),</w:t>
            </w:r>
          </w:p>
          <w:p w14:paraId="28734732" w14:textId="77777777" w:rsidR="00F42BCE" w:rsidRPr="00A5619E" w:rsidRDefault="00F42BCE" w:rsidP="00F42BCE">
            <w:pPr>
              <w:rPr>
                <w:bCs/>
                <w:color w:val="4472C4"/>
                <w:sz w:val="24"/>
              </w:rPr>
            </w:pPr>
            <w:r w:rsidRPr="00A5619E">
              <w:rPr>
                <w:bCs/>
                <w:color w:val="4472C4"/>
                <w:sz w:val="24"/>
              </w:rPr>
              <w:t>P_SIZE        INTEGER,</w:t>
            </w:r>
          </w:p>
          <w:p w14:paraId="697F10A5" w14:textId="77777777" w:rsidR="00F42BCE" w:rsidRPr="00A5619E" w:rsidRDefault="00F42BCE" w:rsidP="00F42BCE">
            <w:pPr>
              <w:rPr>
                <w:bCs/>
                <w:color w:val="4472C4"/>
                <w:sz w:val="24"/>
              </w:rPr>
            </w:pPr>
            <w:r w:rsidRPr="00A5619E">
              <w:rPr>
                <w:bCs/>
                <w:color w:val="4472C4"/>
                <w:sz w:val="24"/>
              </w:rPr>
              <w:t>P_CONTAINER   CHAR (10),</w:t>
            </w:r>
          </w:p>
          <w:p w14:paraId="4AAE6EB8" w14:textId="77777777" w:rsidR="00F42BCE" w:rsidRPr="00A5619E" w:rsidRDefault="00F42BCE" w:rsidP="00F42BCE">
            <w:pPr>
              <w:rPr>
                <w:bCs/>
                <w:color w:val="4472C4"/>
                <w:sz w:val="24"/>
              </w:rPr>
            </w:pPr>
            <w:r w:rsidRPr="00A5619E">
              <w:rPr>
                <w:bCs/>
                <w:color w:val="4472C4"/>
                <w:sz w:val="24"/>
              </w:rPr>
              <w:t>P_RETAILPRICE DECIMAL (15,2),</w:t>
            </w:r>
          </w:p>
          <w:p w14:paraId="20DA6E73" w14:textId="77777777" w:rsidR="00F42BCE" w:rsidRPr="00A5619E" w:rsidRDefault="00F42BCE" w:rsidP="00F42BCE">
            <w:pPr>
              <w:rPr>
                <w:bCs/>
                <w:color w:val="4472C4"/>
                <w:sz w:val="24"/>
              </w:rPr>
            </w:pPr>
            <w:r w:rsidRPr="00A5619E">
              <w:rPr>
                <w:bCs/>
                <w:color w:val="4472C4"/>
                <w:sz w:val="24"/>
              </w:rPr>
              <w:t>P_COMMENT     VARCHAR (23));</w:t>
            </w:r>
          </w:p>
          <w:p w14:paraId="76CBF0F0" w14:textId="1FAE8879" w:rsidR="00F42BCE" w:rsidRPr="00A5619E" w:rsidRDefault="00F42BCE" w:rsidP="00F42BCE">
            <w:pPr>
              <w:rPr>
                <w:bCs/>
                <w:color w:val="4472C4"/>
                <w:sz w:val="24"/>
              </w:rPr>
            </w:pPr>
            <w:r w:rsidRPr="00A5619E">
              <w:rPr>
                <w:noProof/>
                <w:color w:val="4472C4"/>
              </w:rPr>
              <w:drawing>
                <wp:inline distT="0" distB="0" distL="0" distR="0" wp14:anchorId="0158AD32" wp14:editId="0A7AAF94">
                  <wp:extent cx="2514600" cy="76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762000"/>
                          </a:xfrm>
                          <a:prstGeom prst="rect">
                            <a:avLst/>
                          </a:prstGeom>
                          <a:noFill/>
                          <a:ln>
                            <a:noFill/>
                          </a:ln>
                        </pic:spPr>
                      </pic:pic>
                    </a:graphicData>
                  </a:graphic>
                </wp:inline>
              </w:drawing>
            </w:r>
          </w:p>
          <w:p w14:paraId="08E72C1D" w14:textId="77777777" w:rsidR="00F42BCE" w:rsidRPr="00A5619E" w:rsidRDefault="00F42BCE" w:rsidP="00F42BCE">
            <w:pPr>
              <w:rPr>
                <w:bCs/>
                <w:color w:val="4472C4"/>
                <w:sz w:val="24"/>
              </w:rPr>
            </w:pPr>
            <w:r w:rsidRPr="00A5619E">
              <w:rPr>
                <w:rFonts w:hint="eastAsia"/>
                <w:bCs/>
                <w:color w:val="4472C4"/>
                <w:sz w:val="24"/>
              </w:rPr>
              <w:t xml:space="preserve">(2) </w:t>
            </w:r>
            <w:r w:rsidRPr="00A5619E">
              <w:rPr>
                <w:b/>
                <w:bCs/>
                <w:color w:val="4472C4"/>
                <w:sz w:val="20"/>
              </w:rPr>
              <w:t>SUPPLIER</w:t>
            </w:r>
          </w:p>
          <w:p w14:paraId="27941101" w14:textId="77777777" w:rsidR="00F42BCE" w:rsidRPr="00A5619E" w:rsidRDefault="00F42BCE" w:rsidP="00F42BCE">
            <w:pPr>
              <w:rPr>
                <w:bCs/>
                <w:color w:val="4472C4"/>
                <w:sz w:val="24"/>
              </w:rPr>
            </w:pPr>
            <w:r w:rsidRPr="00A5619E">
              <w:rPr>
                <w:bCs/>
                <w:color w:val="4472C4"/>
                <w:sz w:val="24"/>
              </w:rPr>
              <w:t>CREATE TABLE SUPPLIER (</w:t>
            </w:r>
          </w:p>
          <w:p w14:paraId="765D1D3D" w14:textId="77777777" w:rsidR="00F42BCE" w:rsidRPr="00A5619E" w:rsidRDefault="00F42BCE" w:rsidP="00F42BCE">
            <w:pPr>
              <w:rPr>
                <w:bCs/>
                <w:color w:val="4472C4"/>
                <w:sz w:val="24"/>
              </w:rPr>
            </w:pPr>
            <w:r w:rsidRPr="00A5619E">
              <w:rPr>
                <w:bCs/>
                <w:color w:val="4472C4"/>
                <w:sz w:val="24"/>
              </w:rPr>
              <w:t xml:space="preserve"> S_SUPPKEY     INTEGER,</w:t>
            </w:r>
          </w:p>
          <w:p w14:paraId="6D37B11B" w14:textId="77777777" w:rsidR="00F42BCE" w:rsidRPr="00A5619E" w:rsidRDefault="00F42BCE" w:rsidP="00F42BCE">
            <w:pPr>
              <w:ind w:firstLineChars="50" w:firstLine="120"/>
              <w:rPr>
                <w:bCs/>
                <w:color w:val="4472C4"/>
                <w:sz w:val="24"/>
              </w:rPr>
            </w:pPr>
            <w:r w:rsidRPr="00A5619E">
              <w:rPr>
                <w:bCs/>
                <w:color w:val="4472C4"/>
                <w:sz w:val="24"/>
              </w:rPr>
              <w:lastRenderedPageBreak/>
              <w:t>S_NAME        CHAR (25),</w:t>
            </w:r>
          </w:p>
          <w:p w14:paraId="0C925412" w14:textId="77777777" w:rsidR="00F42BCE" w:rsidRPr="00A5619E" w:rsidRDefault="00F42BCE" w:rsidP="00F42BCE">
            <w:pPr>
              <w:ind w:firstLineChars="50" w:firstLine="120"/>
              <w:rPr>
                <w:bCs/>
                <w:color w:val="4472C4"/>
                <w:sz w:val="24"/>
              </w:rPr>
            </w:pPr>
            <w:r w:rsidRPr="00A5619E">
              <w:rPr>
                <w:bCs/>
                <w:color w:val="4472C4"/>
                <w:sz w:val="24"/>
              </w:rPr>
              <w:t>S_ADDRESS     VARCHAR (40),</w:t>
            </w:r>
          </w:p>
          <w:p w14:paraId="64AFE25F" w14:textId="77777777" w:rsidR="00F42BCE" w:rsidRPr="00A5619E" w:rsidRDefault="00F42BCE" w:rsidP="00F42BCE">
            <w:pPr>
              <w:ind w:firstLineChars="50" w:firstLine="120"/>
              <w:rPr>
                <w:bCs/>
                <w:color w:val="4472C4"/>
                <w:sz w:val="24"/>
              </w:rPr>
            </w:pPr>
            <w:r w:rsidRPr="00A5619E">
              <w:rPr>
                <w:bCs/>
                <w:color w:val="4472C4"/>
                <w:sz w:val="24"/>
              </w:rPr>
              <w:t>S_NATIONKEY   INTEGER,</w:t>
            </w:r>
          </w:p>
          <w:p w14:paraId="4A8C3A51" w14:textId="77777777" w:rsidR="00F42BCE" w:rsidRPr="00A5619E" w:rsidRDefault="00F42BCE" w:rsidP="00F42BCE">
            <w:pPr>
              <w:ind w:firstLineChars="50" w:firstLine="120"/>
              <w:rPr>
                <w:bCs/>
                <w:color w:val="4472C4"/>
                <w:sz w:val="24"/>
              </w:rPr>
            </w:pPr>
            <w:r w:rsidRPr="00A5619E">
              <w:rPr>
                <w:bCs/>
                <w:color w:val="4472C4"/>
                <w:sz w:val="24"/>
              </w:rPr>
              <w:t>S_PHONE       CHAR (15),</w:t>
            </w:r>
          </w:p>
          <w:p w14:paraId="00A60D2C" w14:textId="77777777" w:rsidR="00F42BCE" w:rsidRPr="00A5619E" w:rsidRDefault="00F42BCE" w:rsidP="00F42BCE">
            <w:pPr>
              <w:ind w:firstLineChars="50" w:firstLine="120"/>
              <w:rPr>
                <w:bCs/>
                <w:color w:val="4472C4"/>
                <w:sz w:val="24"/>
              </w:rPr>
            </w:pPr>
            <w:r w:rsidRPr="00A5619E">
              <w:rPr>
                <w:bCs/>
                <w:color w:val="4472C4"/>
                <w:sz w:val="24"/>
              </w:rPr>
              <w:t>S_ACCTBAL     DECIMAL (15,2),</w:t>
            </w:r>
          </w:p>
          <w:p w14:paraId="7D53F8FE" w14:textId="77777777" w:rsidR="00F42BCE" w:rsidRPr="00A5619E" w:rsidRDefault="00F42BCE" w:rsidP="00F42BCE">
            <w:pPr>
              <w:ind w:firstLineChars="50" w:firstLine="120"/>
              <w:rPr>
                <w:bCs/>
                <w:color w:val="4472C4"/>
                <w:sz w:val="24"/>
              </w:rPr>
            </w:pPr>
            <w:r w:rsidRPr="00A5619E">
              <w:rPr>
                <w:bCs/>
                <w:color w:val="4472C4"/>
                <w:sz w:val="24"/>
              </w:rPr>
              <w:t>S_COMMENT     VARCHAR (101));</w:t>
            </w:r>
          </w:p>
          <w:p w14:paraId="19842854" w14:textId="5105DD87" w:rsidR="00F42BCE" w:rsidRPr="00A5619E" w:rsidRDefault="00F42BCE" w:rsidP="00F42BCE">
            <w:pPr>
              <w:rPr>
                <w:bCs/>
                <w:color w:val="4472C4"/>
                <w:sz w:val="24"/>
              </w:rPr>
            </w:pPr>
            <w:r w:rsidRPr="00A5619E">
              <w:rPr>
                <w:noProof/>
                <w:color w:val="4472C4"/>
              </w:rPr>
              <w:drawing>
                <wp:inline distT="0" distB="0" distL="0" distR="0" wp14:anchorId="41F918CD" wp14:editId="15F41CE9">
                  <wp:extent cx="2590800" cy="76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762000"/>
                          </a:xfrm>
                          <a:prstGeom prst="rect">
                            <a:avLst/>
                          </a:prstGeom>
                          <a:noFill/>
                          <a:ln>
                            <a:noFill/>
                          </a:ln>
                        </pic:spPr>
                      </pic:pic>
                    </a:graphicData>
                  </a:graphic>
                </wp:inline>
              </w:drawing>
            </w:r>
          </w:p>
          <w:p w14:paraId="7E0BEDDC" w14:textId="77777777" w:rsidR="00F42BCE" w:rsidRPr="00A5619E" w:rsidRDefault="00F42BCE" w:rsidP="00F42BCE">
            <w:pPr>
              <w:rPr>
                <w:bCs/>
                <w:color w:val="4472C4"/>
                <w:sz w:val="24"/>
              </w:rPr>
            </w:pPr>
            <w:r w:rsidRPr="00A5619E">
              <w:rPr>
                <w:rFonts w:hint="eastAsia"/>
                <w:bCs/>
                <w:color w:val="4472C4"/>
                <w:sz w:val="24"/>
              </w:rPr>
              <w:t xml:space="preserve">(3) </w:t>
            </w:r>
            <w:r w:rsidRPr="00A5619E">
              <w:rPr>
                <w:b/>
                <w:bCs/>
                <w:color w:val="4472C4"/>
                <w:sz w:val="20"/>
              </w:rPr>
              <w:t>PARTSUPP</w:t>
            </w:r>
          </w:p>
          <w:p w14:paraId="2AB11ED6" w14:textId="77777777" w:rsidR="00F42BCE" w:rsidRPr="00A5619E" w:rsidRDefault="00F42BCE" w:rsidP="00F42BCE">
            <w:pPr>
              <w:rPr>
                <w:bCs/>
                <w:color w:val="4472C4"/>
                <w:sz w:val="24"/>
              </w:rPr>
            </w:pPr>
            <w:r w:rsidRPr="00A5619E">
              <w:rPr>
                <w:bCs/>
                <w:color w:val="4472C4"/>
                <w:sz w:val="24"/>
              </w:rPr>
              <w:t xml:space="preserve">CREATE TABLE PARTSUPP ( </w:t>
            </w:r>
          </w:p>
          <w:p w14:paraId="67F8D2C7" w14:textId="77777777" w:rsidR="00F42BCE" w:rsidRPr="00A5619E" w:rsidRDefault="00F42BCE" w:rsidP="00F42BCE">
            <w:pPr>
              <w:rPr>
                <w:bCs/>
                <w:color w:val="4472C4"/>
                <w:sz w:val="24"/>
              </w:rPr>
            </w:pPr>
            <w:r w:rsidRPr="00A5619E">
              <w:rPr>
                <w:bCs/>
                <w:color w:val="4472C4"/>
                <w:sz w:val="24"/>
              </w:rPr>
              <w:t>PS_PARTKEY     INTEGER,</w:t>
            </w:r>
          </w:p>
          <w:p w14:paraId="4FBB10BB" w14:textId="77777777" w:rsidR="00F42BCE" w:rsidRPr="00A5619E" w:rsidRDefault="00F42BCE" w:rsidP="00F42BCE">
            <w:pPr>
              <w:rPr>
                <w:bCs/>
                <w:color w:val="4472C4"/>
                <w:sz w:val="24"/>
              </w:rPr>
            </w:pPr>
            <w:r w:rsidRPr="00A5619E">
              <w:rPr>
                <w:bCs/>
                <w:color w:val="4472C4"/>
                <w:sz w:val="24"/>
              </w:rPr>
              <w:t>PS_SUPPKEY     INTEGER,</w:t>
            </w:r>
          </w:p>
          <w:p w14:paraId="567DBA1D" w14:textId="77777777" w:rsidR="00F42BCE" w:rsidRPr="00A5619E" w:rsidRDefault="00F42BCE" w:rsidP="00F42BCE">
            <w:pPr>
              <w:rPr>
                <w:bCs/>
                <w:color w:val="4472C4"/>
                <w:sz w:val="24"/>
              </w:rPr>
            </w:pPr>
            <w:r w:rsidRPr="00A5619E">
              <w:rPr>
                <w:bCs/>
                <w:color w:val="4472C4"/>
                <w:sz w:val="24"/>
              </w:rPr>
              <w:t>PS_AVAILQTY    INTEGER,</w:t>
            </w:r>
          </w:p>
          <w:p w14:paraId="3059BEC1" w14:textId="77777777" w:rsidR="00F42BCE" w:rsidRPr="00A5619E" w:rsidRDefault="00F42BCE" w:rsidP="00F42BCE">
            <w:pPr>
              <w:rPr>
                <w:bCs/>
                <w:color w:val="4472C4"/>
                <w:sz w:val="24"/>
              </w:rPr>
            </w:pPr>
            <w:r w:rsidRPr="00A5619E">
              <w:rPr>
                <w:bCs/>
                <w:color w:val="4472C4"/>
                <w:sz w:val="24"/>
              </w:rPr>
              <w:t>PS_SUPPLYCOST DECIMAL (15,2),</w:t>
            </w:r>
          </w:p>
          <w:p w14:paraId="7DF7D23E" w14:textId="77777777" w:rsidR="00F42BCE" w:rsidRPr="00A5619E" w:rsidRDefault="00F42BCE" w:rsidP="00F42BCE">
            <w:pPr>
              <w:rPr>
                <w:bCs/>
                <w:color w:val="4472C4"/>
                <w:sz w:val="24"/>
              </w:rPr>
            </w:pPr>
            <w:r w:rsidRPr="00A5619E">
              <w:rPr>
                <w:bCs/>
                <w:color w:val="4472C4"/>
                <w:sz w:val="24"/>
              </w:rPr>
              <w:t>PS_COMMENT     VARCHAR (199));</w:t>
            </w:r>
          </w:p>
          <w:p w14:paraId="27499673" w14:textId="6678DBC8" w:rsidR="00F42BCE" w:rsidRPr="00A5619E" w:rsidRDefault="00F42BCE" w:rsidP="00F42BCE">
            <w:pPr>
              <w:rPr>
                <w:bCs/>
                <w:color w:val="4472C4"/>
                <w:sz w:val="24"/>
              </w:rPr>
            </w:pPr>
            <w:r w:rsidRPr="00A5619E">
              <w:rPr>
                <w:noProof/>
                <w:color w:val="4472C4"/>
              </w:rPr>
              <w:drawing>
                <wp:inline distT="0" distB="0" distL="0" distR="0" wp14:anchorId="0C394ED0" wp14:editId="63DB131B">
                  <wp:extent cx="25908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0" cy="762000"/>
                          </a:xfrm>
                          <a:prstGeom prst="rect">
                            <a:avLst/>
                          </a:prstGeom>
                          <a:noFill/>
                          <a:ln>
                            <a:noFill/>
                          </a:ln>
                        </pic:spPr>
                      </pic:pic>
                    </a:graphicData>
                  </a:graphic>
                </wp:inline>
              </w:drawing>
            </w:r>
          </w:p>
          <w:p w14:paraId="4D1D926B" w14:textId="77777777" w:rsidR="00F42BCE" w:rsidRPr="00A5619E" w:rsidRDefault="00F42BCE" w:rsidP="00F42BCE">
            <w:pPr>
              <w:rPr>
                <w:bCs/>
                <w:color w:val="4472C4"/>
                <w:sz w:val="24"/>
              </w:rPr>
            </w:pPr>
            <w:r w:rsidRPr="00A5619E">
              <w:rPr>
                <w:rFonts w:hint="eastAsia"/>
                <w:bCs/>
                <w:color w:val="4472C4"/>
                <w:sz w:val="24"/>
              </w:rPr>
              <w:t>(4)</w:t>
            </w:r>
            <w:r w:rsidRPr="00A5619E">
              <w:rPr>
                <w:b/>
                <w:bCs/>
                <w:color w:val="4472C4"/>
                <w:sz w:val="20"/>
              </w:rPr>
              <w:t xml:space="preserve"> CUSTOMER</w:t>
            </w:r>
          </w:p>
          <w:p w14:paraId="0286E825" w14:textId="77777777" w:rsidR="00F42BCE" w:rsidRPr="00A5619E" w:rsidRDefault="00F42BCE" w:rsidP="00F42BCE">
            <w:pPr>
              <w:rPr>
                <w:bCs/>
                <w:color w:val="4472C4"/>
                <w:sz w:val="24"/>
              </w:rPr>
            </w:pPr>
            <w:r w:rsidRPr="00A5619E">
              <w:rPr>
                <w:bCs/>
                <w:color w:val="4472C4"/>
                <w:sz w:val="24"/>
              </w:rPr>
              <w:t xml:space="preserve">CREATE TABLE CUSTOMER ( </w:t>
            </w:r>
          </w:p>
          <w:p w14:paraId="0C847BAE" w14:textId="77777777" w:rsidR="00F42BCE" w:rsidRPr="00A5619E" w:rsidRDefault="00F42BCE" w:rsidP="00F42BCE">
            <w:pPr>
              <w:rPr>
                <w:bCs/>
                <w:color w:val="4472C4"/>
                <w:sz w:val="24"/>
              </w:rPr>
            </w:pPr>
            <w:r w:rsidRPr="00A5619E">
              <w:rPr>
                <w:bCs/>
                <w:color w:val="4472C4"/>
                <w:sz w:val="24"/>
              </w:rPr>
              <w:t>C_CUSTKEY     INTEGER,</w:t>
            </w:r>
          </w:p>
          <w:p w14:paraId="51898A72" w14:textId="77777777" w:rsidR="00F42BCE" w:rsidRPr="00A5619E" w:rsidRDefault="00F42BCE" w:rsidP="00F42BCE">
            <w:pPr>
              <w:rPr>
                <w:bCs/>
                <w:color w:val="4472C4"/>
                <w:sz w:val="24"/>
              </w:rPr>
            </w:pPr>
            <w:r w:rsidRPr="00A5619E">
              <w:rPr>
                <w:bCs/>
                <w:color w:val="4472C4"/>
                <w:sz w:val="24"/>
              </w:rPr>
              <w:t>C_NAME        VARCHAR (25),</w:t>
            </w:r>
          </w:p>
          <w:p w14:paraId="249105C8" w14:textId="77777777" w:rsidR="00F42BCE" w:rsidRPr="00A5619E" w:rsidRDefault="00F42BCE" w:rsidP="00F42BCE">
            <w:pPr>
              <w:rPr>
                <w:bCs/>
                <w:color w:val="4472C4"/>
                <w:sz w:val="24"/>
              </w:rPr>
            </w:pPr>
            <w:r w:rsidRPr="00A5619E">
              <w:rPr>
                <w:bCs/>
                <w:color w:val="4472C4"/>
                <w:sz w:val="24"/>
              </w:rPr>
              <w:t>C_ADDRESS     VARCHAR (40),</w:t>
            </w:r>
          </w:p>
          <w:p w14:paraId="6A97940F" w14:textId="77777777" w:rsidR="00F42BCE" w:rsidRPr="00A5619E" w:rsidRDefault="00F42BCE" w:rsidP="00F42BCE">
            <w:pPr>
              <w:rPr>
                <w:bCs/>
                <w:color w:val="4472C4"/>
                <w:sz w:val="24"/>
              </w:rPr>
            </w:pPr>
            <w:r w:rsidRPr="00A5619E">
              <w:rPr>
                <w:bCs/>
                <w:color w:val="4472C4"/>
                <w:sz w:val="24"/>
              </w:rPr>
              <w:t>C_NATIONKEY   INTEGER,</w:t>
            </w:r>
          </w:p>
          <w:p w14:paraId="5417EB73" w14:textId="77777777" w:rsidR="00F42BCE" w:rsidRPr="00A5619E" w:rsidRDefault="00F42BCE" w:rsidP="00F42BCE">
            <w:pPr>
              <w:rPr>
                <w:bCs/>
                <w:color w:val="4472C4"/>
                <w:sz w:val="24"/>
              </w:rPr>
            </w:pPr>
            <w:r w:rsidRPr="00A5619E">
              <w:rPr>
                <w:bCs/>
                <w:color w:val="4472C4"/>
                <w:sz w:val="24"/>
              </w:rPr>
              <w:t>C_PHONE       CHAR (15),</w:t>
            </w:r>
          </w:p>
          <w:p w14:paraId="34B0791D" w14:textId="77777777" w:rsidR="00F42BCE" w:rsidRPr="00A5619E" w:rsidRDefault="00F42BCE" w:rsidP="00F42BCE">
            <w:pPr>
              <w:rPr>
                <w:bCs/>
                <w:color w:val="4472C4"/>
                <w:sz w:val="24"/>
              </w:rPr>
            </w:pPr>
            <w:r w:rsidRPr="00A5619E">
              <w:rPr>
                <w:bCs/>
                <w:color w:val="4472C4"/>
                <w:sz w:val="24"/>
              </w:rPr>
              <w:t>C_ACCTBAL     DECIMAL (15,2),</w:t>
            </w:r>
          </w:p>
          <w:p w14:paraId="71231B4F" w14:textId="77777777" w:rsidR="00F42BCE" w:rsidRPr="00A5619E" w:rsidRDefault="00F42BCE" w:rsidP="00F42BCE">
            <w:pPr>
              <w:rPr>
                <w:bCs/>
                <w:color w:val="4472C4"/>
                <w:sz w:val="24"/>
              </w:rPr>
            </w:pPr>
            <w:r w:rsidRPr="00A5619E">
              <w:rPr>
                <w:bCs/>
                <w:color w:val="4472C4"/>
                <w:sz w:val="24"/>
              </w:rPr>
              <w:t>C_MKTSEGMENT CHAR (10),</w:t>
            </w:r>
          </w:p>
          <w:p w14:paraId="6ADB945E" w14:textId="77777777" w:rsidR="00F42BCE" w:rsidRPr="00A5619E" w:rsidRDefault="00F42BCE" w:rsidP="00F42BCE">
            <w:pPr>
              <w:rPr>
                <w:bCs/>
                <w:color w:val="4472C4"/>
                <w:sz w:val="24"/>
              </w:rPr>
            </w:pPr>
            <w:r w:rsidRPr="00A5619E">
              <w:rPr>
                <w:bCs/>
                <w:color w:val="4472C4"/>
                <w:sz w:val="24"/>
              </w:rPr>
              <w:t>C_COMMENT     VARCHAR (117));</w:t>
            </w:r>
          </w:p>
          <w:p w14:paraId="04D7BEEE" w14:textId="4C6C81C6" w:rsidR="00F42BCE" w:rsidRPr="00A5619E" w:rsidRDefault="00F42BCE" w:rsidP="00F42BCE">
            <w:pPr>
              <w:rPr>
                <w:bCs/>
                <w:color w:val="4472C4"/>
                <w:sz w:val="24"/>
              </w:rPr>
            </w:pPr>
            <w:r w:rsidRPr="00A5619E">
              <w:rPr>
                <w:noProof/>
                <w:color w:val="4472C4"/>
              </w:rPr>
              <w:drawing>
                <wp:inline distT="0" distB="0" distL="0" distR="0" wp14:anchorId="0D913471" wp14:editId="30A1DB72">
                  <wp:extent cx="2590800" cy="762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762000"/>
                          </a:xfrm>
                          <a:prstGeom prst="rect">
                            <a:avLst/>
                          </a:prstGeom>
                          <a:noFill/>
                          <a:ln>
                            <a:noFill/>
                          </a:ln>
                        </pic:spPr>
                      </pic:pic>
                    </a:graphicData>
                  </a:graphic>
                </wp:inline>
              </w:drawing>
            </w:r>
          </w:p>
          <w:p w14:paraId="63C46FC6" w14:textId="77777777" w:rsidR="00F42BCE" w:rsidRPr="00A5619E" w:rsidRDefault="00F42BCE" w:rsidP="00F42BCE">
            <w:pPr>
              <w:rPr>
                <w:bCs/>
                <w:color w:val="4472C4"/>
                <w:sz w:val="24"/>
              </w:rPr>
            </w:pPr>
            <w:r w:rsidRPr="00A5619E">
              <w:rPr>
                <w:rFonts w:hint="eastAsia"/>
                <w:bCs/>
                <w:color w:val="4472C4"/>
                <w:sz w:val="24"/>
              </w:rPr>
              <w:t>(5)</w:t>
            </w:r>
            <w:r w:rsidRPr="00A5619E">
              <w:rPr>
                <w:b/>
                <w:bCs/>
                <w:color w:val="4472C4"/>
                <w:sz w:val="20"/>
              </w:rPr>
              <w:t xml:space="preserve"> ORDERS</w:t>
            </w:r>
          </w:p>
          <w:p w14:paraId="0200EB6E" w14:textId="77777777" w:rsidR="00F42BCE" w:rsidRPr="00A5619E" w:rsidRDefault="00F42BCE" w:rsidP="00F42BCE">
            <w:pPr>
              <w:rPr>
                <w:bCs/>
                <w:color w:val="4472C4"/>
                <w:sz w:val="24"/>
              </w:rPr>
            </w:pPr>
            <w:r w:rsidRPr="00A5619E">
              <w:rPr>
                <w:bCs/>
                <w:color w:val="4472C4"/>
                <w:sz w:val="24"/>
              </w:rPr>
              <w:t xml:space="preserve">CREATE TABLE ORDERS ( </w:t>
            </w:r>
          </w:p>
          <w:p w14:paraId="78548F08" w14:textId="77777777" w:rsidR="00F42BCE" w:rsidRPr="00A5619E" w:rsidRDefault="00F42BCE" w:rsidP="00F42BCE">
            <w:pPr>
              <w:rPr>
                <w:bCs/>
                <w:color w:val="4472C4"/>
                <w:sz w:val="24"/>
              </w:rPr>
            </w:pPr>
            <w:r w:rsidRPr="00A5619E">
              <w:rPr>
                <w:bCs/>
                <w:color w:val="4472C4"/>
                <w:sz w:val="24"/>
              </w:rPr>
              <w:t>O_ORDERKEY       INTEGER,</w:t>
            </w:r>
          </w:p>
          <w:p w14:paraId="5F002F53" w14:textId="77777777" w:rsidR="00F42BCE" w:rsidRPr="00A5619E" w:rsidRDefault="00F42BCE" w:rsidP="00F42BCE">
            <w:pPr>
              <w:rPr>
                <w:bCs/>
                <w:color w:val="4472C4"/>
                <w:sz w:val="24"/>
              </w:rPr>
            </w:pPr>
            <w:r w:rsidRPr="00A5619E">
              <w:rPr>
                <w:bCs/>
                <w:color w:val="4472C4"/>
                <w:sz w:val="24"/>
              </w:rPr>
              <w:t>O_CUSTKEY        INTEGER,</w:t>
            </w:r>
          </w:p>
          <w:p w14:paraId="25247904" w14:textId="77777777" w:rsidR="00F42BCE" w:rsidRPr="00A5619E" w:rsidRDefault="00F42BCE" w:rsidP="00F42BCE">
            <w:pPr>
              <w:rPr>
                <w:bCs/>
                <w:color w:val="4472C4"/>
                <w:sz w:val="24"/>
              </w:rPr>
            </w:pPr>
            <w:r w:rsidRPr="00A5619E">
              <w:rPr>
                <w:bCs/>
                <w:color w:val="4472C4"/>
                <w:sz w:val="24"/>
              </w:rPr>
              <w:t>O_ORDERSTATUS    CHAR (1),</w:t>
            </w:r>
          </w:p>
          <w:p w14:paraId="03435D95" w14:textId="77777777" w:rsidR="00F42BCE" w:rsidRPr="00A5619E" w:rsidRDefault="00F42BCE" w:rsidP="00F42BCE">
            <w:pPr>
              <w:rPr>
                <w:bCs/>
                <w:color w:val="4472C4"/>
                <w:sz w:val="24"/>
              </w:rPr>
            </w:pPr>
            <w:r w:rsidRPr="00A5619E">
              <w:rPr>
                <w:bCs/>
                <w:color w:val="4472C4"/>
                <w:sz w:val="24"/>
              </w:rPr>
              <w:t>O_TOTALPRICE     DECIMAL (15,2),</w:t>
            </w:r>
          </w:p>
          <w:p w14:paraId="4A69C969" w14:textId="77777777" w:rsidR="00F42BCE" w:rsidRPr="00A5619E" w:rsidRDefault="00F42BCE" w:rsidP="00F42BCE">
            <w:pPr>
              <w:rPr>
                <w:bCs/>
                <w:color w:val="4472C4"/>
                <w:sz w:val="24"/>
              </w:rPr>
            </w:pPr>
            <w:r w:rsidRPr="00A5619E">
              <w:rPr>
                <w:bCs/>
                <w:color w:val="4472C4"/>
                <w:sz w:val="24"/>
              </w:rPr>
              <w:t>O_ORDERDATE      DATE,</w:t>
            </w:r>
          </w:p>
          <w:p w14:paraId="5760A866" w14:textId="77777777" w:rsidR="00F42BCE" w:rsidRPr="00A5619E" w:rsidRDefault="00F42BCE" w:rsidP="00F42BCE">
            <w:pPr>
              <w:rPr>
                <w:bCs/>
                <w:color w:val="4472C4"/>
                <w:sz w:val="24"/>
              </w:rPr>
            </w:pPr>
            <w:r w:rsidRPr="00A5619E">
              <w:rPr>
                <w:bCs/>
                <w:color w:val="4472C4"/>
                <w:sz w:val="24"/>
              </w:rPr>
              <w:t xml:space="preserve">O_ORDERPRIORITY CHAR (15),  </w:t>
            </w:r>
          </w:p>
          <w:p w14:paraId="32292713" w14:textId="77777777" w:rsidR="00F42BCE" w:rsidRPr="00A5619E" w:rsidRDefault="00F42BCE" w:rsidP="00F42BCE">
            <w:pPr>
              <w:rPr>
                <w:bCs/>
                <w:color w:val="4472C4"/>
                <w:sz w:val="24"/>
              </w:rPr>
            </w:pPr>
            <w:r w:rsidRPr="00A5619E">
              <w:rPr>
                <w:bCs/>
                <w:color w:val="4472C4"/>
                <w:sz w:val="24"/>
              </w:rPr>
              <w:t xml:space="preserve">O_CLERK          CHAR (15), </w:t>
            </w:r>
          </w:p>
          <w:p w14:paraId="6FCCCB75" w14:textId="77777777" w:rsidR="00F42BCE" w:rsidRPr="00A5619E" w:rsidRDefault="00F42BCE" w:rsidP="00F42BCE">
            <w:pPr>
              <w:rPr>
                <w:bCs/>
                <w:color w:val="4472C4"/>
                <w:sz w:val="24"/>
              </w:rPr>
            </w:pPr>
            <w:r w:rsidRPr="00A5619E">
              <w:rPr>
                <w:bCs/>
                <w:color w:val="4472C4"/>
                <w:sz w:val="24"/>
              </w:rPr>
              <w:t>O_SHIPPRIORITY   INTEGER,</w:t>
            </w:r>
          </w:p>
          <w:p w14:paraId="1EA63341" w14:textId="77777777" w:rsidR="00F42BCE" w:rsidRPr="00A5619E" w:rsidRDefault="00F42BCE" w:rsidP="00F42BCE">
            <w:pPr>
              <w:rPr>
                <w:bCs/>
                <w:color w:val="4472C4"/>
                <w:sz w:val="24"/>
              </w:rPr>
            </w:pPr>
            <w:r w:rsidRPr="00A5619E">
              <w:rPr>
                <w:bCs/>
                <w:color w:val="4472C4"/>
                <w:sz w:val="24"/>
              </w:rPr>
              <w:t>O_COMMENT        VARCHAR (79));</w:t>
            </w:r>
          </w:p>
          <w:p w14:paraId="6908FFE1" w14:textId="6212E059" w:rsidR="00F42BCE" w:rsidRPr="00A5619E" w:rsidRDefault="00F42BCE" w:rsidP="00F42BCE">
            <w:pPr>
              <w:rPr>
                <w:bCs/>
                <w:color w:val="4472C4"/>
                <w:sz w:val="24"/>
              </w:rPr>
            </w:pPr>
            <w:r w:rsidRPr="00A5619E">
              <w:rPr>
                <w:noProof/>
                <w:color w:val="4472C4"/>
              </w:rPr>
              <w:lastRenderedPageBreak/>
              <w:drawing>
                <wp:inline distT="0" distB="0" distL="0" distR="0" wp14:anchorId="16959358" wp14:editId="53AE5580">
                  <wp:extent cx="2133600" cy="685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685800"/>
                          </a:xfrm>
                          <a:prstGeom prst="rect">
                            <a:avLst/>
                          </a:prstGeom>
                          <a:noFill/>
                          <a:ln>
                            <a:noFill/>
                          </a:ln>
                        </pic:spPr>
                      </pic:pic>
                    </a:graphicData>
                  </a:graphic>
                </wp:inline>
              </w:drawing>
            </w:r>
          </w:p>
          <w:p w14:paraId="194D4E95" w14:textId="77777777" w:rsidR="00F42BCE" w:rsidRPr="00A5619E" w:rsidRDefault="00F42BCE" w:rsidP="00F42BCE">
            <w:pPr>
              <w:rPr>
                <w:bCs/>
                <w:color w:val="4472C4"/>
                <w:sz w:val="24"/>
              </w:rPr>
            </w:pPr>
            <w:r w:rsidRPr="00A5619E">
              <w:rPr>
                <w:rFonts w:hint="eastAsia"/>
                <w:bCs/>
                <w:color w:val="4472C4"/>
                <w:sz w:val="24"/>
              </w:rPr>
              <w:t>(6)</w:t>
            </w:r>
            <w:r w:rsidRPr="00A5619E">
              <w:rPr>
                <w:b/>
                <w:bCs/>
                <w:color w:val="4472C4"/>
                <w:sz w:val="20"/>
              </w:rPr>
              <w:t xml:space="preserve"> LINEITEM</w:t>
            </w:r>
          </w:p>
          <w:p w14:paraId="45CC5690" w14:textId="77777777" w:rsidR="00F42BCE" w:rsidRPr="00A5619E" w:rsidRDefault="00F42BCE" w:rsidP="00F42BCE">
            <w:pPr>
              <w:rPr>
                <w:bCs/>
                <w:color w:val="4472C4"/>
                <w:sz w:val="24"/>
              </w:rPr>
            </w:pPr>
            <w:r w:rsidRPr="00A5619E">
              <w:rPr>
                <w:bCs/>
                <w:color w:val="4472C4"/>
                <w:sz w:val="24"/>
              </w:rPr>
              <w:t xml:space="preserve">CREATE TABLE LINEITEM ( </w:t>
            </w:r>
          </w:p>
          <w:p w14:paraId="4B21A123" w14:textId="77777777" w:rsidR="00F42BCE" w:rsidRPr="00A5619E" w:rsidRDefault="00F42BCE" w:rsidP="00F42BCE">
            <w:pPr>
              <w:rPr>
                <w:bCs/>
                <w:color w:val="4472C4"/>
                <w:sz w:val="24"/>
              </w:rPr>
            </w:pPr>
            <w:r w:rsidRPr="00A5619E">
              <w:rPr>
                <w:bCs/>
                <w:color w:val="4472C4"/>
                <w:sz w:val="24"/>
              </w:rPr>
              <w:t>L_ORDERKEY    INTEGER,</w:t>
            </w:r>
          </w:p>
          <w:p w14:paraId="642F98D9" w14:textId="77777777" w:rsidR="00F42BCE" w:rsidRPr="00A5619E" w:rsidRDefault="00F42BCE" w:rsidP="00F42BCE">
            <w:pPr>
              <w:rPr>
                <w:bCs/>
                <w:color w:val="4472C4"/>
                <w:sz w:val="24"/>
              </w:rPr>
            </w:pPr>
            <w:r w:rsidRPr="00A5619E">
              <w:rPr>
                <w:bCs/>
                <w:color w:val="4472C4"/>
                <w:sz w:val="24"/>
              </w:rPr>
              <w:t>L_PARTKEY     INTEGER,</w:t>
            </w:r>
          </w:p>
          <w:p w14:paraId="1107B492" w14:textId="77777777" w:rsidR="00F42BCE" w:rsidRPr="00A5619E" w:rsidRDefault="00F42BCE" w:rsidP="00F42BCE">
            <w:pPr>
              <w:rPr>
                <w:bCs/>
                <w:color w:val="4472C4"/>
                <w:sz w:val="24"/>
              </w:rPr>
            </w:pPr>
            <w:r w:rsidRPr="00A5619E">
              <w:rPr>
                <w:bCs/>
                <w:color w:val="4472C4"/>
                <w:sz w:val="24"/>
              </w:rPr>
              <w:t>L_SUPPKEY     INTEGER,</w:t>
            </w:r>
          </w:p>
          <w:p w14:paraId="6FA7028D" w14:textId="77777777" w:rsidR="00F42BCE" w:rsidRPr="00A5619E" w:rsidRDefault="00F42BCE" w:rsidP="00F42BCE">
            <w:pPr>
              <w:rPr>
                <w:bCs/>
                <w:color w:val="4472C4"/>
                <w:sz w:val="24"/>
              </w:rPr>
            </w:pPr>
            <w:r w:rsidRPr="00A5619E">
              <w:rPr>
                <w:bCs/>
                <w:color w:val="4472C4"/>
                <w:sz w:val="24"/>
              </w:rPr>
              <w:t>L_LINENUMBER INTEGER,</w:t>
            </w:r>
          </w:p>
          <w:p w14:paraId="7519E04B" w14:textId="77777777" w:rsidR="00F42BCE" w:rsidRPr="00A5619E" w:rsidRDefault="00F42BCE" w:rsidP="00F42BCE">
            <w:pPr>
              <w:rPr>
                <w:bCs/>
                <w:color w:val="4472C4"/>
                <w:sz w:val="24"/>
              </w:rPr>
            </w:pPr>
            <w:r w:rsidRPr="00A5619E">
              <w:rPr>
                <w:bCs/>
                <w:color w:val="4472C4"/>
                <w:sz w:val="24"/>
              </w:rPr>
              <w:t>L_QUANTITY    DECIMAL (15,2),</w:t>
            </w:r>
          </w:p>
          <w:p w14:paraId="7CBE8DDC" w14:textId="77777777" w:rsidR="00F42BCE" w:rsidRPr="00A5619E" w:rsidRDefault="00F42BCE" w:rsidP="00F42BCE">
            <w:pPr>
              <w:rPr>
                <w:bCs/>
                <w:color w:val="4472C4"/>
                <w:sz w:val="24"/>
              </w:rPr>
            </w:pPr>
            <w:r w:rsidRPr="00A5619E">
              <w:rPr>
                <w:bCs/>
                <w:color w:val="4472C4"/>
                <w:sz w:val="24"/>
              </w:rPr>
              <w:t>L_EXTENDEDPRICE DECIMAL (15,2),</w:t>
            </w:r>
          </w:p>
          <w:p w14:paraId="3555316D" w14:textId="77777777" w:rsidR="00F42BCE" w:rsidRPr="00A5619E" w:rsidRDefault="00F42BCE" w:rsidP="00F42BCE">
            <w:pPr>
              <w:rPr>
                <w:bCs/>
                <w:color w:val="4472C4"/>
                <w:sz w:val="24"/>
              </w:rPr>
            </w:pPr>
            <w:r w:rsidRPr="00A5619E">
              <w:rPr>
                <w:bCs/>
                <w:color w:val="4472C4"/>
                <w:sz w:val="24"/>
              </w:rPr>
              <w:t>L_DISCOUNT    DECIMAL (15,2),</w:t>
            </w:r>
          </w:p>
          <w:p w14:paraId="2055E9DB" w14:textId="77777777" w:rsidR="00F42BCE" w:rsidRPr="00A5619E" w:rsidRDefault="00F42BCE" w:rsidP="00F42BCE">
            <w:pPr>
              <w:rPr>
                <w:bCs/>
                <w:color w:val="4472C4"/>
                <w:sz w:val="24"/>
              </w:rPr>
            </w:pPr>
            <w:r w:rsidRPr="00A5619E">
              <w:rPr>
                <w:bCs/>
                <w:color w:val="4472C4"/>
                <w:sz w:val="24"/>
              </w:rPr>
              <w:t>L_TAX         DECIMAL (15,2),</w:t>
            </w:r>
          </w:p>
          <w:p w14:paraId="1AF9466F" w14:textId="77777777" w:rsidR="00F42BCE" w:rsidRPr="00A5619E" w:rsidRDefault="00F42BCE" w:rsidP="00F42BCE">
            <w:pPr>
              <w:rPr>
                <w:bCs/>
                <w:color w:val="4472C4"/>
                <w:sz w:val="24"/>
              </w:rPr>
            </w:pPr>
            <w:r w:rsidRPr="00A5619E">
              <w:rPr>
                <w:bCs/>
                <w:color w:val="4472C4"/>
                <w:sz w:val="24"/>
              </w:rPr>
              <w:t>L_RETURNFLAG CHAR (1),</w:t>
            </w:r>
          </w:p>
          <w:p w14:paraId="680FDBED" w14:textId="77777777" w:rsidR="00F42BCE" w:rsidRPr="00A5619E" w:rsidRDefault="00F42BCE" w:rsidP="00F42BCE">
            <w:pPr>
              <w:rPr>
                <w:bCs/>
                <w:color w:val="4472C4"/>
                <w:sz w:val="24"/>
              </w:rPr>
            </w:pPr>
            <w:r w:rsidRPr="00A5619E">
              <w:rPr>
                <w:bCs/>
                <w:color w:val="4472C4"/>
                <w:sz w:val="24"/>
              </w:rPr>
              <w:t>L_LINESTATUS CHAR (1),</w:t>
            </w:r>
          </w:p>
          <w:p w14:paraId="4374F780" w14:textId="77777777" w:rsidR="00F42BCE" w:rsidRPr="00A5619E" w:rsidRDefault="00F42BCE" w:rsidP="00F42BCE">
            <w:pPr>
              <w:rPr>
                <w:bCs/>
                <w:color w:val="4472C4"/>
                <w:sz w:val="24"/>
              </w:rPr>
            </w:pPr>
            <w:r w:rsidRPr="00A5619E">
              <w:rPr>
                <w:bCs/>
                <w:color w:val="4472C4"/>
                <w:sz w:val="24"/>
              </w:rPr>
              <w:t>L_SHIPDATE    DATE,</w:t>
            </w:r>
          </w:p>
          <w:p w14:paraId="7947D29F" w14:textId="77777777" w:rsidR="00F42BCE" w:rsidRPr="00A5619E" w:rsidRDefault="00F42BCE" w:rsidP="00F42BCE">
            <w:pPr>
              <w:rPr>
                <w:bCs/>
                <w:color w:val="4472C4"/>
                <w:sz w:val="24"/>
              </w:rPr>
            </w:pPr>
            <w:r w:rsidRPr="00A5619E">
              <w:rPr>
                <w:bCs/>
                <w:color w:val="4472C4"/>
                <w:sz w:val="24"/>
              </w:rPr>
              <w:t>L_COMMITDATE DATE,</w:t>
            </w:r>
          </w:p>
          <w:p w14:paraId="536817E5" w14:textId="77777777" w:rsidR="00F42BCE" w:rsidRPr="00A5619E" w:rsidRDefault="00F42BCE" w:rsidP="00F42BCE">
            <w:pPr>
              <w:rPr>
                <w:bCs/>
                <w:color w:val="4472C4"/>
                <w:sz w:val="24"/>
              </w:rPr>
            </w:pPr>
            <w:r w:rsidRPr="00A5619E">
              <w:rPr>
                <w:bCs/>
                <w:color w:val="4472C4"/>
                <w:sz w:val="24"/>
              </w:rPr>
              <w:t>L_RECEIPTDATE DATE,</w:t>
            </w:r>
          </w:p>
          <w:p w14:paraId="5B698907" w14:textId="77777777" w:rsidR="00F42BCE" w:rsidRPr="00A5619E" w:rsidRDefault="00F42BCE" w:rsidP="00F42BCE">
            <w:pPr>
              <w:rPr>
                <w:bCs/>
                <w:color w:val="4472C4"/>
                <w:sz w:val="24"/>
              </w:rPr>
            </w:pPr>
            <w:r w:rsidRPr="00A5619E">
              <w:rPr>
                <w:bCs/>
                <w:color w:val="4472C4"/>
                <w:sz w:val="24"/>
              </w:rPr>
              <w:t>L_SHIPINSTRUCT CHAR (25),</w:t>
            </w:r>
          </w:p>
          <w:p w14:paraId="7ABAAD67" w14:textId="77777777" w:rsidR="00F42BCE" w:rsidRPr="00A5619E" w:rsidRDefault="00F42BCE" w:rsidP="00F42BCE">
            <w:pPr>
              <w:rPr>
                <w:bCs/>
                <w:color w:val="4472C4"/>
                <w:sz w:val="24"/>
              </w:rPr>
            </w:pPr>
            <w:r w:rsidRPr="00A5619E">
              <w:rPr>
                <w:bCs/>
                <w:color w:val="4472C4"/>
                <w:sz w:val="24"/>
              </w:rPr>
              <w:t>L_SHIPMODE     CHAR(10),</w:t>
            </w:r>
          </w:p>
          <w:p w14:paraId="669B3CC8" w14:textId="77777777" w:rsidR="00F42BCE" w:rsidRPr="00A5619E" w:rsidRDefault="00F42BCE" w:rsidP="00F42BCE">
            <w:pPr>
              <w:rPr>
                <w:bCs/>
                <w:color w:val="4472C4"/>
                <w:sz w:val="24"/>
              </w:rPr>
            </w:pPr>
            <w:r w:rsidRPr="00A5619E">
              <w:rPr>
                <w:bCs/>
                <w:color w:val="4472C4"/>
                <w:sz w:val="24"/>
              </w:rPr>
              <w:t>L_COMMENT      VARCHAR (44));</w:t>
            </w:r>
          </w:p>
          <w:p w14:paraId="6C77A1F1" w14:textId="51E99463" w:rsidR="00F42BCE" w:rsidRPr="00A5619E" w:rsidRDefault="00F42BCE" w:rsidP="00F42BCE">
            <w:pPr>
              <w:rPr>
                <w:bCs/>
                <w:color w:val="4472C4"/>
                <w:sz w:val="24"/>
              </w:rPr>
            </w:pPr>
            <w:r w:rsidRPr="00A5619E">
              <w:rPr>
                <w:noProof/>
                <w:color w:val="4472C4"/>
              </w:rPr>
              <w:drawing>
                <wp:inline distT="0" distB="0" distL="0" distR="0" wp14:anchorId="0342449B" wp14:editId="31D19FBB">
                  <wp:extent cx="2590800" cy="76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0" cy="762000"/>
                          </a:xfrm>
                          <a:prstGeom prst="rect">
                            <a:avLst/>
                          </a:prstGeom>
                          <a:noFill/>
                          <a:ln>
                            <a:noFill/>
                          </a:ln>
                        </pic:spPr>
                      </pic:pic>
                    </a:graphicData>
                  </a:graphic>
                </wp:inline>
              </w:drawing>
            </w:r>
          </w:p>
          <w:p w14:paraId="448C79DC" w14:textId="77777777" w:rsidR="00F42BCE" w:rsidRPr="00A5619E" w:rsidRDefault="00F42BCE" w:rsidP="00F42BCE">
            <w:pPr>
              <w:rPr>
                <w:bCs/>
                <w:color w:val="4472C4"/>
                <w:sz w:val="24"/>
              </w:rPr>
            </w:pPr>
            <w:r w:rsidRPr="00A5619E">
              <w:rPr>
                <w:rFonts w:hint="eastAsia"/>
                <w:bCs/>
                <w:color w:val="4472C4"/>
                <w:sz w:val="24"/>
              </w:rPr>
              <w:t>(</w:t>
            </w:r>
            <w:r w:rsidRPr="00A5619E">
              <w:rPr>
                <w:bCs/>
                <w:color w:val="4472C4"/>
                <w:sz w:val="24"/>
              </w:rPr>
              <w:t>7) NATION</w:t>
            </w:r>
          </w:p>
          <w:p w14:paraId="5C2BC88F" w14:textId="77777777" w:rsidR="00F42BCE" w:rsidRPr="00A5619E" w:rsidRDefault="00F42BCE" w:rsidP="00F42BCE">
            <w:pPr>
              <w:rPr>
                <w:bCs/>
                <w:color w:val="4472C4"/>
                <w:sz w:val="24"/>
              </w:rPr>
            </w:pPr>
            <w:r w:rsidRPr="00A5619E">
              <w:rPr>
                <w:bCs/>
                <w:color w:val="4472C4"/>
                <w:sz w:val="24"/>
              </w:rPr>
              <w:t xml:space="preserve">CREATE TABLE NATION ( </w:t>
            </w:r>
          </w:p>
          <w:p w14:paraId="16B9F569" w14:textId="77777777" w:rsidR="00F42BCE" w:rsidRPr="00A5619E" w:rsidRDefault="00F42BCE" w:rsidP="00F42BCE">
            <w:pPr>
              <w:rPr>
                <w:bCs/>
                <w:color w:val="4472C4"/>
                <w:sz w:val="24"/>
              </w:rPr>
            </w:pPr>
            <w:r w:rsidRPr="00A5619E">
              <w:rPr>
                <w:bCs/>
                <w:color w:val="4472C4"/>
                <w:sz w:val="24"/>
              </w:rPr>
              <w:t>N_NATIONKEY  INTEGER,</w:t>
            </w:r>
          </w:p>
          <w:p w14:paraId="7708805A" w14:textId="77777777" w:rsidR="00F42BCE" w:rsidRPr="00A5619E" w:rsidRDefault="00F42BCE" w:rsidP="00F42BCE">
            <w:pPr>
              <w:rPr>
                <w:bCs/>
                <w:color w:val="4472C4"/>
                <w:sz w:val="24"/>
              </w:rPr>
            </w:pPr>
            <w:r w:rsidRPr="00A5619E">
              <w:rPr>
                <w:bCs/>
                <w:color w:val="4472C4"/>
                <w:sz w:val="24"/>
              </w:rPr>
              <w:t>N_NAME       CHAR (25),</w:t>
            </w:r>
          </w:p>
          <w:p w14:paraId="1C30FA47" w14:textId="77777777" w:rsidR="00F42BCE" w:rsidRPr="00A5619E" w:rsidRDefault="00F42BCE" w:rsidP="00F42BCE">
            <w:pPr>
              <w:rPr>
                <w:bCs/>
                <w:color w:val="4472C4"/>
                <w:sz w:val="24"/>
              </w:rPr>
            </w:pPr>
            <w:r w:rsidRPr="00A5619E">
              <w:rPr>
                <w:bCs/>
                <w:color w:val="4472C4"/>
                <w:sz w:val="24"/>
              </w:rPr>
              <w:t>N_REGIONKEY  INTEGER,</w:t>
            </w:r>
          </w:p>
          <w:p w14:paraId="1DFE39C1" w14:textId="77777777" w:rsidR="00F42BCE" w:rsidRPr="00A5619E" w:rsidRDefault="00F42BCE" w:rsidP="00F42BCE">
            <w:pPr>
              <w:rPr>
                <w:bCs/>
                <w:color w:val="4472C4"/>
                <w:sz w:val="24"/>
              </w:rPr>
            </w:pPr>
            <w:r w:rsidRPr="00A5619E">
              <w:rPr>
                <w:bCs/>
                <w:color w:val="4472C4"/>
                <w:sz w:val="24"/>
              </w:rPr>
              <w:t>N_COMMENT    VARCHAR (152));</w:t>
            </w:r>
          </w:p>
          <w:p w14:paraId="3CFA7149" w14:textId="16B3FD44" w:rsidR="00F42BCE" w:rsidRPr="00A5619E" w:rsidRDefault="00F42BCE" w:rsidP="00F42BCE">
            <w:pPr>
              <w:rPr>
                <w:bCs/>
                <w:color w:val="4472C4"/>
                <w:sz w:val="24"/>
              </w:rPr>
            </w:pPr>
            <w:r w:rsidRPr="00A5619E">
              <w:rPr>
                <w:noProof/>
                <w:color w:val="4472C4"/>
              </w:rPr>
              <w:drawing>
                <wp:inline distT="0" distB="0" distL="0" distR="0" wp14:anchorId="204E932D" wp14:editId="421E1261">
                  <wp:extent cx="2438400" cy="76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762000"/>
                          </a:xfrm>
                          <a:prstGeom prst="rect">
                            <a:avLst/>
                          </a:prstGeom>
                          <a:noFill/>
                          <a:ln>
                            <a:noFill/>
                          </a:ln>
                        </pic:spPr>
                      </pic:pic>
                    </a:graphicData>
                  </a:graphic>
                </wp:inline>
              </w:drawing>
            </w:r>
          </w:p>
          <w:p w14:paraId="6ED8E4FE" w14:textId="77777777" w:rsidR="00F42BCE" w:rsidRPr="00A5619E" w:rsidRDefault="00F42BCE" w:rsidP="00F42BCE">
            <w:pPr>
              <w:rPr>
                <w:bCs/>
                <w:color w:val="4472C4"/>
                <w:sz w:val="24"/>
              </w:rPr>
            </w:pPr>
            <w:r w:rsidRPr="00A5619E">
              <w:rPr>
                <w:rFonts w:hint="eastAsia"/>
                <w:bCs/>
                <w:color w:val="4472C4"/>
                <w:sz w:val="24"/>
              </w:rPr>
              <w:t>(8)</w:t>
            </w:r>
            <w:r w:rsidRPr="00A5619E">
              <w:rPr>
                <w:bCs/>
                <w:color w:val="4472C4"/>
                <w:sz w:val="24"/>
              </w:rPr>
              <w:t xml:space="preserve"> REGION  </w:t>
            </w:r>
          </w:p>
          <w:p w14:paraId="11D5DE8F" w14:textId="77777777" w:rsidR="00F42BCE" w:rsidRPr="00A5619E" w:rsidRDefault="00F42BCE" w:rsidP="00F42BCE">
            <w:pPr>
              <w:rPr>
                <w:bCs/>
                <w:color w:val="4472C4"/>
                <w:sz w:val="24"/>
              </w:rPr>
            </w:pPr>
            <w:r w:rsidRPr="00A5619E">
              <w:rPr>
                <w:bCs/>
                <w:color w:val="4472C4"/>
                <w:sz w:val="24"/>
              </w:rPr>
              <w:t xml:space="preserve">CREATE TABLE REGION ( </w:t>
            </w:r>
          </w:p>
          <w:p w14:paraId="54C7D835" w14:textId="77777777" w:rsidR="00F42BCE" w:rsidRPr="00A5619E" w:rsidRDefault="00F42BCE" w:rsidP="00F42BCE">
            <w:pPr>
              <w:rPr>
                <w:bCs/>
                <w:color w:val="4472C4"/>
                <w:sz w:val="24"/>
              </w:rPr>
            </w:pPr>
            <w:r w:rsidRPr="00A5619E">
              <w:rPr>
                <w:bCs/>
                <w:color w:val="4472C4"/>
                <w:sz w:val="24"/>
              </w:rPr>
              <w:t>R_REGIONKEY  INTEGER,</w:t>
            </w:r>
          </w:p>
          <w:p w14:paraId="11BE554E" w14:textId="77777777" w:rsidR="00F42BCE" w:rsidRPr="00A5619E" w:rsidRDefault="00F42BCE" w:rsidP="00F42BCE">
            <w:pPr>
              <w:rPr>
                <w:bCs/>
                <w:color w:val="4472C4"/>
                <w:sz w:val="24"/>
              </w:rPr>
            </w:pPr>
            <w:r w:rsidRPr="00A5619E">
              <w:rPr>
                <w:bCs/>
                <w:color w:val="4472C4"/>
                <w:sz w:val="24"/>
              </w:rPr>
              <w:t>R_NAME       CHAR (25),</w:t>
            </w:r>
          </w:p>
          <w:p w14:paraId="4DDB41F7" w14:textId="77777777" w:rsidR="00F42BCE" w:rsidRPr="00A5619E" w:rsidRDefault="00F42BCE" w:rsidP="00F42BCE">
            <w:pPr>
              <w:rPr>
                <w:bCs/>
                <w:color w:val="4472C4"/>
                <w:sz w:val="24"/>
              </w:rPr>
            </w:pPr>
            <w:r w:rsidRPr="00A5619E">
              <w:rPr>
                <w:bCs/>
                <w:color w:val="4472C4"/>
                <w:sz w:val="24"/>
              </w:rPr>
              <w:t>R_COMMENT    VARCHAR (152));</w:t>
            </w:r>
          </w:p>
          <w:p w14:paraId="6F7E7625" w14:textId="6FBB2487" w:rsidR="00F42BCE" w:rsidRPr="00A5619E" w:rsidRDefault="00F42BCE" w:rsidP="00F42BCE">
            <w:pPr>
              <w:rPr>
                <w:bCs/>
                <w:color w:val="4472C4"/>
                <w:sz w:val="24"/>
              </w:rPr>
            </w:pPr>
            <w:r w:rsidRPr="00A5619E">
              <w:rPr>
                <w:noProof/>
                <w:color w:val="4472C4"/>
              </w:rPr>
              <w:drawing>
                <wp:inline distT="0" distB="0" distL="0" distR="0" wp14:anchorId="0170E6EB" wp14:editId="1C331BB8">
                  <wp:extent cx="2514600" cy="685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685800"/>
                          </a:xfrm>
                          <a:prstGeom prst="rect">
                            <a:avLst/>
                          </a:prstGeom>
                          <a:noFill/>
                          <a:ln>
                            <a:noFill/>
                          </a:ln>
                        </pic:spPr>
                      </pic:pic>
                    </a:graphicData>
                  </a:graphic>
                </wp:inline>
              </w:drawing>
            </w:r>
          </w:p>
          <w:p w14:paraId="61876C57" w14:textId="77777777" w:rsidR="00F42BCE" w:rsidRDefault="00F42BCE" w:rsidP="00F42BCE">
            <w:pPr>
              <w:rPr>
                <w:rFonts w:hint="eastAsia"/>
                <w:bCs/>
                <w:sz w:val="24"/>
              </w:rPr>
            </w:pPr>
          </w:p>
          <w:p w14:paraId="3AF26D52" w14:textId="77777777" w:rsidR="00F42BCE" w:rsidRPr="003C5E74" w:rsidRDefault="00F42BCE" w:rsidP="00F62AC3">
            <w:pPr>
              <w:rPr>
                <w:bCs/>
                <w:sz w:val="24"/>
              </w:rPr>
            </w:pPr>
          </w:p>
          <w:p w14:paraId="313FC520" w14:textId="77777777" w:rsidR="00232E80" w:rsidRPr="00415B45" w:rsidRDefault="00232E80" w:rsidP="00F063F7">
            <w:pPr>
              <w:rPr>
                <w:bCs/>
                <w:sz w:val="24"/>
              </w:rPr>
            </w:pPr>
          </w:p>
          <w:p w14:paraId="767A2BE5" w14:textId="77777777" w:rsidR="00F063F7" w:rsidRPr="00415B45" w:rsidRDefault="008852BC" w:rsidP="00415B45">
            <w:pPr>
              <w:rPr>
                <w:bCs/>
                <w:sz w:val="24"/>
              </w:rPr>
            </w:pPr>
            <w:r>
              <w:rPr>
                <w:rFonts w:hint="eastAsia"/>
                <w:bCs/>
                <w:sz w:val="24"/>
              </w:rPr>
              <w:t>3</w:t>
            </w:r>
            <w:r w:rsidR="00F063F7" w:rsidRPr="00415B45">
              <w:rPr>
                <w:rFonts w:hint="eastAsia"/>
                <w:bCs/>
                <w:sz w:val="24"/>
              </w:rPr>
              <w:t>导入已生成的</w:t>
            </w:r>
            <w:r w:rsidR="00F063F7" w:rsidRPr="00415B45">
              <w:rPr>
                <w:rFonts w:hint="eastAsia"/>
                <w:bCs/>
                <w:sz w:val="24"/>
              </w:rPr>
              <w:t>TPC-H</w:t>
            </w:r>
            <w:r w:rsidR="00F063F7" w:rsidRPr="00415B45">
              <w:rPr>
                <w:rFonts w:hint="eastAsia"/>
                <w:bCs/>
                <w:sz w:val="24"/>
              </w:rPr>
              <w:t>基准测试数据</w:t>
            </w:r>
          </w:p>
          <w:p w14:paraId="47F2F723" w14:textId="77777777" w:rsidR="00950B0B" w:rsidRDefault="000546A6" w:rsidP="00415B45">
            <w:pPr>
              <w:rPr>
                <w:bCs/>
                <w:sz w:val="24"/>
              </w:rPr>
            </w:pPr>
            <w:r>
              <w:rPr>
                <w:rFonts w:hint="eastAsia"/>
                <w:bCs/>
                <w:sz w:val="24"/>
              </w:rPr>
              <w:lastRenderedPageBreak/>
              <w:t>将使用工具自动生成的</w:t>
            </w:r>
            <w:r w:rsidRPr="00415B45">
              <w:rPr>
                <w:rFonts w:hint="eastAsia"/>
                <w:bCs/>
                <w:sz w:val="24"/>
              </w:rPr>
              <w:t>TPC-H</w:t>
            </w:r>
            <w:r w:rsidRPr="00415B45">
              <w:rPr>
                <w:rFonts w:hint="eastAsia"/>
                <w:bCs/>
                <w:sz w:val="24"/>
              </w:rPr>
              <w:t>基准测试数据</w:t>
            </w:r>
            <w:r>
              <w:rPr>
                <w:rFonts w:hint="eastAsia"/>
                <w:bCs/>
                <w:sz w:val="24"/>
              </w:rPr>
              <w:t>导入到数据库中，具体</w:t>
            </w:r>
            <w:r w:rsidR="00950B0B">
              <w:rPr>
                <w:rFonts w:hint="eastAsia"/>
                <w:bCs/>
                <w:sz w:val="24"/>
              </w:rPr>
              <w:t>操作步骤</w:t>
            </w:r>
            <w:r>
              <w:rPr>
                <w:rFonts w:hint="eastAsia"/>
                <w:bCs/>
                <w:sz w:val="24"/>
              </w:rPr>
              <w:t>如下</w:t>
            </w:r>
            <w:r w:rsidR="00950B0B">
              <w:rPr>
                <w:rFonts w:hint="eastAsia"/>
                <w:bCs/>
                <w:sz w:val="24"/>
              </w:rPr>
              <w:t>：</w:t>
            </w:r>
          </w:p>
          <w:p w14:paraId="4EFFD8CC" w14:textId="77777777" w:rsidR="00F063F7" w:rsidRDefault="000546A6" w:rsidP="00415B45">
            <w:pPr>
              <w:rPr>
                <w:sz w:val="24"/>
              </w:rPr>
            </w:pPr>
            <w:r>
              <w:rPr>
                <w:rFonts w:hint="eastAsia"/>
                <w:bCs/>
                <w:sz w:val="24"/>
              </w:rPr>
              <w:t>（</w:t>
            </w:r>
            <w:r>
              <w:rPr>
                <w:rFonts w:hint="eastAsia"/>
                <w:bCs/>
                <w:sz w:val="24"/>
              </w:rPr>
              <w:t>1</w:t>
            </w:r>
            <w:r>
              <w:rPr>
                <w:rFonts w:hint="eastAsia"/>
                <w:bCs/>
                <w:sz w:val="24"/>
              </w:rPr>
              <w:t>）</w:t>
            </w:r>
            <w:r w:rsidR="00950B0B">
              <w:rPr>
                <w:rFonts w:hint="eastAsia"/>
                <w:bCs/>
                <w:sz w:val="24"/>
              </w:rPr>
              <w:t>将当前</w:t>
            </w:r>
            <w:r>
              <w:rPr>
                <w:rFonts w:hint="eastAsia"/>
                <w:bCs/>
                <w:sz w:val="24"/>
              </w:rPr>
              <w:t>使用的</w:t>
            </w:r>
            <w:r w:rsidR="00950B0B">
              <w:rPr>
                <w:rFonts w:hint="eastAsia"/>
                <w:bCs/>
                <w:sz w:val="24"/>
              </w:rPr>
              <w:t>数据库</w:t>
            </w:r>
            <w:r>
              <w:rPr>
                <w:rFonts w:hint="eastAsia"/>
                <w:bCs/>
                <w:sz w:val="24"/>
              </w:rPr>
              <w:t>设置为</w:t>
            </w:r>
            <w:r w:rsidR="00F32FD7">
              <w:rPr>
                <w:rFonts w:hint="eastAsia"/>
                <w:sz w:val="24"/>
              </w:rPr>
              <w:t>TPC</w:t>
            </w:r>
            <w:r>
              <w:rPr>
                <w:rFonts w:hint="eastAsia"/>
                <w:sz w:val="24"/>
              </w:rPr>
              <w:t>；</w:t>
            </w:r>
          </w:p>
          <w:p w14:paraId="482CF734" w14:textId="77777777" w:rsidR="000546A6" w:rsidRDefault="000546A6" w:rsidP="00415B45">
            <w:pPr>
              <w:rPr>
                <w:bCs/>
                <w:sz w:val="24"/>
              </w:rPr>
            </w:pPr>
            <w:r>
              <w:rPr>
                <w:rFonts w:hint="eastAsia"/>
                <w:bCs/>
                <w:sz w:val="24"/>
              </w:rPr>
              <w:t>（</w:t>
            </w:r>
            <w:r>
              <w:rPr>
                <w:rFonts w:hint="eastAsia"/>
                <w:bCs/>
                <w:sz w:val="24"/>
              </w:rPr>
              <w:t>2</w:t>
            </w:r>
            <w:r>
              <w:rPr>
                <w:rFonts w:hint="eastAsia"/>
                <w:bCs/>
                <w:sz w:val="24"/>
              </w:rPr>
              <w:t>）</w:t>
            </w:r>
            <w:r w:rsidR="00A4770E">
              <w:rPr>
                <w:rFonts w:hint="eastAsia"/>
                <w:bCs/>
                <w:sz w:val="24"/>
              </w:rPr>
              <w:t>使用</w:t>
            </w:r>
            <w:r w:rsidR="00A4770E">
              <w:rPr>
                <w:rFonts w:hint="eastAsia"/>
                <w:bCs/>
                <w:sz w:val="24"/>
              </w:rPr>
              <w:t>Query Tool</w:t>
            </w:r>
            <w:r w:rsidR="00A4770E">
              <w:rPr>
                <w:rFonts w:hint="eastAsia"/>
                <w:bCs/>
                <w:sz w:val="24"/>
              </w:rPr>
              <w:t>导入数据：</w:t>
            </w:r>
          </w:p>
          <w:p w14:paraId="001471B7" w14:textId="77777777" w:rsidR="00A4770E" w:rsidRDefault="00A4770E" w:rsidP="00415B45">
            <w:pPr>
              <w:rPr>
                <w:bCs/>
                <w:sz w:val="24"/>
              </w:rPr>
            </w:pPr>
            <w:r>
              <w:rPr>
                <w:rFonts w:hint="eastAsia"/>
                <w:bCs/>
                <w:sz w:val="24"/>
              </w:rPr>
              <w:t>数据打包为</w:t>
            </w:r>
            <w:r w:rsidRPr="00A4770E">
              <w:rPr>
                <w:bCs/>
                <w:color w:val="FF0000"/>
                <w:sz w:val="24"/>
              </w:rPr>
              <w:t>tables-out</w:t>
            </w:r>
            <w:r>
              <w:rPr>
                <w:rFonts w:hint="eastAsia"/>
                <w:bCs/>
                <w:color w:val="FF0000"/>
                <w:sz w:val="24"/>
              </w:rPr>
              <w:t>.rar</w:t>
            </w:r>
            <w:r>
              <w:rPr>
                <w:rFonts w:hint="eastAsia"/>
                <w:bCs/>
                <w:sz w:val="24"/>
              </w:rPr>
              <w:t>文件，请将文件解压后存储在本地路径；</w:t>
            </w:r>
          </w:p>
          <w:p w14:paraId="2B5B3B92" w14:textId="77777777" w:rsidR="00A4770E" w:rsidRDefault="00A4770E" w:rsidP="00415B45">
            <w:pPr>
              <w:rPr>
                <w:bCs/>
                <w:sz w:val="24"/>
              </w:rPr>
            </w:pPr>
            <w:r>
              <w:rPr>
                <w:rFonts w:hint="eastAsia"/>
                <w:bCs/>
                <w:sz w:val="24"/>
              </w:rPr>
              <w:t>使用</w:t>
            </w:r>
            <w:r>
              <w:rPr>
                <w:rFonts w:hint="eastAsia"/>
                <w:bCs/>
                <w:sz w:val="24"/>
              </w:rPr>
              <w:t>Query Tool</w:t>
            </w:r>
            <w:r>
              <w:rPr>
                <w:rFonts w:hint="eastAsia"/>
                <w:bCs/>
                <w:sz w:val="24"/>
              </w:rPr>
              <w:t>执行如下脚本导入数据，注意替换其中红色的路径为本地数据文件路径。</w:t>
            </w:r>
          </w:p>
          <w:p w14:paraId="66090B75" w14:textId="22CF4CEE" w:rsidR="001A7FDB" w:rsidRDefault="001A7FDB" w:rsidP="00415B45">
            <w:pPr>
              <w:rPr>
                <w:bCs/>
                <w:sz w:val="24"/>
              </w:rPr>
            </w:pPr>
            <w:r w:rsidRPr="001A7FDB">
              <w:rPr>
                <w:bCs/>
                <w:sz w:val="24"/>
              </w:rPr>
              <w:t>D:\</w:t>
            </w:r>
            <w:r w:rsidR="006970FE" w:rsidRPr="001A7FDB">
              <w:rPr>
                <w:bCs/>
                <w:sz w:val="24"/>
              </w:rPr>
              <w:t xml:space="preserve"> </w:t>
            </w:r>
            <w:r w:rsidRPr="001A7FDB">
              <w:rPr>
                <w:bCs/>
                <w:sz w:val="24"/>
              </w:rPr>
              <w:t>tables-out</w:t>
            </w:r>
          </w:p>
          <w:p w14:paraId="0409708F" w14:textId="64C3B439" w:rsidR="00A4770E" w:rsidRPr="00A4770E" w:rsidRDefault="00A4770E" w:rsidP="00A4770E">
            <w:pPr>
              <w:rPr>
                <w:bCs/>
                <w:sz w:val="24"/>
              </w:rPr>
            </w:pPr>
            <w:r w:rsidRPr="00A4770E">
              <w:rPr>
                <w:bCs/>
                <w:sz w:val="24"/>
              </w:rPr>
              <w:t>Copy region FROM '</w:t>
            </w:r>
            <w:r w:rsidR="00AF2E2E">
              <w:rPr>
                <w:rFonts w:hint="eastAsia"/>
                <w:bCs/>
                <w:color w:val="FF0000"/>
                <w:sz w:val="24"/>
              </w:rPr>
              <w:t>D</w:t>
            </w:r>
            <w:r w:rsidRPr="00A4770E">
              <w:rPr>
                <w:bCs/>
                <w:color w:val="FF0000"/>
                <w:sz w:val="24"/>
              </w:rPr>
              <w:t>:</w:t>
            </w:r>
            <w:r w:rsidR="000E06AE">
              <w:rPr>
                <w:bCs/>
                <w:color w:val="FF0000"/>
                <w:sz w:val="24"/>
              </w:rPr>
              <w:t>\</w:t>
            </w:r>
            <w:r w:rsidRPr="00A4770E">
              <w:rPr>
                <w:bCs/>
                <w:color w:val="FF0000"/>
                <w:sz w:val="24"/>
              </w:rPr>
              <w:t>tables-out</w:t>
            </w:r>
            <w:r w:rsidR="000E06AE">
              <w:rPr>
                <w:bCs/>
                <w:color w:val="FF0000"/>
                <w:sz w:val="24"/>
              </w:rPr>
              <w:t>\</w:t>
            </w:r>
            <w:r w:rsidRPr="00A4770E">
              <w:rPr>
                <w:bCs/>
                <w:color w:val="FF0000"/>
                <w:sz w:val="24"/>
              </w:rPr>
              <w:t>region.tbl</w:t>
            </w:r>
            <w:r w:rsidRPr="00A4770E">
              <w:rPr>
                <w:bCs/>
                <w:sz w:val="24"/>
              </w:rPr>
              <w:t>' WITH DELIMITER AS '|';</w:t>
            </w:r>
          </w:p>
          <w:p w14:paraId="792FC462" w14:textId="375452E3" w:rsidR="00A4770E" w:rsidRPr="00A4770E" w:rsidRDefault="00A4770E" w:rsidP="00A4770E">
            <w:pPr>
              <w:rPr>
                <w:bCs/>
                <w:sz w:val="24"/>
              </w:rPr>
            </w:pPr>
            <w:r w:rsidRPr="00A4770E">
              <w:rPr>
                <w:bCs/>
                <w:sz w:val="24"/>
              </w:rPr>
              <w:t>Copy nation FROM '</w:t>
            </w:r>
            <w:r w:rsidR="00AF2E2E">
              <w:rPr>
                <w:rFonts w:hint="eastAsia"/>
                <w:bCs/>
                <w:color w:val="FF0000"/>
                <w:sz w:val="24"/>
              </w:rPr>
              <w:t>D</w:t>
            </w:r>
            <w:r w:rsidRPr="00A4770E">
              <w:rPr>
                <w:bCs/>
                <w:color w:val="FF0000"/>
                <w:sz w:val="24"/>
              </w:rPr>
              <w:t>:</w:t>
            </w:r>
            <w:r w:rsidR="000E06AE">
              <w:rPr>
                <w:bCs/>
                <w:color w:val="FF0000"/>
                <w:sz w:val="24"/>
              </w:rPr>
              <w:t>\</w:t>
            </w:r>
            <w:r w:rsidRPr="00A4770E">
              <w:rPr>
                <w:bCs/>
                <w:color w:val="FF0000"/>
                <w:sz w:val="24"/>
              </w:rPr>
              <w:t>tables-out</w:t>
            </w:r>
            <w:r w:rsidR="000E06AE">
              <w:rPr>
                <w:bCs/>
                <w:color w:val="FF0000"/>
                <w:sz w:val="24"/>
              </w:rPr>
              <w:t>\</w:t>
            </w:r>
            <w:r w:rsidRPr="00A4770E">
              <w:rPr>
                <w:bCs/>
                <w:color w:val="FF0000"/>
                <w:sz w:val="24"/>
              </w:rPr>
              <w:t>nation.tbl</w:t>
            </w:r>
            <w:r w:rsidRPr="00A4770E">
              <w:rPr>
                <w:bCs/>
                <w:sz w:val="24"/>
              </w:rPr>
              <w:t>' WITH DELIMITER AS '|';</w:t>
            </w:r>
          </w:p>
          <w:p w14:paraId="388DEAC6" w14:textId="38FC9127" w:rsidR="00A4770E" w:rsidRPr="00A4770E" w:rsidRDefault="00A4770E" w:rsidP="00A4770E">
            <w:pPr>
              <w:rPr>
                <w:bCs/>
                <w:sz w:val="24"/>
              </w:rPr>
            </w:pPr>
            <w:r w:rsidRPr="00A4770E">
              <w:rPr>
                <w:bCs/>
                <w:sz w:val="24"/>
              </w:rPr>
              <w:t>Copy part FROM '</w:t>
            </w:r>
            <w:r w:rsidR="00AF2E2E">
              <w:rPr>
                <w:rFonts w:hint="eastAsia"/>
                <w:bCs/>
                <w:color w:val="FF0000"/>
                <w:sz w:val="24"/>
              </w:rPr>
              <w:t>D</w:t>
            </w:r>
            <w:r w:rsidRPr="00A4770E">
              <w:rPr>
                <w:bCs/>
                <w:color w:val="FF0000"/>
                <w:sz w:val="24"/>
              </w:rPr>
              <w:t>:/tables-out/part.tbl</w:t>
            </w:r>
            <w:r w:rsidRPr="00A4770E">
              <w:rPr>
                <w:bCs/>
                <w:sz w:val="24"/>
              </w:rPr>
              <w:t>' WITH DELIMITER AS '|';</w:t>
            </w:r>
          </w:p>
          <w:p w14:paraId="37747B7B" w14:textId="4C5951F8" w:rsidR="00A4770E" w:rsidRPr="00A4770E" w:rsidRDefault="00A4770E" w:rsidP="00A4770E">
            <w:pPr>
              <w:rPr>
                <w:bCs/>
                <w:sz w:val="24"/>
              </w:rPr>
            </w:pPr>
            <w:r w:rsidRPr="00A4770E">
              <w:rPr>
                <w:bCs/>
                <w:sz w:val="24"/>
              </w:rPr>
              <w:t>Copy supplier FROM '</w:t>
            </w:r>
            <w:r w:rsidR="00AF2E2E">
              <w:rPr>
                <w:rFonts w:hint="eastAsia"/>
                <w:bCs/>
                <w:color w:val="FF0000"/>
                <w:sz w:val="24"/>
              </w:rPr>
              <w:t>D</w:t>
            </w:r>
            <w:r w:rsidRPr="00A4770E">
              <w:rPr>
                <w:bCs/>
                <w:color w:val="FF0000"/>
                <w:sz w:val="24"/>
              </w:rPr>
              <w:t>:/tables-out/supplier.tbl</w:t>
            </w:r>
            <w:r w:rsidRPr="00A4770E">
              <w:rPr>
                <w:bCs/>
                <w:sz w:val="24"/>
              </w:rPr>
              <w:t>' WITH DELIMITER AS '|';</w:t>
            </w:r>
          </w:p>
          <w:p w14:paraId="0AB1F774" w14:textId="19AA77E7" w:rsidR="00A4770E" w:rsidRPr="00A4770E" w:rsidRDefault="00A4770E" w:rsidP="00A4770E">
            <w:pPr>
              <w:rPr>
                <w:bCs/>
                <w:sz w:val="24"/>
              </w:rPr>
            </w:pPr>
            <w:r w:rsidRPr="00A4770E">
              <w:rPr>
                <w:bCs/>
                <w:sz w:val="24"/>
              </w:rPr>
              <w:t>Copy customer FROM '</w:t>
            </w:r>
            <w:r w:rsidR="00AF2E2E">
              <w:rPr>
                <w:rFonts w:hint="eastAsia"/>
                <w:bCs/>
                <w:color w:val="FF0000"/>
                <w:sz w:val="24"/>
              </w:rPr>
              <w:t>D</w:t>
            </w:r>
            <w:r w:rsidRPr="00A4770E">
              <w:rPr>
                <w:bCs/>
                <w:color w:val="FF0000"/>
                <w:sz w:val="24"/>
              </w:rPr>
              <w:t>:/tables-out/customer.tbl</w:t>
            </w:r>
            <w:r w:rsidRPr="00A4770E">
              <w:rPr>
                <w:bCs/>
                <w:sz w:val="24"/>
              </w:rPr>
              <w:t>' WITH DELIMITER AS '|';</w:t>
            </w:r>
          </w:p>
          <w:p w14:paraId="686EC17B" w14:textId="3BC6A678" w:rsidR="00A4770E" w:rsidRPr="00A4770E" w:rsidRDefault="00A4770E" w:rsidP="00A4770E">
            <w:pPr>
              <w:rPr>
                <w:bCs/>
                <w:sz w:val="24"/>
              </w:rPr>
            </w:pPr>
            <w:r w:rsidRPr="00A4770E">
              <w:rPr>
                <w:bCs/>
                <w:sz w:val="24"/>
              </w:rPr>
              <w:t>Copy lineitem FROM '</w:t>
            </w:r>
            <w:r w:rsidR="00AF2E2E">
              <w:rPr>
                <w:rFonts w:hint="eastAsia"/>
                <w:bCs/>
                <w:color w:val="FF0000"/>
                <w:sz w:val="24"/>
              </w:rPr>
              <w:t>D</w:t>
            </w:r>
            <w:r w:rsidRPr="00A4770E">
              <w:rPr>
                <w:bCs/>
                <w:color w:val="FF0000"/>
                <w:sz w:val="24"/>
              </w:rPr>
              <w:t>:/tables-out/lineitem.tbl</w:t>
            </w:r>
            <w:r w:rsidRPr="00A4770E">
              <w:rPr>
                <w:bCs/>
                <w:sz w:val="24"/>
              </w:rPr>
              <w:t>' WITH DELIMITER AS '|';</w:t>
            </w:r>
          </w:p>
          <w:p w14:paraId="7C016931" w14:textId="4EED235B" w:rsidR="00A4770E" w:rsidRPr="00A4770E" w:rsidRDefault="00A4770E" w:rsidP="00A4770E">
            <w:pPr>
              <w:rPr>
                <w:bCs/>
                <w:sz w:val="24"/>
              </w:rPr>
            </w:pPr>
            <w:r w:rsidRPr="00A4770E">
              <w:rPr>
                <w:bCs/>
                <w:sz w:val="24"/>
              </w:rPr>
              <w:t>Copy partsupp FROM '</w:t>
            </w:r>
            <w:r w:rsidR="00AF2E2E">
              <w:rPr>
                <w:rFonts w:hint="eastAsia"/>
                <w:bCs/>
                <w:color w:val="FF0000"/>
                <w:sz w:val="24"/>
              </w:rPr>
              <w:t>D</w:t>
            </w:r>
            <w:r w:rsidRPr="00A4770E">
              <w:rPr>
                <w:bCs/>
                <w:color w:val="FF0000"/>
                <w:sz w:val="24"/>
              </w:rPr>
              <w:t>:/tables-out/partsupp.tbl</w:t>
            </w:r>
            <w:r w:rsidRPr="00A4770E">
              <w:rPr>
                <w:bCs/>
                <w:sz w:val="24"/>
              </w:rPr>
              <w:t>' WITH DELIMITER AS '|';</w:t>
            </w:r>
          </w:p>
          <w:p w14:paraId="5D2D7103" w14:textId="7A724B1F" w:rsidR="00A4770E" w:rsidRDefault="00A4770E" w:rsidP="00A4770E">
            <w:pPr>
              <w:rPr>
                <w:bCs/>
                <w:sz w:val="24"/>
              </w:rPr>
            </w:pPr>
            <w:r w:rsidRPr="00A4770E">
              <w:rPr>
                <w:bCs/>
                <w:sz w:val="24"/>
              </w:rPr>
              <w:t>Copy orders FROM '</w:t>
            </w:r>
            <w:r w:rsidR="00AF2E2E">
              <w:rPr>
                <w:rFonts w:hint="eastAsia"/>
                <w:bCs/>
                <w:color w:val="FF0000"/>
                <w:sz w:val="24"/>
              </w:rPr>
              <w:t>D</w:t>
            </w:r>
            <w:r w:rsidRPr="00A4770E">
              <w:rPr>
                <w:bCs/>
                <w:color w:val="FF0000"/>
                <w:sz w:val="24"/>
              </w:rPr>
              <w:t>:/tables-out/orders.tbl</w:t>
            </w:r>
            <w:r w:rsidRPr="00A4770E">
              <w:rPr>
                <w:bCs/>
                <w:sz w:val="24"/>
              </w:rPr>
              <w:t>' WITH DELIMITER AS '|';</w:t>
            </w:r>
          </w:p>
          <w:p w14:paraId="335575CE" w14:textId="77777777" w:rsidR="008852BC" w:rsidRDefault="00BD4B15" w:rsidP="00415B45">
            <w:pPr>
              <w:rPr>
                <w:bCs/>
                <w:sz w:val="24"/>
              </w:rPr>
            </w:pPr>
            <w:r>
              <w:rPr>
                <w:rFonts w:hint="eastAsia"/>
                <w:bCs/>
                <w:sz w:val="24"/>
              </w:rPr>
              <w:t>注意：</w:t>
            </w:r>
            <w:r>
              <w:rPr>
                <w:rFonts w:hint="eastAsia"/>
                <w:bCs/>
                <w:sz w:val="24"/>
              </w:rPr>
              <w:t>Copy</w:t>
            </w:r>
            <w:r>
              <w:rPr>
                <w:rFonts w:hint="eastAsia"/>
                <w:bCs/>
                <w:sz w:val="24"/>
              </w:rPr>
              <w:t>命令要求数据文件在服务器本地</w:t>
            </w:r>
          </w:p>
          <w:p w14:paraId="70952105" w14:textId="77777777" w:rsidR="00BD4B15" w:rsidRDefault="00BD4B15" w:rsidP="00415B45">
            <w:pPr>
              <w:rPr>
                <w:bCs/>
                <w:sz w:val="24"/>
              </w:rPr>
            </w:pPr>
          </w:p>
          <w:p w14:paraId="2420BE12" w14:textId="77777777" w:rsidR="008852BC" w:rsidRDefault="008852BC" w:rsidP="00415B45">
            <w:pPr>
              <w:rPr>
                <w:bCs/>
                <w:sz w:val="24"/>
              </w:rPr>
            </w:pPr>
            <w:r>
              <w:rPr>
                <w:rFonts w:hint="eastAsia"/>
                <w:bCs/>
                <w:sz w:val="24"/>
              </w:rPr>
              <w:t>4</w:t>
            </w:r>
            <w:r>
              <w:rPr>
                <w:rFonts w:hint="eastAsia"/>
                <w:bCs/>
                <w:sz w:val="24"/>
              </w:rPr>
              <w:t>添加约束</w:t>
            </w:r>
          </w:p>
          <w:p w14:paraId="172878C1" w14:textId="77777777" w:rsidR="008852BC" w:rsidRDefault="000308F2" w:rsidP="00415B45">
            <w:pPr>
              <w:rPr>
                <w:bCs/>
                <w:sz w:val="24"/>
              </w:rPr>
            </w:pPr>
            <w:r>
              <w:rPr>
                <w:rFonts w:hint="eastAsia"/>
                <w:bCs/>
                <w:sz w:val="24"/>
              </w:rPr>
              <w:t>数据导入后，向数据库增加数据完整性约束。执行以下脚本：</w:t>
            </w:r>
          </w:p>
          <w:p w14:paraId="06AD5125" w14:textId="77777777" w:rsidR="000308F2" w:rsidRPr="000308F2" w:rsidRDefault="000308F2" w:rsidP="000308F2">
            <w:pPr>
              <w:rPr>
                <w:bCs/>
                <w:sz w:val="24"/>
              </w:rPr>
            </w:pPr>
            <w:r w:rsidRPr="000308F2">
              <w:rPr>
                <w:bCs/>
                <w:sz w:val="24"/>
              </w:rPr>
              <w:t>-- For table REGION</w:t>
            </w:r>
          </w:p>
          <w:p w14:paraId="420EA16D" w14:textId="77777777" w:rsidR="000308F2" w:rsidRPr="000308F2" w:rsidRDefault="000308F2" w:rsidP="000308F2">
            <w:pPr>
              <w:rPr>
                <w:bCs/>
                <w:sz w:val="24"/>
              </w:rPr>
            </w:pPr>
            <w:r w:rsidRPr="000308F2">
              <w:rPr>
                <w:bCs/>
                <w:sz w:val="24"/>
              </w:rPr>
              <w:t>ALTER TABLE REGION</w:t>
            </w:r>
          </w:p>
          <w:p w14:paraId="4653BA26" w14:textId="77777777" w:rsidR="000308F2" w:rsidRPr="000308F2" w:rsidRDefault="000308F2" w:rsidP="000308F2">
            <w:pPr>
              <w:rPr>
                <w:bCs/>
                <w:sz w:val="24"/>
              </w:rPr>
            </w:pPr>
            <w:r w:rsidRPr="000308F2">
              <w:rPr>
                <w:bCs/>
                <w:sz w:val="24"/>
              </w:rPr>
              <w:t>ADD PRIMARY KEY (R_REGIONKEY);</w:t>
            </w:r>
          </w:p>
          <w:p w14:paraId="15191EB2" w14:textId="77777777" w:rsidR="000308F2" w:rsidRPr="000308F2" w:rsidRDefault="006832C9" w:rsidP="000308F2">
            <w:pPr>
              <w:rPr>
                <w:bCs/>
                <w:sz w:val="24"/>
              </w:rPr>
            </w:pPr>
            <w:r>
              <w:rPr>
                <w:bCs/>
                <w:noProof/>
                <w:sz w:val="24"/>
              </w:rPr>
              <w:drawing>
                <wp:inline distT="0" distB="0" distL="0" distR="0" wp14:anchorId="06C9228E" wp14:editId="7B08774D">
                  <wp:extent cx="2393950" cy="716139"/>
                  <wp:effectExtent l="0" t="0" r="6350" b="8255"/>
                  <wp:docPr id="277" name="图片 27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4E8A8C3.tmp"/>
                          <pic:cNvPicPr/>
                        </pic:nvPicPr>
                        <pic:blipFill>
                          <a:blip r:embed="rId40">
                            <a:extLst>
                              <a:ext uri="{28A0092B-C50C-407E-A947-70E740481C1C}">
                                <a14:useLocalDpi xmlns:a14="http://schemas.microsoft.com/office/drawing/2010/main" val="0"/>
                              </a:ext>
                            </a:extLst>
                          </a:blip>
                          <a:stretch>
                            <a:fillRect/>
                          </a:stretch>
                        </pic:blipFill>
                        <pic:spPr>
                          <a:xfrm>
                            <a:off x="0" y="0"/>
                            <a:ext cx="2431051" cy="727238"/>
                          </a:xfrm>
                          <a:prstGeom prst="rect">
                            <a:avLst/>
                          </a:prstGeom>
                        </pic:spPr>
                      </pic:pic>
                    </a:graphicData>
                  </a:graphic>
                </wp:inline>
              </w:drawing>
            </w:r>
          </w:p>
          <w:p w14:paraId="7FBB52CD" w14:textId="77777777" w:rsidR="000308F2" w:rsidRPr="000308F2" w:rsidRDefault="000308F2" w:rsidP="000308F2">
            <w:pPr>
              <w:rPr>
                <w:bCs/>
                <w:sz w:val="24"/>
              </w:rPr>
            </w:pPr>
            <w:r w:rsidRPr="000308F2">
              <w:rPr>
                <w:bCs/>
                <w:sz w:val="24"/>
              </w:rPr>
              <w:t>-- For table NATION</w:t>
            </w:r>
          </w:p>
          <w:p w14:paraId="50646EE5" w14:textId="77777777" w:rsidR="000308F2" w:rsidRPr="000308F2" w:rsidRDefault="000308F2" w:rsidP="000308F2">
            <w:pPr>
              <w:rPr>
                <w:bCs/>
                <w:sz w:val="24"/>
              </w:rPr>
            </w:pPr>
            <w:r w:rsidRPr="000308F2">
              <w:rPr>
                <w:bCs/>
                <w:sz w:val="24"/>
              </w:rPr>
              <w:t>ALTER TABLE NATION</w:t>
            </w:r>
          </w:p>
          <w:p w14:paraId="37FF1ABD" w14:textId="77777777" w:rsidR="000308F2" w:rsidRPr="000308F2" w:rsidRDefault="000308F2" w:rsidP="000308F2">
            <w:pPr>
              <w:rPr>
                <w:bCs/>
                <w:sz w:val="24"/>
              </w:rPr>
            </w:pPr>
            <w:r w:rsidRPr="000308F2">
              <w:rPr>
                <w:bCs/>
                <w:sz w:val="24"/>
              </w:rPr>
              <w:t>ADD PRIMARY KEY (N_NATIONKEY);</w:t>
            </w:r>
          </w:p>
          <w:p w14:paraId="50B18C71" w14:textId="77777777" w:rsidR="000308F2" w:rsidRPr="000308F2" w:rsidRDefault="006832C9" w:rsidP="000308F2">
            <w:pPr>
              <w:rPr>
                <w:bCs/>
                <w:sz w:val="24"/>
              </w:rPr>
            </w:pPr>
            <w:r>
              <w:rPr>
                <w:bCs/>
                <w:noProof/>
                <w:sz w:val="24"/>
              </w:rPr>
              <w:drawing>
                <wp:inline distT="0" distB="0" distL="0" distR="0" wp14:anchorId="30F720C3" wp14:editId="69DE79C5">
                  <wp:extent cx="2146300" cy="634002"/>
                  <wp:effectExtent l="0" t="0" r="6350" b="0"/>
                  <wp:docPr id="278" name="图片 27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4E86DE9.tmp"/>
                          <pic:cNvPicPr/>
                        </pic:nvPicPr>
                        <pic:blipFill>
                          <a:blip r:embed="rId41">
                            <a:extLst>
                              <a:ext uri="{28A0092B-C50C-407E-A947-70E740481C1C}">
                                <a14:useLocalDpi xmlns:a14="http://schemas.microsoft.com/office/drawing/2010/main" val="0"/>
                              </a:ext>
                            </a:extLst>
                          </a:blip>
                          <a:stretch>
                            <a:fillRect/>
                          </a:stretch>
                        </pic:blipFill>
                        <pic:spPr>
                          <a:xfrm>
                            <a:off x="0" y="0"/>
                            <a:ext cx="2159962" cy="638038"/>
                          </a:xfrm>
                          <a:prstGeom prst="rect">
                            <a:avLst/>
                          </a:prstGeom>
                        </pic:spPr>
                      </pic:pic>
                    </a:graphicData>
                  </a:graphic>
                </wp:inline>
              </w:drawing>
            </w:r>
          </w:p>
          <w:p w14:paraId="4665A557" w14:textId="77777777" w:rsidR="000308F2" w:rsidRPr="000308F2" w:rsidRDefault="000308F2" w:rsidP="000308F2">
            <w:pPr>
              <w:rPr>
                <w:bCs/>
                <w:sz w:val="24"/>
              </w:rPr>
            </w:pPr>
            <w:r w:rsidRPr="000308F2">
              <w:rPr>
                <w:bCs/>
                <w:sz w:val="24"/>
              </w:rPr>
              <w:t>ALTER TABLE NATION</w:t>
            </w:r>
          </w:p>
          <w:p w14:paraId="4484CFB9" w14:textId="77777777" w:rsidR="000308F2" w:rsidRPr="000308F2" w:rsidRDefault="000308F2" w:rsidP="000308F2">
            <w:pPr>
              <w:rPr>
                <w:bCs/>
                <w:sz w:val="24"/>
              </w:rPr>
            </w:pPr>
            <w:r w:rsidRPr="000308F2">
              <w:rPr>
                <w:bCs/>
                <w:sz w:val="24"/>
              </w:rPr>
              <w:t>ADD FOREIGN KEY (N_REGIONKEY) references REGION;</w:t>
            </w:r>
          </w:p>
          <w:p w14:paraId="3621D33C" w14:textId="77777777" w:rsidR="000308F2" w:rsidRPr="000308F2" w:rsidRDefault="006832C9" w:rsidP="000308F2">
            <w:pPr>
              <w:rPr>
                <w:bCs/>
                <w:sz w:val="24"/>
              </w:rPr>
            </w:pPr>
            <w:r>
              <w:rPr>
                <w:bCs/>
                <w:noProof/>
                <w:sz w:val="24"/>
              </w:rPr>
              <w:drawing>
                <wp:inline distT="0" distB="0" distL="0" distR="0" wp14:anchorId="7C0017AC" wp14:editId="78FEEA4D">
                  <wp:extent cx="1925721" cy="546100"/>
                  <wp:effectExtent l="0" t="0" r="0" b="6350"/>
                  <wp:docPr id="279" name="图片 27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4E8C5FD.tmp"/>
                          <pic:cNvPicPr/>
                        </pic:nvPicPr>
                        <pic:blipFill>
                          <a:blip r:embed="rId42">
                            <a:extLst>
                              <a:ext uri="{28A0092B-C50C-407E-A947-70E740481C1C}">
                                <a14:useLocalDpi xmlns:a14="http://schemas.microsoft.com/office/drawing/2010/main" val="0"/>
                              </a:ext>
                            </a:extLst>
                          </a:blip>
                          <a:stretch>
                            <a:fillRect/>
                          </a:stretch>
                        </pic:blipFill>
                        <pic:spPr>
                          <a:xfrm>
                            <a:off x="0" y="0"/>
                            <a:ext cx="1938204" cy="549640"/>
                          </a:xfrm>
                          <a:prstGeom prst="rect">
                            <a:avLst/>
                          </a:prstGeom>
                        </pic:spPr>
                      </pic:pic>
                    </a:graphicData>
                  </a:graphic>
                </wp:inline>
              </w:drawing>
            </w:r>
          </w:p>
          <w:p w14:paraId="4AB17545" w14:textId="77777777" w:rsidR="000308F2" w:rsidRPr="000308F2" w:rsidRDefault="000308F2" w:rsidP="000308F2">
            <w:pPr>
              <w:rPr>
                <w:bCs/>
                <w:sz w:val="24"/>
              </w:rPr>
            </w:pPr>
            <w:r w:rsidRPr="000308F2">
              <w:rPr>
                <w:bCs/>
                <w:sz w:val="24"/>
              </w:rPr>
              <w:t>COMMIT WORK;</w:t>
            </w:r>
          </w:p>
          <w:p w14:paraId="14ECB50E" w14:textId="77777777" w:rsidR="000308F2" w:rsidRPr="000308F2" w:rsidRDefault="000308F2" w:rsidP="000308F2">
            <w:pPr>
              <w:rPr>
                <w:bCs/>
                <w:sz w:val="24"/>
              </w:rPr>
            </w:pPr>
          </w:p>
          <w:p w14:paraId="57EA9D85" w14:textId="77777777" w:rsidR="000308F2" w:rsidRPr="000308F2" w:rsidRDefault="000308F2" w:rsidP="000308F2">
            <w:pPr>
              <w:rPr>
                <w:bCs/>
                <w:sz w:val="24"/>
              </w:rPr>
            </w:pPr>
            <w:r w:rsidRPr="000308F2">
              <w:rPr>
                <w:bCs/>
                <w:sz w:val="24"/>
              </w:rPr>
              <w:t>-- For table PART</w:t>
            </w:r>
          </w:p>
          <w:p w14:paraId="5EA9E370" w14:textId="77777777" w:rsidR="000308F2" w:rsidRPr="000308F2" w:rsidRDefault="000308F2" w:rsidP="000308F2">
            <w:pPr>
              <w:rPr>
                <w:bCs/>
                <w:sz w:val="24"/>
              </w:rPr>
            </w:pPr>
            <w:r w:rsidRPr="000308F2">
              <w:rPr>
                <w:bCs/>
                <w:sz w:val="24"/>
              </w:rPr>
              <w:t>ALTER TABLE PART</w:t>
            </w:r>
          </w:p>
          <w:p w14:paraId="36871DA6" w14:textId="77777777" w:rsidR="000308F2" w:rsidRPr="000308F2" w:rsidRDefault="000308F2" w:rsidP="000308F2">
            <w:pPr>
              <w:rPr>
                <w:bCs/>
                <w:sz w:val="24"/>
              </w:rPr>
            </w:pPr>
            <w:r w:rsidRPr="000308F2">
              <w:rPr>
                <w:bCs/>
                <w:sz w:val="24"/>
              </w:rPr>
              <w:t>ADD PRIMARY KEY (P_PARTKEY);</w:t>
            </w:r>
          </w:p>
          <w:p w14:paraId="78893A99" w14:textId="77777777" w:rsidR="000308F2" w:rsidRPr="000308F2" w:rsidRDefault="000308F2" w:rsidP="000308F2">
            <w:pPr>
              <w:rPr>
                <w:bCs/>
                <w:sz w:val="24"/>
              </w:rPr>
            </w:pPr>
          </w:p>
          <w:p w14:paraId="439A02DB" w14:textId="77777777" w:rsidR="000308F2" w:rsidRPr="000308F2" w:rsidRDefault="000308F2" w:rsidP="000308F2">
            <w:pPr>
              <w:rPr>
                <w:bCs/>
                <w:sz w:val="24"/>
              </w:rPr>
            </w:pPr>
            <w:r w:rsidRPr="000308F2">
              <w:rPr>
                <w:bCs/>
                <w:sz w:val="24"/>
              </w:rPr>
              <w:t>COMMIT WORK;</w:t>
            </w:r>
          </w:p>
          <w:p w14:paraId="066C6E65" w14:textId="77777777" w:rsidR="000308F2" w:rsidRPr="000308F2" w:rsidRDefault="000308F2" w:rsidP="000308F2">
            <w:pPr>
              <w:rPr>
                <w:bCs/>
                <w:sz w:val="24"/>
              </w:rPr>
            </w:pPr>
          </w:p>
          <w:p w14:paraId="08D3BC36" w14:textId="77777777" w:rsidR="000308F2" w:rsidRPr="000308F2" w:rsidRDefault="000308F2" w:rsidP="000308F2">
            <w:pPr>
              <w:rPr>
                <w:bCs/>
                <w:sz w:val="24"/>
              </w:rPr>
            </w:pPr>
            <w:r w:rsidRPr="000308F2">
              <w:rPr>
                <w:bCs/>
                <w:sz w:val="24"/>
              </w:rPr>
              <w:t>-- For table SUPPLIER</w:t>
            </w:r>
          </w:p>
          <w:p w14:paraId="3DE81AD7" w14:textId="77777777" w:rsidR="000308F2" w:rsidRPr="000308F2" w:rsidRDefault="000308F2" w:rsidP="000308F2">
            <w:pPr>
              <w:rPr>
                <w:bCs/>
                <w:sz w:val="24"/>
              </w:rPr>
            </w:pPr>
            <w:r w:rsidRPr="000308F2">
              <w:rPr>
                <w:bCs/>
                <w:sz w:val="24"/>
              </w:rPr>
              <w:t>ALTER TABLE SUPPLIER</w:t>
            </w:r>
          </w:p>
          <w:p w14:paraId="0C5A7EEE" w14:textId="77777777" w:rsidR="000308F2" w:rsidRPr="000308F2" w:rsidRDefault="000308F2" w:rsidP="000308F2">
            <w:pPr>
              <w:rPr>
                <w:bCs/>
                <w:sz w:val="24"/>
              </w:rPr>
            </w:pPr>
            <w:r w:rsidRPr="000308F2">
              <w:rPr>
                <w:bCs/>
                <w:sz w:val="24"/>
              </w:rPr>
              <w:lastRenderedPageBreak/>
              <w:t>ADD PRIMARY KEY (S_SUPPKEY);</w:t>
            </w:r>
          </w:p>
          <w:p w14:paraId="06C41541" w14:textId="77777777" w:rsidR="000308F2" w:rsidRPr="000308F2" w:rsidRDefault="000308F2" w:rsidP="000308F2">
            <w:pPr>
              <w:rPr>
                <w:bCs/>
                <w:sz w:val="24"/>
              </w:rPr>
            </w:pPr>
          </w:p>
          <w:p w14:paraId="2B701935" w14:textId="77777777" w:rsidR="000308F2" w:rsidRPr="000308F2" w:rsidRDefault="000308F2" w:rsidP="000308F2">
            <w:pPr>
              <w:rPr>
                <w:bCs/>
                <w:sz w:val="24"/>
              </w:rPr>
            </w:pPr>
            <w:r w:rsidRPr="000308F2">
              <w:rPr>
                <w:bCs/>
                <w:sz w:val="24"/>
              </w:rPr>
              <w:t>ALTER TABLE SUPPLIER</w:t>
            </w:r>
          </w:p>
          <w:p w14:paraId="0683E1BF" w14:textId="77777777" w:rsidR="000308F2" w:rsidRPr="000308F2" w:rsidRDefault="000308F2" w:rsidP="000308F2">
            <w:pPr>
              <w:rPr>
                <w:bCs/>
                <w:sz w:val="24"/>
              </w:rPr>
            </w:pPr>
            <w:r w:rsidRPr="000308F2">
              <w:rPr>
                <w:bCs/>
                <w:sz w:val="24"/>
              </w:rPr>
              <w:t>ADD FOREIGN KEY (S_NATIONKEY) references NATION;</w:t>
            </w:r>
          </w:p>
          <w:p w14:paraId="0C78078D" w14:textId="77777777" w:rsidR="000308F2" w:rsidRPr="000308F2" w:rsidRDefault="003E22B6" w:rsidP="000308F2">
            <w:pPr>
              <w:rPr>
                <w:bCs/>
                <w:sz w:val="24"/>
              </w:rPr>
            </w:pPr>
            <w:r>
              <w:rPr>
                <w:bCs/>
                <w:noProof/>
                <w:sz w:val="24"/>
              </w:rPr>
              <w:drawing>
                <wp:inline distT="0" distB="0" distL="0" distR="0" wp14:anchorId="515D5B49" wp14:editId="1F070B13">
                  <wp:extent cx="2016712" cy="635000"/>
                  <wp:effectExtent l="0" t="0" r="3175" b="0"/>
                  <wp:docPr id="280" name="图片 28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4E814C0.tmp"/>
                          <pic:cNvPicPr/>
                        </pic:nvPicPr>
                        <pic:blipFill>
                          <a:blip r:embed="rId43">
                            <a:extLst>
                              <a:ext uri="{28A0092B-C50C-407E-A947-70E740481C1C}">
                                <a14:useLocalDpi xmlns:a14="http://schemas.microsoft.com/office/drawing/2010/main" val="0"/>
                              </a:ext>
                            </a:extLst>
                          </a:blip>
                          <a:stretch>
                            <a:fillRect/>
                          </a:stretch>
                        </pic:blipFill>
                        <pic:spPr>
                          <a:xfrm>
                            <a:off x="0" y="0"/>
                            <a:ext cx="2040357" cy="642445"/>
                          </a:xfrm>
                          <a:prstGeom prst="rect">
                            <a:avLst/>
                          </a:prstGeom>
                        </pic:spPr>
                      </pic:pic>
                    </a:graphicData>
                  </a:graphic>
                </wp:inline>
              </w:drawing>
            </w:r>
          </w:p>
          <w:p w14:paraId="73C6514F" w14:textId="77777777" w:rsidR="000308F2" w:rsidRPr="000308F2" w:rsidRDefault="000308F2" w:rsidP="000308F2">
            <w:pPr>
              <w:rPr>
                <w:bCs/>
                <w:sz w:val="24"/>
              </w:rPr>
            </w:pPr>
            <w:r w:rsidRPr="000308F2">
              <w:rPr>
                <w:bCs/>
                <w:sz w:val="24"/>
              </w:rPr>
              <w:t>COMMIT WORK;</w:t>
            </w:r>
          </w:p>
          <w:p w14:paraId="1A2A4088" w14:textId="77777777" w:rsidR="000308F2" w:rsidRPr="000308F2" w:rsidRDefault="000308F2" w:rsidP="000308F2">
            <w:pPr>
              <w:rPr>
                <w:bCs/>
                <w:sz w:val="24"/>
              </w:rPr>
            </w:pPr>
          </w:p>
          <w:p w14:paraId="61FA6C8F" w14:textId="77777777" w:rsidR="000308F2" w:rsidRPr="000308F2" w:rsidRDefault="000308F2" w:rsidP="000308F2">
            <w:pPr>
              <w:rPr>
                <w:bCs/>
                <w:sz w:val="24"/>
              </w:rPr>
            </w:pPr>
            <w:r w:rsidRPr="000308F2">
              <w:rPr>
                <w:bCs/>
                <w:sz w:val="24"/>
              </w:rPr>
              <w:t>-- For table PARTSUPP</w:t>
            </w:r>
          </w:p>
          <w:p w14:paraId="5F238AE8" w14:textId="77777777" w:rsidR="000308F2" w:rsidRPr="000308F2" w:rsidRDefault="000308F2" w:rsidP="000308F2">
            <w:pPr>
              <w:rPr>
                <w:bCs/>
                <w:sz w:val="24"/>
              </w:rPr>
            </w:pPr>
            <w:r w:rsidRPr="000308F2">
              <w:rPr>
                <w:bCs/>
                <w:sz w:val="24"/>
              </w:rPr>
              <w:t>ALTER TABLE PARTSUPP</w:t>
            </w:r>
          </w:p>
          <w:p w14:paraId="7194C1C4" w14:textId="77777777" w:rsidR="000308F2" w:rsidRPr="000308F2" w:rsidRDefault="000308F2" w:rsidP="000308F2">
            <w:pPr>
              <w:rPr>
                <w:bCs/>
                <w:sz w:val="24"/>
              </w:rPr>
            </w:pPr>
            <w:r w:rsidRPr="000308F2">
              <w:rPr>
                <w:bCs/>
                <w:sz w:val="24"/>
              </w:rPr>
              <w:t>ADD PRIMARY KEY (PS_</w:t>
            </w:r>
            <w:r w:rsidR="006F46D7" w:rsidRPr="000308F2">
              <w:rPr>
                <w:bCs/>
                <w:sz w:val="24"/>
              </w:rPr>
              <w:t>PARTKEY, PS</w:t>
            </w:r>
            <w:r w:rsidRPr="000308F2">
              <w:rPr>
                <w:bCs/>
                <w:sz w:val="24"/>
              </w:rPr>
              <w:t>_SUPPKEY);</w:t>
            </w:r>
          </w:p>
          <w:p w14:paraId="72DA7416" w14:textId="77777777" w:rsidR="000308F2" w:rsidRPr="000308F2" w:rsidRDefault="003E22B6" w:rsidP="000308F2">
            <w:pPr>
              <w:rPr>
                <w:bCs/>
                <w:sz w:val="24"/>
              </w:rPr>
            </w:pPr>
            <w:r>
              <w:rPr>
                <w:bCs/>
                <w:noProof/>
                <w:sz w:val="24"/>
              </w:rPr>
              <w:drawing>
                <wp:inline distT="0" distB="0" distL="0" distR="0" wp14:anchorId="2E89CC58" wp14:editId="72F87398">
                  <wp:extent cx="2225760" cy="628650"/>
                  <wp:effectExtent l="0" t="0" r="3175" b="0"/>
                  <wp:docPr id="281" name="图片 28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4E8F7AF.tmp"/>
                          <pic:cNvPicPr/>
                        </pic:nvPicPr>
                        <pic:blipFill>
                          <a:blip r:embed="rId44">
                            <a:extLst>
                              <a:ext uri="{28A0092B-C50C-407E-A947-70E740481C1C}">
                                <a14:useLocalDpi xmlns:a14="http://schemas.microsoft.com/office/drawing/2010/main" val="0"/>
                              </a:ext>
                            </a:extLst>
                          </a:blip>
                          <a:stretch>
                            <a:fillRect/>
                          </a:stretch>
                        </pic:blipFill>
                        <pic:spPr>
                          <a:xfrm>
                            <a:off x="0" y="0"/>
                            <a:ext cx="2235083" cy="631283"/>
                          </a:xfrm>
                          <a:prstGeom prst="rect">
                            <a:avLst/>
                          </a:prstGeom>
                        </pic:spPr>
                      </pic:pic>
                    </a:graphicData>
                  </a:graphic>
                </wp:inline>
              </w:drawing>
            </w:r>
          </w:p>
          <w:p w14:paraId="41A461CF" w14:textId="77777777" w:rsidR="000308F2" w:rsidRPr="000308F2" w:rsidRDefault="000308F2" w:rsidP="000308F2">
            <w:pPr>
              <w:rPr>
                <w:bCs/>
                <w:sz w:val="24"/>
              </w:rPr>
            </w:pPr>
            <w:r w:rsidRPr="000308F2">
              <w:rPr>
                <w:bCs/>
                <w:sz w:val="24"/>
              </w:rPr>
              <w:t>COMMIT WORK;</w:t>
            </w:r>
          </w:p>
          <w:p w14:paraId="5A4918BD" w14:textId="77777777" w:rsidR="000308F2" w:rsidRPr="000308F2" w:rsidRDefault="000308F2" w:rsidP="000308F2">
            <w:pPr>
              <w:rPr>
                <w:bCs/>
                <w:sz w:val="24"/>
              </w:rPr>
            </w:pPr>
          </w:p>
          <w:p w14:paraId="414702FF" w14:textId="77777777" w:rsidR="000308F2" w:rsidRPr="000308F2" w:rsidRDefault="000308F2" w:rsidP="000308F2">
            <w:pPr>
              <w:rPr>
                <w:bCs/>
                <w:sz w:val="24"/>
              </w:rPr>
            </w:pPr>
            <w:r w:rsidRPr="000308F2">
              <w:rPr>
                <w:bCs/>
                <w:sz w:val="24"/>
              </w:rPr>
              <w:t>-- For table CUSTOMER</w:t>
            </w:r>
          </w:p>
          <w:p w14:paraId="5C4ABF89" w14:textId="77777777" w:rsidR="000308F2" w:rsidRPr="000308F2" w:rsidRDefault="000308F2" w:rsidP="000308F2">
            <w:pPr>
              <w:rPr>
                <w:bCs/>
                <w:sz w:val="24"/>
              </w:rPr>
            </w:pPr>
            <w:r w:rsidRPr="000308F2">
              <w:rPr>
                <w:bCs/>
                <w:sz w:val="24"/>
              </w:rPr>
              <w:t>ALTER TABLE CUSTOMER</w:t>
            </w:r>
          </w:p>
          <w:p w14:paraId="3AA2CEE0" w14:textId="77777777" w:rsidR="000308F2" w:rsidRPr="000308F2" w:rsidRDefault="000308F2" w:rsidP="000308F2">
            <w:pPr>
              <w:rPr>
                <w:bCs/>
                <w:sz w:val="24"/>
              </w:rPr>
            </w:pPr>
            <w:r w:rsidRPr="000308F2">
              <w:rPr>
                <w:bCs/>
                <w:sz w:val="24"/>
              </w:rPr>
              <w:t>ADD PRIMARY KEY (C_CUSTKEY);</w:t>
            </w:r>
          </w:p>
          <w:p w14:paraId="12E734A1" w14:textId="77777777" w:rsidR="000308F2" w:rsidRPr="000308F2" w:rsidRDefault="000308F2" w:rsidP="000308F2">
            <w:pPr>
              <w:rPr>
                <w:bCs/>
                <w:sz w:val="24"/>
              </w:rPr>
            </w:pPr>
          </w:p>
          <w:p w14:paraId="4ADAC261" w14:textId="77777777" w:rsidR="000308F2" w:rsidRPr="000308F2" w:rsidRDefault="000308F2" w:rsidP="000308F2">
            <w:pPr>
              <w:rPr>
                <w:bCs/>
                <w:sz w:val="24"/>
              </w:rPr>
            </w:pPr>
            <w:r w:rsidRPr="000308F2">
              <w:rPr>
                <w:bCs/>
                <w:sz w:val="24"/>
              </w:rPr>
              <w:t>ALTER TABLE CUSTOMER</w:t>
            </w:r>
          </w:p>
          <w:p w14:paraId="455FDE6D" w14:textId="77777777" w:rsidR="000308F2" w:rsidRPr="000308F2" w:rsidRDefault="000308F2" w:rsidP="000308F2">
            <w:pPr>
              <w:rPr>
                <w:bCs/>
                <w:sz w:val="24"/>
              </w:rPr>
            </w:pPr>
            <w:r w:rsidRPr="000308F2">
              <w:rPr>
                <w:bCs/>
                <w:sz w:val="24"/>
              </w:rPr>
              <w:t>ADD FOREIGN KEY (C_NATIONKEY) references NATION;</w:t>
            </w:r>
          </w:p>
          <w:p w14:paraId="09E4D79D" w14:textId="77777777" w:rsidR="000308F2" w:rsidRPr="000308F2" w:rsidRDefault="000308F2" w:rsidP="000308F2">
            <w:pPr>
              <w:rPr>
                <w:bCs/>
                <w:sz w:val="24"/>
              </w:rPr>
            </w:pPr>
          </w:p>
          <w:p w14:paraId="2B30579C" w14:textId="77777777" w:rsidR="000308F2" w:rsidRPr="000308F2" w:rsidRDefault="000308F2" w:rsidP="000308F2">
            <w:pPr>
              <w:rPr>
                <w:bCs/>
                <w:sz w:val="24"/>
              </w:rPr>
            </w:pPr>
            <w:r w:rsidRPr="000308F2">
              <w:rPr>
                <w:bCs/>
                <w:sz w:val="24"/>
              </w:rPr>
              <w:t>COMMIT WORK;</w:t>
            </w:r>
          </w:p>
          <w:p w14:paraId="789DD0A3" w14:textId="77777777" w:rsidR="000308F2" w:rsidRPr="000308F2" w:rsidRDefault="000308F2" w:rsidP="000308F2">
            <w:pPr>
              <w:rPr>
                <w:bCs/>
                <w:sz w:val="24"/>
              </w:rPr>
            </w:pPr>
          </w:p>
          <w:p w14:paraId="5959FCAB" w14:textId="77777777" w:rsidR="000308F2" w:rsidRPr="000308F2" w:rsidRDefault="000308F2" w:rsidP="000308F2">
            <w:pPr>
              <w:rPr>
                <w:bCs/>
                <w:sz w:val="24"/>
              </w:rPr>
            </w:pPr>
            <w:r w:rsidRPr="000308F2">
              <w:rPr>
                <w:bCs/>
                <w:sz w:val="24"/>
              </w:rPr>
              <w:t>-- For table LINEITEM</w:t>
            </w:r>
          </w:p>
          <w:p w14:paraId="6C3F04E9" w14:textId="77777777" w:rsidR="000308F2" w:rsidRPr="000308F2" w:rsidRDefault="000308F2" w:rsidP="000308F2">
            <w:pPr>
              <w:rPr>
                <w:bCs/>
                <w:sz w:val="24"/>
              </w:rPr>
            </w:pPr>
            <w:r w:rsidRPr="000308F2">
              <w:rPr>
                <w:bCs/>
                <w:sz w:val="24"/>
              </w:rPr>
              <w:t>ALTER TABLE LINEITEM</w:t>
            </w:r>
          </w:p>
          <w:p w14:paraId="48AC41D9" w14:textId="77777777" w:rsidR="000308F2" w:rsidRPr="000308F2" w:rsidRDefault="000308F2" w:rsidP="000308F2">
            <w:pPr>
              <w:rPr>
                <w:bCs/>
                <w:sz w:val="24"/>
              </w:rPr>
            </w:pPr>
            <w:r w:rsidRPr="000308F2">
              <w:rPr>
                <w:bCs/>
                <w:sz w:val="24"/>
              </w:rPr>
              <w:t>ADD PRIMARY KEY (L_</w:t>
            </w:r>
            <w:r w:rsidR="006F46D7" w:rsidRPr="000308F2">
              <w:rPr>
                <w:bCs/>
                <w:sz w:val="24"/>
              </w:rPr>
              <w:t>ORDERKEY, L</w:t>
            </w:r>
            <w:r w:rsidRPr="000308F2">
              <w:rPr>
                <w:bCs/>
                <w:sz w:val="24"/>
              </w:rPr>
              <w:t>_LINENUMBER);</w:t>
            </w:r>
          </w:p>
          <w:p w14:paraId="13670E8E" w14:textId="77777777" w:rsidR="000308F2" w:rsidRPr="000308F2" w:rsidRDefault="000308F2" w:rsidP="000308F2">
            <w:pPr>
              <w:rPr>
                <w:bCs/>
                <w:sz w:val="24"/>
              </w:rPr>
            </w:pPr>
          </w:p>
          <w:p w14:paraId="73A62690" w14:textId="77777777" w:rsidR="000308F2" w:rsidRPr="000308F2" w:rsidRDefault="000308F2" w:rsidP="000308F2">
            <w:pPr>
              <w:rPr>
                <w:bCs/>
                <w:sz w:val="24"/>
              </w:rPr>
            </w:pPr>
            <w:r w:rsidRPr="000308F2">
              <w:rPr>
                <w:bCs/>
                <w:sz w:val="24"/>
              </w:rPr>
              <w:t>COMMIT WORK;</w:t>
            </w:r>
          </w:p>
          <w:p w14:paraId="48225F5E" w14:textId="77777777" w:rsidR="000308F2" w:rsidRPr="000308F2" w:rsidRDefault="000308F2" w:rsidP="000308F2">
            <w:pPr>
              <w:rPr>
                <w:bCs/>
                <w:sz w:val="24"/>
              </w:rPr>
            </w:pPr>
          </w:p>
          <w:p w14:paraId="69B17921" w14:textId="77777777" w:rsidR="000308F2" w:rsidRPr="000308F2" w:rsidRDefault="000308F2" w:rsidP="000308F2">
            <w:pPr>
              <w:rPr>
                <w:bCs/>
                <w:sz w:val="24"/>
              </w:rPr>
            </w:pPr>
            <w:r w:rsidRPr="000308F2">
              <w:rPr>
                <w:bCs/>
                <w:sz w:val="24"/>
              </w:rPr>
              <w:t>-- For table ORDERS</w:t>
            </w:r>
          </w:p>
          <w:p w14:paraId="5880DAFA" w14:textId="77777777" w:rsidR="000308F2" w:rsidRPr="000308F2" w:rsidRDefault="000308F2" w:rsidP="000308F2">
            <w:pPr>
              <w:rPr>
                <w:bCs/>
                <w:sz w:val="24"/>
              </w:rPr>
            </w:pPr>
            <w:r w:rsidRPr="000308F2">
              <w:rPr>
                <w:bCs/>
                <w:sz w:val="24"/>
              </w:rPr>
              <w:t>ALTER TABLE ORDERS</w:t>
            </w:r>
          </w:p>
          <w:p w14:paraId="625D898D" w14:textId="77777777" w:rsidR="000308F2" w:rsidRPr="000308F2" w:rsidRDefault="000308F2" w:rsidP="000308F2">
            <w:pPr>
              <w:rPr>
                <w:bCs/>
                <w:sz w:val="24"/>
              </w:rPr>
            </w:pPr>
            <w:r w:rsidRPr="000308F2">
              <w:rPr>
                <w:bCs/>
                <w:sz w:val="24"/>
              </w:rPr>
              <w:t>ADD PRIMARY KEY (O_ORDERKEY);</w:t>
            </w:r>
          </w:p>
          <w:p w14:paraId="3972D32B" w14:textId="77777777" w:rsidR="000308F2" w:rsidRPr="000308F2" w:rsidRDefault="000308F2" w:rsidP="000308F2">
            <w:pPr>
              <w:rPr>
                <w:bCs/>
                <w:sz w:val="24"/>
              </w:rPr>
            </w:pPr>
          </w:p>
          <w:p w14:paraId="051BF683" w14:textId="77777777" w:rsidR="000308F2" w:rsidRPr="000308F2" w:rsidRDefault="000308F2" w:rsidP="000308F2">
            <w:pPr>
              <w:rPr>
                <w:bCs/>
                <w:sz w:val="24"/>
              </w:rPr>
            </w:pPr>
            <w:r w:rsidRPr="000308F2">
              <w:rPr>
                <w:bCs/>
                <w:sz w:val="24"/>
              </w:rPr>
              <w:t>COMMIT WORK;</w:t>
            </w:r>
          </w:p>
          <w:p w14:paraId="1CCCA38F" w14:textId="77777777" w:rsidR="000308F2" w:rsidRPr="000308F2" w:rsidRDefault="000308F2" w:rsidP="000308F2">
            <w:pPr>
              <w:rPr>
                <w:bCs/>
                <w:sz w:val="24"/>
              </w:rPr>
            </w:pPr>
          </w:p>
          <w:p w14:paraId="71AB5F9E" w14:textId="77777777" w:rsidR="000308F2" w:rsidRPr="000308F2" w:rsidRDefault="000308F2" w:rsidP="000308F2">
            <w:pPr>
              <w:rPr>
                <w:bCs/>
                <w:sz w:val="24"/>
              </w:rPr>
            </w:pPr>
            <w:r w:rsidRPr="000308F2">
              <w:rPr>
                <w:bCs/>
                <w:sz w:val="24"/>
              </w:rPr>
              <w:t>-- For table PARTSUPP</w:t>
            </w:r>
          </w:p>
          <w:p w14:paraId="568012DA" w14:textId="77777777" w:rsidR="000308F2" w:rsidRPr="000308F2" w:rsidRDefault="000308F2" w:rsidP="000308F2">
            <w:pPr>
              <w:rPr>
                <w:bCs/>
                <w:sz w:val="24"/>
              </w:rPr>
            </w:pPr>
            <w:r w:rsidRPr="000308F2">
              <w:rPr>
                <w:bCs/>
                <w:sz w:val="24"/>
              </w:rPr>
              <w:t>ALTER TABLE PARTSUPP</w:t>
            </w:r>
          </w:p>
          <w:p w14:paraId="0A60291D" w14:textId="77777777" w:rsidR="000308F2" w:rsidRPr="000308F2" w:rsidRDefault="000308F2" w:rsidP="000308F2">
            <w:pPr>
              <w:rPr>
                <w:bCs/>
                <w:sz w:val="24"/>
              </w:rPr>
            </w:pPr>
            <w:r w:rsidRPr="000308F2">
              <w:rPr>
                <w:bCs/>
                <w:sz w:val="24"/>
              </w:rPr>
              <w:t>ADD FOREIGN KEY (PS_SUPPKEY) references SUPPLIER;</w:t>
            </w:r>
          </w:p>
          <w:p w14:paraId="2615F0F0" w14:textId="77777777" w:rsidR="000308F2" w:rsidRPr="000308F2" w:rsidRDefault="000308F2" w:rsidP="000308F2">
            <w:pPr>
              <w:rPr>
                <w:bCs/>
                <w:sz w:val="24"/>
              </w:rPr>
            </w:pPr>
          </w:p>
          <w:p w14:paraId="32C8F1E4" w14:textId="77777777" w:rsidR="000308F2" w:rsidRPr="000308F2" w:rsidRDefault="000308F2" w:rsidP="000308F2">
            <w:pPr>
              <w:rPr>
                <w:bCs/>
                <w:sz w:val="24"/>
              </w:rPr>
            </w:pPr>
            <w:r w:rsidRPr="000308F2">
              <w:rPr>
                <w:bCs/>
                <w:sz w:val="24"/>
              </w:rPr>
              <w:t>COMMIT WORK;</w:t>
            </w:r>
          </w:p>
          <w:p w14:paraId="61F49556" w14:textId="77777777" w:rsidR="000308F2" w:rsidRPr="000308F2" w:rsidRDefault="000308F2" w:rsidP="000308F2">
            <w:pPr>
              <w:rPr>
                <w:bCs/>
                <w:sz w:val="24"/>
              </w:rPr>
            </w:pPr>
          </w:p>
          <w:p w14:paraId="7F11F874" w14:textId="77777777" w:rsidR="000308F2" w:rsidRPr="000308F2" w:rsidRDefault="000308F2" w:rsidP="000308F2">
            <w:pPr>
              <w:rPr>
                <w:bCs/>
                <w:sz w:val="24"/>
              </w:rPr>
            </w:pPr>
            <w:r w:rsidRPr="000308F2">
              <w:rPr>
                <w:bCs/>
                <w:sz w:val="24"/>
              </w:rPr>
              <w:t>ALTER TABLE PARTSUPP</w:t>
            </w:r>
          </w:p>
          <w:p w14:paraId="6F756FC7" w14:textId="77777777" w:rsidR="000308F2" w:rsidRPr="000308F2" w:rsidRDefault="000308F2" w:rsidP="000308F2">
            <w:pPr>
              <w:rPr>
                <w:bCs/>
                <w:sz w:val="24"/>
              </w:rPr>
            </w:pPr>
            <w:r w:rsidRPr="000308F2">
              <w:rPr>
                <w:bCs/>
                <w:sz w:val="24"/>
              </w:rPr>
              <w:t>ADD FOREIGN KEY (PS_PARTKEY) references PART;</w:t>
            </w:r>
          </w:p>
          <w:p w14:paraId="074E0607" w14:textId="77777777" w:rsidR="000308F2" w:rsidRPr="000308F2" w:rsidRDefault="000308F2" w:rsidP="000308F2">
            <w:pPr>
              <w:rPr>
                <w:bCs/>
                <w:sz w:val="24"/>
              </w:rPr>
            </w:pPr>
          </w:p>
          <w:p w14:paraId="574A0133" w14:textId="77777777" w:rsidR="000308F2" w:rsidRPr="000308F2" w:rsidRDefault="000308F2" w:rsidP="000308F2">
            <w:pPr>
              <w:rPr>
                <w:bCs/>
                <w:sz w:val="24"/>
              </w:rPr>
            </w:pPr>
            <w:r w:rsidRPr="000308F2">
              <w:rPr>
                <w:bCs/>
                <w:sz w:val="24"/>
              </w:rPr>
              <w:t>COMMIT WORK;</w:t>
            </w:r>
          </w:p>
          <w:p w14:paraId="4D1CE661" w14:textId="77777777" w:rsidR="000308F2" w:rsidRPr="000308F2" w:rsidRDefault="000308F2" w:rsidP="000308F2">
            <w:pPr>
              <w:rPr>
                <w:bCs/>
                <w:sz w:val="24"/>
              </w:rPr>
            </w:pPr>
          </w:p>
          <w:p w14:paraId="68BF03CF" w14:textId="77777777" w:rsidR="000308F2" w:rsidRPr="000308F2" w:rsidRDefault="000308F2" w:rsidP="000308F2">
            <w:pPr>
              <w:rPr>
                <w:bCs/>
                <w:sz w:val="24"/>
              </w:rPr>
            </w:pPr>
            <w:r w:rsidRPr="000308F2">
              <w:rPr>
                <w:bCs/>
                <w:sz w:val="24"/>
              </w:rPr>
              <w:lastRenderedPageBreak/>
              <w:t>-- For table ORDERS</w:t>
            </w:r>
          </w:p>
          <w:p w14:paraId="0301FD9C" w14:textId="77777777" w:rsidR="000308F2" w:rsidRPr="000308F2" w:rsidRDefault="000308F2" w:rsidP="000308F2">
            <w:pPr>
              <w:rPr>
                <w:bCs/>
                <w:sz w:val="24"/>
              </w:rPr>
            </w:pPr>
            <w:r w:rsidRPr="000308F2">
              <w:rPr>
                <w:bCs/>
                <w:sz w:val="24"/>
              </w:rPr>
              <w:t>ALTER TABLE ORDERS</w:t>
            </w:r>
          </w:p>
          <w:p w14:paraId="7E6B023D" w14:textId="77777777" w:rsidR="000308F2" w:rsidRPr="000308F2" w:rsidRDefault="000308F2" w:rsidP="000308F2">
            <w:pPr>
              <w:rPr>
                <w:bCs/>
                <w:sz w:val="24"/>
              </w:rPr>
            </w:pPr>
            <w:r w:rsidRPr="000308F2">
              <w:rPr>
                <w:bCs/>
                <w:sz w:val="24"/>
              </w:rPr>
              <w:t>ADD FOREIGN KEY (O_CUSTKEY) references CUSTOMER;</w:t>
            </w:r>
          </w:p>
          <w:p w14:paraId="6A41E3AF" w14:textId="77777777" w:rsidR="000308F2" w:rsidRPr="000308F2" w:rsidRDefault="00D33AE5" w:rsidP="000308F2">
            <w:pPr>
              <w:rPr>
                <w:bCs/>
                <w:sz w:val="24"/>
              </w:rPr>
            </w:pPr>
            <w:r>
              <w:rPr>
                <w:bCs/>
                <w:noProof/>
                <w:sz w:val="24"/>
              </w:rPr>
              <w:drawing>
                <wp:inline distT="0" distB="0" distL="0" distR="0" wp14:anchorId="4A097047" wp14:editId="2B69F5A5">
                  <wp:extent cx="2155051" cy="673100"/>
                  <wp:effectExtent l="0" t="0" r="0" b="0"/>
                  <wp:docPr id="285" name="图片 28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E8B442.tmp"/>
                          <pic:cNvPicPr/>
                        </pic:nvPicPr>
                        <pic:blipFill>
                          <a:blip r:embed="rId45">
                            <a:extLst>
                              <a:ext uri="{28A0092B-C50C-407E-A947-70E740481C1C}">
                                <a14:useLocalDpi xmlns:a14="http://schemas.microsoft.com/office/drawing/2010/main" val="0"/>
                              </a:ext>
                            </a:extLst>
                          </a:blip>
                          <a:stretch>
                            <a:fillRect/>
                          </a:stretch>
                        </pic:blipFill>
                        <pic:spPr>
                          <a:xfrm>
                            <a:off x="0" y="0"/>
                            <a:ext cx="2164662" cy="676102"/>
                          </a:xfrm>
                          <a:prstGeom prst="rect">
                            <a:avLst/>
                          </a:prstGeom>
                        </pic:spPr>
                      </pic:pic>
                    </a:graphicData>
                  </a:graphic>
                </wp:inline>
              </w:drawing>
            </w:r>
          </w:p>
          <w:p w14:paraId="7CC89559" w14:textId="77777777" w:rsidR="000308F2" w:rsidRPr="000308F2" w:rsidRDefault="000308F2" w:rsidP="000308F2">
            <w:pPr>
              <w:rPr>
                <w:bCs/>
                <w:sz w:val="24"/>
              </w:rPr>
            </w:pPr>
            <w:r w:rsidRPr="000308F2">
              <w:rPr>
                <w:bCs/>
                <w:sz w:val="24"/>
              </w:rPr>
              <w:t>COMMIT WORK;</w:t>
            </w:r>
          </w:p>
          <w:p w14:paraId="3616834D" w14:textId="77777777" w:rsidR="000308F2" w:rsidRPr="000308F2" w:rsidRDefault="000308F2" w:rsidP="000308F2">
            <w:pPr>
              <w:rPr>
                <w:bCs/>
                <w:sz w:val="24"/>
              </w:rPr>
            </w:pPr>
          </w:p>
          <w:p w14:paraId="18B7E024" w14:textId="77777777" w:rsidR="000308F2" w:rsidRPr="000308F2" w:rsidRDefault="000308F2" w:rsidP="000308F2">
            <w:pPr>
              <w:rPr>
                <w:bCs/>
                <w:sz w:val="24"/>
              </w:rPr>
            </w:pPr>
            <w:r w:rsidRPr="000308F2">
              <w:rPr>
                <w:bCs/>
                <w:sz w:val="24"/>
              </w:rPr>
              <w:t>-- For table LINEITEM</w:t>
            </w:r>
          </w:p>
          <w:p w14:paraId="611E7D46" w14:textId="77777777" w:rsidR="000308F2" w:rsidRPr="000308F2" w:rsidRDefault="000308F2" w:rsidP="000308F2">
            <w:pPr>
              <w:rPr>
                <w:bCs/>
                <w:sz w:val="24"/>
              </w:rPr>
            </w:pPr>
            <w:r w:rsidRPr="000308F2">
              <w:rPr>
                <w:bCs/>
                <w:sz w:val="24"/>
              </w:rPr>
              <w:t>ALTER TABLE LINEITEM</w:t>
            </w:r>
          </w:p>
          <w:p w14:paraId="69B8C91C" w14:textId="77777777" w:rsidR="000308F2" w:rsidRPr="000308F2" w:rsidRDefault="000308F2" w:rsidP="000308F2">
            <w:pPr>
              <w:rPr>
                <w:bCs/>
                <w:sz w:val="24"/>
              </w:rPr>
            </w:pPr>
            <w:r w:rsidRPr="000308F2">
              <w:rPr>
                <w:bCs/>
                <w:sz w:val="24"/>
              </w:rPr>
              <w:t>ADD FOREIGN KEY (L_</w:t>
            </w:r>
            <w:r w:rsidR="006F46D7" w:rsidRPr="000308F2">
              <w:rPr>
                <w:bCs/>
                <w:sz w:val="24"/>
              </w:rPr>
              <w:t>ORDERKEY) references</w:t>
            </w:r>
            <w:r w:rsidRPr="000308F2">
              <w:rPr>
                <w:bCs/>
                <w:sz w:val="24"/>
              </w:rPr>
              <w:t xml:space="preserve"> ORDERS;</w:t>
            </w:r>
          </w:p>
          <w:p w14:paraId="7108197A" w14:textId="77777777" w:rsidR="000308F2" w:rsidRPr="000308F2" w:rsidRDefault="00D33AE5" w:rsidP="000308F2">
            <w:pPr>
              <w:rPr>
                <w:bCs/>
                <w:sz w:val="24"/>
              </w:rPr>
            </w:pPr>
            <w:r>
              <w:rPr>
                <w:bCs/>
                <w:noProof/>
                <w:sz w:val="24"/>
              </w:rPr>
              <w:drawing>
                <wp:inline distT="0" distB="0" distL="0" distR="0" wp14:anchorId="182C3356" wp14:editId="2180CE69">
                  <wp:extent cx="2330450" cy="637187"/>
                  <wp:effectExtent l="0" t="0" r="0" b="0"/>
                  <wp:docPr id="284" name="图片 28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4E86863.tmp"/>
                          <pic:cNvPicPr/>
                        </pic:nvPicPr>
                        <pic:blipFill>
                          <a:blip r:embed="rId46">
                            <a:extLst>
                              <a:ext uri="{28A0092B-C50C-407E-A947-70E740481C1C}">
                                <a14:useLocalDpi xmlns:a14="http://schemas.microsoft.com/office/drawing/2010/main" val="0"/>
                              </a:ext>
                            </a:extLst>
                          </a:blip>
                          <a:stretch>
                            <a:fillRect/>
                          </a:stretch>
                        </pic:blipFill>
                        <pic:spPr>
                          <a:xfrm>
                            <a:off x="0" y="0"/>
                            <a:ext cx="2348240" cy="642051"/>
                          </a:xfrm>
                          <a:prstGeom prst="rect">
                            <a:avLst/>
                          </a:prstGeom>
                        </pic:spPr>
                      </pic:pic>
                    </a:graphicData>
                  </a:graphic>
                </wp:inline>
              </w:drawing>
            </w:r>
          </w:p>
          <w:p w14:paraId="5EC64325" w14:textId="77777777" w:rsidR="000308F2" w:rsidRPr="000308F2" w:rsidRDefault="000308F2" w:rsidP="000308F2">
            <w:pPr>
              <w:rPr>
                <w:bCs/>
                <w:sz w:val="24"/>
              </w:rPr>
            </w:pPr>
            <w:r w:rsidRPr="000308F2">
              <w:rPr>
                <w:bCs/>
                <w:sz w:val="24"/>
              </w:rPr>
              <w:t>COMMIT WORK;</w:t>
            </w:r>
          </w:p>
          <w:p w14:paraId="770ADCF2" w14:textId="77777777" w:rsidR="000308F2" w:rsidRPr="000308F2" w:rsidRDefault="000308F2" w:rsidP="000308F2">
            <w:pPr>
              <w:rPr>
                <w:bCs/>
                <w:sz w:val="24"/>
              </w:rPr>
            </w:pPr>
          </w:p>
          <w:p w14:paraId="76CB2F70" w14:textId="77777777" w:rsidR="000308F2" w:rsidRPr="000308F2" w:rsidRDefault="000308F2" w:rsidP="000308F2">
            <w:pPr>
              <w:rPr>
                <w:bCs/>
                <w:sz w:val="24"/>
              </w:rPr>
            </w:pPr>
            <w:r w:rsidRPr="000308F2">
              <w:rPr>
                <w:bCs/>
                <w:sz w:val="24"/>
              </w:rPr>
              <w:t>ALTER TABLE LINEITEM</w:t>
            </w:r>
          </w:p>
          <w:p w14:paraId="6BE7E1E2" w14:textId="77777777" w:rsidR="000308F2" w:rsidRPr="000308F2" w:rsidRDefault="000308F2" w:rsidP="000308F2">
            <w:pPr>
              <w:rPr>
                <w:bCs/>
                <w:sz w:val="24"/>
              </w:rPr>
            </w:pPr>
            <w:r w:rsidRPr="000308F2">
              <w:rPr>
                <w:bCs/>
                <w:sz w:val="24"/>
              </w:rPr>
              <w:t>ADD FOREIGN KEY (L_</w:t>
            </w:r>
            <w:r w:rsidR="006F46D7" w:rsidRPr="000308F2">
              <w:rPr>
                <w:bCs/>
                <w:sz w:val="24"/>
              </w:rPr>
              <w:t>PARTKEY, L</w:t>
            </w:r>
            <w:r w:rsidRPr="000308F2">
              <w:rPr>
                <w:bCs/>
                <w:sz w:val="24"/>
              </w:rPr>
              <w:t>_SUPPKEY) references PARTSUPP;</w:t>
            </w:r>
          </w:p>
          <w:p w14:paraId="39D1813B" w14:textId="77777777" w:rsidR="000308F2" w:rsidRPr="000308F2" w:rsidRDefault="00D33AE5" w:rsidP="000308F2">
            <w:pPr>
              <w:rPr>
                <w:bCs/>
                <w:sz w:val="24"/>
              </w:rPr>
            </w:pPr>
            <w:r>
              <w:rPr>
                <w:bCs/>
                <w:noProof/>
                <w:sz w:val="24"/>
              </w:rPr>
              <w:drawing>
                <wp:inline distT="0" distB="0" distL="0" distR="0" wp14:anchorId="6BE74CEC" wp14:editId="7086FD1E">
                  <wp:extent cx="2311400" cy="627788"/>
                  <wp:effectExtent l="0" t="0" r="0" b="1270"/>
                  <wp:docPr id="283" name="图片 28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4E8CA6.tmp"/>
                          <pic:cNvPicPr/>
                        </pic:nvPicPr>
                        <pic:blipFill>
                          <a:blip r:embed="rId47">
                            <a:extLst>
                              <a:ext uri="{28A0092B-C50C-407E-A947-70E740481C1C}">
                                <a14:useLocalDpi xmlns:a14="http://schemas.microsoft.com/office/drawing/2010/main" val="0"/>
                              </a:ext>
                            </a:extLst>
                          </a:blip>
                          <a:stretch>
                            <a:fillRect/>
                          </a:stretch>
                        </pic:blipFill>
                        <pic:spPr>
                          <a:xfrm>
                            <a:off x="0" y="0"/>
                            <a:ext cx="2343460" cy="636496"/>
                          </a:xfrm>
                          <a:prstGeom prst="rect">
                            <a:avLst/>
                          </a:prstGeom>
                        </pic:spPr>
                      </pic:pic>
                    </a:graphicData>
                  </a:graphic>
                </wp:inline>
              </w:drawing>
            </w:r>
          </w:p>
          <w:p w14:paraId="35577E17" w14:textId="77777777" w:rsidR="000308F2" w:rsidRDefault="000308F2" w:rsidP="000308F2">
            <w:pPr>
              <w:rPr>
                <w:bCs/>
                <w:sz w:val="24"/>
              </w:rPr>
            </w:pPr>
            <w:r w:rsidRPr="000308F2">
              <w:rPr>
                <w:bCs/>
                <w:sz w:val="24"/>
              </w:rPr>
              <w:t>COMMIT WORK;</w:t>
            </w:r>
          </w:p>
          <w:p w14:paraId="788D0108" w14:textId="77777777" w:rsidR="000308F2" w:rsidRDefault="000308F2" w:rsidP="000308F2">
            <w:pPr>
              <w:rPr>
                <w:bCs/>
                <w:sz w:val="24"/>
              </w:rPr>
            </w:pPr>
            <w:r>
              <w:rPr>
                <w:rFonts w:hint="eastAsia"/>
                <w:bCs/>
                <w:sz w:val="24"/>
              </w:rPr>
              <w:t>以上脚本执行顺序是否可以改变？为什么？</w:t>
            </w:r>
          </w:p>
          <w:p w14:paraId="0122056D" w14:textId="77777777" w:rsidR="00F42BCE" w:rsidRDefault="00F42BCE" w:rsidP="00F42BCE">
            <w:pPr>
              <w:rPr>
                <w:bCs/>
                <w:color w:val="4472C4"/>
                <w:sz w:val="24"/>
              </w:rPr>
            </w:pPr>
          </w:p>
          <w:p w14:paraId="05A95E37" w14:textId="0C2BA33D" w:rsidR="00F42BCE" w:rsidRPr="00A5619E" w:rsidRDefault="00F42BCE" w:rsidP="00F42BCE">
            <w:pPr>
              <w:rPr>
                <w:rFonts w:hint="eastAsia"/>
                <w:bCs/>
                <w:color w:val="4472C4"/>
                <w:sz w:val="24"/>
              </w:rPr>
            </w:pPr>
            <w:r w:rsidRPr="00A5619E">
              <w:rPr>
                <w:rFonts w:hint="eastAsia"/>
                <w:bCs/>
                <w:color w:val="4472C4"/>
                <w:sz w:val="24"/>
              </w:rPr>
              <w:t>不可以。因为设置外键需要将先设置好引入外键的那个表的主键，才能设置本表的外键，例如“</w:t>
            </w:r>
            <w:r w:rsidRPr="00A5619E">
              <w:rPr>
                <w:bCs/>
                <w:color w:val="4472C4"/>
                <w:sz w:val="24"/>
              </w:rPr>
              <w:t>ADD FOREIGN KEY (L_ORDERKEY) references ORDERS;</w:t>
            </w:r>
            <w:r w:rsidRPr="00A5619E">
              <w:rPr>
                <w:rFonts w:hint="eastAsia"/>
                <w:bCs/>
                <w:color w:val="4472C4"/>
                <w:sz w:val="24"/>
              </w:rPr>
              <w:t>”则是需要先设置好表</w:t>
            </w:r>
            <w:r w:rsidRPr="00A5619E">
              <w:rPr>
                <w:rFonts w:hint="eastAsia"/>
                <w:bCs/>
                <w:color w:val="4472C4"/>
                <w:sz w:val="24"/>
              </w:rPr>
              <w:t>orders</w:t>
            </w:r>
            <w:r w:rsidRPr="00A5619E">
              <w:rPr>
                <w:rFonts w:hint="eastAsia"/>
                <w:bCs/>
                <w:color w:val="4472C4"/>
                <w:sz w:val="24"/>
              </w:rPr>
              <w:t>的主键才能完成此操作。</w:t>
            </w:r>
          </w:p>
          <w:p w14:paraId="4E9A271E" w14:textId="77777777" w:rsidR="00944162" w:rsidRPr="00F42BCE" w:rsidRDefault="00944162" w:rsidP="00944162">
            <w:pPr>
              <w:ind w:firstLineChars="200" w:firstLine="480"/>
              <w:rPr>
                <w:bCs/>
                <w:sz w:val="24"/>
              </w:rPr>
            </w:pPr>
          </w:p>
          <w:p w14:paraId="0B580740" w14:textId="77777777" w:rsidR="00F063F7" w:rsidRDefault="00F063F7" w:rsidP="00415B45">
            <w:pPr>
              <w:rPr>
                <w:bCs/>
                <w:sz w:val="24"/>
              </w:rPr>
            </w:pPr>
            <w:r w:rsidRPr="00415B45">
              <w:rPr>
                <w:rFonts w:hint="eastAsia"/>
                <w:bCs/>
                <w:sz w:val="24"/>
              </w:rPr>
              <w:t xml:space="preserve">3 </w:t>
            </w:r>
            <w:r w:rsidRPr="00415B45">
              <w:rPr>
                <w:rFonts w:hint="eastAsia"/>
                <w:bCs/>
                <w:sz w:val="24"/>
              </w:rPr>
              <w:t>执行基本查询</w:t>
            </w:r>
          </w:p>
          <w:p w14:paraId="4B1AC803" w14:textId="77777777" w:rsidR="004D588A" w:rsidRPr="00415B45" w:rsidRDefault="004D588A" w:rsidP="00415B45">
            <w:pPr>
              <w:rPr>
                <w:bCs/>
                <w:sz w:val="24"/>
              </w:rPr>
            </w:pPr>
            <w:r>
              <w:rPr>
                <w:rFonts w:hint="eastAsia"/>
                <w:bCs/>
                <w:sz w:val="24"/>
              </w:rPr>
              <w:t>对数据库各个表进行</w:t>
            </w:r>
            <w:r w:rsidR="00F32FD7">
              <w:rPr>
                <w:rFonts w:hint="eastAsia"/>
                <w:bCs/>
                <w:sz w:val="24"/>
              </w:rPr>
              <w:t>查询测试，查看其中数据</w:t>
            </w:r>
          </w:p>
          <w:p w14:paraId="5D7809E8" w14:textId="04FF6AB1" w:rsidR="00F063F7" w:rsidRDefault="00F063F7" w:rsidP="00415B45">
            <w:pPr>
              <w:rPr>
                <w:sz w:val="24"/>
              </w:rPr>
            </w:pPr>
          </w:p>
          <w:p w14:paraId="53ECDF44" w14:textId="27499D62" w:rsidR="000721C4" w:rsidRPr="00415B45" w:rsidRDefault="00CC73F9" w:rsidP="00415B45">
            <w:pPr>
              <w:rPr>
                <w:sz w:val="24"/>
              </w:rPr>
            </w:pPr>
            <w:r>
              <w:rPr>
                <w:rFonts w:hint="eastAsia"/>
                <w:noProof/>
                <w:sz w:val="24"/>
              </w:rPr>
              <w:lastRenderedPageBreak/>
              <w:drawing>
                <wp:inline distT="0" distB="0" distL="0" distR="0" wp14:anchorId="4E2773CB" wp14:editId="713A3192">
                  <wp:extent cx="5274310" cy="3240405"/>
                  <wp:effectExtent l="0" t="0" r="2540" b="0"/>
                  <wp:docPr id="314" name="图片 31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704B964.tmp"/>
                          <pic:cNvPicPr/>
                        </pic:nvPicPr>
                        <pic:blipFill>
                          <a:blip r:embed="rId48">
                            <a:extLst>
                              <a:ext uri="{28A0092B-C50C-407E-A947-70E740481C1C}">
                                <a14:useLocalDpi xmlns:a14="http://schemas.microsoft.com/office/drawing/2010/main" val="0"/>
                              </a:ext>
                            </a:extLst>
                          </a:blip>
                          <a:stretch>
                            <a:fillRect/>
                          </a:stretch>
                        </pic:blipFill>
                        <pic:spPr>
                          <a:xfrm>
                            <a:off x="0" y="0"/>
                            <a:ext cx="5274310" cy="3240405"/>
                          </a:xfrm>
                          <a:prstGeom prst="rect">
                            <a:avLst/>
                          </a:prstGeom>
                        </pic:spPr>
                      </pic:pic>
                    </a:graphicData>
                  </a:graphic>
                </wp:inline>
              </w:drawing>
            </w:r>
          </w:p>
          <w:p w14:paraId="455AAFCB" w14:textId="34F2A9B3" w:rsidR="00A42EC9" w:rsidRDefault="00A42EC9" w:rsidP="00415B45">
            <w:pPr>
              <w:rPr>
                <w:sz w:val="24"/>
              </w:rPr>
            </w:pPr>
          </w:p>
          <w:p w14:paraId="5F519AB9" w14:textId="5C650CFF" w:rsidR="00FF0385" w:rsidRDefault="00FF0385" w:rsidP="00415B45">
            <w:pPr>
              <w:rPr>
                <w:sz w:val="24"/>
              </w:rPr>
            </w:pPr>
          </w:p>
          <w:p w14:paraId="7B398554" w14:textId="0A2D9B3B" w:rsidR="00FF0385" w:rsidRDefault="00BC0EF5" w:rsidP="00415B45">
            <w:pPr>
              <w:rPr>
                <w:sz w:val="24"/>
              </w:rPr>
            </w:pPr>
            <w:r>
              <w:rPr>
                <w:noProof/>
                <w:sz w:val="24"/>
              </w:rPr>
              <w:drawing>
                <wp:inline distT="0" distB="0" distL="0" distR="0" wp14:anchorId="12A8DF4F" wp14:editId="328CFB53">
                  <wp:extent cx="5274310" cy="2264410"/>
                  <wp:effectExtent l="0" t="0" r="2540" b="2540"/>
                  <wp:docPr id="317" name="图片 31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7046765.tmp"/>
                          <pic:cNvPicPr/>
                        </pic:nvPicPr>
                        <pic:blipFill>
                          <a:blip r:embed="rId49">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14:paraId="65B5A7C1" w14:textId="77777777" w:rsidR="00FF0385" w:rsidRDefault="00FF0385" w:rsidP="00415B45">
            <w:pPr>
              <w:rPr>
                <w:noProof/>
                <w:sz w:val="24"/>
              </w:rPr>
            </w:pPr>
          </w:p>
          <w:p w14:paraId="7408617F" w14:textId="77777777" w:rsidR="00FD1D4C" w:rsidRDefault="00FD1D4C" w:rsidP="00415B45">
            <w:pPr>
              <w:rPr>
                <w:sz w:val="24"/>
              </w:rPr>
            </w:pPr>
            <w:r>
              <w:rPr>
                <w:noProof/>
              </w:rPr>
              <w:drawing>
                <wp:inline distT="0" distB="0" distL="0" distR="0" wp14:anchorId="20CA8014" wp14:editId="59DB5E71">
                  <wp:extent cx="5270500" cy="256540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E7516CD" w14:textId="77777777" w:rsidR="00FD1D4C" w:rsidRDefault="00FD1D4C" w:rsidP="00415B45">
            <w:pPr>
              <w:rPr>
                <w:sz w:val="24"/>
              </w:rPr>
            </w:pPr>
            <w:r>
              <w:rPr>
                <w:noProof/>
              </w:rPr>
              <w:lastRenderedPageBreak/>
              <w:drawing>
                <wp:inline distT="0" distB="0" distL="0" distR="0" wp14:anchorId="557BEBA3" wp14:editId="22CBDA7C">
                  <wp:extent cx="5270500" cy="25654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3408270B" w14:textId="77777777" w:rsidR="00FD1D4C" w:rsidRDefault="00FD1D4C" w:rsidP="00415B45">
            <w:pPr>
              <w:rPr>
                <w:sz w:val="24"/>
              </w:rPr>
            </w:pPr>
            <w:r>
              <w:rPr>
                <w:noProof/>
              </w:rPr>
              <w:drawing>
                <wp:inline distT="0" distB="0" distL="0" distR="0" wp14:anchorId="38C7DEE6" wp14:editId="56734C5E">
                  <wp:extent cx="5270500" cy="256540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6120FBEB" w14:textId="7E566B78" w:rsidR="00FD1D4C" w:rsidRPr="00415B45" w:rsidRDefault="00FD1D4C" w:rsidP="00415B45">
            <w:pPr>
              <w:rPr>
                <w:rFonts w:hint="eastAsia"/>
                <w:sz w:val="24"/>
              </w:rPr>
            </w:pPr>
            <w:r>
              <w:rPr>
                <w:noProof/>
              </w:rPr>
              <w:drawing>
                <wp:inline distT="0" distB="0" distL="0" distR="0" wp14:anchorId="1A7A9736" wp14:editId="2264567B">
                  <wp:extent cx="5270500" cy="2565400"/>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tc>
      </w:tr>
      <w:tr w:rsidR="00A42EC9" w:rsidRPr="00415B45" w14:paraId="7A3FE200" w14:textId="77777777" w:rsidTr="00415B45">
        <w:tc>
          <w:tcPr>
            <w:tcW w:w="8522" w:type="dxa"/>
            <w:gridSpan w:val="5"/>
          </w:tcPr>
          <w:p w14:paraId="0480AD07" w14:textId="77777777" w:rsidR="00A42EC9" w:rsidRPr="00415B45" w:rsidRDefault="00A42EC9" w:rsidP="00415B45">
            <w:pPr>
              <w:rPr>
                <w:sz w:val="24"/>
              </w:rPr>
            </w:pPr>
            <w:r w:rsidRPr="00415B45">
              <w:rPr>
                <w:rFonts w:hint="eastAsia"/>
                <w:sz w:val="24"/>
              </w:rPr>
              <w:lastRenderedPageBreak/>
              <w:t>实验总结：</w:t>
            </w:r>
          </w:p>
          <w:p w14:paraId="577A9652" w14:textId="4F40E57D" w:rsidR="00DA490F" w:rsidRDefault="00A42EC9" w:rsidP="00415B45">
            <w:pPr>
              <w:rPr>
                <w:sz w:val="24"/>
              </w:rPr>
            </w:pPr>
            <w:r w:rsidRPr="00415B45">
              <w:rPr>
                <w:rFonts w:hint="eastAsia"/>
                <w:sz w:val="24"/>
              </w:rPr>
              <w:t xml:space="preserve">1 </w:t>
            </w:r>
            <w:r w:rsidR="00DA490F">
              <w:rPr>
                <w:rFonts w:hint="eastAsia"/>
                <w:sz w:val="24"/>
              </w:rPr>
              <w:t>TPC-H</w:t>
            </w:r>
            <w:r w:rsidR="00DA490F">
              <w:rPr>
                <w:rFonts w:hint="eastAsia"/>
                <w:sz w:val="24"/>
              </w:rPr>
              <w:t>的</w:t>
            </w:r>
            <w:r w:rsidR="00DA490F">
              <w:rPr>
                <w:rFonts w:hint="eastAsia"/>
                <w:sz w:val="24"/>
              </w:rPr>
              <w:t>ER</w:t>
            </w:r>
            <w:r w:rsidR="00DA490F">
              <w:rPr>
                <w:rFonts w:hint="eastAsia"/>
                <w:sz w:val="24"/>
              </w:rPr>
              <w:t>图应该是什么样的？请还原出</w:t>
            </w:r>
            <w:r w:rsidR="00DA490F">
              <w:rPr>
                <w:rFonts w:hint="eastAsia"/>
                <w:sz w:val="24"/>
              </w:rPr>
              <w:t>TPC-H</w:t>
            </w:r>
            <w:r w:rsidR="00DA490F">
              <w:rPr>
                <w:rFonts w:hint="eastAsia"/>
                <w:sz w:val="24"/>
              </w:rPr>
              <w:t>的</w:t>
            </w:r>
            <w:r w:rsidR="00DA490F">
              <w:rPr>
                <w:rFonts w:hint="eastAsia"/>
                <w:sz w:val="24"/>
              </w:rPr>
              <w:t>ER</w:t>
            </w:r>
            <w:r w:rsidR="00DA490F">
              <w:rPr>
                <w:rFonts w:hint="eastAsia"/>
                <w:sz w:val="24"/>
              </w:rPr>
              <w:t>图</w:t>
            </w:r>
          </w:p>
          <w:p w14:paraId="07B0C6C7" w14:textId="0FAA5A5D" w:rsidR="00D761C3" w:rsidRDefault="00D761C3" w:rsidP="006D5135">
            <w:pPr>
              <w:jc w:val="center"/>
              <w:rPr>
                <w:sz w:val="24"/>
              </w:rPr>
            </w:pPr>
            <w:r>
              <w:rPr>
                <w:rFonts w:hint="eastAsia"/>
                <w:noProof/>
                <w:sz w:val="24"/>
              </w:rPr>
              <w:lastRenderedPageBreak/>
              <w:drawing>
                <wp:inline distT="0" distB="0" distL="0" distR="0" wp14:anchorId="15594C46" wp14:editId="2AD2E4AF">
                  <wp:extent cx="4302760" cy="2436815"/>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DB1.png"/>
                          <pic:cNvPicPr/>
                        </pic:nvPicPr>
                        <pic:blipFill>
                          <a:blip r:embed="rId54">
                            <a:extLst>
                              <a:ext uri="{28A0092B-C50C-407E-A947-70E740481C1C}">
                                <a14:useLocalDpi xmlns:a14="http://schemas.microsoft.com/office/drawing/2010/main" val="0"/>
                              </a:ext>
                            </a:extLst>
                          </a:blip>
                          <a:stretch>
                            <a:fillRect/>
                          </a:stretch>
                        </pic:blipFill>
                        <pic:spPr>
                          <a:xfrm>
                            <a:off x="0" y="0"/>
                            <a:ext cx="4316340" cy="2444506"/>
                          </a:xfrm>
                          <a:prstGeom prst="rect">
                            <a:avLst/>
                          </a:prstGeom>
                        </pic:spPr>
                      </pic:pic>
                    </a:graphicData>
                  </a:graphic>
                </wp:inline>
              </w:drawing>
            </w:r>
          </w:p>
          <w:p w14:paraId="14E5AB26" w14:textId="3CE01A32" w:rsidR="00A4770E" w:rsidRDefault="00A4770E" w:rsidP="00415B45">
            <w:pPr>
              <w:rPr>
                <w:sz w:val="24"/>
              </w:rPr>
            </w:pPr>
            <w:r>
              <w:rPr>
                <w:rFonts w:hint="eastAsia"/>
                <w:sz w:val="24"/>
              </w:rPr>
              <w:t xml:space="preserve">2 </w:t>
            </w:r>
            <w:r>
              <w:rPr>
                <w:rFonts w:hint="eastAsia"/>
                <w:sz w:val="24"/>
              </w:rPr>
              <w:t>在</w:t>
            </w:r>
            <w:r>
              <w:rPr>
                <w:rFonts w:hint="eastAsia"/>
                <w:sz w:val="24"/>
              </w:rPr>
              <w:t>TPCH</w:t>
            </w:r>
            <w:r>
              <w:rPr>
                <w:rFonts w:hint="eastAsia"/>
                <w:sz w:val="24"/>
              </w:rPr>
              <w:t>的数据导入环节中，关系表数据的导入顺序是否可以改变？如果在建表时增加了完整性约束，数据导入的顺序是否可以改变？如果需要改变，应如何调整，为什么？</w:t>
            </w:r>
          </w:p>
          <w:p w14:paraId="417E39BB" w14:textId="718EEAF0" w:rsidR="00736A14" w:rsidRDefault="00736A14" w:rsidP="00415B45">
            <w:pPr>
              <w:rPr>
                <w:sz w:val="24"/>
              </w:rPr>
            </w:pPr>
          </w:p>
          <w:p w14:paraId="02A121D7" w14:textId="77777777" w:rsidR="00FD1D4C" w:rsidRPr="00A5619E" w:rsidRDefault="00FD1D4C" w:rsidP="00FD1D4C">
            <w:pPr>
              <w:rPr>
                <w:rFonts w:hint="eastAsia"/>
                <w:color w:val="4472C4"/>
                <w:sz w:val="24"/>
              </w:rPr>
            </w:pPr>
            <w:r w:rsidRPr="00A5619E">
              <w:rPr>
                <w:rFonts w:hint="eastAsia"/>
                <w:color w:val="4472C4"/>
                <w:sz w:val="24"/>
              </w:rPr>
              <w:t>可以改变，因为没有完整性约束。如果增加完整性约束则不可以改变。如果需要改变应当使用事务，在所有数据导入后</w:t>
            </w:r>
            <w:r w:rsidRPr="00A5619E">
              <w:rPr>
                <w:rFonts w:hint="eastAsia"/>
                <w:color w:val="4472C4"/>
                <w:sz w:val="24"/>
              </w:rPr>
              <w:t>commit</w:t>
            </w:r>
            <w:r w:rsidRPr="00A5619E">
              <w:rPr>
                <w:rFonts w:hint="eastAsia"/>
                <w:color w:val="4472C4"/>
                <w:sz w:val="24"/>
              </w:rPr>
              <w:t>检查完整性约束。</w:t>
            </w:r>
          </w:p>
          <w:p w14:paraId="12D7FA11" w14:textId="77777777" w:rsidR="00FD1D4C" w:rsidRPr="00FD1D4C" w:rsidRDefault="00FD1D4C" w:rsidP="00415B45">
            <w:pPr>
              <w:rPr>
                <w:rFonts w:hint="eastAsia"/>
                <w:sz w:val="24"/>
              </w:rPr>
            </w:pPr>
          </w:p>
          <w:p w14:paraId="49E37EBC" w14:textId="22798BA2" w:rsidR="00A42EC9" w:rsidRDefault="00A4770E" w:rsidP="00415B45">
            <w:pPr>
              <w:rPr>
                <w:sz w:val="24"/>
              </w:rPr>
            </w:pPr>
            <w:r>
              <w:rPr>
                <w:rFonts w:hint="eastAsia"/>
                <w:sz w:val="24"/>
              </w:rPr>
              <w:t>3</w:t>
            </w:r>
            <w:r w:rsidR="00DA490F">
              <w:rPr>
                <w:rFonts w:hint="eastAsia"/>
                <w:sz w:val="24"/>
              </w:rPr>
              <w:t xml:space="preserve"> </w:t>
            </w:r>
            <w:r w:rsidR="00A42EC9" w:rsidRPr="00415B45">
              <w:rPr>
                <w:rFonts w:hint="eastAsia"/>
                <w:sz w:val="24"/>
              </w:rPr>
              <w:t>实验中遇到的难点有哪些？</w:t>
            </w:r>
          </w:p>
          <w:p w14:paraId="561703A4" w14:textId="2E0420B7" w:rsidR="00736A14" w:rsidRDefault="00736A14" w:rsidP="00415B45">
            <w:pPr>
              <w:rPr>
                <w:sz w:val="24"/>
              </w:rPr>
            </w:pPr>
          </w:p>
          <w:p w14:paraId="7FCACBA8" w14:textId="77777777" w:rsidR="006D5135" w:rsidRPr="00A5619E" w:rsidRDefault="006D5135" w:rsidP="006D5135">
            <w:pPr>
              <w:rPr>
                <w:rFonts w:hint="eastAsia"/>
                <w:color w:val="4472C4"/>
                <w:sz w:val="24"/>
              </w:rPr>
            </w:pPr>
            <w:r w:rsidRPr="00A5619E">
              <w:rPr>
                <w:rFonts w:hint="eastAsia"/>
                <w:color w:val="4472C4"/>
                <w:sz w:val="24"/>
              </w:rPr>
              <w:t>导入数据库时不知道该怎么做，经历了搜索尝试后才成功。</w:t>
            </w:r>
          </w:p>
          <w:p w14:paraId="6F67E50B" w14:textId="77777777" w:rsidR="006D5135" w:rsidRPr="006D5135" w:rsidRDefault="006D5135" w:rsidP="00415B45">
            <w:pPr>
              <w:rPr>
                <w:rFonts w:hint="eastAsia"/>
                <w:sz w:val="24"/>
              </w:rPr>
            </w:pPr>
          </w:p>
          <w:p w14:paraId="3781D966" w14:textId="4A187056" w:rsidR="00A42EC9" w:rsidRDefault="00A4770E" w:rsidP="00415B45">
            <w:pPr>
              <w:rPr>
                <w:sz w:val="24"/>
              </w:rPr>
            </w:pPr>
            <w:r>
              <w:rPr>
                <w:rFonts w:hint="eastAsia"/>
                <w:sz w:val="24"/>
              </w:rPr>
              <w:t>4</w:t>
            </w:r>
            <w:r w:rsidR="00A42EC9" w:rsidRPr="00415B45">
              <w:rPr>
                <w:rFonts w:hint="eastAsia"/>
                <w:sz w:val="24"/>
              </w:rPr>
              <w:t xml:space="preserve"> </w:t>
            </w:r>
            <w:r w:rsidR="00A42EC9" w:rsidRPr="00415B45">
              <w:rPr>
                <w:rFonts w:hint="eastAsia"/>
                <w:sz w:val="24"/>
              </w:rPr>
              <w:t>实验自我评价。</w:t>
            </w:r>
          </w:p>
          <w:p w14:paraId="269A655E" w14:textId="77777777" w:rsidR="006D5135" w:rsidRDefault="006D5135" w:rsidP="00415B45">
            <w:pPr>
              <w:rPr>
                <w:rFonts w:hint="eastAsia"/>
                <w:sz w:val="24"/>
              </w:rPr>
            </w:pPr>
          </w:p>
          <w:p w14:paraId="4E34AF9A" w14:textId="2B8615B8" w:rsidR="006D5135" w:rsidRPr="006D5135" w:rsidRDefault="006D5135" w:rsidP="00415B45">
            <w:pPr>
              <w:rPr>
                <w:rFonts w:hint="eastAsia"/>
                <w:color w:val="0070C0"/>
                <w:sz w:val="24"/>
              </w:rPr>
            </w:pPr>
            <w:r w:rsidRPr="006D5135">
              <w:rPr>
                <w:rFonts w:hint="eastAsia"/>
                <w:color w:val="0070C0"/>
                <w:sz w:val="24"/>
              </w:rPr>
              <w:t>本次实验中，</w:t>
            </w:r>
            <w:r w:rsidRPr="006D5135">
              <w:rPr>
                <w:rFonts w:hint="eastAsia"/>
                <w:color w:val="0070C0"/>
                <w:sz w:val="24"/>
              </w:rPr>
              <w:t xml:space="preserve"> </w:t>
            </w:r>
            <w:r w:rsidRPr="006D5135">
              <w:rPr>
                <w:rFonts w:hint="eastAsia"/>
                <w:color w:val="0070C0"/>
                <w:sz w:val="24"/>
              </w:rPr>
              <w:t>由于中文路径问题出现过一些</w:t>
            </w:r>
            <w:r w:rsidRPr="006D5135">
              <w:rPr>
                <w:rFonts w:hint="eastAsia"/>
                <w:color w:val="0070C0"/>
                <w:sz w:val="24"/>
              </w:rPr>
              <w:t>B</w:t>
            </w:r>
            <w:r w:rsidRPr="006D5135">
              <w:rPr>
                <w:color w:val="0070C0"/>
                <w:sz w:val="24"/>
              </w:rPr>
              <w:t>UG</w:t>
            </w:r>
            <w:r w:rsidRPr="006D5135">
              <w:rPr>
                <w:rFonts w:hint="eastAsia"/>
                <w:color w:val="0070C0"/>
                <w:sz w:val="24"/>
              </w:rPr>
              <w:t>，后来经过搜索引擎解决。</w:t>
            </w:r>
          </w:p>
          <w:p w14:paraId="0B7DF580" w14:textId="77777777" w:rsidR="00A42EC9" w:rsidRPr="00415B45" w:rsidRDefault="00A42EC9" w:rsidP="00415B45">
            <w:pPr>
              <w:rPr>
                <w:sz w:val="24"/>
              </w:rPr>
            </w:pPr>
          </w:p>
        </w:tc>
      </w:tr>
    </w:tbl>
    <w:p w14:paraId="3BD9BE10" w14:textId="77777777" w:rsidR="00872E80" w:rsidRDefault="00872E80" w:rsidP="00872E80"/>
    <w:p w14:paraId="35EF5633" w14:textId="77777777" w:rsidR="00872E80" w:rsidRDefault="00872E80" w:rsidP="00872E80"/>
    <w:p w14:paraId="322D6DDF" w14:textId="77777777" w:rsidR="00872E80" w:rsidRDefault="00872E80" w:rsidP="00872E80"/>
    <w:p w14:paraId="7A6AC976" w14:textId="39CABFD0" w:rsidR="00F32FD7" w:rsidRDefault="002D13CE" w:rsidP="00A42EC9">
      <w:pPr>
        <w:ind w:firstLine="238"/>
        <w:outlineLvl w:val="2"/>
        <w:rPr>
          <w:sz w:val="24"/>
        </w:rPr>
      </w:pPr>
      <w:r w:rsidRPr="00415B45">
        <w:rPr>
          <w:rFonts w:hint="eastAsia"/>
          <w:sz w:val="24"/>
        </w:rPr>
        <w:t>实验报告</w:t>
      </w:r>
      <w:r w:rsidRPr="00415B45">
        <w:rPr>
          <w:rFonts w:hint="eastAsia"/>
          <w:sz w:val="24"/>
        </w:rPr>
        <w:t>1.</w:t>
      </w:r>
      <w:r>
        <w:rPr>
          <w:sz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gridCol w:w="1701"/>
        <w:gridCol w:w="850"/>
        <w:gridCol w:w="1468"/>
      </w:tblGrid>
      <w:tr w:rsidR="00F32FD7" w:rsidRPr="00415B45" w14:paraId="6B4FAC2F" w14:textId="77777777" w:rsidTr="00AF0EBC">
        <w:tc>
          <w:tcPr>
            <w:tcW w:w="8522" w:type="dxa"/>
            <w:gridSpan w:val="5"/>
          </w:tcPr>
          <w:p w14:paraId="6DBF9F50" w14:textId="77777777" w:rsidR="00F32FD7" w:rsidRPr="00415B45" w:rsidRDefault="00F32FD7" w:rsidP="00F32FD7">
            <w:pPr>
              <w:jc w:val="center"/>
              <w:rPr>
                <w:sz w:val="24"/>
              </w:rPr>
            </w:pPr>
            <w:r w:rsidRPr="00415B45">
              <w:rPr>
                <w:rFonts w:hint="eastAsia"/>
                <w:sz w:val="24"/>
              </w:rPr>
              <w:t>实验报告</w:t>
            </w:r>
            <w:r w:rsidRPr="00415B45">
              <w:rPr>
                <w:rFonts w:hint="eastAsia"/>
                <w:sz w:val="24"/>
              </w:rPr>
              <w:t>1.</w:t>
            </w:r>
            <w:r>
              <w:rPr>
                <w:rFonts w:hint="eastAsia"/>
                <w:sz w:val="24"/>
              </w:rPr>
              <w:t>4</w:t>
            </w:r>
          </w:p>
        </w:tc>
      </w:tr>
      <w:tr w:rsidR="006E6181" w:rsidRPr="00415B45" w14:paraId="7B75FFC4" w14:textId="77777777" w:rsidTr="00AF0EBC">
        <w:tc>
          <w:tcPr>
            <w:tcW w:w="3794" w:type="dxa"/>
            <w:vMerge w:val="restart"/>
          </w:tcPr>
          <w:p w14:paraId="6A8D651B" w14:textId="77777777" w:rsidR="006E6181" w:rsidRPr="00415B45" w:rsidRDefault="006E6181" w:rsidP="006E6181">
            <w:pPr>
              <w:rPr>
                <w:sz w:val="24"/>
              </w:rPr>
            </w:pPr>
            <w:r w:rsidRPr="00415B45">
              <w:rPr>
                <w:rFonts w:hint="eastAsia"/>
                <w:sz w:val="24"/>
              </w:rPr>
              <w:t>题目：</w:t>
            </w:r>
            <w:r>
              <w:rPr>
                <w:rFonts w:hint="eastAsia"/>
                <w:sz w:val="24"/>
              </w:rPr>
              <w:t>PostgreSQL</w:t>
            </w:r>
            <w:r w:rsidRPr="00415B45">
              <w:rPr>
                <w:rFonts w:hint="eastAsia"/>
                <w:sz w:val="24"/>
              </w:rPr>
              <w:t>数据库</w:t>
            </w:r>
            <w:r>
              <w:rPr>
                <w:rFonts w:hint="eastAsia"/>
                <w:sz w:val="24"/>
              </w:rPr>
              <w:t>备份与恢复操作</w:t>
            </w:r>
          </w:p>
        </w:tc>
        <w:tc>
          <w:tcPr>
            <w:tcW w:w="709" w:type="dxa"/>
          </w:tcPr>
          <w:p w14:paraId="4D6CBB83" w14:textId="36E5F8EA" w:rsidR="006E6181" w:rsidRPr="00415B45" w:rsidRDefault="006E6181" w:rsidP="006E6181">
            <w:pPr>
              <w:rPr>
                <w:sz w:val="24"/>
              </w:rPr>
            </w:pPr>
            <w:r w:rsidRPr="00415B45">
              <w:rPr>
                <w:rFonts w:hint="eastAsia"/>
                <w:sz w:val="24"/>
              </w:rPr>
              <w:t>姓名</w:t>
            </w:r>
          </w:p>
        </w:tc>
        <w:tc>
          <w:tcPr>
            <w:tcW w:w="1701" w:type="dxa"/>
          </w:tcPr>
          <w:p w14:paraId="5F627059" w14:textId="000232A6" w:rsidR="006E6181" w:rsidRPr="00415B45" w:rsidRDefault="006E6181" w:rsidP="006E6181">
            <w:pPr>
              <w:rPr>
                <w:sz w:val="24"/>
              </w:rPr>
            </w:pPr>
            <w:r>
              <w:rPr>
                <w:rFonts w:hint="eastAsia"/>
                <w:sz w:val="24"/>
              </w:rPr>
              <w:t>戚子强</w:t>
            </w:r>
          </w:p>
        </w:tc>
        <w:tc>
          <w:tcPr>
            <w:tcW w:w="850" w:type="dxa"/>
          </w:tcPr>
          <w:p w14:paraId="5E7CE56A" w14:textId="7C461C4E" w:rsidR="006E6181" w:rsidRPr="00415B45" w:rsidRDefault="006E6181" w:rsidP="006E6181">
            <w:pPr>
              <w:rPr>
                <w:sz w:val="24"/>
              </w:rPr>
            </w:pPr>
            <w:r w:rsidRPr="00415B45">
              <w:rPr>
                <w:rFonts w:hint="eastAsia"/>
                <w:sz w:val="24"/>
              </w:rPr>
              <w:t>班级</w:t>
            </w:r>
          </w:p>
        </w:tc>
        <w:tc>
          <w:tcPr>
            <w:tcW w:w="1468" w:type="dxa"/>
          </w:tcPr>
          <w:p w14:paraId="787A009A" w14:textId="58449C9E" w:rsidR="006E6181" w:rsidRPr="00415B45" w:rsidRDefault="006E6181" w:rsidP="006E6181">
            <w:pPr>
              <w:rPr>
                <w:sz w:val="24"/>
              </w:rPr>
            </w:pPr>
            <w:r>
              <w:rPr>
                <w:rFonts w:hint="eastAsia"/>
                <w:sz w:val="24"/>
              </w:rPr>
              <w:t>计算机</w:t>
            </w:r>
            <w:r>
              <w:rPr>
                <w:rFonts w:hint="eastAsia"/>
                <w:sz w:val="24"/>
              </w:rPr>
              <w:t>1606</w:t>
            </w:r>
          </w:p>
        </w:tc>
      </w:tr>
      <w:tr w:rsidR="006E6181" w:rsidRPr="00415B45" w14:paraId="76BF207F" w14:textId="77777777" w:rsidTr="00AF0EBC">
        <w:tc>
          <w:tcPr>
            <w:tcW w:w="3794" w:type="dxa"/>
            <w:vMerge/>
          </w:tcPr>
          <w:p w14:paraId="78E1EABA" w14:textId="77777777" w:rsidR="006E6181" w:rsidRPr="00415B45" w:rsidRDefault="006E6181" w:rsidP="006E6181">
            <w:pPr>
              <w:rPr>
                <w:sz w:val="24"/>
              </w:rPr>
            </w:pPr>
          </w:p>
        </w:tc>
        <w:tc>
          <w:tcPr>
            <w:tcW w:w="709" w:type="dxa"/>
          </w:tcPr>
          <w:p w14:paraId="0DF6CA66" w14:textId="3F46BC1D" w:rsidR="006E6181" w:rsidRPr="00415B45" w:rsidRDefault="006E6181" w:rsidP="006E6181">
            <w:pPr>
              <w:rPr>
                <w:sz w:val="24"/>
              </w:rPr>
            </w:pPr>
            <w:r w:rsidRPr="00415B45">
              <w:rPr>
                <w:rFonts w:hint="eastAsia"/>
                <w:sz w:val="24"/>
              </w:rPr>
              <w:t>学号</w:t>
            </w:r>
          </w:p>
        </w:tc>
        <w:tc>
          <w:tcPr>
            <w:tcW w:w="1701" w:type="dxa"/>
          </w:tcPr>
          <w:p w14:paraId="4FBF6307" w14:textId="28052718" w:rsidR="006E6181" w:rsidRPr="00415B45" w:rsidRDefault="006E6181" w:rsidP="006E6181">
            <w:pPr>
              <w:rPr>
                <w:sz w:val="24"/>
              </w:rPr>
            </w:pPr>
            <w:r>
              <w:rPr>
                <w:rFonts w:hint="eastAsia"/>
                <w:sz w:val="24"/>
              </w:rPr>
              <w:t>20164625</w:t>
            </w:r>
          </w:p>
        </w:tc>
        <w:tc>
          <w:tcPr>
            <w:tcW w:w="850" w:type="dxa"/>
          </w:tcPr>
          <w:p w14:paraId="7C46D151" w14:textId="30774FCF" w:rsidR="006E6181" w:rsidRPr="00415B45" w:rsidRDefault="006E6181" w:rsidP="006E6181">
            <w:pPr>
              <w:rPr>
                <w:sz w:val="24"/>
              </w:rPr>
            </w:pPr>
            <w:r w:rsidRPr="00415B45">
              <w:rPr>
                <w:rFonts w:hint="eastAsia"/>
                <w:sz w:val="24"/>
              </w:rPr>
              <w:t>时间</w:t>
            </w:r>
          </w:p>
        </w:tc>
        <w:tc>
          <w:tcPr>
            <w:tcW w:w="1468" w:type="dxa"/>
          </w:tcPr>
          <w:p w14:paraId="43D8FF18" w14:textId="0E6F19F5" w:rsidR="006E6181" w:rsidRPr="00415B45" w:rsidRDefault="006E6181" w:rsidP="006E6181">
            <w:pPr>
              <w:rPr>
                <w:sz w:val="24"/>
              </w:rPr>
            </w:pPr>
            <w:r>
              <w:rPr>
                <w:rFonts w:hint="eastAsia"/>
                <w:sz w:val="24"/>
              </w:rPr>
              <w:t>2019.5.10</w:t>
            </w:r>
          </w:p>
        </w:tc>
      </w:tr>
      <w:tr w:rsidR="006E6181" w:rsidRPr="00415B45" w14:paraId="41698B7D" w14:textId="77777777" w:rsidTr="00AF0EBC">
        <w:tc>
          <w:tcPr>
            <w:tcW w:w="8522" w:type="dxa"/>
            <w:gridSpan w:val="5"/>
          </w:tcPr>
          <w:p w14:paraId="25A865C2" w14:textId="77777777" w:rsidR="006E6181" w:rsidRPr="00415B45" w:rsidRDefault="006E6181" w:rsidP="006E6181">
            <w:pPr>
              <w:rPr>
                <w:rFonts w:hint="eastAsia"/>
                <w:sz w:val="24"/>
              </w:rPr>
            </w:pPr>
          </w:p>
          <w:p w14:paraId="48547AC6" w14:textId="77777777" w:rsidR="006E6181" w:rsidRDefault="006E6181" w:rsidP="006E6181">
            <w:pPr>
              <w:rPr>
                <w:rFonts w:hint="eastAsia"/>
                <w:sz w:val="24"/>
              </w:rPr>
            </w:pPr>
            <w:r>
              <w:rPr>
                <w:rFonts w:hint="eastAsia"/>
                <w:sz w:val="24"/>
              </w:rPr>
              <w:t>1 PostgreSQL</w:t>
            </w:r>
            <w:r>
              <w:rPr>
                <w:rFonts w:hint="eastAsia"/>
                <w:sz w:val="24"/>
              </w:rPr>
              <w:t>数据库备份</w:t>
            </w:r>
          </w:p>
          <w:p w14:paraId="6BF6D9B7" w14:textId="77777777" w:rsidR="006E6181" w:rsidRDefault="006E6181" w:rsidP="006E6181">
            <w:pPr>
              <w:rPr>
                <w:rFonts w:hint="eastAsia"/>
                <w:sz w:val="24"/>
              </w:rPr>
            </w:pPr>
            <w:r>
              <w:rPr>
                <w:rFonts w:hint="eastAsia"/>
                <w:sz w:val="24"/>
              </w:rPr>
              <w:t>（</w:t>
            </w:r>
            <w:r>
              <w:rPr>
                <w:rFonts w:hint="eastAsia"/>
                <w:sz w:val="24"/>
              </w:rPr>
              <w:t>1</w:t>
            </w:r>
            <w:r>
              <w:rPr>
                <w:rFonts w:hint="eastAsia"/>
                <w:sz w:val="24"/>
              </w:rPr>
              <w:t>）在</w:t>
            </w:r>
            <w:r>
              <w:rPr>
                <w:rFonts w:hint="eastAsia"/>
                <w:sz w:val="24"/>
              </w:rPr>
              <w:t>pgAdmin</w:t>
            </w:r>
            <w:r>
              <w:rPr>
                <w:rFonts w:hint="eastAsia"/>
                <w:sz w:val="24"/>
              </w:rPr>
              <w:t>界面中左侧树状菜单中选择要备份的数据库</w:t>
            </w:r>
          </w:p>
          <w:p w14:paraId="780B2EDF" w14:textId="77777777" w:rsidR="006E6181" w:rsidRDefault="006E6181" w:rsidP="006E6181">
            <w:pPr>
              <w:rPr>
                <w:rFonts w:hint="eastAsia"/>
                <w:sz w:val="24"/>
              </w:rPr>
            </w:pPr>
            <w:r>
              <w:rPr>
                <w:rFonts w:hint="eastAsia"/>
                <w:sz w:val="24"/>
              </w:rPr>
              <w:t>（</w:t>
            </w:r>
            <w:r>
              <w:rPr>
                <w:rFonts w:hint="eastAsia"/>
                <w:sz w:val="24"/>
              </w:rPr>
              <w:t>2</w:t>
            </w:r>
            <w:r>
              <w:rPr>
                <w:rFonts w:hint="eastAsia"/>
                <w:sz w:val="24"/>
              </w:rPr>
              <w:t>）右键点击数据库，出现菜单</w:t>
            </w:r>
          </w:p>
          <w:p w14:paraId="601228B5" w14:textId="77777777" w:rsidR="006E6181" w:rsidRDefault="006E6181" w:rsidP="006E6181">
            <w:pPr>
              <w:rPr>
                <w:rFonts w:hint="eastAsia"/>
                <w:sz w:val="24"/>
              </w:rPr>
            </w:pPr>
            <w:r w:rsidRPr="001A63FB">
              <w:rPr>
                <w:sz w:val="24"/>
              </w:rPr>
              <w:lastRenderedPageBreak/>
              <w:pict w14:anchorId="018737D4">
                <v:shape id="_x0000_i1112" type="#_x0000_t75" style="width:379pt;height:206pt">
                  <v:imagedata r:id="rId55" o:title="1524111135(1)"/>
                </v:shape>
              </w:pict>
            </w:r>
          </w:p>
          <w:p w14:paraId="33B07FCC" w14:textId="77777777" w:rsidR="006E6181" w:rsidRDefault="006E6181" w:rsidP="006E6181">
            <w:pPr>
              <w:rPr>
                <w:rFonts w:hint="eastAsia"/>
                <w:sz w:val="24"/>
              </w:rPr>
            </w:pPr>
            <w:r>
              <w:rPr>
                <w:rFonts w:hint="eastAsia"/>
                <w:sz w:val="24"/>
              </w:rPr>
              <w:t>（</w:t>
            </w:r>
            <w:r>
              <w:rPr>
                <w:rFonts w:hint="eastAsia"/>
                <w:sz w:val="24"/>
              </w:rPr>
              <w:t>3</w:t>
            </w:r>
            <w:r>
              <w:rPr>
                <w:rFonts w:hint="eastAsia"/>
                <w:sz w:val="24"/>
              </w:rPr>
              <w:t>）选择</w:t>
            </w:r>
            <w:r>
              <w:rPr>
                <w:rFonts w:hint="eastAsia"/>
                <w:sz w:val="24"/>
              </w:rPr>
              <w:t>backup</w:t>
            </w:r>
            <w:r>
              <w:rPr>
                <w:rFonts w:hint="eastAsia"/>
                <w:sz w:val="24"/>
              </w:rPr>
              <w:t>选项，填写相关信息</w:t>
            </w:r>
          </w:p>
          <w:p w14:paraId="152378FF" w14:textId="77777777" w:rsidR="006E6181" w:rsidRDefault="006E6181" w:rsidP="006E6181">
            <w:pPr>
              <w:rPr>
                <w:rFonts w:hint="eastAsia"/>
                <w:sz w:val="24"/>
              </w:rPr>
            </w:pPr>
            <w:r w:rsidRPr="001A63FB">
              <w:rPr>
                <w:sz w:val="24"/>
              </w:rPr>
              <w:pict w14:anchorId="3B757F7B">
                <v:shape id="_x0000_i1113" type="#_x0000_t75" style="width:378.5pt;height:239pt">
                  <v:imagedata r:id="rId56" o:title="1524111270(1)"/>
                </v:shape>
              </w:pict>
            </w:r>
          </w:p>
          <w:p w14:paraId="0CE597D8" w14:textId="77777777" w:rsidR="006E6181" w:rsidRDefault="006E6181" w:rsidP="006E6181">
            <w:pPr>
              <w:rPr>
                <w:rFonts w:hint="eastAsia"/>
                <w:sz w:val="24"/>
              </w:rPr>
            </w:pPr>
            <w:r>
              <w:rPr>
                <w:rFonts w:hint="eastAsia"/>
                <w:sz w:val="24"/>
              </w:rPr>
              <w:t>（</w:t>
            </w:r>
            <w:r>
              <w:rPr>
                <w:rFonts w:hint="eastAsia"/>
                <w:sz w:val="24"/>
              </w:rPr>
              <w:t>4</w:t>
            </w:r>
            <w:r>
              <w:rPr>
                <w:rFonts w:hint="eastAsia"/>
                <w:sz w:val="24"/>
              </w:rPr>
              <w:t>）点击“</w:t>
            </w:r>
            <w:r>
              <w:rPr>
                <w:rFonts w:hint="eastAsia"/>
                <w:sz w:val="24"/>
              </w:rPr>
              <w:t>backup</w:t>
            </w:r>
            <w:r>
              <w:rPr>
                <w:rFonts w:hint="eastAsia"/>
                <w:sz w:val="24"/>
              </w:rPr>
              <w:t>”完成备份</w:t>
            </w:r>
          </w:p>
          <w:p w14:paraId="5EFEFEB3" w14:textId="77777777" w:rsidR="006E6181" w:rsidRPr="00415B45" w:rsidRDefault="006E6181" w:rsidP="006E6181">
            <w:pPr>
              <w:rPr>
                <w:rFonts w:hint="eastAsia"/>
                <w:sz w:val="24"/>
              </w:rPr>
            </w:pPr>
            <w:r>
              <w:rPr>
                <w:rFonts w:hint="eastAsia"/>
                <w:sz w:val="24"/>
              </w:rPr>
              <w:t>2 PostgreSQL</w:t>
            </w:r>
            <w:r>
              <w:rPr>
                <w:rFonts w:hint="eastAsia"/>
                <w:sz w:val="24"/>
              </w:rPr>
              <w:t>数据库恢复</w:t>
            </w:r>
          </w:p>
          <w:p w14:paraId="777E12EF" w14:textId="77777777" w:rsidR="006E6181" w:rsidRDefault="006E6181" w:rsidP="006E6181">
            <w:pPr>
              <w:rPr>
                <w:rFonts w:hint="eastAsia"/>
                <w:sz w:val="24"/>
              </w:rPr>
            </w:pPr>
            <w:r>
              <w:rPr>
                <w:rFonts w:hint="eastAsia"/>
                <w:sz w:val="24"/>
              </w:rPr>
              <w:t>（</w:t>
            </w:r>
            <w:r>
              <w:rPr>
                <w:rFonts w:hint="eastAsia"/>
                <w:sz w:val="24"/>
              </w:rPr>
              <w:t>1</w:t>
            </w:r>
            <w:r>
              <w:rPr>
                <w:rFonts w:hint="eastAsia"/>
                <w:sz w:val="24"/>
              </w:rPr>
              <w:t>）在</w:t>
            </w:r>
            <w:r>
              <w:rPr>
                <w:rFonts w:hint="eastAsia"/>
                <w:sz w:val="24"/>
              </w:rPr>
              <w:t>pgAdmin</w:t>
            </w:r>
            <w:r>
              <w:rPr>
                <w:rFonts w:hint="eastAsia"/>
                <w:sz w:val="24"/>
              </w:rPr>
              <w:t>中创建要恢复的数据库</w:t>
            </w:r>
          </w:p>
          <w:p w14:paraId="3AA948F8" w14:textId="77777777" w:rsidR="006E6181" w:rsidRPr="009345AF" w:rsidRDefault="006E6181" w:rsidP="006E6181">
            <w:pPr>
              <w:rPr>
                <w:rFonts w:hint="eastAsia"/>
                <w:sz w:val="24"/>
              </w:rPr>
            </w:pPr>
            <w:r>
              <w:rPr>
                <w:rFonts w:hint="eastAsia"/>
                <w:sz w:val="24"/>
              </w:rPr>
              <w:t>（</w:t>
            </w:r>
            <w:r>
              <w:rPr>
                <w:rFonts w:hint="eastAsia"/>
                <w:sz w:val="24"/>
              </w:rPr>
              <w:t>2</w:t>
            </w:r>
            <w:r>
              <w:rPr>
                <w:rFonts w:hint="eastAsia"/>
                <w:sz w:val="24"/>
              </w:rPr>
              <w:t>）在数据库右键菜单中选择“</w:t>
            </w:r>
            <w:r>
              <w:rPr>
                <w:rFonts w:hint="eastAsia"/>
                <w:sz w:val="24"/>
              </w:rPr>
              <w:t>restore</w:t>
            </w:r>
            <w:r>
              <w:rPr>
                <w:rFonts w:hint="eastAsia"/>
                <w:sz w:val="24"/>
              </w:rPr>
              <w:t>”，选择数据库备份文件进行恢复</w:t>
            </w:r>
          </w:p>
          <w:p w14:paraId="0B612C89" w14:textId="77777777" w:rsidR="006E6181" w:rsidRDefault="006E6181" w:rsidP="006E6181">
            <w:pPr>
              <w:rPr>
                <w:rFonts w:hint="eastAsia"/>
                <w:sz w:val="24"/>
              </w:rPr>
            </w:pPr>
            <w:r>
              <w:rPr>
                <w:rFonts w:hint="eastAsia"/>
                <w:sz w:val="24"/>
              </w:rPr>
              <w:t xml:space="preserve">3 </w:t>
            </w:r>
            <w:r>
              <w:rPr>
                <w:rFonts w:hint="eastAsia"/>
                <w:sz w:val="24"/>
              </w:rPr>
              <w:t>每次实验课课后备份数据库，并复制文件，在下次实验课时恢复数据库并在恢复的数据库上进行实验操作。</w:t>
            </w:r>
          </w:p>
          <w:p w14:paraId="78D5E971" w14:textId="77777777" w:rsidR="006E6181" w:rsidRPr="00415B45" w:rsidRDefault="006E6181" w:rsidP="006E6181">
            <w:pPr>
              <w:rPr>
                <w:sz w:val="24"/>
              </w:rPr>
            </w:pPr>
          </w:p>
        </w:tc>
      </w:tr>
      <w:tr w:rsidR="006E6181" w:rsidRPr="00415B45" w14:paraId="41E2B0FF" w14:textId="77777777" w:rsidTr="00AF0EBC">
        <w:tc>
          <w:tcPr>
            <w:tcW w:w="8522" w:type="dxa"/>
            <w:gridSpan w:val="5"/>
          </w:tcPr>
          <w:p w14:paraId="6713CDA6" w14:textId="77777777" w:rsidR="006E6181" w:rsidRPr="00415B45" w:rsidRDefault="006E6181" w:rsidP="006E6181">
            <w:pPr>
              <w:rPr>
                <w:rFonts w:hint="eastAsia"/>
                <w:sz w:val="24"/>
              </w:rPr>
            </w:pPr>
            <w:r w:rsidRPr="00415B45">
              <w:rPr>
                <w:rFonts w:hint="eastAsia"/>
                <w:sz w:val="24"/>
              </w:rPr>
              <w:lastRenderedPageBreak/>
              <w:t>实验总结：</w:t>
            </w:r>
          </w:p>
          <w:p w14:paraId="7DC550E3" w14:textId="77777777" w:rsidR="006E6181" w:rsidRDefault="006E6181" w:rsidP="006E6181">
            <w:pPr>
              <w:rPr>
                <w:rFonts w:hint="eastAsia"/>
                <w:sz w:val="24"/>
              </w:rPr>
            </w:pPr>
            <w:r w:rsidRPr="00415B45">
              <w:rPr>
                <w:rFonts w:hint="eastAsia"/>
                <w:sz w:val="24"/>
              </w:rPr>
              <w:t xml:space="preserve">1 </w:t>
            </w:r>
            <w:r w:rsidRPr="00415B45">
              <w:rPr>
                <w:rFonts w:hint="eastAsia"/>
                <w:sz w:val="24"/>
              </w:rPr>
              <w:t>实验中遇到的难点有哪些？</w:t>
            </w:r>
          </w:p>
          <w:p w14:paraId="15BD10C6" w14:textId="77777777" w:rsidR="006E6181" w:rsidRDefault="006E6181" w:rsidP="006E6181">
            <w:pPr>
              <w:rPr>
                <w:rFonts w:hint="eastAsia"/>
                <w:sz w:val="24"/>
              </w:rPr>
            </w:pPr>
            <w:r>
              <w:rPr>
                <w:rFonts w:hint="eastAsia"/>
                <w:sz w:val="24"/>
              </w:rPr>
              <w:t>无</w:t>
            </w:r>
          </w:p>
          <w:p w14:paraId="11393C99" w14:textId="77777777" w:rsidR="006E6181" w:rsidRDefault="006E6181" w:rsidP="006E6181">
            <w:pPr>
              <w:rPr>
                <w:rFonts w:hint="eastAsia"/>
                <w:sz w:val="24"/>
              </w:rPr>
            </w:pPr>
            <w:r w:rsidRPr="00415B45">
              <w:rPr>
                <w:rFonts w:hint="eastAsia"/>
                <w:sz w:val="24"/>
              </w:rPr>
              <w:t xml:space="preserve">2 </w:t>
            </w:r>
            <w:r w:rsidRPr="00415B45">
              <w:rPr>
                <w:rFonts w:hint="eastAsia"/>
                <w:sz w:val="24"/>
              </w:rPr>
              <w:t>实验自我评价。</w:t>
            </w:r>
          </w:p>
          <w:p w14:paraId="314F14EE" w14:textId="5BD663B1" w:rsidR="006E6181" w:rsidRPr="00415B45" w:rsidRDefault="006E6181" w:rsidP="006E6181">
            <w:pPr>
              <w:rPr>
                <w:sz w:val="24"/>
              </w:rPr>
            </w:pPr>
            <w:r>
              <w:rPr>
                <w:rFonts w:hint="eastAsia"/>
                <w:sz w:val="24"/>
              </w:rPr>
              <w:t>掌握了数据库的备份和还原操作。</w:t>
            </w:r>
          </w:p>
        </w:tc>
      </w:tr>
    </w:tbl>
    <w:p w14:paraId="0B3D83B5" w14:textId="2DF89C75" w:rsidR="000D091A" w:rsidRDefault="00FB6E63" w:rsidP="001118E6">
      <w:pPr>
        <w:pStyle w:val="1"/>
        <w:jc w:val="center"/>
      </w:pPr>
      <w:r w:rsidRPr="003118A9">
        <w:rPr>
          <w:rFonts w:hint="eastAsia"/>
        </w:rPr>
        <w:lastRenderedPageBreak/>
        <w:t>实验</w:t>
      </w:r>
      <w:r w:rsidRPr="003118A9">
        <w:rPr>
          <w:rFonts w:hint="eastAsia"/>
        </w:rPr>
        <w:t>2: SQL</w:t>
      </w:r>
      <w:r w:rsidR="00373FEB">
        <w:rPr>
          <w:rFonts w:hint="eastAsia"/>
        </w:rPr>
        <w:t>的数据</w:t>
      </w:r>
      <w:r w:rsidR="002414B4">
        <w:rPr>
          <w:rFonts w:hint="eastAsia"/>
        </w:rPr>
        <w:t>操作</w:t>
      </w:r>
      <w:r w:rsidR="00373FEB">
        <w:rPr>
          <w:rFonts w:hint="eastAsia"/>
        </w:rPr>
        <w:t>实验</w:t>
      </w:r>
    </w:p>
    <w:p w14:paraId="3596FF6F" w14:textId="1DACB0CC" w:rsidR="002D13CE" w:rsidRPr="002D13CE" w:rsidRDefault="002D13CE" w:rsidP="002D13CE">
      <w:pPr>
        <w:ind w:firstLine="238"/>
        <w:outlineLvl w:val="2"/>
        <w:rPr>
          <w:sz w:val="24"/>
        </w:rPr>
      </w:pPr>
      <w:r w:rsidRPr="002D13CE">
        <w:rPr>
          <w:rFonts w:hint="eastAsia"/>
          <w:sz w:val="24"/>
        </w:rPr>
        <w:t>实验报告</w:t>
      </w:r>
      <w:r>
        <w:rPr>
          <w:sz w:val="24"/>
        </w:rPr>
        <w:t>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8"/>
        <w:gridCol w:w="966"/>
        <w:gridCol w:w="1691"/>
        <w:gridCol w:w="1083"/>
        <w:gridCol w:w="1462"/>
      </w:tblGrid>
      <w:tr w:rsidR="00664564" w:rsidRPr="00415B45" w14:paraId="5E99CBCF" w14:textId="77777777" w:rsidTr="002D13CE">
        <w:tc>
          <w:tcPr>
            <w:tcW w:w="8990" w:type="dxa"/>
            <w:gridSpan w:val="5"/>
          </w:tcPr>
          <w:p w14:paraId="51F27C5D" w14:textId="77777777" w:rsidR="00664564" w:rsidRPr="00415B45" w:rsidRDefault="00664564" w:rsidP="00664564">
            <w:pPr>
              <w:jc w:val="center"/>
              <w:rPr>
                <w:sz w:val="24"/>
              </w:rPr>
            </w:pPr>
            <w:r w:rsidRPr="00415B45">
              <w:rPr>
                <w:rFonts w:hint="eastAsia"/>
                <w:sz w:val="24"/>
              </w:rPr>
              <w:t>实验报告</w:t>
            </w:r>
            <w:r>
              <w:rPr>
                <w:rFonts w:hint="eastAsia"/>
                <w:sz w:val="24"/>
              </w:rPr>
              <w:t>2</w:t>
            </w:r>
            <w:r w:rsidRPr="00415B45">
              <w:rPr>
                <w:rFonts w:hint="eastAsia"/>
                <w:sz w:val="24"/>
              </w:rPr>
              <w:t>.</w:t>
            </w:r>
            <w:r>
              <w:rPr>
                <w:rFonts w:hint="eastAsia"/>
                <w:sz w:val="24"/>
              </w:rPr>
              <w:t>1</w:t>
            </w:r>
          </w:p>
        </w:tc>
      </w:tr>
      <w:tr w:rsidR="00921E21" w:rsidRPr="00415B45" w14:paraId="66EC90A2" w14:textId="77777777" w:rsidTr="002D13CE">
        <w:tc>
          <w:tcPr>
            <w:tcW w:w="3788" w:type="dxa"/>
            <w:vMerge w:val="restart"/>
          </w:tcPr>
          <w:p w14:paraId="4D2C9DBD" w14:textId="77777777" w:rsidR="00921E21" w:rsidRPr="00415B45" w:rsidRDefault="00921E21" w:rsidP="00921E21">
            <w:pPr>
              <w:rPr>
                <w:sz w:val="24"/>
              </w:rPr>
            </w:pPr>
            <w:r w:rsidRPr="00415B45">
              <w:rPr>
                <w:rFonts w:hint="eastAsia"/>
                <w:sz w:val="24"/>
              </w:rPr>
              <w:t>题目：</w:t>
            </w:r>
            <w:r>
              <w:rPr>
                <w:rFonts w:hint="eastAsia"/>
                <w:sz w:val="24"/>
              </w:rPr>
              <w:t>SQL</w:t>
            </w:r>
            <w:r>
              <w:rPr>
                <w:rFonts w:hint="eastAsia"/>
                <w:sz w:val="24"/>
              </w:rPr>
              <w:t>基本查询</w:t>
            </w:r>
          </w:p>
        </w:tc>
        <w:tc>
          <w:tcPr>
            <w:tcW w:w="966" w:type="dxa"/>
          </w:tcPr>
          <w:p w14:paraId="43AC37D2" w14:textId="3A9D641B" w:rsidR="00921E21" w:rsidRPr="00415B45" w:rsidRDefault="00921E21" w:rsidP="00921E21">
            <w:pPr>
              <w:rPr>
                <w:sz w:val="24"/>
              </w:rPr>
            </w:pPr>
            <w:r w:rsidRPr="00415B45">
              <w:rPr>
                <w:rFonts w:hint="eastAsia"/>
                <w:sz w:val="24"/>
              </w:rPr>
              <w:t>姓名</w:t>
            </w:r>
          </w:p>
        </w:tc>
        <w:tc>
          <w:tcPr>
            <w:tcW w:w="1691" w:type="dxa"/>
          </w:tcPr>
          <w:p w14:paraId="40E65D2A" w14:textId="4824162A" w:rsidR="00921E21" w:rsidRPr="00415B45" w:rsidRDefault="00921E21" w:rsidP="00921E21">
            <w:pPr>
              <w:rPr>
                <w:sz w:val="24"/>
              </w:rPr>
            </w:pPr>
            <w:r>
              <w:rPr>
                <w:rFonts w:hint="eastAsia"/>
                <w:sz w:val="24"/>
              </w:rPr>
              <w:t>戚子强</w:t>
            </w:r>
          </w:p>
        </w:tc>
        <w:tc>
          <w:tcPr>
            <w:tcW w:w="1083" w:type="dxa"/>
          </w:tcPr>
          <w:p w14:paraId="6090E0FC" w14:textId="7B38C633" w:rsidR="00921E21" w:rsidRPr="00415B45" w:rsidRDefault="00921E21" w:rsidP="00921E21">
            <w:pPr>
              <w:rPr>
                <w:sz w:val="24"/>
              </w:rPr>
            </w:pPr>
            <w:r w:rsidRPr="00415B45">
              <w:rPr>
                <w:rFonts w:hint="eastAsia"/>
                <w:sz w:val="24"/>
              </w:rPr>
              <w:t>班级</w:t>
            </w:r>
          </w:p>
        </w:tc>
        <w:tc>
          <w:tcPr>
            <w:tcW w:w="1462" w:type="dxa"/>
          </w:tcPr>
          <w:p w14:paraId="3113FD63" w14:textId="64073598" w:rsidR="00921E21" w:rsidRPr="00415B45" w:rsidRDefault="00921E21" w:rsidP="00921E21">
            <w:pPr>
              <w:rPr>
                <w:sz w:val="24"/>
              </w:rPr>
            </w:pPr>
            <w:r>
              <w:rPr>
                <w:rFonts w:hint="eastAsia"/>
                <w:sz w:val="24"/>
              </w:rPr>
              <w:t>计算机</w:t>
            </w:r>
            <w:r>
              <w:rPr>
                <w:rFonts w:hint="eastAsia"/>
                <w:sz w:val="24"/>
              </w:rPr>
              <w:t>1606</w:t>
            </w:r>
          </w:p>
        </w:tc>
      </w:tr>
      <w:tr w:rsidR="00921E21" w:rsidRPr="00415B45" w14:paraId="18458388" w14:textId="77777777" w:rsidTr="002D13CE">
        <w:tc>
          <w:tcPr>
            <w:tcW w:w="3788" w:type="dxa"/>
            <w:vMerge/>
          </w:tcPr>
          <w:p w14:paraId="1C75969B" w14:textId="77777777" w:rsidR="00921E21" w:rsidRPr="00415B45" w:rsidRDefault="00921E21" w:rsidP="00921E21">
            <w:pPr>
              <w:rPr>
                <w:sz w:val="24"/>
              </w:rPr>
            </w:pPr>
          </w:p>
        </w:tc>
        <w:tc>
          <w:tcPr>
            <w:tcW w:w="966" w:type="dxa"/>
          </w:tcPr>
          <w:p w14:paraId="661F8688" w14:textId="2BC95BEB" w:rsidR="00921E21" w:rsidRPr="00415B45" w:rsidRDefault="00921E21" w:rsidP="00921E21">
            <w:pPr>
              <w:rPr>
                <w:sz w:val="24"/>
              </w:rPr>
            </w:pPr>
            <w:r w:rsidRPr="00415B45">
              <w:rPr>
                <w:rFonts w:hint="eastAsia"/>
                <w:sz w:val="24"/>
              </w:rPr>
              <w:t>学号</w:t>
            </w:r>
          </w:p>
        </w:tc>
        <w:tc>
          <w:tcPr>
            <w:tcW w:w="1691" w:type="dxa"/>
          </w:tcPr>
          <w:p w14:paraId="62790185" w14:textId="0B13B7E8" w:rsidR="00921E21" w:rsidRPr="00415B45" w:rsidRDefault="00921E21" w:rsidP="00921E21">
            <w:pPr>
              <w:rPr>
                <w:sz w:val="24"/>
              </w:rPr>
            </w:pPr>
            <w:r>
              <w:rPr>
                <w:rFonts w:hint="eastAsia"/>
                <w:sz w:val="24"/>
              </w:rPr>
              <w:t>20164625</w:t>
            </w:r>
          </w:p>
        </w:tc>
        <w:tc>
          <w:tcPr>
            <w:tcW w:w="1083" w:type="dxa"/>
          </w:tcPr>
          <w:p w14:paraId="573C3DA8" w14:textId="5162A5BE" w:rsidR="00921E21" w:rsidRPr="00415B45" w:rsidRDefault="00921E21" w:rsidP="00921E21">
            <w:pPr>
              <w:rPr>
                <w:sz w:val="24"/>
              </w:rPr>
            </w:pPr>
            <w:r w:rsidRPr="00415B45">
              <w:rPr>
                <w:rFonts w:hint="eastAsia"/>
                <w:sz w:val="24"/>
              </w:rPr>
              <w:t>时间</w:t>
            </w:r>
          </w:p>
        </w:tc>
        <w:tc>
          <w:tcPr>
            <w:tcW w:w="1462" w:type="dxa"/>
          </w:tcPr>
          <w:p w14:paraId="3D1636EA" w14:textId="70A9E691" w:rsidR="00921E21" w:rsidRPr="00415B45" w:rsidRDefault="00921E21" w:rsidP="00921E21">
            <w:pPr>
              <w:rPr>
                <w:sz w:val="24"/>
              </w:rPr>
            </w:pPr>
            <w:r>
              <w:rPr>
                <w:rFonts w:hint="eastAsia"/>
                <w:sz w:val="24"/>
              </w:rPr>
              <w:t>2019.5.11</w:t>
            </w:r>
          </w:p>
        </w:tc>
      </w:tr>
      <w:tr w:rsidR="00664564" w:rsidRPr="00415B45" w14:paraId="2149B05A" w14:textId="77777777" w:rsidTr="002D13CE">
        <w:tc>
          <w:tcPr>
            <w:tcW w:w="8990" w:type="dxa"/>
            <w:gridSpan w:val="5"/>
          </w:tcPr>
          <w:p w14:paraId="3DD3A7B0" w14:textId="77777777" w:rsidR="00B956C7" w:rsidRDefault="00B956C7" w:rsidP="00AF2E47">
            <w:pPr>
              <w:rPr>
                <w:sz w:val="24"/>
              </w:rPr>
            </w:pPr>
            <w:r>
              <w:rPr>
                <w:rFonts w:hint="eastAsia"/>
                <w:sz w:val="24"/>
              </w:rPr>
              <w:t>完成以下实验内容，其中标注“</w:t>
            </w:r>
            <w:r>
              <w:rPr>
                <w:rFonts w:hint="eastAsia"/>
                <w:sz w:val="24"/>
              </w:rPr>
              <w:t>*</w:t>
            </w:r>
            <w:r>
              <w:rPr>
                <w:rFonts w:hint="eastAsia"/>
                <w:sz w:val="24"/>
              </w:rPr>
              <w:t>”的需要自己编写</w:t>
            </w:r>
            <w:r>
              <w:rPr>
                <w:rFonts w:hint="eastAsia"/>
                <w:sz w:val="24"/>
              </w:rPr>
              <w:t>SQL</w:t>
            </w:r>
            <w:r>
              <w:rPr>
                <w:rFonts w:hint="eastAsia"/>
                <w:sz w:val="24"/>
              </w:rPr>
              <w:t>查询语句并写在实验报告中。</w:t>
            </w:r>
          </w:p>
          <w:p w14:paraId="7BD4D603" w14:textId="77777777" w:rsidR="00664564" w:rsidRDefault="0080414B" w:rsidP="00AF2E47">
            <w:pPr>
              <w:rPr>
                <w:sz w:val="24"/>
              </w:rPr>
            </w:pPr>
            <w:r>
              <w:rPr>
                <w:rFonts w:hint="eastAsia"/>
                <w:sz w:val="24"/>
              </w:rPr>
              <w:t xml:space="preserve">1. </w:t>
            </w:r>
            <w:r w:rsidR="00374394">
              <w:rPr>
                <w:rFonts w:hint="eastAsia"/>
                <w:sz w:val="24"/>
              </w:rPr>
              <w:t>导入实验数据</w:t>
            </w:r>
          </w:p>
          <w:p w14:paraId="2F233172" w14:textId="77777777" w:rsidR="00374394" w:rsidRDefault="00374394" w:rsidP="00AF2E47">
            <w:pPr>
              <w:rPr>
                <w:sz w:val="24"/>
              </w:rPr>
            </w:pPr>
            <w:r>
              <w:rPr>
                <w:rFonts w:hint="eastAsia"/>
                <w:sz w:val="24"/>
              </w:rPr>
              <w:t>使用</w:t>
            </w:r>
            <w:r>
              <w:rPr>
                <w:rFonts w:hint="eastAsia"/>
                <w:sz w:val="24"/>
              </w:rPr>
              <w:t>SQL</w:t>
            </w:r>
            <w:r>
              <w:rPr>
                <w:rFonts w:hint="eastAsia"/>
                <w:sz w:val="24"/>
              </w:rPr>
              <w:t>脚本导入</w:t>
            </w:r>
            <w:r>
              <w:rPr>
                <w:rFonts w:hint="eastAsia"/>
                <w:sz w:val="24"/>
              </w:rPr>
              <w:t>Enrolled</w:t>
            </w:r>
            <w:r>
              <w:rPr>
                <w:rFonts w:hint="eastAsia"/>
                <w:sz w:val="24"/>
              </w:rPr>
              <w:t>数据库各关系表的数据。</w:t>
            </w:r>
          </w:p>
          <w:p w14:paraId="742C9BBB" w14:textId="77777777" w:rsidR="00374394" w:rsidRDefault="00B956C7" w:rsidP="00AF2E47">
            <w:pPr>
              <w:rPr>
                <w:sz w:val="24"/>
              </w:rPr>
            </w:pPr>
            <w:r>
              <w:rPr>
                <w:rFonts w:hint="eastAsia"/>
                <w:sz w:val="24"/>
              </w:rPr>
              <w:t>脚本文件包括</w:t>
            </w:r>
            <w:r>
              <w:rPr>
                <w:rFonts w:hint="eastAsia"/>
                <w:sz w:val="24"/>
              </w:rPr>
              <w:t>create table.</w:t>
            </w:r>
            <w:r w:rsidR="006F46D7">
              <w:rPr>
                <w:sz w:val="24"/>
              </w:rPr>
              <w:t>txt, insert</w:t>
            </w:r>
            <w:r>
              <w:rPr>
                <w:rFonts w:hint="eastAsia"/>
                <w:sz w:val="24"/>
              </w:rPr>
              <w:t xml:space="preserve"> data.txt</w:t>
            </w:r>
          </w:p>
          <w:p w14:paraId="6E5F5369" w14:textId="77777777" w:rsidR="00374394" w:rsidRDefault="00374394" w:rsidP="00AF2E47">
            <w:pPr>
              <w:rPr>
                <w:sz w:val="24"/>
              </w:rPr>
            </w:pPr>
            <w:r>
              <w:rPr>
                <w:rFonts w:hint="eastAsia"/>
                <w:sz w:val="24"/>
              </w:rPr>
              <w:t xml:space="preserve">2. </w:t>
            </w:r>
            <w:r w:rsidR="001A5B62">
              <w:rPr>
                <w:rFonts w:hint="eastAsia"/>
                <w:sz w:val="24"/>
              </w:rPr>
              <w:t>单表查询，</w:t>
            </w:r>
            <w:r>
              <w:rPr>
                <w:rFonts w:hint="eastAsia"/>
                <w:sz w:val="24"/>
              </w:rPr>
              <w:t>在</w:t>
            </w:r>
            <w:r>
              <w:rPr>
                <w:rFonts w:hint="eastAsia"/>
                <w:sz w:val="24"/>
              </w:rPr>
              <w:t>Enrolled</w:t>
            </w:r>
            <w:r>
              <w:rPr>
                <w:rFonts w:hint="eastAsia"/>
                <w:sz w:val="24"/>
              </w:rPr>
              <w:t>数据库上</w:t>
            </w:r>
            <w:r w:rsidR="00845FFB">
              <w:rPr>
                <w:rFonts w:hint="eastAsia"/>
                <w:sz w:val="24"/>
              </w:rPr>
              <w:t>完成以下</w:t>
            </w:r>
            <w:r>
              <w:rPr>
                <w:rFonts w:hint="eastAsia"/>
                <w:sz w:val="24"/>
              </w:rPr>
              <w:t>查询</w:t>
            </w:r>
            <w:r w:rsidR="00845FFB">
              <w:rPr>
                <w:rFonts w:hint="eastAsia"/>
                <w:sz w:val="24"/>
              </w:rPr>
              <w:t>SQL</w:t>
            </w:r>
            <w:r w:rsidR="00845FFB">
              <w:rPr>
                <w:rFonts w:hint="eastAsia"/>
                <w:sz w:val="24"/>
              </w:rPr>
              <w:t>语句的编写</w:t>
            </w:r>
          </w:p>
          <w:p w14:paraId="5A0FD45C" w14:textId="77777777" w:rsidR="00374394" w:rsidRDefault="00374394" w:rsidP="00AF2E47">
            <w:pPr>
              <w:rPr>
                <w:sz w:val="24"/>
              </w:rPr>
            </w:pPr>
            <w:r>
              <w:rPr>
                <w:rFonts w:hint="eastAsia"/>
                <w:sz w:val="24"/>
              </w:rPr>
              <w:t>（</w:t>
            </w:r>
            <w:r>
              <w:rPr>
                <w:rFonts w:hint="eastAsia"/>
                <w:sz w:val="24"/>
              </w:rPr>
              <w:t>1</w:t>
            </w:r>
            <w:r>
              <w:rPr>
                <w:rFonts w:hint="eastAsia"/>
                <w:sz w:val="24"/>
              </w:rPr>
              <w:t>）</w:t>
            </w:r>
            <w:r w:rsidR="00BF26AD">
              <w:rPr>
                <w:rFonts w:hint="eastAsia"/>
                <w:sz w:val="24"/>
              </w:rPr>
              <w:t>（单表查询</w:t>
            </w:r>
            <w:r w:rsidR="009627AE">
              <w:rPr>
                <w:rFonts w:hint="eastAsia"/>
                <w:sz w:val="24"/>
              </w:rPr>
              <w:t>-</w:t>
            </w:r>
            <w:r w:rsidR="009627AE">
              <w:rPr>
                <w:rFonts w:hint="eastAsia"/>
                <w:sz w:val="24"/>
              </w:rPr>
              <w:t>投影</w:t>
            </w:r>
            <w:r w:rsidR="00BF26AD">
              <w:rPr>
                <w:rFonts w:hint="eastAsia"/>
                <w:sz w:val="24"/>
              </w:rPr>
              <w:t>）</w:t>
            </w:r>
            <w:r>
              <w:rPr>
                <w:rFonts w:hint="eastAsia"/>
                <w:sz w:val="24"/>
              </w:rPr>
              <w:t>求选修了课程的学生的学号</w:t>
            </w:r>
          </w:p>
          <w:p w14:paraId="2C52B8F2" w14:textId="77777777" w:rsidR="00BF26AD" w:rsidRDefault="00845FFB" w:rsidP="00BF26AD">
            <w:pPr>
              <w:rPr>
                <w:sz w:val="24"/>
              </w:rPr>
            </w:pPr>
            <w:r>
              <w:rPr>
                <w:rFonts w:hint="eastAsia"/>
                <w:sz w:val="24"/>
              </w:rPr>
              <w:t>1</w:t>
            </w:r>
            <w:r>
              <w:rPr>
                <w:rFonts w:hint="eastAsia"/>
                <w:sz w:val="24"/>
              </w:rPr>
              <w:t>）要求：不消除重复元组，写出其</w:t>
            </w:r>
            <w:r>
              <w:rPr>
                <w:rFonts w:hint="eastAsia"/>
                <w:sz w:val="24"/>
              </w:rPr>
              <w:t>SQL</w:t>
            </w:r>
            <w:r>
              <w:rPr>
                <w:rFonts w:hint="eastAsia"/>
                <w:sz w:val="24"/>
              </w:rPr>
              <w:t>语句</w:t>
            </w:r>
            <w:bookmarkStart w:id="0" w:name="OLE_LINK2"/>
          </w:p>
          <w:p w14:paraId="7C8DE87D" w14:textId="77777777" w:rsidR="00BF26AD" w:rsidRPr="00BB470C" w:rsidRDefault="00BF26AD" w:rsidP="00BF26AD">
            <w:pPr>
              <w:rPr>
                <w:sz w:val="24"/>
              </w:rPr>
            </w:pPr>
            <w:r w:rsidRPr="00BB470C">
              <w:rPr>
                <w:sz w:val="24"/>
              </w:rPr>
              <w:t>select Sno</w:t>
            </w:r>
          </w:p>
          <w:p w14:paraId="6B1CF5AC" w14:textId="77777777" w:rsidR="00845FFB" w:rsidRPr="00BB470C" w:rsidRDefault="00BF26AD" w:rsidP="00BF26AD">
            <w:pPr>
              <w:rPr>
                <w:sz w:val="24"/>
              </w:rPr>
            </w:pPr>
            <w:r w:rsidRPr="00BB470C">
              <w:rPr>
                <w:sz w:val="24"/>
              </w:rPr>
              <w:t>from SC</w:t>
            </w:r>
            <w:bookmarkEnd w:id="0"/>
            <w:r w:rsidRPr="00BB470C">
              <w:rPr>
                <w:sz w:val="24"/>
              </w:rPr>
              <w:t>;</w:t>
            </w:r>
          </w:p>
          <w:p w14:paraId="5109C7D6" w14:textId="77777777" w:rsidR="00841E9B" w:rsidRPr="00BF26AD" w:rsidRDefault="00841E9B" w:rsidP="00073476">
            <w:pPr>
              <w:jc w:val="center"/>
              <w:rPr>
                <w:color w:val="FF0000"/>
                <w:sz w:val="24"/>
              </w:rPr>
            </w:pPr>
            <w:r>
              <w:rPr>
                <w:noProof/>
                <w:color w:val="FF0000"/>
                <w:sz w:val="24"/>
              </w:rPr>
              <w:drawing>
                <wp:inline distT="0" distB="0" distL="0" distR="0" wp14:anchorId="1B1D7954" wp14:editId="4EB2E457">
                  <wp:extent cx="1390650" cy="2538893"/>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4E8E69F.tmp"/>
                          <pic:cNvPicPr/>
                        </pic:nvPicPr>
                        <pic:blipFill>
                          <a:blip r:embed="rId57">
                            <a:extLst>
                              <a:ext uri="{28A0092B-C50C-407E-A947-70E740481C1C}">
                                <a14:useLocalDpi xmlns:a14="http://schemas.microsoft.com/office/drawing/2010/main" val="0"/>
                              </a:ext>
                            </a:extLst>
                          </a:blip>
                          <a:stretch>
                            <a:fillRect/>
                          </a:stretch>
                        </pic:blipFill>
                        <pic:spPr>
                          <a:xfrm>
                            <a:off x="0" y="0"/>
                            <a:ext cx="1404440" cy="2564069"/>
                          </a:xfrm>
                          <a:prstGeom prst="rect">
                            <a:avLst/>
                          </a:prstGeom>
                        </pic:spPr>
                      </pic:pic>
                    </a:graphicData>
                  </a:graphic>
                </wp:inline>
              </w:drawing>
            </w:r>
          </w:p>
          <w:p w14:paraId="7F443C6C" w14:textId="77777777" w:rsidR="00BF26AD" w:rsidRDefault="00845FFB" w:rsidP="00BF26AD">
            <w:pPr>
              <w:rPr>
                <w:sz w:val="24"/>
              </w:rPr>
            </w:pPr>
            <w:r>
              <w:rPr>
                <w:rFonts w:hint="eastAsia"/>
                <w:sz w:val="24"/>
              </w:rPr>
              <w:t>2</w:t>
            </w:r>
            <w:r>
              <w:rPr>
                <w:rFonts w:hint="eastAsia"/>
                <w:sz w:val="24"/>
              </w:rPr>
              <w:t>）要求：消除重复元组，写出其</w:t>
            </w:r>
            <w:r>
              <w:rPr>
                <w:rFonts w:hint="eastAsia"/>
                <w:sz w:val="24"/>
              </w:rPr>
              <w:t>SQL</w:t>
            </w:r>
            <w:r>
              <w:rPr>
                <w:rFonts w:hint="eastAsia"/>
                <w:sz w:val="24"/>
              </w:rPr>
              <w:t>语句</w:t>
            </w:r>
          </w:p>
          <w:p w14:paraId="77CEF9B6" w14:textId="77777777" w:rsidR="00BF26AD" w:rsidRPr="00BB470C" w:rsidRDefault="00BF26AD" w:rsidP="00BF26AD">
            <w:pPr>
              <w:rPr>
                <w:sz w:val="24"/>
              </w:rPr>
            </w:pPr>
            <w:r w:rsidRPr="00BB470C">
              <w:rPr>
                <w:sz w:val="24"/>
              </w:rPr>
              <w:t>select distinct Sno</w:t>
            </w:r>
            <w:r w:rsidRPr="00BB470C">
              <w:rPr>
                <w:rFonts w:hint="eastAsia"/>
                <w:sz w:val="24"/>
              </w:rPr>
              <w:t xml:space="preserve"> </w:t>
            </w:r>
          </w:p>
          <w:p w14:paraId="5A4EAC55" w14:textId="77777777" w:rsidR="00374394" w:rsidRPr="00BB470C" w:rsidRDefault="00BF26AD" w:rsidP="00BF26AD">
            <w:pPr>
              <w:rPr>
                <w:sz w:val="24"/>
              </w:rPr>
            </w:pPr>
            <w:r w:rsidRPr="00BB470C">
              <w:rPr>
                <w:sz w:val="24"/>
              </w:rPr>
              <w:t>from SC;</w:t>
            </w:r>
          </w:p>
          <w:p w14:paraId="17362467" w14:textId="77777777" w:rsidR="00841E9B" w:rsidRPr="00BF26AD" w:rsidRDefault="00841E9B" w:rsidP="00073476">
            <w:pPr>
              <w:jc w:val="center"/>
              <w:rPr>
                <w:color w:val="FF0000"/>
                <w:sz w:val="24"/>
              </w:rPr>
            </w:pPr>
            <w:r>
              <w:rPr>
                <w:noProof/>
                <w:color w:val="FF0000"/>
                <w:sz w:val="24"/>
              </w:rPr>
              <w:drawing>
                <wp:inline distT="0" distB="0" distL="0" distR="0" wp14:anchorId="08975D9A" wp14:editId="0911067D">
                  <wp:extent cx="1360115" cy="24828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4E84654.tmp"/>
                          <pic:cNvPicPr/>
                        </pic:nvPicPr>
                        <pic:blipFill>
                          <a:blip r:embed="rId58">
                            <a:extLst>
                              <a:ext uri="{28A0092B-C50C-407E-A947-70E740481C1C}">
                                <a14:useLocalDpi xmlns:a14="http://schemas.microsoft.com/office/drawing/2010/main" val="0"/>
                              </a:ext>
                            </a:extLst>
                          </a:blip>
                          <a:stretch>
                            <a:fillRect/>
                          </a:stretch>
                        </pic:blipFill>
                        <pic:spPr>
                          <a:xfrm>
                            <a:off x="0" y="0"/>
                            <a:ext cx="1379068" cy="2517448"/>
                          </a:xfrm>
                          <a:prstGeom prst="rect">
                            <a:avLst/>
                          </a:prstGeom>
                        </pic:spPr>
                      </pic:pic>
                    </a:graphicData>
                  </a:graphic>
                </wp:inline>
              </w:drawing>
            </w:r>
          </w:p>
          <w:p w14:paraId="131F4FFF" w14:textId="77777777" w:rsidR="00374394" w:rsidRPr="00BB470C" w:rsidRDefault="00845FFB" w:rsidP="00AF2E47">
            <w:pPr>
              <w:rPr>
                <w:sz w:val="24"/>
              </w:rPr>
            </w:pPr>
            <w:r>
              <w:rPr>
                <w:rFonts w:hint="eastAsia"/>
                <w:sz w:val="24"/>
              </w:rPr>
              <w:lastRenderedPageBreak/>
              <w:t>3</w:t>
            </w:r>
            <w:r>
              <w:rPr>
                <w:rFonts w:hint="eastAsia"/>
                <w:sz w:val="24"/>
              </w:rPr>
              <w:t>）以下查询结果与上面哪个结果相同？</w:t>
            </w:r>
          </w:p>
          <w:p w14:paraId="334CB58A" w14:textId="77777777" w:rsidR="00845FFB" w:rsidRPr="00BB470C" w:rsidRDefault="00845FFB" w:rsidP="00AF2E47">
            <w:pPr>
              <w:rPr>
                <w:sz w:val="24"/>
              </w:rPr>
            </w:pPr>
            <w:r w:rsidRPr="00BB470C">
              <w:rPr>
                <w:rFonts w:hint="eastAsia"/>
                <w:sz w:val="24"/>
              </w:rPr>
              <w:t>select Student.Sno from Student, SC where Student.Sno=SC.Sno</w:t>
            </w:r>
          </w:p>
          <w:p w14:paraId="20DD490D" w14:textId="29C3A7A9" w:rsidR="00845FFB" w:rsidRDefault="00841E9B" w:rsidP="00073476">
            <w:pPr>
              <w:jc w:val="center"/>
              <w:rPr>
                <w:sz w:val="24"/>
              </w:rPr>
            </w:pPr>
            <w:r>
              <w:rPr>
                <w:noProof/>
                <w:sz w:val="24"/>
              </w:rPr>
              <w:drawing>
                <wp:inline distT="0" distB="0" distL="0" distR="0" wp14:anchorId="2A6BF6C9" wp14:editId="4A7B29E0">
                  <wp:extent cx="1372564" cy="2279650"/>
                  <wp:effectExtent l="0" t="0" r="0" b="635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4E8AAEB.tmp"/>
                          <pic:cNvPicPr/>
                        </pic:nvPicPr>
                        <pic:blipFill>
                          <a:blip r:embed="rId59">
                            <a:extLst>
                              <a:ext uri="{28A0092B-C50C-407E-A947-70E740481C1C}">
                                <a14:useLocalDpi xmlns:a14="http://schemas.microsoft.com/office/drawing/2010/main" val="0"/>
                              </a:ext>
                            </a:extLst>
                          </a:blip>
                          <a:stretch>
                            <a:fillRect/>
                          </a:stretch>
                        </pic:blipFill>
                        <pic:spPr>
                          <a:xfrm>
                            <a:off x="0" y="0"/>
                            <a:ext cx="1384023" cy="2298681"/>
                          </a:xfrm>
                          <a:prstGeom prst="rect">
                            <a:avLst/>
                          </a:prstGeom>
                        </pic:spPr>
                      </pic:pic>
                    </a:graphicData>
                  </a:graphic>
                </wp:inline>
              </w:drawing>
            </w:r>
            <w:r w:rsidRPr="00073476">
              <w:rPr>
                <w:rFonts w:hint="eastAsia"/>
                <w:color w:val="0070C0"/>
                <w:sz w:val="24"/>
              </w:rPr>
              <w:t>与</w:t>
            </w:r>
            <w:r w:rsidRPr="00073476">
              <w:rPr>
                <w:rFonts w:hint="eastAsia"/>
                <w:color w:val="0070C0"/>
                <w:sz w:val="24"/>
              </w:rPr>
              <w:t>1</w:t>
            </w:r>
            <w:r w:rsidRPr="00073476">
              <w:rPr>
                <w:rFonts w:hint="eastAsia"/>
                <w:color w:val="0070C0"/>
                <w:sz w:val="24"/>
              </w:rPr>
              <w:t>）相同。</w:t>
            </w:r>
          </w:p>
          <w:p w14:paraId="644829FF" w14:textId="77777777" w:rsidR="00BF26AD" w:rsidRDefault="00BF26AD" w:rsidP="00AF2E47">
            <w:pPr>
              <w:rPr>
                <w:sz w:val="24"/>
              </w:rPr>
            </w:pPr>
            <w:r>
              <w:rPr>
                <w:rFonts w:hint="eastAsia"/>
                <w:sz w:val="24"/>
              </w:rPr>
              <w:t>（</w:t>
            </w:r>
            <w:r>
              <w:rPr>
                <w:rFonts w:hint="eastAsia"/>
                <w:sz w:val="24"/>
              </w:rPr>
              <w:t>2</w:t>
            </w:r>
            <w:r>
              <w:rPr>
                <w:rFonts w:hint="eastAsia"/>
                <w:sz w:val="24"/>
              </w:rPr>
              <w:t>）（单表查询</w:t>
            </w:r>
            <w:r w:rsidR="009627AE">
              <w:rPr>
                <w:rFonts w:hint="eastAsia"/>
                <w:sz w:val="24"/>
              </w:rPr>
              <w:t>-</w:t>
            </w:r>
            <w:r w:rsidR="009627AE">
              <w:rPr>
                <w:rFonts w:hint="eastAsia"/>
                <w:sz w:val="24"/>
              </w:rPr>
              <w:t>投影</w:t>
            </w:r>
            <w:r>
              <w:rPr>
                <w:rFonts w:hint="eastAsia"/>
                <w:sz w:val="24"/>
              </w:rPr>
              <w:t>）求开设的课程号、课程名、学时和学分</w:t>
            </w:r>
          </w:p>
          <w:p w14:paraId="3F801745" w14:textId="77777777" w:rsidR="00BF26AD" w:rsidRDefault="00BF26AD" w:rsidP="00AF2E47">
            <w:pPr>
              <w:rPr>
                <w:sz w:val="24"/>
              </w:rPr>
            </w:pPr>
            <w:r>
              <w:rPr>
                <w:rFonts w:hint="eastAsia"/>
                <w:sz w:val="24"/>
              </w:rPr>
              <w:t>要求：对查询结果的列重新命名</w:t>
            </w:r>
            <w:r w:rsidR="00462F8D">
              <w:rPr>
                <w:rFonts w:hint="eastAsia"/>
                <w:sz w:val="24"/>
              </w:rPr>
              <w:t>为“</w:t>
            </w:r>
            <w:r w:rsidR="00462F8D" w:rsidRPr="001A5B62">
              <w:rPr>
                <w:rFonts w:hint="eastAsia"/>
                <w:color w:val="FF0000"/>
                <w:sz w:val="24"/>
              </w:rPr>
              <w:t>课号</w:t>
            </w:r>
            <w:r w:rsidR="00462F8D">
              <w:rPr>
                <w:rFonts w:hint="eastAsia"/>
                <w:sz w:val="24"/>
              </w:rPr>
              <w:t>”，“</w:t>
            </w:r>
            <w:r w:rsidR="00462F8D" w:rsidRPr="001A5B62">
              <w:rPr>
                <w:rFonts w:hint="eastAsia"/>
                <w:color w:val="FF0000"/>
                <w:sz w:val="24"/>
              </w:rPr>
              <w:t>课名</w:t>
            </w:r>
            <w:r w:rsidR="00462F8D">
              <w:rPr>
                <w:rFonts w:hint="eastAsia"/>
                <w:sz w:val="24"/>
              </w:rPr>
              <w:t>”，“</w:t>
            </w:r>
            <w:r w:rsidR="00462F8D">
              <w:rPr>
                <w:rFonts w:hint="eastAsia"/>
                <w:color w:val="FF0000"/>
                <w:sz w:val="24"/>
              </w:rPr>
              <w:t>学时</w:t>
            </w:r>
            <w:r w:rsidR="00462F8D">
              <w:rPr>
                <w:rFonts w:hint="eastAsia"/>
                <w:sz w:val="24"/>
              </w:rPr>
              <w:t>”和“</w:t>
            </w:r>
            <w:r w:rsidR="00462F8D" w:rsidRPr="001A5B62">
              <w:rPr>
                <w:rFonts w:hint="eastAsia"/>
                <w:color w:val="FF0000"/>
                <w:sz w:val="24"/>
              </w:rPr>
              <w:t>学分</w:t>
            </w:r>
            <w:r w:rsidR="00462F8D">
              <w:rPr>
                <w:rFonts w:hint="eastAsia"/>
                <w:sz w:val="24"/>
              </w:rPr>
              <w:t>”</w:t>
            </w:r>
          </w:p>
          <w:p w14:paraId="300980AB" w14:textId="77777777" w:rsidR="00BF26AD" w:rsidRPr="00BB470C" w:rsidRDefault="00BF26AD" w:rsidP="00BF26AD">
            <w:pPr>
              <w:ind w:left="240"/>
              <w:rPr>
                <w:sz w:val="24"/>
              </w:rPr>
            </w:pPr>
            <w:r w:rsidRPr="00BB470C">
              <w:rPr>
                <w:rFonts w:hint="eastAsia"/>
                <w:sz w:val="24"/>
              </w:rPr>
              <w:t xml:space="preserve">select Cno </w:t>
            </w:r>
            <w:r w:rsidRPr="00BB470C">
              <w:rPr>
                <w:rFonts w:hint="eastAsia"/>
                <w:sz w:val="24"/>
              </w:rPr>
              <w:t>课号</w:t>
            </w:r>
            <w:r w:rsidRPr="00BB470C">
              <w:rPr>
                <w:rFonts w:hint="eastAsia"/>
                <w:sz w:val="24"/>
              </w:rPr>
              <w:t>,</w:t>
            </w:r>
            <w:r w:rsidR="00E0488F" w:rsidRPr="00BB470C">
              <w:rPr>
                <w:sz w:val="24"/>
              </w:rPr>
              <w:t xml:space="preserve"> </w:t>
            </w:r>
            <w:r w:rsidRPr="00BB470C">
              <w:rPr>
                <w:rFonts w:hint="eastAsia"/>
                <w:sz w:val="24"/>
              </w:rPr>
              <w:t xml:space="preserve">cname </w:t>
            </w:r>
            <w:r w:rsidRPr="00BB470C">
              <w:rPr>
                <w:rFonts w:hint="eastAsia"/>
                <w:sz w:val="24"/>
              </w:rPr>
              <w:t>课名</w:t>
            </w:r>
            <w:r w:rsidRPr="00BB470C">
              <w:rPr>
                <w:rFonts w:hint="eastAsia"/>
                <w:sz w:val="24"/>
              </w:rPr>
              <w:t>,</w:t>
            </w:r>
            <w:r w:rsidR="00E0488F" w:rsidRPr="00BB470C">
              <w:rPr>
                <w:sz w:val="24"/>
              </w:rPr>
              <w:t xml:space="preserve"> </w:t>
            </w:r>
            <w:r w:rsidRPr="00BB470C">
              <w:rPr>
                <w:rFonts w:hint="eastAsia"/>
                <w:sz w:val="24"/>
              </w:rPr>
              <w:t>c</w:t>
            </w:r>
            <w:r w:rsidR="00462F8D" w:rsidRPr="00BB470C">
              <w:rPr>
                <w:rFonts w:hint="eastAsia"/>
                <w:sz w:val="24"/>
              </w:rPr>
              <w:t>hour</w:t>
            </w:r>
            <w:r w:rsidRPr="00BB470C">
              <w:rPr>
                <w:rFonts w:hint="eastAsia"/>
                <w:sz w:val="24"/>
              </w:rPr>
              <w:t xml:space="preserve"> </w:t>
            </w:r>
            <w:r w:rsidR="00462F8D" w:rsidRPr="00BB470C">
              <w:rPr>
                <w:rFonts w:hint="eastAsia"/>
                <w:sz w:val="24"/>
              </w:rPr>
              <w:t>学时</w:t>
            </w:r>
            <w:r w:rsidRPr="00BB470C">
              <w:rPr>
                <w:rFonts w:hint="eastAsia"/>
                <w:sz w:val="24"/>
              </w:rPr>
              <w:t>,</w:t>
            </w:r>
            <w:r w:rsidR="00340D26" w:rsidRPr="00BB470C">
              <w:rPr>
                <w:sz w:val="24"/>
              </w:rPr>
              <w:t xml:space="preserve"> </w:t>
            </w:r>
            <w:r w:rsidR="00841E9B" w:rsidRPr="00BB470C">
              <w:rPr>
                <w:rFonts w:hint="eastAsia"/>
                <w:sz w:val="24"/>
                <w:highlight w:val="yellow"/>
              </w:rPr>
              <w:t>C</w:t>
            </w:r>
            <w:r w:rsidRPr="00BB470C">
              <w:rPr>
                <w:rFonts w:hint="eastAsia"/>
                <w:sz w:val="24"/>
              </w:rPr>
              <w:t>credit</w:t>
            </w:r>
            <w:r w:rsidRPr="00BB470C">
              <w:rPr>
                <w:rFonts w:hint="eastAsia"/>
                <w:sz w:val="24"/>
              </w:rPr>
              <w:t>学分</w:t>
            </w:r>
          </w:p>
          <w:p w14:paraId="7799E859" w14:textId="77777777" w:rsidR="00BF26AD" w:rsidRPr="00BB470C" w:rsidRDefault="00BF26AD" w:rsidP="00BF26AD">
            <w:pPr>
              <w:ind w:left="240"/>
              <w:rPr>
                <w:sz w:val="24"/>
              </w:rPr>
            </w:pPr>
            <w:r w:rsidRPr="00BB470C">
              <w:rPr>
                <w:sz w:val="24"/>
              </w:rPr>
              <w:t>from Course</w:t>
            </w:r>
          </w:p>
          <w:p w14:paraId="6673A26E" w14:textId="77777777" w:rsidR="009627AE" w:rsidRDefault="00841E9B" w:rsidP="00073476">
            <w:pPr>
              <w:jc w:val="center"/>
              <w:rPr>
                <w:sz w:val="24"/>
              </w:rPr>
            </w:pPr>
            <w:r>
              <w:rPr>
                <w:noProof/>
                <w:sz w:val="24"/>
              </w:rPr>
              <w:drawing>
                <wp:inline distT="0" distB="0" distL="0" distR="0" wp14:anchorId="63E5B6AB" wp14:editId="6B4D727A">
                  <wp:extent cx="4433662" cy="1771650"/>
                  <wp:effectExtent l="0" t="0" r="5080" b="0"/>
                  <wp:docPr id="291" name="图片 29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4E8A4B8.tmp"/>
                          <pic:cNvPicPr/>
                        </pic:nvPicPr>
                        <pic:blipFill>
                          <a:blip r:embed="rId60">
                            <a:extLst>
                              <a:ext uri="{28A0092B-C50C-407E-A947-70E740481C1C}">
                                <a14:useLocalDpi xmlns:a14="http://schemas.microsoft.com/office/drawing/2010/main" val="0"/>
                              </a:ext>
                            </a:extLst>
                          </a:blip>
                          <a:stretch>
                            <a:fillRect/>
                          </a:stretch>
                        </pic:blipFill>
                        <pic:spPr>
                          <a:xfrm>
                            <a:off x="0" y="0"/>
                            <a:ext cx="4437592" cy="1773220"/>
                          </a:xfrm>
                          <a:prstGeom prst="rect">
                            <a:avLst/>
                          </a:prstGeom>
                        </pic:spPr>
                      </pic:pic>
                    </a:graphicData>
                  </a:graphic>
                </wp:inline>
              </w:drawing>
            </w:r>
          </w:p>
          <w:p w14:paraId="7D2B38CA" w14:textId="77777777" w:rsidR="00BF26AD" w:rsidRDefault="00BF26AD" w:rsidP="00AF2E47">
            <w:pPr>
              <w:rPr>
                <w:sz w:val="24"/>
              </w:rPr>
            </w:pPr>
            <w:r>
              <w:rPr>
                <w:rFonts w:hint="eastAsia"/>
                <w:sz w:val="24"/>
              </w:rPr>
              <w:t>（</w:t>
            </w:r>
            <w:r>
              <w:rPr>
                <w:rFonts w:hint="eastAsia"/>
                <w:sz w:val="24"/>
              </w:rPr>
              <w:t>3</w:t>
            </w:r>
            <w:r>
              <w:rPr>
                <w:rFonts w:hint="eastAsia"/>
                <w:sz w:val="24"/>
              </w:rPr>
              <w:t>）</w:t>
            </w:r>
            <w:r w:rsidR="00501000">
              <w:rPr>
                <w:rFonts w:hint="eastAsia"/>
                <w:sz w:val="24"/>
              </w:rPr>
              <w:t>（单表查询）</w:t>
            </w:r>
            <w:r w:rsidR="009627AE">
              <w:rPr>
                <w:rFonts w:hint="eastAsia"/>
                <w:sz w:val="24"/>
              </w:rPr>
              <w:t>求计算机系</w:t>
            </w:r>
            <w:r w:rsidR="001A5B62">
              <w:rPr>
                <w:rFonts w:hint="eastAsia"/>
                <w:sz w:val="24"/>
              </w:rPr>
              <w:t>（‘</w:t>
            </w:r>
            <w:r w:rsidR="001A5B62">
              <w:rPr>
                <w:rFonts w:hint="eastAsia"/>
                <w:sz w:val="24"/>
              </w:rPr>
              <w:t>CS</w:t>
            </w:r>
            <w:r w:rsidR="001A5B62">
              <w:rPr>
                <w:rFonts w:hint="eastAsia"/>
                <w:sz w:val="24"/>
              </w:rPr>
              <w:t>’）</w:t>
            </w:r>
            <w:r w:rsidR="009627AE">
              <w:rPr>
                <w:rFonts w:hint="eastAsia"/>
                <w:sz w:val="24"/>
              </w:rPr>
              <w:t>和数学系</w:t>
            </w:r>
            <w:r w:rsidR="001A5B62">
              <w:rPr>
                <w:rFonts w:hint="eastAsia"/>
                <w:sz w:val="24"/>
              </w:rPr>
              <w:t>（‘</w:t>
            </w:r>
            <w:r w:rsidR="001A5B62">
              <w:rPr>
                <w:rFonts w:hint="eastAsia"/>
                <w:sz w:val="24"/>
              </w:rPr>
              <w:t>MA</w:t>
            </w:r>
            <w:r w:rsidR="001A5B62">
              <w:rPr>
                <w:rFonts w:hint="eastAsia"/>
                <w:sz w:val="24"/>
              </w:rPr>
              <w:t>’）</w:t>
            </w:r>
            <w:r w:rsidR="009627AE">
              <w:rPr>
                <w:rFonts w:hint="eastAsia"/>
                <w:sz w:val="24"/>
              </w:rPr>
              <w:t>的学生学号、姓名和年龄</w:t>
            </w:r>
          </w:p>
          <w:p w14:paraId="7E2E8D9F" w14:textId="77777777" w:rsidR="00501000" w:rsidRDefault="00501000" w:rsidP="00AF2E47">
            <w:pPr>
              <w:rPr>
                <w:sz w:val="24"/>
              </w:rPr>
            </w:pPr>
            <w:r>
              <w:rPr>
                <w:rFonts w:hint="eastAsia"/>
                <w:sz w:val="24"/>
              </w:rPr>
              <w:t>要求：两种以上</w:t>
            </w:r>
            <w:r>
              <w:rPr>
                <w:rFonts w:hint="eastAsia"/>
                <w:sz w:val="24"/>
              </w:rPr>
              <w:t>SQL</w:t>
            </w:r>
            <w:r>
              <w:rPr>
                <w:rFonts w:hint="eastAsia"/>
                <w:sz w:val="24"/>
              </w:rPr>
              <w:t>语句写法</w:t>
            </w:r>
          </w:p>
          <w:p w14:paraId="5AFC10DC" w14:textId="77777777" w:rsidR="009627AE" w:rsidRPr="00BB470C" w:rsidRDefault="009627AE" w:rsidP="009627AE">
            <w:pPr>
              <w:ind w:left="240"/>
              <w:rPr>
                <w:sz w:val="24"/>
              </w:rPr>
            </w:pPr>
            <w:r w:rsidRPr="00BB470C">
              <w:rPr>
                <w:sz w:val="24"/>
              </w:rPr>
              <w:t>S</w:t>
            </w:r>
            <w:r w:rsidRPr="00BB470C">
              <w:rPr>
                <w:rFonts w:hint="eastAsia"/>
                <w:sz w:val="24"/>
              </w:rPr>
              <w:t xml:space="preserve">elect </w:t>
            </w:r>
            <w:r w:rsidR="00605951" w:rsidRPr="00BB470C">
              <w:rPr>
                <w:sz w:val="24"/>
              </w:rPr>
              <w:t>Sno, Sname, Sage</w:t>
            </w:r>
          </w:p>
          <w:p w14:paraId="131FAAC1" w14:textId="77777777" w:rsidR="009627AE" w:rsidRPr="00BB470C" w:rsidRDefault="009627AE" w:rsidP="009627AE">
            <w:pPr>
              <w:ind w:left="240"/>
              <w:rPr>
                <w:sz w:val="24"/>
              </w:rPr>
            </w:pPr>
            <w:r w:rsidRPr="00BB470C">
              <w:rPr>
                <w:sz w:val="24"/>
              </w:rPr>
              <w:t>F</w:t>
            </w:r>
            <w:r w:rsidRPr="00BB470C">
              <w:rPr>
                <w:rFonts w:hint="eastAsia"/>
                <w:sz w:val="24"/>
              </w:rPr>
              <w:t>rom student</w:t>
            </w:r>
          </w:p>
          <w:p w14:paraId="40E677FE" w14:textId="77777777" w:rsidR="009627AE" w:rsidRPr="00BB470C" w:rsidRDefault="009627AE" w:rsidP="009627AE">
            <w:pPr>
              <w:ind w:left="240"/>
              <w:rPr>
                <w:sz w:val="24"/>
              </w:rPr>
            </w:pPr>
            <w:r w:rsidRPr="00BB470C">
              <w:rPr>
                <w:sz w:val="24"/>
              </w:rPr>
              <w:t>W</w:t>
            </w:r>
            <w:r w:rsidRPr="00BB470C">
              <w:rPr>
                <w:rFonts w:hint="eastAsia"/>
                <w:sz w:val="24"/>
              </w:rPr>
              <w:t>here Sdept=</w:t>
            </w:r>
            <w:r w:rsidRPr="00BB470C">
              <w:rPr>
                <w:sz w:val="24"/>
              </w:rPr>
              <w:t>'</w:t>
            </w:r>
            <w:r w:rsidRPr="00BB470C">
              <w:rPr>
                <w:rFonts w:hint="eastAsia"/>
                <w:sz w:val="24"/>
              </w:rPr>
              <w:t>CS</w:t>
            </w:r>
            <w:r w:rsidRPr="00BB470C">
              <w:rPr>
                <w:sz w:val="24"/>
              </w:rPr>
              <w:t>'</w:t>
            </w:r>
            <w:r w:rsidRPr="00BB470C">
              <w:rPr>
                <w:rFonts w:hint="eastAsia"/>
                <w:sz w:val="24"/>
              </w:rPr>
              <w:t xml:space="preserve"> or Sdept=</w:t>
            </w:r>
            <w:r w:rsidRPr="00BB470C">
              <w:rPr>
                <w:sz w:val="24"/>
              </w:rPr>
              <w:t>'</w:t>
            </w:r>
            <w:r w:rsidRPr="00BB470C">
              <w:rPr>
                <w:rFonts w:hint="eastAsia"/>
                <w:sz w:val="24"/>
              </w:rPr>
              <w:t>MA</w:t>
            </w:r>
            <w:r w:rsidRPr="00BB470C">
              <w:rPr>
                <w:sz w:val="24"/>
              </w:rPr>
              <w:t>'</w:t>
            </w:r>
          </w:p>
          <w:p w14:paraId="649628DB" w14:textId="77777777" w:rsidR="009627AE" w:rsidRDefault="00841E9B" w:rsidP="00073476">
            <w:pPr>
              <w:jc w:val="center"/>
              <w:rPr>
                <w:sz w:val="24"/>
              </w:rPr>
            </w:pPr>
            <w:r>
              <w:rPr>
                <w:noProof/>
                <w:sz w:val="24"/>
              </w:rPr>
              <w:drawing>
                <wp:inline distT="0" distB="0" distL="0" distR="0" wp14:anchorId="7F5FC416" wp14:editId="0F22F52F">
                  <wp:extent cx="3017374" cy="2673350"/>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4E893DC.tmp"/>
                          <pic:cNvPicPr/>
                        </pic:nvPicPr>
                        <pic:blipFill>
                          <a:blip r:embed="rId61">
                            <a:extLst>
                              <a:ext uri="{28A0092B-C50C-407E-A947-70E740481C1C}">
                                <a14:useLocalDpi xmlns:a14="http://schemas.microsoft.com/office/drawing/2010/main" val="0"/>
                              </a:ext>
                            </a:extLst>
                          </a:blip>
                          <a:stretch>
                            <a:fillRect/>
                          </a:stretch>
                        </pic:blipFill>
                        <pic:spPr>
                          <a:xfrm>
                            <a:off x="0" y="0"/>
                            <a:ext cx="3022822" cy="2678177"/>
                          </a:xfrm>
                          <a:prstGeom prst="rect">
                            <a:avLst/>
                          </a:prstGeom>
                        </pic:spPr>
                      </pic:pic>
                    </a:graphicData>
                  </a:graphic>
                </wp:inline>
              </w:drawing>
            </w:r>
          </w:p>
          <w:p w14:paraId="6FAA54BD" w14:textId="77777777" w:rsidR="00841E9B" w:rsidRPr="00841E9B" w:rsidRDefault="00841E9B" w:rsidP="00841E9B">
            <w:pPr>
              <w:rPr>
                <w:sz w:val="24"/>
              </w:rPr>
            </w:pPr>
            <w:r w:rsidRPr="00841E9B">
              <w:rPr>
                <w:sz w:val="24"/>
              </w:rPr>
              <w:lastRenderedPageBreak/>
              <w:t>Select Sno, Sname, Sage</w:t>
            </w:r>
          </w:p>
          <w:p w14:paraId="7481C82C" w14:textId="77777777" w:rsidR="00841E9B" w:rsidRPr="00841E9B" w:rsidRDefault="00841E9B" w:rsidP="00841E9B">
            <w:pPr>
              <w:rPr>
                <w:sz w:val="24"/>
              </w:rPr>
            </w:pPr>
            <w:r w:rsidRPr="00841E9B">
              <w:rPr>
                <w:sz w:val="24"/>
              </w:rPr>
              <w:t>From student</w:t>
            </w:r>
          </w:p>
          <w:p w14:paraId="31E94762" w14:textId="77777777" w:rsidR="00841E9B" w:rsidRDefault="00841E9B" w:rsidP="00841E9B">
            <w:pPr>
              <w:rPr>
                <w:sz w:val="24"/>
              </w:rPr>
            </w:pPr>
            <w:r w:rsidRPr="00841E9B">
              <w:rPr>
                <w:sz w:val="24"/>
              </w:rPr>
              <w:t>Where Sdept</w:t>
            </w:r>
            <w:r>
              <w:rPr>
                <w:sz w:val="24"/>
              </w:rPr>
              <w:t xml:space="preserve"> in (</w:t>
            </w:r>
            <w:r w:rsidRPr="00841E9B">
              <w:rPr>
                <w:sz w:val="24"/>
              </w:rPr>
              <w:t>'CS'</w:t>
            </w:r>
            <w:r>
              <w:rPr>
                <w:rFonts w:hint="eastAsia"/>
                <w:sz w:val="24"/>
              </w:rPr>
              <w:t>,</w:t>
            </w:r>
            <w:r>
              <w:rPr>
                <w:sz w:val="24"/>
              </w:rPr>
              <w:t xml:space="preserve"> </w:t>
            </w:r>
            <w:r w:rsidRPr="00841E9B">
              <w:rPr>
                <w:sz w:val="24"/>
              </w:rPr>
              <w:t>'MA'</w:t>
            </w:r>
            <w:r>
              <w:rPr>
                <w:sz w:val="24"/>
              </w:rPr>
              <w:t>);</w:t>
            </w:r>
          </w:p>
          <w:p w14:paraId="5D6436C4" w14:textId="77777777" w:rsidR="00841E9B" w:rsidRPr="00841E9B" w:rsidRDefault="00841E9B" w:rsidP="00073476">
            <w:pPr>
              <w:jc w:val="center"/>
              <w:rPr>
                <w:sz w:val="24"/>
              </w:rPr>
            </w:pPr>
            <w:r>
              <w:rPr>
                <w:rFonts w:hint="eastAsia"/>
                <w:noProof/>
                <w:sz w:val="24"/>
              </w:rPr>
              <w:drawing>
                <wp:inline distT="0" distB="0" distL="0" distR="0" wp14:anchorId="4D71CCCE" wp14:editId="3B14B3C1">
                  <wp:extent cx="2986210" cy="2622550"/>
                  <wp:effectExtent l="0" t="0" r="5080" b="635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4E83108.tmp"/>
                          <pic:cNvPicPr/>
                        </pic:nvPicPr>
                        <pic:blipFill>
                          <a:blip r:embed="rId62">
                            <a:extLst>
                              <a:ext uri="{28A0092B-C50C-407E-A947-70E740481C1C}">
                                <a14:useLocalDpi xmlns:a14="http://schemas.microsoft.com/office/drawing/2010/main" val="0"/>
                              </a:ext>
                            </a:extLst>
                          </a:blip>
                          <a:stretch>
                            <a:fillRect/>
                          </a:stretch>
                        </pic:blipFill>
                        <pic:spPr>
                          <a:xfrm>
                            <a:off x="0" y="0"/>
                            <a:ext cx="2993626" cy="2629063"/>
                          </a:xfrm>
                          <a:prstGeom prst="rect">
                            <a:avLst/>
                          </a:prstGeom>
                        </pic:spPr>
                      </pic:pic>
                    </a:graphicData>
                  </a:graphic>
                </wp:inline>
              </w:drawing>
            </w:r>
          </w:p>
          <w:p w14:paraId="6895F7EF" w14:textId="77777777" w:rsidR="009627AE" w:rsidRPr="00501000" w:rsidRDefault="001A5B62" w:rsidP="00AF2E47">
            <w:pPr>
              <w:rPr>
                <w:sz w:val="24"/>
              </w:rPr>
            </w:pPr>
            <w:r>
              <w:rPr>
                <w:rFonts w:hint="eastAsia"/>
                <w:sz w:val="24"/>
              </w:rPr>
              <w:t>（</w:t>
            </w:r>
            <w:r>
              <w:rPr>
                <w:rFonts w:hint="eastAsia"/>
                <w:sz w:val="24"/>
              </w:rPr>
              <w:t>4</w:t>
            </w:r>
            <w:r>
              <w:rPr>
                <w:rFonts w:hint="eastAsia"/>
                <w:sz w:val="24"/>
              </w:rPr>
              <w:t>）（单表查询）求不是数学系、计算机系的学生的情况</w:t>
            </w:r>
          </w:p>
          <w:p w14:paraId="5C5579E4" w14:textId="77777777" w:rsidR="001A5B62" w:rsidRDefault="001A5B62" w:rsidP="001A5B62">
            <w:pPr>
              <w:rPr>
                <w:sz w:val="24"/>
              </w:rPr>
            </w:pPr>
            <w:r>
              <w:rPr>
                <w:rFonts w:hint="eastAsia"/>
                <w:sz w:val="24"/>
              </w:rPr>
              <w:t>要求：两种以上</w:t>
            </w:r>
            <w:r>
              <w:rPr>
                <w:rFonts w:hint="eastAsia"/>
                <w:sz w:val="24"/>
              </w:rPr>
              <w:t>SQL</w:t>
            </w:r>
            <w:r>
              <w:rPr>
                <w:rFonts w:hint="eastAsia"/>
                <w:sz w:val="24"/>
              </w:rPr>
              <w:t>语句写法</w:t>
            </w:r>
          </w:p>
          <w:p w14:paraId="56321983" w14:textId="77777777" w:rsidR="001A5B62" w:rsidRPr="00BB470C" w:rsidRDefault="001A5B62" w:rsidP="001A5B62">
            <w:pPr>
              <w:ind w:left="240"/>
              <w:rPr>
                <w:sz w:val="24"/>
              </w:rPr>
            </w:pPr>
            <w:r w:rsidRPr="00BB470C">
              <w:rPr>
                <w:sz w:val="24"/>
              </w:rPr>
              <w:t>Select *</w:t>
            </w:r>
          </w:p>
          <w:p w14:paraId="5B098FD4" w14:textId="77777777" w:rsidR="001A5B62" w:rsidRPr="00BB470C" w:rsidRDefault="001A5B62" w:rsidP="001A5B62">
            <w:pPr>
              <w:ind w:left="240"/>
              <w:rPr>
                <w:sz w:val="24"/>
              </w:rPr>
            </w:pPr>
            <w:r w:rsidRPr="00BB470C">
              <w:rPr>
                <w:sz w:val="24"/>
              </w:rPr>
              <w:t>From student</w:t>
            </w:r>
          </w:p>
          <w:p w14:paraId="18DF9EAC" w14:textId="77777777" w:rsidR="001A5B62" w:rsidRPr="00BB470C" w:rsidRDefault="001A5B62" w:rsidP="001A5B62">
            <w:pPr>
              <w:ind w:left="240"/>
              <w:rPr>
                <w:sz w:val="24"/>
              </w:rPr>
            </w:pPr>
            <w:r w:rsidRPr="00BB470C">
              <w:rPr>
                <w:sz w:val="24"/>
              </w:rPr>
              <w:t>Where</w:t>
            </w:r>
            <w:r w:rsidRPr="00BB470C">
              <w:rPr>
                <w:rFonts w:hint="eastAsia"/>
                <w:sz w:val="24"/>
              </w:rPr>
              <w:t xml:space="preserve"> </w:t>
            </w:r>
            <w:r w:rsidR="00605951" w:rsidRPr="00BB470C">
              <w:rPr>
                <w:sz w:val="24"/>
              </w:rPr>
              <w:t>sdept! =</w:t>
            </w:r>
            <w:r w:rsidRPr="00BB470C">
              <w:rPr>
                <w:sz w:val="24"/>
              </w:rPr>
              <w:t xml:space="preserve">'CS' and </w:t>
            </w:r>
            <w:r w:rsidR="00605951" w:rsidRPr="00BB470C">
              <w:rPr>
                <w:sz w:val="24"/>
              </w:rPr>
              <w:t>Sdept! =</w:t>
            </w:r>
            <w:r w:rsidRPr="00BB470C">
              <w:rPr>
                <w:sz w:val="24"/>
              </w:rPr>
              <w:t>'MA'</w:t>
            </w:r>
          </w:p>
          <w:p w14:paraId="55D6DA1D" w14:textId="77777777" w:rsidR="00841E9B" w:rsidRPr="001A5B62" w:rsidRDefault="00841E9B" w:rsidP="00073476">
            <w:pPr>
              <w:ind w:left="240"/>
              <w:jc w:val="center"/>
              <w:rPr>
                <w:color w:val="FF0000"/>
                <w:sz w:val="24"/>
              </w:rPr>
            </w:pPr>
            <w:r>
              <w:rPr>
                <w:noProof/>
                <w:color w:val="FF0000"/>
                <w:sz w:val="24"/>
              </w:rPr>
              <w:drawing>
                <wp:inline distT="0" distB="0" distL="0" distR="0" wp14:anchorId="00B4BB57" wp14:editId="5E0D22B5">
                  <wp:extent cx="4346755" cy="222885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4E89D9A.tmp"/>
                          <pic:cNvPicPr/>
                        </pic:nvPicPr>
                        <pic:blipFill>
                          <a:blip r:embed="rId63">
                            <a:extLst>
                              <a:ext uri="{28A0092B-C50C-407E-A947-70E740481C1C}">
                                <a14:useLocalDpi xmlns:a14="http://schemas.microsoft.com/office/drawing/2010/main" val="0"/>
                              </a:ext>
                            </a:extLst>
                          </a:blip>
                          <a:stretch>
                            <a:fillRect/>
                          </a:stretch>
                        </pic:blipFill>
                        <pic:spPr>
                          <a:xfrm>
                            <a:off x="0" y="0"/>
                            <a:ext cx="4354443" cy="2232792"/>
                          </a:xfrm>
                          <a:prstGeom prst="rect">
                            <a:avLst/>
                          </a:prstGeom>
                        </pic:spPr>
                      </pic:pic>
                    </a:graphicData>
                  </a:graphic>
                </wp:inline>
              </w:drawing>
            </w:r>
          </w:p>
          <w:p w14:paraId="2E7A7C21" w14:textId="77777777" w:rsidR="00841E9B" w:rsidRPr="00841E9B" w:rsidRDefault="00841E9B" w:rsidP="00841E9B">
            <w:pPr>
              <w:rPr>
                <w:sz w:val="24"/>
              </w:rPr>
            </w:pPr>
            <w:r w:rsidRPr="00841E9B">
              <w:rPr>
                <w:sz w:val="24"/>
              </w:rPr>
              <w:t xml:space="preserve">Select </w:t>
            </w:r>
            <w:r>
              <w:rPr>
                <w:sz w:val="24"/>
              </w:rPr>
              <w:t>*</w:t>
            </w:r>
          </w:p>
          <w:p w14:paraId="2BF8BF8D" w14:textId="77777777" w:rsidR="00841E9B" w:rsidRPr="00841E9B" w:rsidRDefault="00841E9B" w:rsidP="00841E9B">
            <w:pPr>
              <w:rPr>
                <w:sz w:val="24"/>
              </w:rPr>
            </w:pPr>
            <w:r w:rsidRPr="00841E9B">
              <w:rPr>
                <w:sz w:val="24"/>
              </w:rPr>
              <w:t>From student</w:t>
            </w:r>
          </w:p>
          <w:p w14:paraId="00D95B98" w14:textId="77777777" w:rsidR="00841E9B" w:rsidRDefault="00841E9B" w:rsidP="00841E9B">
            <w:pPr>
              <w:rPr>
                <w:sz w:val="24"/>
              </w:rPr>
            </w:pPr>
            <w:r w:rsidRPr="00841E9B">
              <w:rPr>
                <w:sz w:val="24"/>
              </w:rPr>
              <w:t>Where Sdept</w:t>
            </w:r>
            <w:r>
              <w:rPr>
                <w:sz w:val="24"/>
              </w:rPr>
              <w:t xml:space="preserve"> not in (</w:t>
            </w:r>
            <w:r w:rsidRPr="00841E9B">
              <w:rPr>
                <w:sz w:val="24"/>
              </w:rPr>
              <w:t>'CS'</w:t>
            </w:r>
            <w:r>
              <w:rPr>
                <w:rFonts w:hint="eastAsia"/>
                <w:sz w:val="24"/>
              </w:rPr>
              <w:t>,</w:t>
            </w:r>
            <w:r>
              <w:rPr>
                <w:sz w:val="24"/>
              </w:rPr>
              <w:t xml:space="preserve"> </w:t>
            </w:r>
            <w:r w:rsidRPr="00841E9B">
              <w:rPr>
                <w:sz w:val="24"/>
              </w:rPr>
              <w:t>'MA'</w:t>
            </w:r>
            <w:r>
              <w:rPr>
                <w:sz w:val="24"/>
              </w:rPr>
              <w:t>);</w:t>
            </w:r>
          </w:p>
          <w:p w14:paraId="2D9B81C1" w14:textId="77777777" w:rsidR="009627AE" w:rsidRPr="00841E9B" w:rsidRDefault="00841E9B" w:rsidP="00073476">
            <w:pPr>
              <w:jc w:val="center"/>
              <w:rPr>
                <w:sz w:val="24"/>
              </w:rPr>
            </w:pPr>
            <w:r>
              <w:rPr>
                <w:noProof/>
                <w:sz w:val="24"/>
              </w:rPr>
              <w:lastRenderedPageBreak/>
              <w:drawing>
                <wp:inline distT="0" distB="0" distL="0" distR="0" wp14:anchorId="4334786B" wp14:editId="69C4EBAC">
                  <wp:extent cx="4527550" cy="2257234"/>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4E879F.tmp"/>
                          <pic:cNvPicPr/>
                        </pic:nvPicPr>
                        <pic:blipFill>
                          <a:blip r:embed="rId64">
                            <a:extLst>
                              <a:ext uri="{28A0092B-C50C-407E-A947-70E740481C1C}">
                                <a14:useLocalDpi xmlns:a14="http://schemas.microsoft.com/office/drawing/2010/main" val="0"/>
                              </a:ext>
                            </a:extLst>
                          </a:blip>
                          <a:stretch>
                            <a:fillRect/>
                          </a:stretch>
                        </pic:blipFill>
                        <pic:spPr>
                          <a:xfrm>
                            <a:off x="0" y="0"/>
                            <a:ext cx="4551349" cy="2269099"/>
                          </a:xfrm>
                          <a:prstGeom prst="rect">
                            <a:avLst/>
                          </a:prstGeom>
                        </pic:spPr>
                      </pic:pic>
                    </a:graphicData>
                  </a:graphic>
                </wp:inline>
              </w:drawing>
            </w:r>
          </w:p>
          <w:p w14:paraId="41CD910C" w14:textId="77777777" w:rsidR="001A5B62" w:rsidRDefault="001A5B62" w:rsidP="00AF2E47">
            <w:pPr>
              <w:rPr>
                <w:sz w:val="24"/>
              </w:rPr>
            </w:pPr>
            <w:r>
              <w:rPr>
                <w:rFonts w:hint="eastAsia"/>
                <w:sz w:val="24"/>
              </w:rPr>
              <w:t>（</w:t>
            </w:r>
            <w:r>
              <w:rPr>
                <w:rFonts w:hint="eastAsia"/>
                <w:sz w:val="24"/>
              </w:rPr>
              <w:t>5</w:t>
            </w:r>
            <w:r>
              <w:rPr>
                <w:rFonts w:hint="eastAsia"/>
                <w:sz w:val="24"/>
              </w:rPr>
              <w:t>）</w:t>
            </w:r>
            <w:r w:rsidRPr="001A5B62">
              <w:rPr>
                <w:rFonts w:hint="eastAsia"/>
                <w:sz w:val="24"/>
              </w:rPr>
              <w:t>求全体学生的信息</w:t>
            </w:r>
          </w:p>
          <w:p w14:paraId="064246BA" w14:textId="77777777" w:rsidR="009627AE" w:rsidRPr="001A5B62" w:rsidRDefault="001A5B62" w:rsidP="00AF2E47">
            <w:pPr>
              <w:rPr>
                <w:sz w:val="24"/>
              </w:rPr>
            </w:pPr>
            <w:r w:rsidRPr="001A5B62">
              <w:rPr>
                <w:rFonts w:hint="eastAsia"/>
                <w:sz w:val="24"/>
              </w:rPr>
              <w:t>要求</w:t>
            </w:r>
            <w:r>
              <w:rPr>
                <w:rFonts w:hint="eastAsia"/>
                <w:sz w:val="24"/>
              </w:rPr>
              <w:t>：</w:t>
            </w:r>
            <w:r w:rsidRPr="001A5B62">
              <w:rPr>
                <w:rFonts w:hint="eastAsia"/>
                <w:sz w:val="24"/>
              </w:rPr>
              <w:t>按年龄升序排列</w:t>
            </w:r>
          </w:p>
          <w:p w14:paraId="37A002C5" w14:textId="77777777" w:rsidR="001A5B62" w:rsidRDefault="001A5B62" w:rsidP="001A5B62">
            <w:pPr>
              <w:ind w:left="240"/>
              <w:rPr>
                <w:sz w:val="24"/>
              </w:rPr>
            </w:pPr>
            <w:r>
              <w:rPr>
                <w:sz w:val="24"/>
              </w:rPr>
              <w:t>S</w:t>
            </w:r>
            <w:r>
              <w:rPr>
                <w:rFonts w:hint="eastAsia"/>
                <w:sz w:val="24"/>
              </w:rPr>
              <w:t>elect *</w:t>
            </w:r>
          </w:p>
          <w:p w14:paraId="1097180F" w14:textId="77777777" w:rsidR="001A5B62" w:rsidRDefault="001A5B62" w:rsidP="001A5B62">
            <w:pPr>
              <w:ind w:left="240"/>
              <w:rPr>
                <w:sz w:val="24"/>
              </w:rPr>
            </w:pPr>
            <w:r>
              <w:rPr>
                <w:sz w:val="24"/>
              </w:rPr>
              <w:t>F</w:t>
            </w:r>
            <w:r>
              <w:rPr>
                <w:rFonts w:hint="eastAsia"/>
                <w:sz w:val="24"/>
              </w:rPr>
              <w:t>rom student</w:t>
            </w:r>
          </w:p>
          <w:p w14:paraId="0F82BEC9" w14:textId="77777777" w:rsidR="009627AE" w:rsidRDefault="001A5B62" w:rsidP="001A5B62">
            <w:pPr>
              <w:rPr>
                <w:sz w:val="24"/>
              </w:rPr>
            </w:pPr>
            <w:r>
              <w:rPr>
                <w:rFonts w:hint="eastAsia"/>
                <w:sz w:val="24"/>
              </w:rPr>
              <w:t xml:space="preserve">  </w:t>
            </w:r>
            <w:r>
              <w:rPr>
                <w:sz w:val="24"/>
              </w:rPr>
              <w:t>O</w:t>
            </w:r>
            <w:r>
              <w:rPr>
                <w:rFonts w:hint="eastAsia"/>
                <w:sz w:val="24"/>
              </w:rPr>
              <w:t>rder by Sage</w:t>
            </w:r>
          </w:p>
          <w:p w14:paraId="25DDD580" w14:textId="77777777" w:rsidR="009627AE" w:rsidRDefault="00CF7E06" w:rsidP="00073476">
            <w:pPr>
              <w:jc w:val="center"/>
              <w:rPr>
                <w:sz w:val="24"/>
              </w:rPr>
            </w:pPr>
            <w:r>
              <w:rPr>
                <w:noProof/>
                <w:sz w:val="24"/>
              </w:rPr>
              <w:drawing>
                <wp:inline distT="0" distB="0" distL="0" distR="0" wp14:anchorId="47AA51ED" wp14:editId="201753A5">
                  <wp:extent cx="4540250" cy="2355398"/>
                  <wp:effectExtent l="0" t="0" r="0" b="698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4E86679.tmp"/>
                          <pic:cNvPicPr/>
                        </pic:nvPicPr>
                        <pic:blipFill>
                          <a:blip r:embed="rId65">
                            <a:extLst>
                              <a:ext uri="{28A0092B-C50C-407E-A947-70E740481C1C}">
                                <a14:useLocalDpi xmlns:a14="http://schemas.microsoft.com/office/drawing/2010/main" val="0"/>
                              </a:ext>
                            </a:extLst>
                          </a:blip>
                          <a:stretch>
                            <a:fillRect/>
                          </a:stretch>
                        </pic:blipFill>
                        <pic:spPr>
                          <a:xfrm>
                            <a:off x="0" y="0"/>
                            <a:ext cx="4548194" cy="2359519"/>
                          </a:xfrm>
                          <a:prstGeom prst="rect">
                            <a:avLst/>
                          </a:prstGeom>
                        </pic:spPr>
                      </pic:pic>
                    </a:graphicData>
                  </a:graphic>
                </wp:inline>
              </w:drawing>
            </w:r>
          </w:p>
          <w:p w14:paraId="4A5456FB" w14:textId="77777777" w:rsidR="001A5B62" w:rsidRDefault="001A5B62" w:rsidP="001A5B62">
            <w:pPr>
              <w:rPr>
                <w:sz w:val="24"/>
              </w:rPr>
            </w:pPr>
            <w:r>
              <w:rPr>
                <w:rFonts w:hint="eastAsia"/>
                <w:sz w:val="24"/>
              </w:rPr>
              <w:t>（</w:t>
            </w:r>
            <w:r>
              <w:rPr>
                <w:rFonts w:hint="eastAsia"/>
                <w:sz w:val="24"/>
              </w:rPr>
              <w:t>6</w:t>
            </w:r>
            <w:r>
              <w:rPr>
                <w:rFonts w:hint="eastAsia"/>
                <w:sz w:val="24"/>
              </w:rPr>
              <w:t>）求计算机系年龄在</w:t>
            </w:r>
            <w:r>
              <w:rPr>
                <w:rFonts w:hint="eastAsia"/>
                <w:sz w:val="24"/>
              </w:rPr>
              <w:t>18~20</w:t>
            </w:r>
            <w:r>
              <w:rPr>
                <w:rFonts w:hint="eastAsia"/>
                <w:sz w:val="24"/>
              </w:rPr>
              <w:t>岁之间的学生姓名和年龄</w:t>
            </w:r>
          </w:p>
          <w:p w14:paraId="2099BFF7" w14:textId="77777777" w:rsidR="001A5B62" w:rsidRDefault="001A5B62" w:rsidP="001A5B62">
            <w:pPr>
              <w:rPr>
                <w:sz w:val="24"/>
              </w:rPr>
            </w:pPr>
            <w:r>
              <w:rPr>
                <w:rFonts w:hint="eastAsia"/>
                <w:sz w:val="24"/>
              </w:rPr>
              <w:t>要求：两种以上</w:t>
            </w:r>
            <w:r>
              <w:rPr>
                <w:rFonts w:hint="eastAsia"/>
                <w:sz w:val="24"/>
              </w:rPr>
              <w:t>SQL</w:t>
            </w:r>
            <w:r>
              <w:rPr>
                <w:rFonts w:hint="eastAsia"/>
                <w:sz w:val="24"/>
              </w:rPr>
              <w:t>语句写法</w:t>
            </w:r>
          </w:p>
          <w:p w14:paraId="456625F8" w14:textId="77777777" w:rsidR="008A7E5A" w:rsidRDefault="008A7E5A" w:rsidP="001A5B62">
            <w:pPr>
              <w:rPr>
                <w:sz w:val="24"/>
              </w:rPr>
            </w:pPr>
            <w:r>
              <w:rPr>
                <w:rFonts w:hint="eastAsia"/>
                <w:sz w:val="24"/>
              </w:rPr>
              <w:t>1</w:t>
            </w:r>
            <w:r>
              <w:rPr>
                <w:rFonts w:hint="eastAsia"/>
                <w:sz w:val="24"/>
              </w:rPr>
              <w:t>）</w:t>
            </w:r>
          </w:p>
          <w:p w14:paraId="7ACB809E" w14:textId="77777777" w:rsidR="001A5B62" w:rsidRDefault="001A5B62" w:rsidP="001A5B62">
            <w:pPr>
              <w:rPr>
                <w:sz w:val="24"/>
              </w:rPr>
            </w:pPr>
            <w:r w:rsidRPr="00BC7F42">
              <w:rPr>
                <w:sz w:val="24"/>
              </w:rPr>
              <w:t>Select Sname,Sage</w:t>
            </w:r>
          </w:p>
          <w:p w14:paraId="6C123252" w14:textId="77777777" w:rsidR="001A5B62" w:rsidRDefault="001A5B62" w:rsidP="001A5B62">
            <w:pPr>
              <w:rPr>
                <w:sz w:val="24"/>
              </w:rPr>
            </w:pPr>
            <w:r w:rsidRPr="00BC7F42">
              <w:rPr>
                <w:sz w:val="24"/>
              </w:rPr>
              <w:t>From student</w:t>
            </w:r>
          </w:p>
          <w:p w14:paraId="1121569F" w14:textId="77777777" w:rsidR="009627AE" w:rsidRDefault="001A5B62" w:rsidP="001A5B62">
            <w:pPr>
              <w:rPr>
                <w:sz w:val="24"/>
              </w:rPr>
            </w:pPr>
            <w:r w:rsidRPr="00BC7F42">
              <w:rPr>
                <w:sz w:val="24"/>
              </w:rPr>
              <w:t>Where Sdept='CS' and Sage between 18 and 20</w:t>
            </w:r>
          </w:p>
          <w:p w14:paraId="4704DBB7" w14:textId="77777777" w:rsidR="0048368A" w:rsidRDefault="00CF7E06" w:rsidP="00073476">
            <w:pPr>
              <w:ind w:left="665"/>
              <w:jc w:val="center"/>
              <w:rPr>
                <w:sz w:val="24"/>
              </w:rPr>
            </w:pPr>
            <w:r>
              <w:rPr>
                <w:noProof/>
                <w:sz w:val="24"/>
              </w:rPr>
              <w:lastRenderedPageBreak/>
              <w:drawing>
                <wp:inline distT="0" distB="0" distL="0" distR="0" wp14:anchorId="1D61907B" wp14:editId="3640BFF1">
                  <wp:extent cx="2100385" cy="27305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4E8D801.tmp"/>
                          <pic:cNvPicPr/>
                        </pic:nvPicPr>
                        <pic:blipFill>
                          <a:blip r:embed="rId66">
                            <a:extLst>
                              <a:ext uri="{28A0092B-C50C-407E-A947-70E740481C1C}">
                                <a14:useLocalDpi xmlns:a14="http://schemas.microsoft.com/office/drawing/2010/main" val="0"/>
                              </a:ext>
                            </a:extLst>
                          </a:blip>
                          <a:stretch>
                            <a:fillRect/>
                          </a:stretch>
                        </pic:blipFill>
                        <pic:spPr>
                          <a:xfrm>
                            <a:off x="0" y="0"/>
                            <a:ext cx="2105284" cy="2736869"/>
                          </a:xfrm>
                          <a:prstGeom prst="rect">
                            <a:avLst/>
                          </a:prstGeom>
                        </pic:spPr>
                      </pic:pic>
                    </a:graphicData>
                  </a:graphic>
                </wp:inline>
              </w:drawing>
            </w:r>
          </w:p>
          <w:p w14:paraId="206DE009" w14:textId="77777777" w:rsidR="008A7E5A" w:rsidRDefault="008A7E5A" w:rsidP="0048368A">
            <w:pPr>
              <w:rPr>
                <w:sz w:val="24"/>
              </w:rPr>
            </w:pPr>
            <w:r>
              <w:rPr>
                <w:rFonts w:hint="eastAsia"/>
                <w:sz w:val="24"/>
              </w:rPr>
              <w:t>2</w:t>
            </w:r>
            <w:r>
              <w:rPr>
                <w:rFonts w:hint="eastAsia"/>
                <w:sz w:val="24"/>
              </w:rPr>
              <w:t>）</w:t>
            </w:r>
          </w:p>
          <w:p w14:paraId="323889F8" w14:textId="77777777" w:rsidR="001A5B62" w:rsidRDefault="001A5B62" w:rsidP="0048368A">
            <w:pPr>
              <w:rPr>
                <w:sz w:val="24"/>
              </w:rPr>
            </w:pPr>
            <w:r>
              <w:rPr>
                <w:sz w:val="24"/>
              </w:rPr>
              <w:t>S</w:t>
            </w:r>
            <w:r>
              <w:rPr>
                <w:rFonts w:hint="eastAsia"/>
                <w:sz w:val="24"/>
              </w:rPr>
              <w:t xml:space="preserve">elect </w:t>
            </w:r>
            <w:r w:rsidR="00605951">
              <w:rPr>
                <w:sz w:val="24"/>
              </w:rPr>
              <w:t>Sname, Sage</w:t>
            </w:r>
          </w:p>
          <w:p w14:paraId="3E11BA9F" w14:textId="77777777" w:rsidR="001A5B62" w:rsidRDefault="001A5B62" w:rsidP="0048368A">
            <w:pPr>
              <w:rPr>
                <w:sz w:val="24"/>
              </w:rPr>
            </w:pPr>
            <w:r>
              <w:rPr>
                <w:sz w:val="24"/>
              </w:rPr>
              <w:t>F</w:t>
            </w:r>
            <w:r>
              <w:rPr>
                <w:rFonts w:hint="eastAsia"/>
                <w:sz w:val="24"/>
              </w:rPr>
              <w:t>rom student</w:t>
            </w:r>
          </w:p>
          <w:p w14:paraId="49314332" w14:textId="77777777" w:rsidR="001A5B62" w:rsidRDefault="001A5B62" w:rsidP="0048368A">
            <w:pPr>
              <w:rPr>
                <w:sz w:val="24"/>
              </w:rPr>
            </w:pPr>
            <w:r>
              <w:rPr>
                <w:sz w:val="24"/>
              </w:rPr>
              <w:t>W</w:t>
            </w:r>
            <w:r>
              <w:rPr>
                <w:rFonts w:hint="eastAsia"/>
                <w:sz w:val="24"/>
              </w:rPr>
              <w:t>here Sdept=</w:t>
            </w:r>
            <w:r w:rsidRPr="0048368A">
              <w:rPr>
                <w:sz w:val="24"/>
              </w:rPr>
              <w:t xml:space="preserve"> </w:t>
            </w:r>
            <w:r w:rsidRPr="006D3FCD">
              <w:rPr>
                <w:sz w:val="24"/>
              </w:rPr>
              <w:t>'CS'</w:t>
            </w:r>
            <w:r>
              <w:rPr>
                <w:rFonts w:hint="eastAsia"/>
                <w:sz w:val="24"/>
              </w:rPr>
              <w:t xml:space="preserve"> and Sage&lt;</w:t>
            </w:r>
            <w:r w:rsidR="00CF7E06" w:rsidRPr="00CF7E06">
              <w:rPr>
                <w:sz w:val="24"/>
                <w:highlight w:val="yellow"/>
              </w:rPr>
              <w:t>=</w:t>
            </w:r>
            <w:r>
              <w:rPr>
                <w:rFonts w:hint="eastAsia"/>
                <w:sz w:val="24"/>
              </w:rPr>
              <w:t>20and Sage&gt;</w:t>
            </w:r>
            <w:r w:rsidR="00CF7E06" w:rsidRPr="00CF7E06">
              <w:rPr>
                <w:sz w:val="24"/>
                <w:highlight w:val="yellow"/>
              </w:rPr>
              <w:t>=</w:t>
            </w:r>
            <w:r>
              <w:rPr>
                <w:rFonts w:hint="eastAsia"/>
                <w:sz w:val="24"/>
              </w:rPr>
              <w:t>18</w:t>
            </w:r>
          </w:p>
          <w:p w14:paraId="01EBC26A" w14:textId="77777777" w:rsidR="00CF7E06" w:rsidRDefault="00CF7E06" w:rsidP="00073476">
            <w:pPr>
              <w:jc w:val="center"/>
              <w:rPr>
                <w:sz w:val="24"/>
              </w:rPr>
            </w:pPr>
            <w:r>
              <w:rPr>
                <w:noProof/>
                <w:sz w:val="24"/>
              </w:rPr>
              <w:drawing>
                <wp:inline distT="0" distB="0" distL="0" distR="0" wp14:anchorId="1DCB5B65" wp14:editId="2771C19A">
                  <wp:extent cx="3063529" cy="3168650"/>
                  <wp:effectExtent l="0" t="0" r="3810" b="0"/>
                  <wp:docPr id="298" name="图片 29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E8E4A0.tmp"/>
                          <pic:cNvPicPr/>
                        </pic:nvPicPr>
                        <pic:blipFill>
                          <a:blip r:embed="rId67">
                            <a:extLst>
                              <a:ext uri="{28A0092B-C50C-407E-A947-70E740481C1C}">
                                <a14:useLocalDpi xmlns:a14="http://schemas.microsoft.com/office/drawing/2010/main" val="0"/>
                              </a:ext>
                            </a:extLst>
                          </a:blip>
                          <a:stretch>
                            <a:fillRect/>
                          </a:stretch>
                        </pic:blipFill>
                        <pic:spPr>
                          <a:xfrm>
                            <a:off x="0" y="0"/>
                            <a:ext cx="3076044" cy="3181595"/>
                          </a:xfrm>
                          <a:prstGeom prst="rect">
                            <a:avLst/>
                          </a:prstGeom>
                        </pic:spPr>
                      </pic:pic>
                    </a:graphicData>
                  </a:graphic>
                </wp:inline>
              </w:drawing>
            </w:r>
          </w:p>
          <w:p w14:paraId="4C8E098A" w14:textId="77777777" w:rsidR="009627AE" w:rsidRPr="001A5B62" w:rsidRDefault="009627AE" w:rsidP="00AF2E47">
            <w:pPr>
              <w:rPr>
                <w:sz w:val="24"/>
              </w:rPr>
            </w:pPr>
          </w:p>
          <w:p w14:paraId="0010D359" w14:textId="77777777" w:rsidR="009627AE" w:rsidRDefault="0048368A" w:rsidP="00AF2E47">
            <w:pPr>
              <w:rPr>
                <w:sz w:val="24"/>
              </w:rPr>
            </w:pPr>
            <w:r>
              <w:rPr>
                <w:rFonts w:hint="eastAsia"/>
                <w:sz w:val="24"/>
              </w:rPr>
              <w:t>（</w:t>
            </w:r>
            <w:r>
              <w:rPr>
                <w:rFonts w:hint="eastAsia"/>
                <w:sz w:val="24"/>
              </w:rPr>
              <w:t>7</w:t>
            </w:r>
            <w:r>
              <w:rPr>
                <w:rFonts w:hint="eastAsia"/>
                <w:sz w:val="24"/>
              </w:rPr>
              <w:t>）</w:t>
            </w:r>
            <w:r w:rsidRPr="0048368A">
              <w:rPr>
                <w:rFonts w:hint="eastAsia"/>
                <w:sz w:val="24"/>
              </w:rPr>
              <w:t>求姓名是以”李”开头的计算机系学生</w:t>
            </w:r>
          </w:p>
          <w:p w14:paraId="2088AA24" w14:textId="77777777" w:rsidR="0048368A" w:rsidRPr="00983050" w:rsidRDefault="0048368A" w:rsidP="0048368A">
            <w:pPr>
              <w:ind w:leftChars="114" w:left="239" w:firstLineChars="150" w:firstLine="360"/>
              <w:rPr>
                <w:sz w:val="24"/>
              </w:rPr>
            </w:pPr>
            <w:r w:rsidRPr="00983050">
              <w:rPr>
                <w:sz w:val="24"/>
              </w:rPr>
              <w:t>select Sname</w:t>
            </w:r>
          </w:p>
          <w:p w14:paraId="35F3F262" w14:textId="77777777" w:rsidR="0048368A" w:rsidRPr="00983050" w:rsidRDefault="0048368A" w:rsidP="0048368A">
            <w:pPr>
              <w:ind w:leftChars="114" w:left="239" w:firstLineChars="150" w:firstLine="360"/>
              <w:rPr>
                <w:sz w:val="24"/>
              </w:rPr>
            </w:pPr>
            <w:r w:rsidRPr="00983050">
              <w:rPr>
                <w:sz w:val="24"/>
              </w:rPr>
              <w:t>from student</w:t>
            </w:r>
          </w:p>
          <w:p w14:paraId="6AA66FC4" w14:textId="77777777" w:rsidR="0048368A" w:rsidRPr="00E0488F" w:rsidRDefault="0048368A" w:rsidP="0048368A">
            <w:pPr>
              <w:rPr>
                <w:color w:val="FF0000"/>
                <w:sz w:val="24"/>
              </w:rPr>
            </w:pPr>
            <w:r>
              <w:rPr>
                <w:rFonts w:hint="eastAsia"/>
                <w:sz w:val="24"/>
              </w:rPr>
              <w:t xml:space="preserve">    </w:t>
            </w:r>
            <w:r w:rsidRPr="00BB470C">
              <w:rPr>
                <w:rFonts w:hint="eastAsia"/>
                <w:sz w:val="24"/>
              </w:rPr>
              <w:t xml:space="preserve"> where Sname like '</w:t>
            </w:r>
            <w:r w:rsidRPr="00BB470C">
              <w:rPr>
                <w:rFonts w:hint="eastAsia"/>
                <w:sz w:val="24"/>
              </w:rPr>
              <w:t>李</w:t>
            </w:r>
            <w:r w:rsidRPr="00BB470C">
              <w:rPr>
                <w:rFonts w:hint="eastAsia"/>
                <w:sz w:val="24"/>
              </w:rPr>
              <w:t>%' and Sdept='CS'</w:t>
            </w:r>
          </w:p>
          <w:p w14:paraId="0E1AAE10" w14:textId="77777777" w:rsidR="0048368A" w:rsidRDefault="00CF7E06" w:rsidP="00073476">
            <w:pPr>
              <w:jc w:val="center"/>
              <w:rPr>
                <w:sz w:val="24"/>
              </w:rPr>
            </w:pPr>
            <w:r>
              <w:rPr>
                <w:noProof/>
                <w:sz w:val="24"/>
              </w:rPr>
              <w:lastRenderedPageBreak/>
              <w:drawing>
                <wp:inline distT="0" distB="0" distL="0" distR="0" wp14:anchorId="05C70684" wp14:editId="667C2A60">
                  <wp:extent cx="1574800" cy="1372103"/>
                  <wp:effectExtent l="0" t="0" r="6350" b="0"/>
                  <wp:docPr id="299" name="图片 29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4E84A11.tmp"/>
                          <pic:cNvPicPr/>
                        </pic:nvPicPr>
                        <pic:blipFill>
                          <a:blip r:embed="rId68">
                            <a:extLst>
                              <a:ext uri="{28A0092B-C50C-407E-A947-70E740481C1C}">
                                <a14:useLocalDpi xmlns:a14="http://schemas.microsoft.com/office/drawing/2010/main" val="0"/>
                              </a:ext>
                            </a:extLst>
                          </a:blip>
                          <a:stretch>
                            <a:fillRect/>
                          </a:stretch>
                        </pic:blipFill>
                        <pic:spPr>
                          <a:xfrm>
                            <a:off x="0" y="0"/>
                            <a:ext cx="1584399" cy="1380466"/>
                          </a:xfrm>
                          <a:prstGeom prst="rect">
                            <a:avLst/>
                          </a:prstGeom>
                        </pic:spPr>
                      </pic:pic>
                    </a:graphicData>
                  </a:graphic>
                </wp:inline>
              </w:drawing>
            </w:r>
          </w:p>
          <w:p w14:paraId="309458F5" w14:textId="77777777" w:rsidR="0048368A" w:rsidRDefault="0048368A" w:rsidP="00AF2E47">
            <w:pPr>
              <w:rPr>
                <w:sz w:val="24"/>
              </w:rPr>
            </w:pPr>
            <w:r>
              <w:rPr>
                <w:rFonts w:hint="eastAsia"/>
                <w:sz w:val="24"/>
              </w:rPr>
              <w:t xml:space="preserve">3 </w:t>
            </w:r>
            <w:r w:rsidR="00A35908">
              <w:rPr>
                <w:rFonts w:hint="eastAsia"/>
                <w:sz w:val="24"/>
              </w:rPr>
              <w:t>完成多表查询语句</w:t>
            </w:r>
          </w:p>
          <w:p w14:paraId="46256ADF" w14:textId="77777777" w:rsidR="0048368A" w:rsidRDefault="0048368A" w:rsidP="00AF2E47">
            <w:pPr>
              <w:rPr>
                <w:sz w:val="24"/>
              </w:rPr>
            </w:pPr>
            <w:r>
              <w:rPr>
                <w:rFonts w:hint="eastAsia"/>
                <w:sz w:val="24"/>
              </w:rPr>
              <w:t>（</w:t>
            </w:r>
            <w:r>
              <w:rPr>
                <w:rFonts w:hint="eastAsia"/>
                <w:sz w:val="24"/>
              </w:rPr>
              <w:t>8</w:t>
            </w:r>
            <w:r>
              <w:rPr>
                <w:rFonts w:hint="eastAsia"/>
                <w:sz w:val="24"/>
              </w:rPr>
              <w:t>）求选修了数据库课程的学生的学号、姓名、成绩</w:t>
            </w:r>
          </w:p>
          <w:p w14:paraId="2481CBDF" w14:textId="77777777" w:rsidR="0048368A" w:rsidRPr="00B30EC7" w:rsidRDefault="0048368A" w:rsidP="0048368A">
            <w:pPr>
              <w:ind w:left="665"/>
              <w:rPr>
                <w:sz w:val="24"/>
              </w:rPr>
            </w:pPr>
            <w:r w:rsidRPr="00B30EC7">
              <w:rPr>
                <w:sz w:val="24"/>
              </w:rPr>
              <w:t>select Student.Sno,Sname,SC.Grade</w:t>
            </w:r>
          </w:p>
          <w:p w14:paraId="22770234" w14:textId="77777777" w:rsidR="0048368A" w:rsidRPr="00B30EC7" w:rsidRDefault="0048368A" w:rsidP="0048368A">
            <w:pPr>
              <w:ind w:left="665"/>
              <w:rPr>
                <w:sz w:val="24"/>
              </w:rPr>
            </w:pPr>
            <w:r w:rsidRPr="00B30EC7">
              <w:rPr>
                <w:sz w:val="24"/>
              </w:rPr>
              <w:t xml:space="preserve">from </w:t>
            </w:r>
            <w:r w:rsidR="00605951" w:rsidRPr="00B30EC7">
              <w:rPr>
                <w:sz w:val="24"/>
              </w:rPr>
              <w:t>Student,</w:t>
            </w:r>
            <w:r w:rsidR="004D7059">
              <w:rPr>
                <w:rFonts w:hint="eastAsia"/>
                <w:sz w:val="24"/>
              </w:rPr>
              <w:t xml:space="preserve"> </w:t>
            </w:r>
            <w:r w:rsidR="00605951" w:rsidRPr="00B30EC7">
              <w:rPr>
                <w:sz w:val="24"/>
              </w:rPr>
              <w:t>Course,</w:t>
            </w:r>
            <w:r w:rsidR="004D7059">
              <w:rPr>
                <w:rFonts w:hint="eastAsia"/>
                <w:sz w:val="24"/>
              </w:rPr>
              <w:t xml:space="preserve"> </w:t>
            </w:r>
            <w:r w:rsidRPr="00B30EC7">
              <w:rPr>
                <w:sz w:val="24"/>
              </w:rPr>
              <w:t>SC</w:t>
            </w:r>
          </w:p>
          <w:p w14:paraId="4A9C56B6" w14:textId="77777777" w:rsidR="0048368A" w:rsidRDefault="0048368A" w:rsidP="0048368A">
            <w:pPr>
              <w:ind w:left="665"/>
              <w:rPr>
                <w:sz w:val="24"/>
              </w:rPr>
            </w:pPr>
            <w:r w:rsidRPr="00B30EC7">
              <w:rPr>
                <w:rFonts w:hint="eastAsia"/>
                <w:sz w:val="24"/>
              </w:rPr>
              <w:t>where Student.Sno=SC.Sno and SC.Cno=Course.Cno and Course.Cname='</w:t>
            </w:r>
            <w:r w:rsidRPr="00B30EC7">
              <w:rPr>
                <w:rFonts w:hint="eastAsia"/>
                <w:sz w:val="24"/>
              </w:rPr>
              <w:t>数据库</w:t>
            </w:r>
            <w:r w:rsidRPr="008657F1">
              <w:rPr>
                <w:rFonts w:hint="eastAsia"/>
                <w:bCs/>
                <w:sz w:val="24"/>
              </w:rPr>
              <w:t>原理</w:t>
            </w:r>
            <w:r w:rsidRPr="00B30EC7">
              <w:rPr>
                <w:rFonts w:hint="eastAsia"/>
                <w:sz w:val="24"/>
              </w:rPr>
              <w:t>'</w:t>
            </w:r>
          </w:p>
          <w:p w14:paraId="6AB76B71" w14:textId="77777777" w:rsidR="0048368A" w:rsidRPr="0048368A" w:rsidRDefault="00CF7E06" w:rsidP="00073476">
            <w:pPr>
              <w:jc w:val="center"/>
              <w:rPr>
                <w:sz w:val="24"/>
              </w:rPr>
            </w:pPr>
            <w:r>
              <w:rPr>
                <w:noProof/>
                <w:sz w:val="24"/>
              </w:rPr>
              <w:drawing>
                <wp:inline distT="0" distB="0" distL="0" distR="0" wp14:anchorId="3AA43538" wp14:editId="37998558">
                  <wp:extent cx="3137306" cy="2686050"/>
                  <wp:effectExtent l="0" t="0" r="635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E8C472.tmp"/>
                          <pic:cNvPicPr/>
                        </pic:nvPicPr>
                        <pic:blipFill>
                          <a:blip r:embed="rId69">
                            <a:extLst>
                              <a:ext uri="{28A0092B-C50C-407E-A947-70E740481C1C}">
                                <a14:useLocalDpi xmlns:a14="http://schemas.microsoft.com/office/drawing/2010/main" val="0"/>
                              </a:ext>
                            </a:extLst>
                          </a:blip>
                          <a:stretch>
                            <a:fillRect/>
                          </a:stretch>
                        </pic:blipFill>
                        <pic:spPr>
                          <a:xfrm>
                            <a:off x="0" y="0"/>
                            <a:ext cx="3144627" cy="2692318"/>
                          </a:xfrm>
                          <a:prstGeom prst="rect">
                            <a:avLst/>
                          </a:prstGeom>
                        </pic:spPr>
                      </pic:pic>
                    </a:graphicData>
                  </a:graphic>
                </wp:inline>
              </w:drawing>
            </w:r>
          </w:p>
          <w:p w14:paraId="19A1BA66" w14:textId="77777777" w:rsidR="0048368A" w:rsidRDefault="00A35908" w:rsidP="00AF2E47">
            <w:pPr>
              <w:rPr>
                <w:sz w:val="24"/>
              </w:rPr>
            </w:pPr>
            <w:r>
              <w:rPr>
                <w:rFonts w:hint="eastAsia"/>
                <w:sz w:val="24"/>
              </w:rPr>
              <w:t>（</w:t>
            </w:r>
            <w:r>
              <w:rPr>
                <w:rFonts w:hint="eastAsia"/>
                <w:sz w:val="24"/>
              </w:rPr>
              <w:t>9</w:t>
            </w:r>
            <w:r>
              <w:rPr>
                <w:rFonts w:hint="eastAsia"/>
                <w:sz w:val="24"/>
              </w:rPr>
              <w:t>）</w:t>
            </w:r>
            <w:r w:rsidR="000F2C7A">
              <w:rPr>
                <w:rFonts w:hint="eastAsia"/>
                <w:sz w:val="24"/>
              </w:rPr>
              <w:t>求学号为</w:t>
            </w:r>
            <w:r w:rsidR="007E4063">
              <w:rPr>
                <w:rFonts w:hint="eastAsia"/>
                <w:sz w:val="24"/>
              </w:rPr>
              <w:t>末尾是</w:t>
            </w:r>
            <w:r w:rsidR="007E4063">
              <w:rPr>
                <w:rFonts w:hint="eastAsia"/>
                <w:sz w:val="24"/>
              </w:rPr>
              <w:t>5</w:t>
            </w:r>
            <w:r w:rsidR="000F2C7A">
              <w:rPr>
                <w:rFonts w:hint="eastAsia"/>
                <w:sz w:val="24"/>
              </w:rPr>
              <w:t>的学生的学号和所选修的课程的学分</w:t>
            </w:r>
          </w:p>
          <w:p w14:paraId="6C78A78E" w14:textId="77777777" w:rsidR="000F2C7A" w:rsidRDefault="000F2C7A" w:rsidP="000F2C7A">
            <w:pPr>
              <w:ind w:left="240"/>
              <w:rPr>
                <w:sz w:val="24"/>
              </w:rPr>
            </w:pPr>
            <w:r>
              <w:rPr>
                <w:sz w:val="24"/>
              </w:rPr>
              <w:t>S</w:t>
            </w:r>
            <w:r>
              <w:rPr>
                <w:rFonts w:hint="eastAsia"/>
                <w:sz w:val="24"/>
              </w:rPr>
              <w:t xml:space="preserve">elect </w:t>
            </w:r>
            <w:r w:rsidR="00605951">
              <w:rPr>
                <w:sz w:val="24"/>
              </w:rPr>
              <w:t>student.sno, course.</w:t>
            </w:r>
            <w:r w:rsidR="00CF7E06">
              <w:rPr>
                <w:sz w:val="24"/>
              </w:rPr>
              <w:t>c</w:t>
            </w:r>
            <w:r w:rsidR="00605951">
              <w:rPr>
                <w:sz w:val="24"/>
              </w:rPr>
              <w:t>credit</w:t>
            </w:r>
          </w:p>
          <w:p w14:paraId="6BC0DDE2" w14:textId="77777777" w:rsidR="000F2C7A" w:rsidRDefault="000F2C7A" w:rsidP="000F2C7A">
            <w:pPr>
              <w:ind w:left="240"/>
              <w:rPr>
                <w:sz w:val="24"/>
              </w:rPr>
            </w:pPr>
            <w:r>
              <w:rPr>
                <w:sz w:val="24"/>
              </w:rPr>
              <w:t>F</w:t>
            </w:r>
            <w:r>
              <w:rPr>
                <w:rFonts w:hint="eastAsia"/>
                <w:sz w:val="24"/>
              </w:rPr>
              <w:t xml:space="preserve">rom </w:t>
            </w:r>
            <w:r w:rsidR="00605951">
              <w:rPr>
                <w:sz w:val="24"/>
              </w:rPr>
              <w:t>student, course, sc</w:t>
            </w:r>
          </w:p>
          <w:p w14:paraId="610D0523" w14:textId="77777777" w:rsidR="000F2C7A" w:rsidRDefault="000F2C7A" w:rsidP="000F2C7A">
            <w:pPr>
              <w:ind w:left="240"/>
              <w:rPr>
                <w:sz w:val="24"/>
              </w:rPr>
            </w:pPr>
            <w:r>
              <w:rPr>
                <w:sz w:val="24"/>
              </w:rPr>
              <w:t>W</w:t>
            </w:r>
            <w:r>
              <w:rPr>
                <w:rFonts w:hint="eastAsia"/>
                <w:sz w:val="24"/>
              </w:rPr>
              <w:t>here student.sno=sc.sno and sc.cno=course.cno and student.sno lik</w:t>
            </w:r>
            <w:r w:rsidRPr="00605951">
              <w:rPr>
                <w:rFonts w:hint="eastAsia"/>
                <w:sz w:val="24"/>
              </w:rPr>
              <w:t xml:space="preserve">e </w:t>
            </w:r>
            <w:r w:rsidR="00E0488F" w:rsidRPr="00605951">
              <w:rPr>
                <w:sz w:val="24"/>
              </w:rPr>
              <w:t>'%5'</w:t>
            </w:r>
          </w:p>
          <w:p w14:paraId="4B8AE80E" w14:textId="77777777" w:rsidR="000F2C7A" w:rsidRPr="000F2C7A" w:rsidRDefault="00CF7E06" w:rsidP="00073476">
            <w:pPr>
              <w:jc w:val="center"/>
              <w:rPr>
                <w:sz w:val="24"/>
              </w:rPr>
            </w:pPr>
            <w:r>
              <w:rPr>
                <w:noProof/>
                <w:sz w:val="24"/>
              </w:rPr>
              <w:drawing>
                <wp:inline distT="0" distB="0" distL="0" distR="0" wp14:anchorId="6AD736B1" wp14:editId="671A6813">
                  <wp:extent cx="2792791" cy="2838450"/>
                  <wp:effectExtent l="0" t="0" r="762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4E87FD4.tmp"/>
                          <pic:cNvPicPr/>
                        </pic:nvPicPr>
                        <pic:blipFill>
                          <a:blip r:embed="rId70">
                            <a:extLst>
                              <a:ext uri="{28A0092B-C50C-407E-A947-70E740481C1C}">
                                <a14:useLocalDpi xmlns:a14="http://schemas.microsoft.com/office/drawing/2010/main" val="0"/>
                              </a:ext>
                            </a:extLst>
                          </a:blip>
                          <a:stretch>
                            <a:fillRect/>
                          </a:stretch>
                        </pic:blipFill>
                        <pic:spPr>
                          <a:xfrm>
                            <a:off x="0" y="0"/>
                            <a:ext cx="2800132" cy="2845911"/>
                          </a:xfrm>
                          <a:prstGeom prst="rect">
                            <a:avLst/>
                          </a:prstGeom>
                        </pic:spPr>
                      </pic:pic>
                    </a:graphicData>
                  </a:graphic>
                </wp:inline>
              </w:drawing>
            </w:r>
          </w:p>
          <w:p w14:paraId="2AF540D9" w14:textId="77777777" w:rsidR="0048368A" w:rsidRDefault="004D7059" w:rsidP="00AF2E47">
            <w:pPr>
              <w:rPr>
                <w:sz w:val="24"/>
              </w:rPr>
            </w:pPr>
            <w:r>
              <w:rPr>
                <w:rFonts w:hint="eastAsia"/>
                <w:sz w:val="24"/>
              </w:rPr>
              <w:lastRenderedPageBreak/>
              <w:t>（</w:t>
            </w:r>
            <w:r>
              <w:rPr>
                <w:rFonts w:hint="eastAsia"/>
                <w:sz w:val="24"/>
              </w:rPr>
              <w:t>10</w:t>
            </w:r>
            <w:r>
              <w:rPr>
                <w:rFonts w:hint="eastAsia"/>
                <w:sz w:val="24"/>
              </w:rPr>
              <w:t>）</w:t>
            </w:r>
            <w:r w:rsidRPr="00624648">
              <w:rPr>
                <w:rFonts w:hint="eastAsia"/>
                <w:sz w:val="24"/>
              </w:rPr>
              <w:t>求选修</w:t>
            </w:r>
            <w:r>
              <w:rPr>
                <w:rFonts w:hint="eastAsia"/>
                <w:sz w:val="24"/>
              </w:rPr>
              <w:t>“数据库</w:t>
            </w:r>
            <w:r w:rsidR="007E4063">
              <w:rPr>
                <w:rFonts w:hint="eastAsia"/>
                <w:sz w:val="24"/>
              </w:rPr>
              <w:t>原理</w:t>
            </w:r>
            <w:r>
              <w:rPr>
                <w:rFonts w:hint="eastAsia"/>
                <w:sz w:val="24"/>
              </w:rPr>
              <w:t>”</w:t>
            </w:r>
            <w:r w:rsidRPr="00624648">
              <w:rPr>
                <w:rFonts w:hint="eastAsia"/>
                <w:sz w:val="24"/>
              </w:rPr>
              <w:t>课程且成绩为</w:t>
            </w:r>
            <w:r w:rsidRPr="00624648">
              <w:rPr>
                <w:rFonts w:hint="eastAsia"/>
                <w:sz w:val="24"/>
              </w:rPr>
              <w:t>80</w:t>
            </w:r>
            <w:r w:rsidRPr="00624648">
              <w:rPr>
                <w:rFonts w:hint="eastAsia"/>
                <w:sz w:val="24"/>
              </w:rPr>
              <w:t>分以上的学生的学号、姓名和成绩</w:t>
            </w:r>
          </w:p>
          <w:p w14:paraId="1DC57D8E" w14:textId="77777777" w:rsidR="004D7059" w:rsidRDefault="004D7059" w:rsidP="004D7059">
            <w:pPr>
              <w:ind w:left="240"/>
              <w:rPr>
                <w:sz w:val="24"/>
              </w:rPr>
            </w:pPr>
            <w:r>
              <w:rPr>
                <w:sz w:val="24"/>
              </w:rPr>
              <w:t>S</w:t>
            </w:r>
            <w:r>
              <w:rPr>
                <w:rFonts w:hint="eastAsia"/>
                <w:sz w:val="24"/>
              </w:rPr>
              <w:t xml:space="preserve">elect </w:t>
            </w:r>
            <w:r w:rsidR="00605951">
              <w:rPr>
                <w:sz w:val="24"/>
              </w:rPr>
              <w:t>student.sno, student. sname, sc. grade</w:t>
            </w:r>
          </w:p>
          <w:p w14:paraId="3C6E7752" w14:textId="77777777" w:rsidR="004D7059" w:rsidRDefault="004D7059" w:rsidP="004D7059">
            <w:pPr>
              <w:ind w:left="240"/>
              <w:rPr>
                <w:sz w:val="24"/>
              </w:rPr>
            </w:pPr>
            <w:r>
              <w:rPr>
                <w:sz w:val="24"/>
              </w:rPr>
              <w:t>F</w:t>
            </w:r>
            <w:r>
              <w:rPr>
                <w:rFonts w:hint="eastAsia"/>
                <w:sz w:val="24"/>
              </w:rPr>
              <w:t xml:space="preserve">rom </w:t>
            </w:r>
            <w:r w:rsidR="00605951">
              <w:rPr>
                <w:sz w:val="24"/>
              </w:rPr>
              <w:t>student, course, sc</w:t>
            </w:r>
          </w:p>
          <w:p w14:paraId="74E44A3F" w14:textId="77777777" w:rsidR="004D7059" w:rsidRDefault="004D7059" w:rsidP="004D7059">
            <w:pPr>
              <w:ind w:left="240"/>
              <w:rPr>
                <w:sz w:val="24"/>
              </w:rPr>
            </w:pPr>
            <w:r>
              <w:rPr>
                <w:sz w:val="24"/>
              </w:rPr>
              <w:t>W</w:t>
            </w:r>
            <w:r>
              <w:rPr>
                <w:rFonts w:hint="eastAsia"/>
                <w:sz w:val="24"/>
              </w:rPr>
              <w:t>here student.sno=sc.sno and sc.cno=course.cno and course.cname=</w:t>
            </w:r>
            <w:r w:rsidRPr="00B30EC7">
              <w:rPr>
                <w:rFonts w:hint="eastAsia"/>
                <w:sz w:val="24"/>
              </w:rPr>
              <w:t>'</w:t>
            </w:r>
            <w:r>
              <w:rPr>
                <w:rFonts w:hint="eastAsia"/>
                <w:sz w:val="24"/>
              </w:rPr>
              <w:t>数据库原理</w:t>
            </w:r>
            <w:r w:rsidRPr="00B30EC7">
              <w:rPr>
                <w:rFonts w:hint="eastAsia"/>
                <w:sz w:val="24"/>
              </w:rPr>
              <w:t>'</w:t>
            </w:r>
            <w:r>
              <w:rPr>
                <w:rFonts w:hint="eastAsia"/>
                <w:sz w:val="24"/>
              </w:rPr>
              <w:t xml:space="preserve"> and grade&gt;80</w:t>
            </w:r>
          </w:p>
          <w:p w14:paraId="75013B55" w14:textId="77777777" w:rsidR="0048368A" w:rsidRDefault="00CF7E06" w:rsidP="00073476">
            <w:pPr>
              <w:jc w:val="center"/>
              <w:rPr>
                <w:sz w:val="24"/>
              </w:rPr>
            </w:pPr>
            <w:r>
              <w:rPr>
                <w:noProof/>
                <w:sz w:val="24"/>
              </w:rPr>
              <w:drawing>
                <wp:inline distT="0" distB="0" distL="0" distR="0" wp14:anchorId="63295DC9" wp14:editId="1CC30D9B">
                  <wp:extent cx="3289300" cy="1017553"/>
                  <wp:effectExtent l="0" t="0" r="6350" b="0"/>
                  <wp:docPr id="302" name="图片 30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4E8CBF2.tmp"/>
                          <pic:cNvPicPr/>
                        </pic:nvPicPr>
                        <pic:blipFill>
                          <a:blip r:embed="rId71">
                            <a:extLst>
                              <a:ext uri="{28A0092B-C50C-407E-A947-70E740481C1C}">
                                <a14:useLocalDpi xmlns:a14="http://schemas.microsoft.com/office/drawing/2010/main" val="0"/>
                              </a:ext>
                            </a:extLst>
                          </a:blip>
                          <a:stretch>
                            <a:fillRect/>
                          </a:stretch>
                        </pic:blipFill>
                        <pic:spPr>
                          <a:xfrm>
                            <a:off x="0" y="0"/>
                            <a:ext cx="3305396" cy="1022532"/>
                          </a:xfrm>
                          <a:prstGeom prst="rect">
                            <a:avLst/>
                          </a:prstGeom>
                        </pic:spPr>
                      </pic:pic>
                    </a:graphicData>
                  </a:graphic>
                </wp:inline>
              </w:drawing>
            </w:r>
          </w:p>
          <w:p w14:paraId="4B4E342C" w14:textId="77777777" w:rsidR="0048368A" w:rsidRDefault="004D7059" w:rsidP="00AF2E47">
            <w:pPr>
              <w:rPr>
                <w:sz w:val="24"/>
              </w:rPr>
            </w:pPr>
            <w:r>
              <w:rPr>
                <w:rFonts w:hint="eastAsia"/>
                <w:sz w:val="24"/>
              </w:rPr>
              <w:t>（</w:t>
            </w:r>
            <w:r>
              <w:rPr>
                <w:rFonts w:hint="eastAsia"/>
                <w:sz w:val="24"/>
              </w:rPr>
              <w:t>11</w:t>
            </w:r>
            <w:r>
              <w:rPr>
                <w:rFonts w:hint="eastAsia"/>
                <w:sz w:val="24"/>
              </w:rPr>
              <w:t>）求计算机系每个学生的姓名，选修的课程名和成绩</w:t>
            </w:r>
          </w:p>
          <w:p w14:paraId="12346569" w14:textId="77777777" w:rsidR="004D7059" w:rsidRDefault="004D7059" w:rsidP="004D7059">
            <w:pPr>
              <w:ind w:firstLine="480"/>
              <w:rPr>
                <w:sz w:val="24"/>
              </w:rPr>
            </w:pPr>
            <w:r>
              <w:rPr>
                <w:sz w:val="24"/>
              </w:rPr>
              <w:t>S</w:t>
            </w:r>
            <w:r>
              <w:rPr>
                <w:rFonts w:hint="eastAsia"/>
                <w:sz w:val="24"/>
              </w:rPr>
              <w:t xml:space="preserve">elect </w:t>
            </w:r>
            <w:r w:rsidR="00605951">
              <w:rPr>
                <w:sz w:val="24"/>
              </w:rPr>
              <w:t>student. sname, course. cname, sc. grade</w:t>
            </w:r>
          </w:p>
          <w:p w14:paraId="7F23366C" w14:textId="77777777" w:rsidR="004D7059" w:rsidRDefault="004D7059" w:rsidP="004D7059">
            <w:pPr>
              <w:ind w:firstLine="480"/>
              <w:rPr>
                <w:sz w:val="24"/>
              </w:rPr>
            </w:pPr>
            <w:r>
              <w:rPr>
                <w:sz w:val="24"/>
              </w:rPr>
              <w:t>F</w:t>
            </w:r>
            <w:r>
              <w:rPr>
                <w:rFonts w:hint="eastAsia"/>
                <w:sz w:val="24"/>
              </w:rPr>
              <w:t xml:space="preserve">rom </w:t>
            </w:r>
            <w:r w:rsidR="00605951">
              <w:rPr>
                <w:sz w:val="24"/>
              </w:rPr>
              <w:t>student, sc, course</w:t>
            </w:r>
          </w:p>
          <w:p w14:paraId="04EBBFCE" w14:textId="77777777" w:rsidR="004D7059" w:rsidRDefault="004D7059" w:rsidP="004D7059">
            <w:pPr>
              <w:ind w:firstLine="480"/>
              <w:rPr>
                <w:sz w:val="24"/>
              </w:rPr>
            </w:pPr>
            <w:r>
              <w:rPr>
                <w:sz w:val="24"/>
              </w:rPr>
              <w:t>W</w:t>
            </w:r>
            <w:r>
              <w:rPr>
                <w:rFonts w:hint="eastAsia"/>
                <w:sz w:val="24"/>
              </w:rPr>
              <w:t xml:space="preserve">here </w:t>
            </w:r>
            <w:r w:rsidR="00605951">
              <w:rPr>
                <w:sz w:val="24"/>
              </w:rPr>
              <w:t>student. sdept</w:t>
            </w:r>
            <w:r>
              <w:rPr>
                <w:rFonts w:hint="eastAsia"/>
                <w:sz w:val="24"/>
              </w:rPr>
              <w:t>=</w:t>
            </w:r>
            <w:r w:rsidR="00E0488F">
              <w:t xml:space="preserve"> </w:t>
            </w:r>
            <w:r w:rsidR="00E0488F" w:rsidRPr="00E0488F">
              <w:rPr>
                <w:sz w:val="24"/>
              </w:rPr>
              <w:t>'CS'</w:t>
            </w:r>
            <w:r>
              <w:rPr>
                <w:rFonts w:hint="eastAsia"/>
                <w:sz w:val="24"/>
              </w:rPr>
              <w:t xml:space="preserve"> and student.sno=sc.sno and sc.cno=course.cno</w:t>
            </w:r>
          </w:p>
          <w:p w14:paraId="6329EAF8" w14:textId="77777777" w:rsidR="00EB5A4A" w:rsidRDefault="00CF7E06" w:rsidP="00073476">
            <w:pPr>
              <w:jc w:val="center"/>
              <w:rPr>
                <w:sz w:val="24"/>
              </w:rPr>
            </w:pPr>
            <w:r>
              <w:rPr>
                <w:noProof/>
                <w:sz w:val="24"/>
              </w:rPr>
              <w:drawing>
                <wp:inline distT="0" distB="0" distL="0" distR="0" wp14:anchorId="24F8ECDC" wp14:editId="27232C06">
                  <wp:extent cx="2819264" cy="2470150"/>
                  <wp:effectExtent l="0" t="0" r="635" b="635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4E8281C.tmp"/>
                          <pic:cNvPicPr/>
                        </pic:nvPicPr>
                        <pic:blipFill>
                          <a:blip r:embed="rId72">
                            <a:extLst>
                              <a:ext uri="{28A0092B-C50C-407E-A947-70E740481C1C}">
                                <a14:useLocalDpi xmlns:a14="http://schemas.microsoft.com/office/drawing/2010/main" val="0"/>
                              </a:ext>
                            </a:extLst>
                          </a:blip>
                          <a:stretch>
                            <a:fillRect/>
                          </a:stretch>
                        </pic:blipFill>
                        <pic:spPr>
                          <a:xfrm>
                            <a:off x="0" y="0"/>
                            <a:ext cx="2830945" cy="2480385"/>
                          </a:xfrm>
                          <a:prstGeom prst="rect">
                            <a:avLst/>
                          </a:prstGeom>
                        </pic:spPr>
                      </pic:pic>
                    </a:graphicData>
                  </a:graphic>
                </wp:inline>
              </w:drawing>
            </w:r>
          </w:p>
          <w:p w14:paraId="5A282194" w14:textId="77777777" w:rsidR="00EB5A4A" w:rsidRDefault="00EB5A4A" w:rsidP="00EB5A4A">
            <w:pPr>
              <w:rPr>
                <w:sz w:val="24"/>
              </w:rPr>
            </w:pPr>
            <w:r>
              <w:rPr>
                <w:rFonts w:hint="eastAsia"/>
                <w:sz w:val="24"/>
              </w:rPr>
              <w:t>（</w:t>
            </w:r>
            <w:r>
              <w:rPr>
                <w:rFonts w:hint="eastAsia"/>
                <w:sz w:val="24"/>
              </w:rPr>
              <w:t>12</w:t>
            </w:r>
            <w:r>
              <w:rPr>
                <w:rFonts w:hint="eastAsia"/>
                <w:sz w:val="24"/>
              </w:rPr>
              <w:t>）求每一门课程的间接先行课号</w:t>
            </w:r>
          </w:p>
          <w:p w14:paraId="509D23C6" w14:textId="77777777" w:rsidR="00EB5A4A" w:rsidRDefault="00EB5A4A" w:rsidP="00EB5A4A">
            <w:pPr>
              <w:ind w:left="240"/>
              <w:rPr>
                <w:sz w:val="24"/>
              </w:rPr>
            </w:pPr>
            <w:r>
              <w:rPr>
                <w:sz w:val="24"/>
              </w:rPr>
              <w:t>S</w:t>
            </w:r>
            <w:r>
              <w:rPr>
                <w:rFonts w:hint="eastAsia"/>
                <w:sz w:val="24"/>
              </w:rPr>
              <w:t xml:space="preserve">elect </w:t>
            </w:r>
            <w:r w:rsidR="00605951">
              <w:rPr>
                <w:sz w:val="24"/>
              </w:rPr>
              <w:t>c1.cno, c2. cpno</w:t>
            </w:r>
          </w:p>
          <w:p w14:paraId="37724A2F" w14:textId="77777777" w:rsidR="00EB5A4A" w:rsidRDefault="00EB5A4A" w:rsidP="00EB5A4A">
            <w:pPr>
              <w:ind w:left="240"/>
              <w:rPr>
                <w:sz w:val="24"/>
              </w:rPr>
            </w:pPr>
            <w:r>
              <w:rPr>
                <w:sz w:val="24"/>
              </w:rPr>
              <w:t>F</w:t>
            </w:r>
            <w:r>
              <w:rPr>
                <w:rFonts w:hint="eastAsia"/>
                <w:sz w:val="24"/>
              </w:rPr>
              <w:t>rom course c</w:t>
            </w:r>
            <w:r w:rsidR="00605951">
              <w:rPr>
                <w:sz w:val="24"/>
              </w:rPr>
              <w:t>1, course</w:t>
            </w:r>
            <w:r>
              <w:rPr>
                <w:rFonts w:hint="eastAsia"/>
                <w:sz w:val="24"/>
              </w:rPr>
              <w:t xml:space="preserve"> c2</w:t>
            </w:r>
          </w:p>
          <w:p w14:paraId="3694AC17" w14:textId="77777777" w:rsidR="00EB5A4A" w:rsidRDefault="00EB5A4A" w:rsidP="00EB5A4A">
            <w:pPr>
              <w:ind w:firstLineChars="100" w:firstLine="240"/>
              <w:rPr>
                <w:sz w:val="24"/>
              </w:rPr>
            </w:pPr>
            <w:r>
              <w:rPr>
                <w:sz w:val="24"/>
              </w:rPr>
              <w:t>W</w:t>
            </w:r>
            <w:r>
              <w:rPr>
                <w:rFonts w:hint="eastAsia"/>
                <w:sz w:val="24"/>
              </w:rPr>
              <w:t>here c</w:t>
            </w:r>
            <w:r w:rsidR="00605951">
              <w:rPr>
                <w:sz w:val="24"/>
              </w:rPr>
              <w:t>1. cpno</w:t>
            </w:r>
            <w:r>
              <w:rPr>
                <w:rFonts w:hint="eastAsia"/>
                <w:sz w:val="24"/>
              </w:rPr>
              <w:t>=c2.cno</w:t>
            </w:r>
          </w:p>
          <w:p w14:paraId="009ABEFC" w14:textId="77777777" w:rsidR="00EB5A4A" w:rsidRDefault="00CF7E06" w:rsidP="00073476">
            <w:pPr>
              <w:jc w:val="center"/>
              <w:rPr>
                <w:sz w:val="24"/>
              </w:rPr>
            </w:pPr>
            <w:r>
              <w:rPr>
                <w:noProof/>
                <w:sz w:val="24"/>
              </w:rPr>
              <w:drawing>
                <wp:inline distT="0" distB="0" distL="0" distR="0" wp14:anchorId="27463D40" wp14:editId="093B29BC">
                  <wp:extent cx="2749550" cy="1309674"/>
                  <wp:effectExtent l="0" t="0" r="0" b="5080"/>
                  <wp:docPr id="304" name="图片 30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4E88977.tmp"/>
                          <pic:cNvPicPr/>
                        </pic:nvPicPr>
                        <pic:blipFill>
                          <a:blip r:embed="rId73">
                            <a:extLst>
                              <a:ext uri="{28A0092B-C50C-407E-A947-70E740481C1C}">
                                <a14:useLocalDpi xmlns:a14="http://schemas.microsoft.com/office/drawing/2010/main" val="0"/>
                              </a:ext>
                            </a:extLst>
                          </a:blip>
                          <a:stretch>
                            <a:fillRect/>
                          </a:stretch>
                        </pic:blipFill>
                        <pic:spPr>
                          <a:xfrm>
                            <a:off x="0" y="0"/>
                            <a:ext cx="2760089" cy="1314694"/>
                          </a:xfrm>
                          <a:prstGeom prst="rect">
                            <a:avLst/>
                          </a:prstGeom>
                        </pic:spPr>
                      </pic:pic>
                    </a:graphicData>
                  </a:graphic>
                </wp:inline>
              </w:drawing>
            </w:r>
          </w:p>
          <w:p w14:paraId="4B9D67BE" w14:textId="77777777" w:rsidR="00EB5A4A" w:rsidRDefault="00EB5A4A" w:rsidP="009B0E63">
            <w:pPr>
              <w:rPr>
                <w:sz w:val="24"/>
              </w:rPr>
            </w:pPr>
            <w:r>
              <w:rPr>
                <w:rFonts w:hint="eastAsia"/>
                <w:sz w:val="24"/>
              </w:rPr>
              <w:t>（</w:t>
            </w:r>
            <w:r>
              <w:rPr>
                <w:rFonts w:hint="eastAsia"/>
                <w:sz w:val="24"/>
              </w:rPr>
              <w:t>13</w:t>
            </w:r>
            <w:r>
              <w:rPr>
                <w:rFonts w:hint="eastAsia"/>
                <w:sz w:val="24"/>
              </w:rPr>
              <w:t>）查询没有选修任何课程的学生姓名</w:t>
            </w:r>
            <w:r>
              <w:rPr>
                <w:rFonts w:hint="eastAsia"/>
                <w:sz w:val="24"/>
              </w:rPr>
              <w:t>*</w:t>
            </w:r>
          </w:p>
          <w:p w14:paraId="70A1C594" w14:textId="77777777" w:rsidR="002D512D" w:rsidRPr="002C6F1D" w:rsidRDefault="002D512D" w:rsidP="002D512D">
            <w:pPr>
              <w:rPr>
                <w:color w:val="0070C0"/>
                <w:sz w:val="24"/>
              </w:rPr>
            </w:pPr>
            <w:r w:rsidRPr="002C6F1D">
              <w:rPr>
                <w:color w:val="0070C0"/>
                <w:sz w:val="24"/>
              </w:rPr>
              <w:t>SELECT student.sname</w:t>
            </w:r>
          </w:p>
          <w:p w14:paraId="0925B71B" w14:textId="77777777" w:rsidR="002D512D" w:rsidRPr="002C6F1D" w:rsidRDefault="002D512D" w:rsidP="002D512D">
            <w:pPr>
              <w:rPr>
                <w:color w:val="0070C0"/>
                <w:sz w:val="24"/>
              </w:rPr>
            </w:pPr>
            <w:r w:rsidRPr="002C6F1D">
              <w:rPr>
                <w:color w:val="0070C0"/>
                <w:sz w:val="24"/>
              </w:rPr>
              <w:t>FROM student</w:t>
            </w:r>
          </w:p>
          <w:p w14:paraId="06EE2F80" w14:textId="77777777" w:rsidR="009B0E63" w:rsidRPr="002C6F1D" w:rsidRDefault="002D512D" w:rsidP="002D512D">
            <w:pPr>
              <w:rPr>
                <w:color w:val="0070C0"/>
                <w:sz w:val="24"/>
              </w:rPr>
            </w:pPr>
            <w:r w:rsidRPr="002C6F1D">
              <w:rPr>
                <w:color w:val="0070C0"/>
                <w:sz w:val="24"/>
              </w:rPr>
              <w:t>WHERE student.sno NOT IN (SELECT DISTINCT sc.sno FROM sc)</w:t>
            </w:r>
          </w:p>
          <w:p w14:paraId="7AA0E6D0" w14:textId="77777777" w:rsidR="009B0E63" w:rsidRDefault="002D512D" w:rsidP="00073476">
            <w:pPr>
              <w:jc w:val="center"/>
              <w:rPr>
                <w:sz w:val="24"/>
              </w:rPr>
            </w:pPr>
            <w:r>
              <w:rPr>
                <w:noProof/>
                <w:sz w:val="24"/>
              </w:rPr>
              <w:drawing>
                <wp:inline distT="0" distB="0" distL="0" distR="0" wp14:anchorId="7788DFED" wp14:editId="71CBBB55">
                  <wp:extent cx="1530350" cy="741510"/>
                  <wp:effectExtent l="0" t="0" r="0" b="1905"/>
                  <wp:docPr id="312" name="图片 3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4E8A6B1.tmp"/>
                          <pic:cNvPicPr/>
                        </pic:nvPicPr>
                        <pic:blipFill>
                          <a:blip r:embed="rId74">
                            <a:extLst>
                              <a:ext uri="{28A0092B-C50C-407E-A947-70E740481C1C}">
                                <a14:useLocalDpi xmlns:a14="http://schemas.microsoft.com/office/drawing/2010/main" val="0"/>
                              </a:ext>
                            </a:extLst>
                          </a:blip>
                          <a:stretch>
                            <a:fillRect/>
                          </a:stretch>
                        </pic:blipFill>
                        <pic:spPr>
                          <a:xfrm>
                            <a:off x="0" y="0"/>
                            <a:ext cx="1540676" cy="746513"/>
                          </a:xfrm>
                          <a:prstGeom prst="rect">
                            <a:avLst/>
                          </a:prstGeom>
                        </pic:spPr>
                      </pic:pic>
                    </a:graphicData>
                  </a:graphic>
                </wp:inline>
              </w:drawing>
            </w:r>
          </w:p>
          <w:p w14:paraId="09C3A4F0" w14:textId="77777777" w:rsidR="00EB5A4A" w:rsidRDefault="00EB5A4A" w:rsidP="00EB5A4A">
            <w:pPr>
              <w:rPr>
                <w:sz w:val="24"/>
              </w:rPr>
            </w:pPr>
          </w:p>
          <w:p w14:paraId="319B49E7" w14:textId="77777777" w:rsidR="00EB5A4A" w:rsidRDefault="00EB5A4A" w:rsidP="00EB5A4A">
            <w:pPr>
              <w:rPr>
                <w:sz w:val="24"/>
              </w:rPr>
            </w:pPr>
            <w:r>
              <w:rPr>
                <w:rFonts w:hint="eastAsia"/>
                <w:sz w:val="24"/>
              </w:rPr>
              <w:lastRenderedPageBreak/>
              <w:t xml:space="preserve">4 </w:t>
            </w:r>
            <w:r>
              <w:rPr>
                <w:rFonts w:hint="eastAsia"/>
                <w:sz w:val="24"/>
              </w:rPr>
              <w:t>完成分组聚合查询语句</w:t>
            </w:r>
          </w:p>
          <w:p w14:paraId="2D6EFE08" w14:textId="77777777" w:rsidR="004D7059" w:rsidRDefault="00462F8D" w:rsidP="00AF2E47">
            <w:pPr>
              <w:rPr>
                <w:sz w:val="24"/>
              </w:rPr>
            </w:pPr>
            <w:r>
              <w:rPr>
                <w:rFonts w:hint="eastAsia"/>
                <w:sz w:val="24"/>
              </w:rPr>
              <w:t>（</w:t>
            </w:r>
            <w:r>
              <w:rPr>
                <w:rFonts w:hint="eastAsia"/>
                <w:sz w:val="24"/>
              </w:rPr>
              <w:t>1</w:t>
            </w:r>
            <w:r w:rsidR="00C13CE3">
              <w:rPr>
                <w:rFonts w:hint="eastAsia"/>
                <w:sz w:val="24"/>
              </w:rPr>
              <w:t>4</w:t>
            </w:r>
            <w:r>
              <w:rPr>
                <w:rFonts w:hint="eastAsia"/>
                <w:sz w:val="24"/>
              </w:rPr>
              <w:t>）求每个学生的学号及平均成绩</w:t>
            </w:r>
          </w:p>
          <w:p w14:paraId="16144DF4" w14:textId="77777777" w:rsidR="00EB5A4A" w:rsidRPr="0072252F" w:rsidRDefault="00EB5A4A" w:rsidP="00EB5A4A">
            <w:pPr>
              <w:ind w:leftChars="114" w:left="239" w:firstLineChars="50" w:firstLine="120"/>
              <w:rPr>
                <w:sz w:val="24"/>
              </w:rPr>
            </w:pPr>
            <w:r w:rsidRPr="0072252F">
              <w:rPr>
                <w:sz w:val="24"/>
              </w:rPr>
              <w:t xml:space="preserve">Select </w:t>
            </w:r>
            <w:r w:rsidR="00605951" w:rsidRPr="0072252F">
              <w:rPr>
                <w:sz w:val="24"/>
              </w:rPr>
              <w:t>sno, avg</w:t>
            </w:r>
            <w:r w:rsidRPr="0072252F">
              <w:rPr>
                <w:sz w:val="24"/>
              </w:rPr>
              <w:t>(grade)</w:t>
            </w:r>
          </w:p>
          <w:p w14:paraId="23FF4356" w14:textId="77777777" w:rsidR="00EB5A4A" w:rsidRPr="0072252F" w:rsidRDefault="00EB5A4A" w:rsidP="00EB5A4A">
            <w:pPr>
              <w:ind w:leftChars="114" w:left="239" w:firstLineChars="50" w:firstLine="120"/>
              <w:rPr>
                <w:sz w:val="24"/>
              </w:rPr>
            </w:pPr>
            <w:r w:rsidRPr="0072252F">
              <w:rPr>
                <w:sz w:val="24"/>
              </w:rPr>
              <w:t>From sc</w:t>
            </w:r>
          </w:p>
          <w:p w14:paraId="12C70ED7" w14:textId="77777777" w:rsidR="00EB5A4A" w:rsidRDefault="00EB5A4A" w:rsidP="00EB5A4A">
            <w:pPr>
              <w:ind w:leftChars="114" w:left="239" w:firstLineChars="50" w:firstLine="120"/>
              <w:rPr>
                <w:sz w:val="24"/>
              </w:rPr>
            </w:pPr>
            <w:r w:rsidRPr="0072252F">
              <w:rPr>
                <w:sz w:val="24"/>
              </w:rPr>
              <w:t>Group by sno</w:t>
            </w:r>
          </w:p>
          <w:p w14:paraId="7991045A" w14:textId="77777777" w:rsidR="004D7059" w:rsidRDefault="00940F1D" w:rsidP="00073476">
            <w:pPr>
              <w:jc w:val="center"/>
              <w:rPr>
                <w:sz w:val="24"/>
              </w:rPr>
            </w:pPr>
            <w:r>
              <w:rPr>
                <w:noProof/>
                <w:sz w:val="24"/>
              </w:rPr>
              <w:drawing>
                <wp:inline distT="0" distB="0" distL="0" distR="0" wp14:anchorId="7639B46D" wp14:editId="35DF22D8">
                  <wp:extent cx="2019300" cy="2811039"/>
                  <wp:effectExtent l="0" t="0" r="0" b="889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4E8CEA3.tmp"/>
                          <pic:cNvPicPr/>
                        </pic:nvPicPr>
                        <pic:blipFill>
                          <a:blip r:embed="rId75">
                            <a:extLst>
                              <a:ext uri="{28A0092B-C50C-407E-A947-70E740481C1C}">
                                <a14:useLocalDpi xmlns:a14="http://schemas.microsoft.com/office/drawing/2010/main" val="0"/>
                              </a:ext>
                            </a:extLst>
                          </a:blip>
                          <a:stretch>
                            <a:fillRect/>
                          </a:stretch>
                        </pic:blipFill>
                        <pic:spPr>
                          <a:xfrm>
                            <a:off x="0" y="0"/>
                            <a:ext cx="2025776" cy="2820054"/>
                          </a:xfrm>
                          <a:prstGeom prst="rect">
                            <a:avLst/>
                          </a:prstGeom>
                        </pic:spPr>
                      </pic:pic>
                    </a:graphicData>
                  </a:graphic>
                </wp:inline>
              </w:drawing>
            </w:r>
          </w:p>
          <w:p w14:paraId="4B60DE04" w14:textId="77777777" w:rsidR="004D7059" w:rsidRDefault="00EB5A4A" w:rsidP="00AF2E47">
            <w:pPr>
              <w:rPr>
                <w:sz w:val="24"/>
              </w:rPr>
            </w:pPr>
            <w:r>
              <w:rPr>
                <w:rFonts w:hint="eastAsia"/>
                <w:sz w:val="24"/>
              </w:rPr>
              <w:t>（</w:t>
            </w:r>
            <w:r>
              <w:rPr>
                <w:rFonts w:hint="eastAsia"/>
                <w:sz w:val="24"/>
              </w:rPr>
              <w:t>1</w:t>
            </w:r>
            <w:r w:rsidR="00C13CE3">
              <w:rPr>
                <w:rFonts w:hint="eastAsia"/>
                <w:sz w:val="24"/>
              </w:rPr>
              <w:t>5</w:t>
            </w:r>
            <w:r>
              <w:rPr>
                <w:rFonts w:hint="eastAsia"/>
                <w:sz w:val="24"/>
              </w:rPr>
              <w:t>）求男学生</w:t>
            </w:r>
            <w:r w:rsidR="00F71CEA">
              <w:rPr>
                <w:rFonts w:hint="eastAsia"/>
                <w:sz w:val="24"/>
              </w:rPr>
              <w:t>（</w:t>
            </w:r>
            <w:r w:rsidR="00F71CEA">
              <w:rPr>
                <w:rFonts w:hint="eastAsia"/>
                <w:sz w:val="24"/>
              </w:rPr>
              <w:t>ssex=</w:t>
            </w:r>
            <w:r w:rsidR="00F71CEA">
              <w:rPr>
                <w:rFonts w:hint="eastAsia"/>
                <w:sz w:val="24"/>
              </w:rPr>
              <w:t>‘</w:t>
            </w:r>
            <w:r w:rsidR="00F71CEA">
              <w:rPr>
                <w:rFonts w:hint="eastAsia"/>
                <w:sz w:val="24"/>
              </w:rPr>
              <w:t>M</w:t>
            </w:r>
            <w:r w:rsidR="00F71CEA">
              <w:rPr>
                <w:rFonts w:hint="eastAsia"/>
                <w:sz w:val="24"/>
              </w:rPr>
              <w:t>’）</w:t>
            </w:r>
            <w:r>
              <w:rPr>
                <w:rFonts w:hint="eastAsia"/>
                <w:sz w:val="24"/>
              </w:rPr>
              <w:t>每一年龄组中超过</w:t>
            </w:r>
            <w:r>
              <w:rPr>
                <w:rFonts w:hint="eastAsia"/>
                <w:sz w:val="24"/>
              </w:rPr>
              <w:t>1</w:t>
            </w:r>
            <w:r>
              <w:rPr>
                <w:rFonts w:hint="eastAsia"/>
                <w:sz w:val="24"/>
              </w:rPr>
              <w:t>人的年龄组及人数</w:t>
            </w:r>
          </w:p>
          <w:p w14:paraId="5E3219E4" w14:textId="77777777" w:rsidR="00EB5A4A" w:rsidRDefault="00EB5A4A" w:rsidP="00EB5A4A">
            <w:pPr>
              <w:tabs>
                <w:tab w:val="num" w:pos="665"/>
              </w:tabs>
              <w:ind w:left="240"/>
              <w:rPr>
                <w:sz w:val="24"/>
              </w:rPr>
            </w:pPr>
            <w:r>
              <w:rPr>
                <w:sz w:val="24"/>
              </w:rPr>
              <w:t>S</w:t>
            </w:r>
            <w:r>
              <w:rPr>
                <w:rFonts w:hint="eastAsia"/>
                <w:sz w:val="24"/>
              </w:rPr>
              <w:t xml:space="preserve">elect </w:t>
            </w:r>
            <w:r w:rsidR="00605951">
              <w:rPr>
                <w:sz w:val="24"/>
              </w:rPr>
              <w:t>sage, count</w:t>
            </w:r>
            <w:r>
              <w:rPr>
                <w:rFonts w:hint="eastAsia"/>
                <w:sz w:val="24"/>
              </w:rPr>
              <w:t>(sno)</w:t>
            </w:r>
          </w:p>
          <w:p w14:paraId="431822E2" w14:textId="77777777" w:rsidR="00EB5A4A" w:rsidRDefault="00EB5A4A" w:rsidP="00EB5A4A">
            <w:pPr>
              <w:tabs>
                <w:tab w:val="num" w:pos="665"/>
              </w:tabs>
              <w:ind w:left="240"/>
              <w:rPr>
                <w:sz w:val="24"/>
              </w:rPr>
            </w:pPr>
            <w:r>
              <w:rPr>
                <w:sz w:val="24"/>
              </w:rPr>
              <w:t>F</w:t>
            </w:r>
            <w:r>
              <w:rPr>
                <w:rFonts w:hint="eastAsia"/>
                <w:sz w:val="24"/>
              </w:rPr>
              <w:t>rom student</w:t>
            </w:r>
          </w:p>
          <w:p w14:paraId="0FFF16E4" w14:textId="77777777" w:rsidR="00EB5A4A" w:rsidRDefault="00EB5A4A" w:rsidP="00EB5A4A">
            <w:pPr>
              <w:tabs>
                <w:tab w:val="num" w:pos="665"/>
              </w:tabs>
              <w:ind w:firstLineChars="100" w:firstLine="240"/>
              <w:rPr>
                <w:sz w:val="24"/>
              </w:rPr>
            </w:pPr>
            <w:r>
              <w:rPr>
                <w:sz w:val="24"/>
              </w:rPr>
              <w:t>W</w:t>
            </w:r>
            <w:r>
              <w:rPr>
                <w:rFonts w:hint="eastAsia"/>
                <w:sz w:val="24"/>
              </w:rPr>
              <w:t xml:space="preserve">here </w:t>
            </w:r>
            <w:r w:rsidR="00605951">
              <w:rPr>
                <w:sz w:val="24"/>
              </w:rPr>
              <w:t>student. ssex</w:t>
            </w:r>
            <w:r>
              <w:rPr>
                <w:rFonts w:hint="eastAsia"/>
                <w:sz w:val="24"/>
              </w:rPr>
              <w:t>=</w:t>
            </w:r>
            <w:r w:rsidRPr="00B30EC7">
              <w:rPr>
                <w:rFonts w:hint="eastAsia"/>
                <w:sz w:val="24"/>
              </w:rPr>
              <w:t>'</w:t>
            </w:r>
            <w:r w:rsidR="00F71CEA">
              <w:rPr>
                <w:rFonts w:hint="eastAsia"/>
                <w:sz w:val="24"/>
              </w:rPr>
              <w:t>M</w:t>
            </w:r>
            <w:r w:rsidRPr="00B30EC7">
              <w:rPr>
                <w:rFonts w:hint="eastAsia"/>
                <w:sz w:val="24"/>
              </w:rPr>
              <w:t>'</w:t>
            </w:r>
          </w:p>
          <w:p w14:paraId="481DD3B0" w14:textId="77777777" w:rsidR="00EB5A4A" w:rsidRDefault="00EB5A4A" w:rsidP="00EB5A4A">
            <w:pPr>
              <w:tabs>
                <w:tab w:val="num" w:pos="665"/>
              </w:tabs>
              <w:ind w:firstLineChars="100" w:firstLine="240"/>
              <w:rPr>
                <w:sz w:val="24"/>
              </w:rPr>
            </w:pPr>
            <w:r>
              <w:rPr>
                <w:sz w:val="24"/>
              </w:rPr>
              <w:t>G</w:t>
            </w:r>
            <w:r>
              <w:rPr>
                <w:rFonts w:hint="eastAsia"/>
                <w:sz w:val="24"/>
              </w:rPr>
              <w:t>roup by sage</w:t>
            </w:r>
          </w:p>
          <w:p w14:paraId="3B4EDCE2" w14:textId="77777777" w:rsidR="00EB5A4A" w:rsidRDefault="00EB5A4A" w:rsidP="00EB5A4A">
            <w:pPr>
              <w:tabs>
                <w:tab w:val="num" w:pos="665"/>
              </w:tabs>
              <w:ind w:firstLineChars="100" w:firstLine="240"/>
              <w:rPr>
                <w:sz w:val="24"/>
              </w:rPr>
            </w:pPr>
            <w:r>
              <w:rPr>
                <w:sz w:val="24"/>
              </w:rPr>
              <w:t>H</w:t>
            </w:r>
            <w:r>
              <w:rPr>
                <w:rFonts w:hint="eastAsia"/>
                <w:sz w:val="24"/>
              </w:rPr>
              <w:t>aving count(sno)&gt;1</w:t>
            </w:r>
          </w:p>
          <w:p w14:paraId="5B7C8AB0" w14:textId="77777777" w:rsidR="004D7059" w:rsidRDefault="00940F1D" w:rsidP="00073476">
            <w:pPr>
              <w:jc w:val="center"/>
              <w:rPr>
                <w:sz w:val="24"/>
              </w:rPr>
            </w:pPr>
            <w:r>
              <w:rPr>
                <w:noProof/>
                <w:sz w:val="24"/>
              </w:rPr>
              <w:drawing>
                <wp:inline distT="0" distB="0" distL="0" distR="0" wp14:anchorId="06173C81" wp14:editId="711DB6FF">
                  <wp:extent cx="1187450" cy="1618607"/>
                  <wp:effectExtent l="0" t="0" r="0" b="127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4E820CC.tmp"/>
                          <pic:cNvPicPr/>
                        </pic:nvPicPr>
                        <pic:blipFill>
                          <a:blip r:embed="rId76">
                            <a:extLst>
                              <a:ext uri="{28A0092B-C50C-407E-A947-70E740481C1C}">
                                <a14:useLocalDpi xmlns:a14="http://schemas.microsoft.com/office/drawing/2010/main" val="0"/>
                              </a:ext>
                            </a:extLst>
                          </a:blip>
                          <a:stretch>
                            <a:fillRect/>
                          </a:stretch>
                        </pic:blipFill>
                        <pic:spPr>
                          <a:xfrm>
                            <a:off x="0" y="0"/>
                            <a:ext cx="1191308" cy="1623866"/>
                          </a:xfrm>
                          <a:prstGeom prst="rect">
                            <a:avLst/>
                          </a:prstGeom>
                        </pic:spPr>
                      </pic:pic>
                    </a:graphicData>
                  </a:graphic>
                </wp:inline>
              </w:drawing>
            </w:r>
          </w:p>
          <w:p w14:paraId="53E171CE" w14:textId="77777777" w:rsidR="00705726" w:rsidRDefault="00705726" w:rsidP="00AF2E47">
            <w:pPr>
              <w:rPr>
                <w:sz w:val="24"/>
              </w:rPr>
            </w:pPr>
            <w:r>
              <w:rPr>
                <w:rFonts w:hint="eastAsia"/>
                <w:sz w:val="24"/>
              </w:rPr>
              <w:t>（</w:t>
            </w:r>
            <w:r>
              <w:rPr>
                <w:rFonts w:hint="eastAsia"/>
                <w:sz w:val="24"/>
              </w:rPr>
              <w:t>16</w:t>
            </w:r>
            <w:r>
              <w:rPr>
                <w:rFonts w:hint="eastAsia"/>
                <w:sz w:val="24"/>
              </w:rPr>
              <w:t>）查询每个系的学生中年龄最大的学生姓名、年龄</w:t>
            </w:r>
          </w:p>
          <w:p w14:paraId="0AD7CCF2" w14:textId="77777777" w:rsidR="00705726" w:rsidRDefault="00705726" w:rsidP="00AF2E47">
            <w:pPr>
              <w:rPr>
                <w:sz w:val="24"/>
              </w:rPr>
            </w:pPr>
            <w:r>
              <w:rPr>
                <w:rFonts w:hint="eastAsia"/>
                <w:sz w:val="24"/>
              </w:rPr>
              <w:t>以下语句是否能够执行？如不能执行请说明原因，并修改为正确的语句。</w:t>
            </w:r>
          </w:p>
          <w:p w14:paraId="13DE22FA" w14:textId="77777777" w:rsidR="00705726" w:rsidRDefault="00705726" w:rsidP="00705726">
            <w:pPr>
              <w:tabs>
                <w:tab w:val="num" w:pos="665"/>
              </w:tabs>
              <w:ind w:left="240"/>
              <w:rPr>
                <w:sz w:val="24"/>
              </w:rPr>
            </w:pPr>
            <w:r>
              <w:rPr>
                <w:sz w:val="24"/>
              </w:rPr>
              <w:t>S</w:t>
            </w:r>
            <w:r>
              <w:rPr>
                <w:rFonts w:hint="eastAsia"/>
                <w:sz w:val="24"/>
              </w:rPr>
              <w:t xml:space="preserve">elect </w:t>
            </w:r>
            <w:r w:rsidR="00605951">
              <w:rPr>
                <w:sz w:val="24"/>
              </w:rPr>
              <w:t>sname, max</w:t>
            </w:r>
            <w:r>
              <w:rPr>
                <w:rFonts w:hint="eastAsia"/>
                <w:sz w:val="24"/>
              </w:rPr>
              <w:t>(sage)</w:t>
            </w:r>
          </w:p>
          <w:p w14:paraId="4BF09A1A" w14:textId="77777777" w:rsidR="00705726" w:rsidRDefault="00705726" w:rsidP="00705726">
            <w:pPr>
              <w:tabs>
                <w:tab w:val="num" w:pos="665"/>
              </w:tabs>
              <w:ind w:left="240"/>
              <w:rPr>
                <w:sz w:val="24"/>
              </w:rPr>
            </w:pPr>
            <w:r>
              <w:rPr>
                <w:sz w:val="24"/>
              </w:rPr>
              <w:t>F</w:t>
            </w:r>
            <w:r>
              <w:rPr>
                <w:rFonts w:hint="eastAsia"/>
                <w:sz w:val="24"/>
              </w:rPr>
              <w:t>rom student</w:t>
            </w:r>
          </w:p>
          <w:p w14:paraId="6854A3A5" w14:textId="1DA5619B" w:rsidR="00705726" w:rsidRDefault="00705726" w:rsidP="00705726">
            <w:pPr>
              <w:tabs>
                <w:tab w:val="num" w:pos="665"/>
              </w:tabs>
              <w:ind w:left="240"/>
              <w:rPr>
                <w:sz w:val="24"/>
              </w:rPr>
            </w:pPr>
            <w:r>
              <w:rPr>
                <w:sz w:val="24"/>
              </w:rPr>
              <w:t>G</w:t>
            </w:r>
            <w:r>
              <w:rPr>
                <w:rFonts w:hint="eastAsia"/>
                <w:sz w:val="24"/>
              </w:rPr>
              <w:t>roup by sdept</w:t>
            </w:r>
          </w:p>
          <w:p w14:paraId="6C9E4C5A" w14:textId="77777777" w:rsidR="00073476" w:rsidRPr="00705726" w:rsidRDefault="00073476" w:rsidP="00705726">
            <w:pPr>
              <w:tabs>
                <w:tab w:val="num" w:pos="665"/>
              </w:tabs>
              <w:ind w:left="240"/>
              <w:rPr>
                <w:sz w:val="24"/>
              </w:rPr>
            </w:pPr>
          </w:p>
          <w:p w14:paraId="1216E6BB" w14:textId="707D9AB7" w:rsidR="00705726" w:rsidRPr="00073476" w:rsidRDefault="002D512D" w:rsidP="00AF2E47">
            <w:pPr>
              <w:rPr>
                <w:color w:val="0070C0"/>
                <w:sz w:val="24"/>
              </w:rPr>
            </w:pPr>
            <w:r w:rsidRPr="00073476">
              <w:rPr>
                <w:rFonts w:hint="eastAsia"/>
                <w:color w:val="0070C0"/>
                <w:sz w:val="24"/>
              </w:rPr>
              <w:t>不能，</w:t>
            </w:r>
            <w:r w:rsidR="00BB7554" w:rsidRPr="00073476">
              <w:rPr>
                <w:rFonts w:hint="eastAsia"/>
                <w:color w:val="0070C0"/>
                <w:sz w:val="24"/>
              </w:rPr>
              <w:t>S</w:t>
            </w:r>
            <w:r w:rsidRPr="00073476">
              <w:rPr>
                <w:color w:val="0070C0"/>
                <w:sz w:val="24"/>
              </w:rPr>
              <w:t>name</w:t>
            </w:r>
            <w:r w:rsidR="00BB7554" w:rsidRPr="00073476">
              <w:rPr>
                <w:rFonts w:hint="eastAsia"/>
                <w:color w:val="0070C0"/>
                <w:sz w:val="24"/>
              </w:rPr>
              <w:t>属性</w:t>
            </w:r>
            <w:r w:rsidR="00177FC6" w:rsidRPr="00073476">
              <w:rPr>
                <w:rFonts w:hint="eastAsia"/>
                <w:color w:val="0070C0"/>
                <w:sz w:val="24"/>
              </w:rPr>
              <w:t>出现在</w:t>
            </w:r>
            <w:r w:rsidR="00177FC6" w:rsidRPr="00073476">
              <w:rPr>
                <w:rFonts w:hint="eastAsia"/>
                <w:color w:val="0070C0"/>
                <w:sz w:val="24"/>
              </w:rPr>
              <w:t>secect</w:t>
            </w:r>
            <w:r w:rsidR="00177FC6" w:rsidRPr="00073476">
              <w:rPr>
                <w:rFonts w:hint="eastAsia"/>
                <w:color w:val="0070C0"/>
                <w:sz w:val="24"/>
              </w:rPr>
              <w:t>子句中，</w:t>
            </w:r>
            <w:r w:rsidR="00073476" w:rsidRPr="00073476">
              <w:rPr>
                <w:rFonts w:hint="eastAsia"/>
                <w:color w:val="0070C0"/>
                <w:sz w:val="24"/>
              </w:rPr>
              <w:t>它既</w:t>
            </w:r>
            <w:r w:rsidR="00BB7554" w:rsidRPr="00073476">
              <w:rPr>
                <w:rFonts w:hint="eastAsia"/>
                <w:color w:val="0070C0"/>
                <w:sz w:val="24"/>
              </w:rPr>
              <w:t>没有被分组操作，也没有被聚集操作。</w:t>
            </w:r>
          </w:p>
          <w:p w14:paraId="4B8C6635" w14:textId="77777777" w:rsidR="00BB470C" w:rsidRPr="00BB470C" w:rsidRDefault="00BB470C" w:rsidP="00AF2E47">
            <w:pPr>
              <w:rPr>
                <w:sz w:val="24"/>
              </w:rPr>
            </w:pPr>
          </w:p>
          <w:p w14:paraId="5C100B06" w14:textId="77777777" w:rsidR="00747B3B" w:rsidRPr="00747B3B" w:rsidRDefault="00747B3B" w:rsidP="00747B3B">
            <w:pPr>
              <w:rPr>
                <w:sz w:val="24"/>
              </w:rPr>
            </w:pPr>
            <w:r w:rsidRPr="00747B3B">
              <w:rPr>
                <w:sz w:val="24"/>
              </w:rPr>
              <w:t>select s1.sname,s1.sage</w:t>
            </w:r>
          </w:p>
          <w:p w14:paraId="6E83DA84" w14:textId="77777777" w:rsidR="00747B3B" w:rsidRPr="00747B3B" w:rsidRDefault="00747B3B" w:rsidP="00747B3B">
            <w:pPr>
              <w:rPr>
                <w:sz w:val="24"/>
              </w:rPr>
            </w:pPr>
            <w:r w:rsidRPr="00747B3B">
              <w:rPr>
                <w:sz w:val="24"/>
              </w:rPr>
              <w:t>From Student s1,</w:t>
            </w:r>
          </w:p>
          <w:p w14:paraId="5362E506" w14:textId="77777777" w:rsidR="00747B3B" w:rsidRPr="00747B3B" w:rsidRDefault="00747B3B" w:rsidP="00747B3B">
            <w:pPr>
              <w:rPr>
                <w:sz w:val="24"/>
              </w:rPr>
            </w:pPr>
            <w:r w:rsidRPr="00747B3B">
              <w:rPr>
                <w:sz w:val="24"/>
              </w:rPr>
              <w:t>(select sdept,max(sage)as age from student group by sdept)s2</w:t>
            </w:r>
          </w:p>
          <w:p w14:paraId="7448F456" w14:textId="3E6ACB1E" w:rsidR="00E73118" w:rsidRDefault="00747B3B" w:rsidP="00747B3B">
            <w:pPr>
              <w:rPr>
                <w:sz w:val="24"/>
              </w:rPr>
            </w:pPr>
            <w:r w:rsidRPr="00747B3B">
              <w:rPr>
                <w:sz w:val="24"/>
              </w:rPr>
              <w:t>Where s1.sdept=s2.sdept and s1.sage = s2.age</w:t>
            </w:r>
          </w:p>
          <w:p w14:paraId="21FF1A23" w14:textId="0B74F5C6" w:rsidR="006864B2" w:rsidRDefault="006864B2" w:rsidP="00073476">
            <w:pPr>
              <w:jc w:val="center"/>
              <w:rPr>
                <w:sz w:val="24"/>
              </w:rPr>
            </w:pPr>
            <w:r>
              <w:rPr>
                <w:noProof/>
                <w:sz w:val="24"/>
              </w:rPr>
              <w:lastRenderedPageBreak/>
              <w:drawing>
                <wp:inline distT="0" distB="0" distL="0" distR="0" wp14:anchorId="210560C8" wp14:editId="1D3BB1D5">
                  <wp:extent cx="1714500" cy="1300432"/>
                  <wp:effectExtent l="0" t="0" r="0" b="0"/>
                  <wp:docPr id="320" name="图片 3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70410A5.tmp"/>
                          <pic:cNvPicPr/>
                        </pic:nvPicPr>
                        <pic:blipFill>
                          <a:blip r:embed="rId77">
                            <a:extLst>
                              <a:ext uri="{28A0092B-C50C-407E-A947-70E740481C1C}">
                                <a14:useLocalDpi xmlns:a14="http://schemas.microsoft.com/office/drawing/2010/main" val="0"/>
                              </a:ext>
                            </a:extLst>
                          </a:blip>
                          <a:stretch>
                            <a:fillRect/>
                          </a:stretch>
                        </pic:blipFill>
                        <pic:spPr>
                          <a:xfrm>
                            <a:off x="0" y="0"/>
                            <a:ext cx="1721836" cy="1305997"/>
                          </a:xfrm>
                          <a:prstGeom prst="rect">
                            <a:avLst/>
                          </a:prstGeom>
                        </pic:spPr>
                      </pic:pic>
                    </a:graphicData>
                  </a:graphic>
                </wp:inline>
              </w:drawing>
            </w:r>
          </w:p>
          <w:p w14:paraId="35E0209E" w14:textId="4B2120D0" w:rsidR="00EB5A4A" w:rsidRDefault="00EB5A4A" w:rsidP="002201AC">
            <w:pPr>
              <w:rPr>
                <w:sz w:val="24"/>
              </w:rPr>
            </w:pPr>
            <w:r>
              <w:rPr>
                <w:rFonts w:hint="eastAsia"/>
                <w:sz w:val="24"/>
              </w:rPr>
              <w:t>（</w:t>
            </w:r>
            <w:r>
              <w:rPr>
                <w:rFonts w:hint="eastAsia"/>
                <w:sz w:val="24"/>
              </w:rPr>
              <w:t>1</w:t>
            </w:r>
            <w:r w:rsidR="007B701D">
              <w:rPr>
                <w:rFonts w:hint="eastAsia"/>
                <w:sz w:val="24"/>
              </w:rPr>
              <w:t>7</w:t>
            </w:r>
            <w:r>
              <w:rPr>
                <w:rFonts w:hint="eastAsia"/>
                <w:sz w:val="24"/>
              </w:rPr>
              <w:t>）查询计算机</w:t>
            </w:r>
            <w:r w:rsidR="007E4063">
              <w:rPr>
                <w:rFonts w:hint="eastAsia"/>
                <w:sz w:val="24"/>
              </w:rPr>
              <w:t>系（</w:t>
            </w:r>
            <w:r w:rsidR="007E4063">
              <w:rPr>
                <w:rFonts w:hint="eastAsia"/>
                <w:sz w:val="24"/>
              </w:rPr>
              <w:t>CS</w:t>
            </w:r>
            <w:r w:rsidR="007E4063">
              <w:rPr>
                <w:rFonts w:hint="eastAsia"/>
                <w:sz w:val="24"/>
              </w:rPr>
              <w:t>）</w:t>
            </w:r>
            <w:r>
              <w:rPr>
                <w:rFonts w:hint="eastAsia"/>
                <w:sz w:val="24"/>
              </w:rPr>
              <w:t>选课人数超过</w:t>
            </w:r>
            <w:r>
              <w:rPr>
                <w:rFonts w:hint="eastAsia"/>
                <w:sz w:val="24"/>
              </w:rPr>
              <w:t>5</w:t>
            </w:r>
            <w:r>
              <w:rPr>
                <w:rFonts w:hint="eastAsia"/>
                <w:sz w:val="24"/>
              </w:rPr>
              <w:t>人的</w:t>
            </w:r>
            <w:r w:rsidR="00804E0F">
              <w:rPr>
                <w:rFonts w:hint="eastAsia"/>
                <w:sz w:val="24"/>
              </w:rPr>
              <w:t>课程的</w:t>
            </w:r>
            <w:r>
              <w:rPr>
                <w:rFonts w:hint="eastAsia"/>
                <w:sz w:val="24"/>
              </w:rPr>
              <w:t>课程名</w:t>
            </w:r>
            <w:r w:rsidR="00C13CE3">
              <w:rPr>
                <w:rFonts w:hint="eastAsia"/>
                <w:sz w:val="24"/>
              </w:rPr>
              <w:t>*</w:t>
            </w:r>
          </w:p>
          <w:p w14:paraId="7E4A5AAF" w14:textId="77777777" w:rsidR="00EA6831" w:rsidRPr="002C6F1D" w:rsidRDefault="00EA6831" w:rsidP="00EA6831">
            <w:pPr>
              <w:rPr>
                <w:color w:val="0070C0"/>
                <w:sz w:val="24"/>
              </w:rPr>
            </w:pPr>
            <w:r w:rsidRPr="002C6F1D">
              <w:rPr>
                <w:color w:val="0070C0"/>
                <w:sz w:val="24"/>
              </w:rPr>
              <w:t>select cname</w:t>
            </w:r>
          </w:p>
          <w:p w14:paraId="0585EB1B" w14:textId="77777777" w:rsidR="00EA6831" w:rsidRPr="002C6F1D" w:rsidRDefault="00EA6831" w:rsidP="00EA6831">
            <w:pPr>
              <w:rPr>
                <w:color w:val="0070C0"/>
                <w:sz w:val="24"/>
              </w:rPr>
            </w:pPr>
            <w:r w:rsidRPr="002C6F1D">
              <w:rPr>
                <w:color w:val="0070C0"/>
                <w:sz w:val="24"/>
              </w:rPr>
              <w:t>from course,(select distinct Cno as cc,count(t1.s)</w:t>
            </w:r>
          </w:p>
          <w:p w14:paraId="7D992446" w14:textId="77777777" w:rsidR="00EA6831" w:rsidRPr="002C6F1D" w:rsidRDefault="00EA6831" w:rsidP="00EA6831">
            <w:pPr>
              <w:rPr>
                <w:color w:val="0070C0"/>
                <w:sz w:val="24"/>
              </w:rPr>
            </w:pPr>
            <w:r w:rsidRPr="002C6F1D">
              <w:rPr>
                <w:color w:val="0070C0"/>
                <w:sz w:val="24"/>
              </w:rPr>
              <w:tab/>
            </w:r>
            <w:r w:rsidRPr="002C6F1D">
              <w:rPr>
                <w:color w:val="0070C0"/>
                <w:sz w:val="24"/>
              </w:rPr>
              <w:tab/>
            </w:r>
            <w:r w:rsidRPr="002C6F1D">
              <w:rPr>
                <w:color w:val="0070C0"/>
                <w:sz w:val="24"/>
              </w:rPr>
              <w:tab/>
              <w:t>from SC,(select distinct sc.sno as s from SC,student</w:t>
            </w:r>
          </w:p>
          <w:p w14:paraId="77119DD8" w14:textId="77777777" w:rsidR="00EA6831" w:rsidRPr="002C6F1D" w:rsidRDefault="00EA6831" w:rsidP="00EA6831">
            <w:pPr>
              <w:rPr>
                <w:color w:val="0070C0"/>
                <w:sz w:val="24"/>
              </w:rPr>
            </w:pPr>
            <w:r w:rsidRPr="002C6F1D">
              <w:rPr>
                <w:color w:val="0070C0"/>
                <w:sz w:val="24"/>
              </w:rPr>
              <w:tab/>
            </w:r>
            <w:r w:rsidRPr="002C6F1D">
              <w:rPr>
                <w:color w:val="0070C0"/>
                <w:sz w:val="24"/>
              </w:rPr>
              <w:tab/>
            </w:r>
            <w:r w:rsidRPr="002C6F1D">
              <w:rPr>
                <w:color w:val="0070C0"/>
                <w:sz w:val="24"/>
              </w:rPr>
              <w:tab/>
            </w:r>
            <w:r w:rsidRPr="002C6F1D">
              <w:rPr>
                <w:color w:val="0070C0"/>
                <w:sz w:val="24"/>
              </w:rPr>
              <w:tab/>
            </w:r>
            <w:r w:rsidRPr="002C6F1D">
              <w:rPr>
                <w:color w:val="0070C0"/>
                <w:sz w:val="24"/>
              </w:rPr>
              <w:tab/>
              <w:t>where sdept = 'cs' and student.sno = sc.sno)t1</w:t>
            </w:r>
          </w:p>
          <w:p w14:paraId="79E15097" w14:textId="77777777" w:rsidR="00EA6831" w:rsidRPr="002C6F1D" w:rsidRDefault="00EA6831" w:rsidP="00EA6831">
            <w:pPr>
              <w:rPr>
                <w:color w:val="0070C0"/>
                <w:sz w:val="24"/>
              </w:rPr>
            </w:pPr>
            <w:r w:rsidRPr="002C6F1D">
              <w:rPr>
                <w:color w:val="0070C0"/>
                <w:sz w:val="24"/>
              </w:rPr>
              <w:tab/>
            </w:r>
            <w:r w:rsidRPr="002C6F1D">
              <w:rPr>
                <w:color w:val="0070C0"/>
                <w:sz w:val="24"/>
              </w:rPr>
              <w:tab/>
            </w:r>
            <w:r w:rsidRPr="002C6F1D">
              <w:rPr>
                <w:color w:val="0070C0"/>
                <w:sz w:val="24"/>
              </w:rPr>
              <w:tab/>
              <w:t>where sc.sno = t1.s</w:t>
            </w:r>
          </w:p>
          <w:p w14:paraId="53DDAB10" w14:textId="77777777" w:rsidR="00EA6831" w:rsidRPr="002C6F1D" w:rsidRDefault="00EA6831" w:rsidP="00EA6831">
            <w:pPr>
              <w:rPr>
                <w:color w:val="0070C0"/>
                <w:sz w:val="24"/>
              </w:rPr>
            </w:pPr>
            <w:r w:rsidRPr="002C6F1D">
              <w:rPr>
                <w:color w:val="0070C0"/>
                <w:sz w:val="24"/>
              </w:rPr>
              <w:tab/>
            </w:r>
            <w:r w:rsidRPr="002C6F1D">
              <w:rPr>
                <w:color w:val="0070C0"/>
                <w:sz w:val="24"/>
              </w:rPr>
              <w:tab/>
            </w:r>
            <w:r w:rsidRPr="002C6F1D">
              <w:rPr>
                <w:color w:val="0070C0"/>
                <w:sz w:val="24"/>
              </w:rPr>
              <w:tab/>
              <w:t>group by Cno</w:t>
            </w:r>
          </w:p>
          <w:p w14:paraId="50F4A913" w14:textId="79F8688A" w:rsidR="007F3AEE" w:rsidRPr="002C6F1D" w:rsidRDefault="00EA6831" w:rsidP="00EA6831">
            <w:pPr>
              <w:rPr>
                <w:color w:val="0070C0"/>
                <w:sz w:val="24"/>
              </w:rPr>
            </w:pPr>
            <w:r w:rsidRPr="002C6F1D">
              <w:rPr>
                <w:color w:val="0070C0"/>
                <w:sz w:val="24"/>
              </w:rPr>
              <w:tab/>
            </w:r>
            <w:r w:rsidRPr="002C6F1D">
              <w:rPr>
                <w:color w:val="0070C0"/>
                <w:sz w:val="24"/>
              </w:rPr>
              <w:tab/>
            </w:r>
            <w:r w:rsidRPr="002C6F1D">
              <w:rPr>
                <w:color w:val="0070C0"/>
                <w:sz w:val="24"/>
              </w:rPr>
              <w:tab/>
              <w:t>having count(t1.s)&gt;5)t2</w:t>
            </w:r>
          </w:p>
          <w:p w14:paraId="72500C43" w14:textId="06751425" w:rsidR="00EB5A4A" w:rsidRDefault="00EB5A4A" w:rsidP="00AF2E47">
            <w:pPr>
              <w:rPr>
                <w:sz w:val="24"/>
              </w:rPr>
            </w:pPr>
          </w:p>
          <w:p w14:paraId="54929426" w14:textId="407CE8A8" w:rsidR="007F3AEE" w:rsidRDefault="007F3AEE" w:rsidP="00073476">
            <w:pPr>
              <w:jc w:val="center"/>
              <w:rPr>
                <w:sz w:val="24"/>
              </w:rPr>
            </w:pPr>
            <w:r w:rsidRPr="002204EA">
              <w:rPr>
                <w:noProof/>
              </w:rPr>
              <w:drawing>
                <wp:inline distT="0" distB="0" distL="0" distR="0" wp14:anchorId="164A654D" wp14:editId="542087FA">
                  <wp:extent cx="1332213" cy="1314450"/>
                  <wp:effectExtent l="0" t="0" r="1905"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rotWithShape="1">
                          <a:blip r:embed="rId78">
                            <a:extLst>
                              <a:ext uri="{28A0092B-C50C-407E-A947-70E740481C1C}">
                                <a14:useLocalDpi xmlns:a14="http://schemas.microsoft.com/office/drawing/2010/main" val="0"/>
                              </a:ext>
                            </a:extLst>
                          </a:blip>
                          <a:srcRect t="53137" r="71105"/>
                          <a:stretch/>
                        </pic:blipFill>
                        <pic:spPr bwMode="auto">
                          <a:xfrm>
                            <a:off x="0" y="0"/>
                            <a:ext cx="1339718" cy="1321855"/>
                          </a:xfrm>
                          <a:prstGeom prst="rect">
                            <a:avLst/>
                          </a:prstGeom>
                          <a:noFill/>
                          <a:ln>
                            <a:noFill/>
                          </a:ln>
                          <a:extLst>
                            <a:ext uri="{53640926-AAD7-44D8-BBD7-CCE9431645EC}">
                              <a14:shadowObscured xmlns:a14="http://schemas.microsoft.com/office/drawing/2010/main"/>
                            </a:ext>
                          </a:extLst>
                        </pic:spPr>
                      </pic:pic>
                    </a:graphicData>
                  </a:graphic>
                </wp:inline>
              </w:drawing>
            </w:r>
          </w:p>
          <w:p w14:paraId="03F34F65" w14:textId="77777777" w:rsidR="008A7E5A" w:rsidRDefault="008A7E5A" w:rsidP="00AF2E47">
            <w:pPr>
              <w:rPr>
                <w:sz w:val="24"/>
              </w:rPr>
            </w:pPr>
          </w:p>
          <w:p w14:paraId="28397C48" w14:textId="77777777" w:rsidR="00EB5A4A" w:rsidRDefault="00EB5A4A" w:rsidP="00EB5A4A">
            <w:pPr>
              <w:rPr>
                <w:sz w:val="24"/>
              </w:rPr>
            </w:pPr>
            <w:r>
              <w:rPr>
                <w:rFonts w:hint="eastAsia"/>
                <w:sz w:val="24"/>
              </w:rPr>
              <w:t xml:space="preserve">5 </w:t>
            </w:r>
            <w:r>
              <w:rPr>
                <w:rFonts w:hint="eastAsia"/>
                <w:sz w:val="24"/>
              </w:rPr>
              <w:t>使用嵌套查询语句完成以下查询</w:t>
            </w:r>
          </w:p>
          <w:p w14:paraId="40619E8A" w14:textId="77777777" w:rsidR="00EB5A4A" w:rsidRDefault="00EB5A4A" w:rsidP="00AF2E47">
            <w:pPr>
              <w:rPr>
                <w:sz w:val="24"/>
              </w:rPr>
            </w:pPr>
            <w:r>
              <w:rPr>
                <w:rFonts w:hint="eastAsia"/>
                <w:sz w:val="24"/>
              </w:rPr>
              <w:t>（</w:t>
            </w:r>
            <w:r w:rsidR="00C13CE3">
              <w:rPr>
                <w:rFonts w:hint="eastAsia"/>
                <w:sz w:val="24"/>
              </w:rPr>
              <w:t>1</w:t>
            </w:r>
            <w:r w:rsidR="007B701D">
              <w:rPr>
                <w:rFonts w:hint="eastAsia"/>
                <w:sz w:val="24"/>
              </w:rPr>
              <w:t>8</w:t>
            </w:r>
            <w:r>
              <w:rPr>
                <w:rFonts w:hint="eastAsia"/>
                <w:sz w:val="24"/>
              </w:rPr>
              <w:t>）查询没有选修“数据库原理”课程的学生</w:t>
            </w:r>
            <w:r w:rsidR="008A7E5A">
              <w:rPr>
                <w:rFonts w:hint="eastAsia"/>
                <w:sz w:val="24"/>
              </w:rPr>
              <w:t>*</w:t>
            </w:r>
          </w:p>
          <w:p w14:paraId="55C29E0E" w14:textId="77777777" w:rsidR="00A0550C" w:rsidRPr="002C6F1D" w:rsidRDefault="00A0550C" w:rsidP="00A0550C">
            <w:pPr>
              <w:rPr>
                <w:color w:val="0070C0"/>
                <w:sz w:val="24"/>
              </w:rPr>
            </w:pPr>
            <w:r w:rsidRPr="002C6F1D">
              <w:rPr>
                <w:color w:val="0070C0"/>
                <w:sz w:val="24"/>
              </w:rPr>
              <w:t>select * from student</w:t>
            </w:r>
          </w:p>
          <w:p w14:paraId="26365568" w14:textId="77777777" w:rsidR="00A0550C" w:rsidRPr="002C6F1D" w:rsidRDefault="00A0550C" w:rsidP="00A0550C">
            <w:pPr>
              <w:rPr>
                <w:color w:val="0070C0"/>
                <w:sz w:val="24"/>
              </w:rPr>
            </w:pPr>
            <w:r w:rsidRPr="002C6F1D">
              <w:rPr>
                <w:color w:val="0070C0"/>
                <w:sz w:val="24"/>
              </w:rPr>
              <w:t>where sno not in</w:t>
            </w:r>
          </w:p>
          <w:p w14:paraId="7C0BD970" w14:textId="0D7733DA" w:rsidR="00EB5A4A" w:rsidRPr="002C6F1D" w:rsidRDefault="00A0550C" w:rsidP="00A0550C">
            <w:pPr>
              <w:rPr>
                <w:color w:val="0070C0"/>
                <w:sz w:val="24"/>
              </w:rPr>
            </w:pPr>
            <w:r w:rsidRPr="002C6F1D">
              <w:rPr>
                <w:rFonts w:hint="eastAsia"/>
                <w:color w:val="0070C0"/>
                <w:sz w:val="24"/>
              </w:rPr>
              <w:t>(select sno from sc where cno in (select cno from course where cname = '</w:t>
            </w:r>
            <w:r w:rsidRPr="002C6F1D">
              <w:rPr>
                <w:rFonts w:hint="eastAsia"/>
                <w:color w:val="0070C0"/>
                <w:sz w:val="24"/>
              </w:rPr>
              <w:t>数据库原理</w:t>
            </w:r>
            <w:r w:rsidRPr="002C6F1D">
              <w:rPr>
                <w:rFonts w:hint="eastAsia"/>
                <w:color w:val="0070C0"/>
                <w:sz w:val="24"/>
              </w:rPr>
              <w:t>'))</w:t>
            </w:r>
          </w:p>
          <w:p w14:paraId="6DA19E90" w14:textId="570A66B3" w:rsidR="008A7E5A" w:rsidRDefault="00A0550C" w:rsidP="002C6F1D">
            <w:pPr>
              <w:jc w:val="center"/>
              <w:rPr>
                <w:sz w:val="24"/>
              </w:rPr>
            </w:pPr>
            <w:r>
              <w:rPr>
                <w:noProof/>
                <w:sz w:val="24"/>
              </w:rPr>
              <w:drawing>
                <wp:inline distT="0" distB="0" distL="0" distR="0" wp14:anchorId="4512B8D8" wp14:editId="2B3A043D">
                  <wp:extent cx="5274310" cy="2071370"/>
                  <wp:effectExtent l="0" t="0" r="2540" b="5080"/>
                  <wp:docPr id="322" name="图片 3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7046524.tmp"/>
                          <pic:cNvPicPr/>
                        </pic:nvPicPr>
                        <pic:blipFill>
                          <a:blip r:embed="rId79">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6C4CE455" w14:textId="77777777" w:rsidR="00EB5A4A" w:rsidRPr="0048368A" w:rsidRDefault="00EB5A4A" w:rsidP="00AF2E47">
            <w:pPr>
              <w:rPr>
                <w:sz w:val="24"/>
              </w:rPr>
            </w:pPr>
            <w:r>
              <w:rPr>
                <w:rFonts w:hint="eastAsia"/>
                <w:sz w:val="24"/>
              </w:rPr>
              <w:t>（</w:t>
            </w:r>
            <w:r>
              <w:rPr>
                <w:rFonts w:hint="eastAsia"/>
                <w:sz w:val="24"/>
              </w:rPr>
              <w:t>1</w:t>
            </w:r>
            <w:r w:rsidR="007B701D">
              <w:rPr>
                <w:rFonts w:hint="eastAsia"/>
                <w:sz w:val="24"/>
              </w:rPr>
              <w:t>9</w:t>
            </w:r>
            <w:r>
              <w:rPr>
                <w:rFonts w:hint="eastAsia"/>
                <w:sz w:val="24"/>
              </w:rPr>
              <w:t>）求选修了全部课程的学生的学号</w:t>
            </w:r>
          </w:p>
          <w:p w14:paraId="5CE091FB" w14:textId="77777777" w:rsidR="00EB5A4A" w:rsidRDefault="00EB5A4A" w:rsidP="00EB5A4A">
            <w:pPr>
              <w:ind w:left="240"/>
              <w:rPr>
                <w:sz w:val="24"/>
              </w:rPr>
            </w:pPr>
            <w:r>
              <w:rPr>
                <w:sz w:val="24"/>
              </w:rPr>
              <w:t>S</w:t>
            </w:r>
            <w:r>
              <w:rPr>
                <w:rFonts w:hint="eastAsia"/>
                <w:sz w:val="24"/>
              </w:rPr>
              <w:t>elect sno</w:t>
            </w:r>
          </w:p>
          <w:p w14:paraId="2E4D22D3" w14:textId="77777777" w:rsidR="00EB5A4A" w:rsidRDefault="00EB5A4A" w:rsidP="00EB5A4A">
            <w:pPr>
              <w:ind w:left="240"/>
              <w:rPr>
                <w:sz w:val="24"/>
              </w:rPr>
            </w:pPr>
            <w:r>
              <w:rPr>
                <w:sz w:val="24"/>
              </w:rPr>
              <w:t>F</w:t>
            </w:r>
            <w:r>
              <w:rPr>
                <w:rFonts w:hint="eastAsia"/>
                <w:sz w:val="24"/>
              </w:rPr>
              <w:t>rom student</w:t>
            </w:r>
          </w:p>
          <w:p w14:paraId="603DCDEB" w14:textId="77777777" w:rsidR="00EB5A4A" w:rsidRDefault="00EB5A4A" w:rsidP="00EB5A4A">
            <w:pPr>
              <w:ind w:left="240"/>
              <w:rPr>
                <w:sz w:val="24"/>
              </w:rPr>
            </w:pPr>
            <w:r>
              <w:rPr>
                <w:sz w:val="24"/>
              </w:rPr>
              <w:t>W</w:t>
            </w:r>
            <w:r>
              <w:rPr>
                <w:rFonts w:hint="eastAsia"/>
                <w:sz w:val="24"/>
              </w:rPr>
              <w:t xml:space="preserve">here not exists (select* </w:t>
            </w:r>
          </w:p>
          <w:p w14:paraId="3E11A556" w14:textId="77777777" w:rsidR="00EB5A4A" w:rsidRDefault="00EB5A4A" w:rsidP="00EB5A4A">
            <w:pPr>
              <w:ind w:left="240" w:firstLineChars="600" w:firstLine="1440"/>
              <w:rPr>
                <w:sz w:val="24"/>
              </w:rPr>
            </w:pPr>
            <w:r>
              <w:rPr>
                <w:sz w:val="24"/>
              </w:rPr>
              <w:t>F</w:t>
            </w:r>
            <w:r>
              <w:rPr>
                <w:rFonts w:hint="eastAsia"/>
                <w:sz w:val="24"/>
              </w:rPr>
              <w:t xml:space="preserve">rom course </w:t>
            </w:r>
          </w:p>
          <w:p w14:paraId="46009C79" w14:textId="77777777" w:rsidR="00EB5A4A" w:rsidRDefault="00EB5A4A" w:rsidP="00EB5A4A">
            <w:pPr>
              <w:ind w:firstLineChars="700" w:firstLine="1680"/>
              <w:rPr>
                <w:sz w:val="24"/>
              </w:rPr>
            </w:pPr>
            <w:r>
              <w:rPr>
                <w:sz w:val="24"/>
              </w:rPr>
              <w:t>W</w:t>
            </w:r>
            <w:r>
              <w:rPr>
                <w:rFonts w:hint="eastAsia"/>
                <w:sz w:val="24"/>
              </w:rPr>
              <w:t xml:space="preserve">here not exists (select* </w:t>
            </w:r>
          </w:p>
          <w:p w14:paraId="207FABB2" w14:textId="77777777" w:rsidR="00EB5A4A" w:rsidRDefault="00EB5A4A" w:rsidP="00EB5A4A">
            <w:pPr>
              <w:ind w:firstLineChars="1000" w:firstLine="2400"/>
              <w:rPr>
                <w:sz w:val="24"/>
              </w:rPr>
            </w:pPr>
            <w:r>
              <w:rPr>
                <w:sz w:val="24"/>
              </w:rPr>
              <w:t>F</w:t>
            </w:r>
            <w:r>
              <w:rPr>
                <w:rFonts w:hint="eastAsia"/>
                <w:sz w:val="24"/>
              </w:rPr>
              <w:t xml:space="preserve">rom sc </w:t>
            </w:r>
          </w:p>
          <w:p w14:paraId="5CEA880E" w14:textId="77777777" w:rsidR="00BF26AD" w:rsidRDefault="00EB5A4A" w:rsidP="00EB5A4A">
            <w:pPr>
              <w:ind w:firstLineChars="1000" w:firstLine="2400"/>
              <w:rPr>
                <w:sz w:val="24"/>
              </w:rPr>
            </w:pPr>
            <w:r>
              <w:rPr>
                <w:sz w:val="24"/>
              </w:rPr>
              <w:t>W</w:t>
            </w:r>
            <w:r>
              <w:rPr>
                <w:rFonts w:hint="eastAsia"/>
                <w:sz w:val="24"/>
              </w:rPr>
              <w:t>here sno=student.sno and sc. cno=course.cno))</w:t>
            </w:r>
          </w:p>
          <w:p w14:paraId="2C726A5D" w14:textId="77777777" w:rsidR="00E73A7B" w:rsidRDefault="00940F1D" w:rsidP="002C6F1D">
            <w:pPr>
              <w:jc w:val="center"/>
              <w:rPr>
                <w:sz w:val="24"/>
              </w:rPr>
            </w:pPr>
            <w:r>
              <w:rPr>
                <w:noProof/>
                <w:sz w:val="24"/>
              </w:rPr>
              <w:lastRenderedPageBreak/>
              <w:drawing>
                <wp:inline distT="0" distB="0" distL="0" distR="0" wp14:anchorId="6C9BE693" wp14:editId="33E9814D">
                  <wp:extent cx="1905266" cy="2143424"/>
                  <wp:effectExtent l="0" t="0" r="0" b="9525"/>
                  <wp:docPr id="308" name="图片 30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4E8D9AE.tmp"/>
                          <pic:cNvPicPr/>
                        </pic:nvPicPr>
                        <pic:blipFill>
                          <a:blip r:embed="rId80">
                            <a:extLst>
                              <a:ext uri="{28A0092B-C50C-407E-A947-70E740481C1C}">
                                <a14:useLocalDpi xmlns:a14="http://schemas.microsoft.com/office/drawing/2010/main" val="0"/>
                              </a:ext>
                            </a:extLst>
                          </a:blip>
                          <a:stretch>
                            <a:fillRect/>
                          </a:stretch>
                        </pic:blipFill>
                        <pic:spPr>
                          <a:xfrm>
                            <a:off x="0" y="0"/>
                            <a:ext cx="1905266" cy="2143424"/>
                          </a:xfrm>
                          <a:prstGeom prst="rect">
                            <a:avLst/>
                          </a:prstGeom>
                        </pic:spPr>
                      </pic:pic>
                    </a:graphicData>
                  </a:graphic>
                </wp:inline>
              </w:drawing>
            </w:r>
          </w:p>
          <w:p w14:paraId="3C672D21" w14:textId="77777777" w:rsidR="00664564" w:rsidRDefault="00E73A7B" w:rsidP="004D7059">
            <w:pPr>
              <w:rPr>
                <w:sz w:val="24"/>
              </w:rPr>
            </w:pPr>
            <w:r>
              <w:rPr>
                <w:rFonts w:hint="eastAsia"/>
                <w:sz w:val="24"/>
              </w:rPr>
              <w:t>（</w:t>
            </w:r>
            <w:r w:rsidR="007B701D">
              <w:rPr>
                <w:rFonts w:hint="eastAsia"/>
                <w:sz w:val="24"/>
              </w:rPr>
              <w:t>20</w:t>
            </w:r>
            <w:r>
              <w:rPr>
                <w:rFonts w:hint="eastAsia"/>
                <w:sz w:val="24"/>
              </w:rPr>
              <w:t>）求选修课程记录中，男生里成绩最好和最差的学生的姓名，性别和成绩，以及女生里成绩最好和最差的学生的姓名，性别和成绩</w:t>
            </w:r>
            <w:r>
              <w:rPr>
                <w:rFonts w:hint="eastAsia"/>
                <w:sz w:val="24"/>
              </w:rPr>
              <w:t xml:space="preserve"> *</w:t>
            </w:r>
          </w:p>
          <w:p w14:paraId="5D3B1F6E" w14:textId="77777777" w:rsidR="00940F1D" w:rsidRPr="002C6F1D" w:rsidRDefault="00940F1D" w:rsidP="00940F1D">
            <w:pPr>
              <w:rPr>
                <w:color w:val="0070C0"/>
                <w:sz w:val="24"/>
              </w:rPr>
            </w:pPr>
            <w:r w:rsidRPr="002C6F1D">
              <w:rPr>
                <w:color w:val="0070C0"/>
                <w:sz w:val="24"/>
              </w:rPr>
              <w:t>Select student.ssex, max(grade)</w:t>
            </w:r>
          </w:p>
          <w:p w14:paraId="4031B400" w14:textId="77777777" w:rsidR="00940F1D" w:rsidRPr="002C6F1D" w:rsidRDefault="00940F1D" w:rsidP="00940F1D">
            <w:pPr>
              <w:rPr>
                <w:color w:val="0070C0"/>
                <w:sz w:val="24"/>
              </w:rPr>
            </w:pPr>
            <w:r w:rsidRPr="002C6F1D">
              <w:rPr>
                <w:color w:val="0070C0"/>
                <w:sz w:val="24"/>
              </w:rPr>
              <w:t>From student, SC</w:t>
            </w:r>
          </w:p>
          <w:p w14:paraId="4DD33333" w14:textId="77777777" w:rsidR="00940F1D" w:rsidRPr="002C6F1D" w:rsidRDefault="00940F1D" w:rsidP="00940F1D">
            <w:pPr>
              <w:rPr>
                <w:color w:val="0070C0"/>
                <w:sz w:val="24"/>
              </w:rPr>
            </w:pPr>
            <w:r w:rsidRPr="002C6F1D">
              <w:rPr>
                <w:color w:val="0070C0"/>
                <w:sz w:val="24"/>
              </w:rPr>
              <w:t xml:space="preserve">Where student.sno=SC.sno </w:t>
            </w:r>
          </w:p>
          <w:p w14:paraId="3A600524" w14:textId="77777777" w:rsidR="00940F1D" w:rsidRPr="002C6F1D" w:rsidRDefault="00940F1D" w:rsidP="00940F1D">
            <w:pPr>
              <w:rPr>
                <w:color w:val="0070C0"/>
                <w:sz w:val="24"/>
              </w:rPr>
            </w:pPr>
            <w:r w:rsidRPr="002C6F1D">
              <w:rPr>
                <w:color w:val="0070C0"/>
                <w:sz w:val="24"/>
              </w:rPr>
              <w:t>Group by student.ssex</w:t>
            </w:r>
          </w:p>
          <w:p w14:paraId="10B21936" w14:textId="77777777" w:rsidR="00940F1D" w:rsidRPr="002C6F1D" w:rsidRDefault="00940F1D" w:rsidP="00940F1D">
            <w:pPr>
              <w:rPr>
                <w:color w:val="0070C0"/>
                <w:sz w:val="24"/>
              </w:rPr>
            </w:pPr>
            <w:r w:rsidRPr="002C6F1D">
              <w:rPr>
                <w:color w:val="0070C0"/>
                <w:sz w:val="24"/>
              </w:rPr>
              <w:t>Union</w:t>
            </w:r>
          </w:p>
          <w:p w14:paraId="1B7DEC02" w14:textId="77777777" w:rsidR="00940F1D" w:rsidRPr="002C6F1D" w:rsidRDefault="00940F1D" w:rsidP="00940F1D">
            <w:pPr>
              <w:rPr>
                <w:color w:val="0070C0"/>
                <w:sz w:val="24"/>
              </w:rPr>
            </w:pPr>
            <w:r w:rsidRPr="002C6F1D">
              <w:rPr>
                <w:color w:val="0070C0"/>
                <w:sz w:val="24"/>
              </w:rPr>
              <w:t>Select student.ssex, min(grade)</w:t>
            </w:r>
          </w:p>
          <w:p w14:paraId="48D3D5D4" w14:textId="77777777" w:rsidR="00940F1D" w:rsidRPr="002C6F1D" w:rsidRDefault="00940F1D" w:rsidP="00940F1D">
            <w:pPr>
              <w:rPr>
                <w:color w:val="0070C0"/>
                <w:sz w:val="24"/>
              </w:rPr>
            </w:pPr>
            <w:r w:rsidRPr="002C6F1D">
              <w:rPr>
                <w:color w:val="0070C0"/>
                <w:sz w:val="24"/>
              </w:rPr>
              <w:t>From student, SC</w:t>
            </w:r>
          </w:p>
          <w:p w14:paraId="01BEFC56" w14:textId="77777777" w:rsidR="00940F1D" w:rsidRPr="002C6F1D" w:rsidRDefault="00940F1D" w:rsidP="00940F1D">
            <w:pPr>
              <w:rPr>
                <w:color w:val="0070C0"/>
                <w:sz w:val="24"/>
              </w:rPr>
            </w:pPr>
            <w:r w:rsidRPr="002C6F1D">
              <w:rPr>
                <w:color w:val="0070C0"/>
                <w:sz w:val="24"/>
              </w:rPr>
              <w:t xml:space="preserve">Where student.sno=SC.sno </w:t>
            </w:r>
          </w:p>
          <w:p w14:paraId="16E32C50" w14:textId="77777777" w:rsidR="00E73A7B" w:rsidRPr="002C6F1D" w:rsidRDefault="00940F1D" w:rsidP="00940F1D">
            <w:pPr>
              <w:rPr>
                <w:color w:val="0070C0"/>
                <w:sz w:val="24"/>
              </w:rPr>
            </w:pPr>
            <w:r w:rsidRPr="002C6F1D">
              <w:rPr>
                <w:color w:val="0070C0"/>
                <w:sz w:val="24"/>
              </w:rPr>
              <w:t>Group by student.ssex</w:t>
            </w:r>
          </w:p>
          <w:p w14:paraId="2427ADF7" w14:textId="77777777" w:rsidR="00EB5A4A" w:rsidRPr="00415B45" w:rsidRDefault="00940F1D" w:rsidP="002C6F1D">
            <w:pPr>
              <w:jc w:val="center"/>
              <w:rPr>
                <w:sz w:val="24"/>
              </w:rPr>
            </w:pPr>
            <w:r>
              <w:rPr>
                <w:noProof/>
                <w:sz w:val="24"/>
              </w:rPr>
              <w:drawing>
                <wp:inline distT="0" distB="0" distL="0" distR="0" wp14:anchorId="20123008" wp14:editId="74C95A33">
                  <wp:extent cx="2514951" cy="1648055"/>
                  <wp:effectExtent l="0" t="0" r="0" b="9525"/>
                  <wp:docPr id="309" name="图片 30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4E8DE39.tmp"/>
                          <pic:cNvPicPr/>
                        </pic:nvPicPr>
                        <pic:blipFill>
                          <a:blip r:embed="rId81">
                            <a:extLst>
                              <a:ext uri="{28A0092B-C50C-407E-A947-70E740481C1C}">
                                <a14:useLocalDpi xmlns:a14="http://schemas.microsoft.com/office/drawing/2010/main" val="0"/>
                              </a:ext>
                            </a:extLst>
                          </a:blip>
                          <a:stretch>
                            <a:fillRect/>
                          </a:stretch>
                        </pic:blipFill>
                        <pic:spPr>
                          <a:xfrm>
                            <a:off x="0" y="0"/>
                            <a:ext cx="2514951" cy="1648055"/>
                          </a:xfrm>
                          <a:prstGeom prst="rect">
                            <a:avLst/>
                          </a:prstGeom>
                        </pic:spPr>
                      </pic:pic>
                    </a:graphicData>
                  </a:graphic>
                </wp:inline>
              </w:drawing>
            </w:r>
          </w:p>
        </w:tc>
      </w:tr>
      <w:tr w:rsidR="00664564" w:rsidRPr="00415B45" w14:paraId="00C180F0" w14:textId="77777777" w:rsidTr="002D13CE">
        <w:tc>
          <w:tcPr>
            <w:tcW w:w="8990" w:type="dxa"/>
            <w:gridSpan w:val="5"/>
          </w:tcPr>
          <w:p w14:paraId="22FF3B72" w14:textId="77777777" w:rsidR="00664564" w:rsidRPr="00415B45" w:rsidRDefault="00664564" w:rsidP="00AF2E47">
            <w:pPr>
              <w:rPr>
                <w:sz w:val="24"/>
              </w:rPr>
            </w:pPr>
            <w:r w:rsidRPr="00415B45">
              <w:rPr>
                <w:rFonts w:hint="eastAsia"/>
                <w:sz w:val="24"/>
              </w:rPr>
              <w:lastRenderedPageBreak/>
              <w:t>实验总结：</w:t>
            </w:r>
          </w:p>
          <w:p w14:paraId="132A6262" w14:textId="77777777" w:rsidR="002C6F1D" w:rsidRDefault="002C6F1D" w:rsidP="002C6F1D">
            <w:pPr>
              <w:rPr>
                <w:sz w:val="24"/>
              </w:rPr>
            </w:pPr>
            <w:r w:rsidRPr="00415B45">
              <w:rPr>
                <w:rFonts w:hint="eastAsia"/>
                <w:sz w:val="24"/>
              </w:rPr>
              <w:t xml:space="preserve">1 </w:t>
            </w:r>
            <w:r w:rsidRPr="00415B45">
              <w:rPr>
                <w:rFonts w:hint="eastAsia"/>
                <w:sz w:val="24"/>
              </w:rPr>
              <w:t>实验中遇到的难点有哪些？</w:t>
            </w:r>
          </w:p>
          <w:p w14:paraId="5C0CF9C7" w14:textId="77777777" w:rsidR="002C6F1D" w:rsidRPr="00415B45" w:rsidRDefault="002C6F1D" w:rsidP="002C6F1D">
            <w:pPr>
              <w:rPr>
                <w:rFonts w:hint="eastAsia"/>
                <w:sz w:val="24"/>
              </w:rPr>
            </w:pPr>
            <w:r>
              <w:rPr>
                <w:rFonts w:hint="eastAsia"/>
                <w:sz w:val="24"/>
              </w:rPr>
              <w:t>按照具体的要求来写</w:t>
            </w:r>
            <w:r>
              <w:rPr>
                <w:rFonts w:hint="eastAsia"/>
                <w:sz w:val="24"/>
              </w:rPr>
              <w:t>S</w:t>
            </w:r>
            <w:r>
              <w:rPr>
                <w:sz w:val="24"/>
              </w:rPr>
              <w:t>QL</w:t>
            </w:r>
            <w:r>
              <w:rPr>
                <w:rFonts w:hint="eastAsia"/>
                <w:sz w:val="24"/>
              </w:rPr>
              <w:t>语句，有一些是自己不熟悉的。</w:t>
            </w:r>
          </w:p>
          <w:p w14:paraId="78D73FA0" w14:textId="77777777" w:rsidR="002C6F1D" w:rsidRPr="00415B45" w:rsidRDefault="002C6F1D" w:rsidP="002C6F1D">
            <w:pPr>
              <w:rPr>
                <w:rFonts w:hint="eastAsia"/>
                <w:sz w:val="24"/>
              </w:rPr>
            </w:pPr>
            <w:r w:rsidRPr="00415B45">
              <w:rPr>
                <w:rFonts w:hint="eastAsia"/>
                <w:sz w:val="24"/>
              </w:rPr>
              <w:t xml:space="preserve">2 </w:t>
            </w:r>
            <w:r w:rsidRPr="00415B45">
              <w:rPr>
                <w:rFonts w:hint="eastAsia"/>
                <w:sz w:val="24"/>
              </w:rPr>
              <w:t>实验自我评价。</w:t>
            </w:r>
          </w:p>
          <w:p w14:paraId="1B114645" w14:textId="74B0D263" w:rsidR="00664564" w:rsidRPr="00415B45" w:rsidRDefault="002C6F1D" w:rsidP="002C6F1D">
            <w:pPr>
              <w:rPr>
                <w:sz w:val="24"/>
              </w:rPr>
            </w:pPr>
            <w:r>
              <w:rPr>
                <w:rFonts w:hint="eastAsia"/>
                <w:sz w:val="24"/>
              </w:rPr>
              <w:t>经过查询课本和</w:t>
            </w:r>
            <w:r>
              <w:rPr>
                <w:rFonts w:hint="eastAsia"/>
                <w:sz w:val="24"/>
              </w:rPr>
              <w:t>P</w:t>
            </w:r>
            <w:r>
              <w:rPr>
                <w:sz w:val="24"/>
              </w:rPr>
              <w:t>PT</w:t>
            </w:r>
            <w:r>
              <w:rPr>
                <w:rFonts w:hint="eastAsia"/>
                <w:sz w:val="24"/>
              </w:rPr>
              <w:t>后掌握了之前不熟悉的</w:t>
            </w:r>
            <w:r>
              <w:rPr>
                <w:rFonts w:hint="eastAsia"/>
                <w:sz w:val="24"/>
              </w:rPr>
              <w:t>S</w:t>
            </w:r>
            <w:r>
              <w:rPr>
                <w:sz w:val="24"/>
              </w:rPr>
              <w:t>QL</w:t>
            </w:r>
            <w:r>
              <w:rPr>
                <w:rFonts w:hint="eastAsia"/>
                <w:sz w:val="24"/>
              </w:rPr>
              <w:t>语句。</w:t>
            </w:r>
          </w:p>
        </w:tc>
      </w:tr>
    </w:tbl>
    <w:p w14:paraId="1D1958E5" w14:textId="77777777" w:rsidR="004E4361" w:rsidRDefault="004E4361" w:rsidP="004E4361"/>
    <w:p w14:paraId="30D2CE34" w14:textId="77777777" w:rsidR="004E4361" w:rsidRDefault="004E4361" w:rsidP="004E4361"/>
    <w:p w14:paraId="2880CD4D" w14:textId="77777777" w:rsidR="004E4361" w:rsidRDefault="004E4361" w:rsidP="004E4361"/>
    <w:p w14:paraId="2BC45615" w14:textId="223D660D" w:rsidR="0037486B" w:rsidRDefault="002D13CE" w:rsidP="0037486B">
      <w:pPr>
        <w:ind w:firstLine="238"/>
        <w:outlineLvl w:val="2"/>
        <w:rPr>
          <w:sz w:val="24"/>
        </w:rPr>
      </w:pPr>
      <w:r w:rsidRPr="00415B45">
        <w:rPr>
          <w:rFonts w:hint="eastAsia"/>
          <w:sz w:val="24"/>
        </w:rPr>
        <w:t>实验报告</w:t>
      </w:r>
      <w:r>
        <w:rPr>
          <w:rFonts w:hint="eastAsia"/>
          <w:sz w:val="24"/>
        </w:rPr>
        <w:t>2</w:t>
      </w:r>
      <w:r w:rsidRPr="00415B45">
        <w:rPr>
          <w:rFonts w:hint="eastAsia"/>
          <w:sz w:val="24"/>
        </w:rPr>
        <w:t>.</w:t>
      </w:r>
      <w:r>
        <w:rPr>
          <w:rFonts w:hint="eastAsia"/>
          <w:sz w:val="24"/>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1020"/>
        <w:gridCol w:w="2134"/>
        <w:gridCol w:w="1074"/>
        <w:gridCol w:w="2180"/>
      </w:tblGrid>
      <w:tr w:rsidR="0037486B" w:rsidRPr="00415B45" w14:paraId="46F5BE3A" w14:textId="77777777" w:rsidTr="002D13CE">
        <w:tc>
          <w:tcPr>
            <w:tcW w:w="8990" w:type="dxa"/>
            <w:gridSpan w:val="5"/>
          </w:tcPr>
          <w:p w14:paraId="26272651" w14:textId="77777777" w:rsidR="0037486B" w:rsidRPr="00415B45" w:rsidRDefault="0037486B" w:rsidP="0037486B">
            <w:pPr>
              <w:jc w:val="center"/>
              <w:rPr>
                <w:sz w:val="24"/>
              </w:rPr>
            </w:pPr>
            <w:r w:rsidRPr="00415B45">
              <w:rPr>
                <w:rFonts w:hint="eastAsia"/>
                <w:sz w:val="24"/>
              </w:rPr>
              <w:t>实验报告</w:t>
            </w:r>
            <w:r>
              <w:rPr>
                <w:rFonts w:hint="eastAsia"/>
                <w:sz w:val="24"/>
              </w:rPr>
              <w:t>2</w:t>
            </w:r>
            <w:r w:rsidRPr="00415B45">
              <w:rPr>
                <w:rFonts w:hint="eastAsia"/>
                <w:sz w:val="24"/>
              </w:rPr>
              <w:t>.</w:t>
            </w:r>
            <w:r>
              <w:rPr>
                <w:rFonts w:hint="eastAsia"/>
                <w:sz w:val="24"/>
              </w:rPr>
              <w:t>2</w:t>
            </w:r>
          </w:p>
        </w:tc>
      </w:tr>
      <w:tr w:rsidR="004E4361" w:rsidRPr="00415B45" w14:paraId="71348702" w14:textId="77777777" w:rsidTr="004E4361">
        <w:tc>
          <w:tcPr>
            <w:tcW w:w="2582" w:type="dxa"/>
            <w:vMerge w:val="restart"/>
          </w:tcPr>
          <w:p w14:paraId="5C8F97E0" w14:textId="77777777" w:rsidR="004E4361" w:rsidRPr="00415B45" w:rsidRDefault="004E4361" w:rsidP="004E4361">
            <w:pPr>
              <w:rPr>
                <w:sz w:val="24"/>
              </w:rPr>
            </w:pPr>
            <w:r w:rsidRPr="00415B45">
              <w:rPr>
                <w:rFonts w:hint="eastAsia"/>
                <w:sz w:val="24"/>
              </w:rPr>
              <w:t>题目：</w:t>
            </w:r>
            <w:r>
              <w:rPr>
                <w:rFonts w:eastAsia="黑体" w:hint="eastAsia"/>
                <w:sz w:val="24"/>
              </w:rPr>
              <w:t>SQL</w:t>
            </w:r>
            <w:r>
              <w:rPr>
                <w:rFonts w:eastAsia="黑体" w:hint="eastAsia"/>
                <w:sz w:val="24"/>
              </w:rPr>
              <w:t>查询与查询执行计划分析</w:t>
            </w:r>
          </w:p>
        </w:tc>
        <w:tc>
          <w:tcPr>
            <w:tcW w:w="1020" w:type="dxa"/>
          </w:tcPr>
          <w:p w14:paraId="0BC2604B" w14:textId="56E0D453" w:rsidR="004E4361" w:rsidRPr="00415B45" w:rsidRDefault="004E4361" w:rsidP="004E4361">
            <w:pPr>
              <w:rPr>
                <w:sz w:val="24"/>
              </w:rPr>
            </w:pPr>
            <w:r w:rsidRPr="00415B45">
              <w:rPr>
                <w:rFonts w:hint="eastAsia"/>
                <w:sz w:val="24"/>
              </w:rPr>
              <w:t>姓名</w:t>
            </w:r>
          </w:p>
        </w:tc>
        <w:tc>
          <w:tcPr>
            <w:tcW w:w="2134" w:type="dxa"/>
          </w:tcPr>
          <w:p w14:paraId="3AF4D0A6" w14:textId="1FDD9BEC" w:rsidR="004E4361" w:rsidRPr="00415B45" w:rsidRDefault="004E4361" w:rsidP="004E4361">
            <w:pPr>
              <w:rPr>
                <w:sz w:val="24"/>
              </w:rPr>
            </w:pPr>
            <w:r>
              <w:rPr>
                <w:rFonts w:hint="eastAsia"/>
                <w:sz w:val="24"/>
              </w:rPr>
              <w:t>戚子强</w:t>
            </w:r>
          </w:p>
        </w:tc>
        <w:tc>
          <w:tcPr>
            <w:tcW w:w="1074" w:type="dxa"/>
          </w:tcPr>
          <w:p w14:paraId="5CF53B02" w14:textId="684A4911" w:rsidR="004E4361" w:rsidRPr="00415B45" w:rsidRDefault="004E4361" w:rsidP="004E4361">
            <w:pPr>
              <w:rPr>
                <w:sz w:val="24"/>
              </w:rPr>
            </w:pPr>
            <w:r w:rsidRPr="00415B45">
              <w:rPr>
                <w:rFonts w:hint="eastAsia"/>
                <w:sz w:val="24"/>
              </w:rPr>
              <w:t>班级</w:t>
            </w:r>
          </w:p>
        </w:tc>
        <w:tc>
          <w:tcPr>
            <w:tcW w:w="2180" w:type="dxa"/>
          </w:tcPr>
          <w:p w14:paraId="46E5993D" w14:textId="6F150FAB" w:rsidR="004E4361" w:rsidRPr="00415B45" w:rsidRDefault="004E4361" w:rsidP="004E4361">
            <w:pPr>
              <w:rPr>
                <w:sz w:val="24"/>
              </w:rPr>
            </w:pPr>
            <w:r>
              <w:rPr>
                <w:rFonts w:hint="eastAsia"/>
                <w:sz w:val="24"/>
              </w:rPr>
              <w:t>计算机</w:t>
            </w:r>
            <w:r>
              <w:rPr>
                <w:rFonts w:hint="eastAsia"/>
                <w:sz w:val="24"/>
              </w:rPr>
              <w:t>1606</w:t>
            </w:r>
          </w:p>
        </w:tc>
      </w:tr>
      <w:tr w:rsidR="004E4361" w:rsidRPr="00415B45" w14:paraId="70AEF945" w14:textId="77777777" w:rsidTr="004E4361">
        <w:tc>
          <w:tcPr>
            <w:tcW w:w="2582" w:type="dxa"/>
            <w:vMerge/>
          </w:tcPr>
          <w:p w14:paraId="072C4D5E" w14:textId="77777777" w:rsidR="004E4361" w:rsidRPr="00415B45" w:rsidRDefault="004E4361" w:rsidP="004E4361">
            <w:pPr>
              <w:rPr>
                <w:sz w:val="24"/>
              </w:rPr>
            </w:pPr>
          </w:p>
        </w:tc>
        <w:tc>
          <w:tcPr>
            <w:tcW w:w="1020" w:type="dxa"/>
          </w:tcPr>
          <w:p w14:paraId="49A0C984" w14:textId="45C61164" w:rsidR="004E4361" w:rsidRPr="00415B45" w:rsidRDefault="004E4361" w:rsidP="004E4361">
            <w:pPr>
              <w:rPr>
                <w:sz w:val="24"/>
              </w:rPr>
            </w:pPr>
            <w:r w:rsidRPr="00415B45">
              <w:rPr>
                <w:rFonts w:hint="eastAsia"/>
                <w:sz w:val="24"/>
              </w:rPr>
              <w:t>学号</w:t>
            </w:r>
          </w:p>
        </w:tc>
        <w:tc>
          <w:tcPr>
            <w:tcW w:w="2134" w:type="dxa"/>
          </w:tcPr>
          <w:p w14:paraId="385FB9E6" w14:textId="253B8E68" w:rsidR="004E4361" w:rsidRPr="00415B45" w:rsidRDefault="004E4361" w:rsidP="004E4361">
            <w:pPr>
              <w:rPr>
                <w:sz w:val="24"/>
              </w:rPr>
            </w:pPr>
            <w:r>
              <w:rPr>
                <w:rFonts w:hint="eastAsia"/>
                <w:sz w:val="24"/>
              </w:rPr>
              <w:t>20164625</w:t>
            </w:r>
          </w:p>
        </w:tc>
        <w:tc>
          <w:tcPr>
            <w:tcW w:w="1074" w:type="dxa"/>
          </w:tcPr>
          <w:p w14:paraId="4B6B8A71" w14:textId="4EA6034F" w:rsidR="004E4361" w:rsidRPr="00415B45" w:rsidRDefault="004E4361" w:rsidP="004E4361">
            <w:pPr>
              <w:rPr>
                <w:sz w:val="24"/>
              </w:rPr>
            </w:pPr>
            <w:r w:rsidRPr="00415B45">
              <w:rPr>
                <w:rFonts w:hint="eastAsia"/>
                <w:sz w:val="24"/>
              </w:rPr>
              <w:t>时间</w:t>
            </w:r>
          </w:p>
        </w:tc>
        <w:tc>
          <w:tcPr>
            <w:tcW w:w="2180" w:type="dxa"/>
          </w:tcPr>
          <w:p w14:paraId="77AADB60" w14:textId="2C4FB938" w:rsidR="004E4361" w:rsidRPr="00415B45" w:rsidRDefault="004E4361" w:rsidP="004E4361">
            <w:pPr>
              <w:rPr>
                <w:sz w:val="24"/>
              </w:rPr>
            </w:pPr>
            <w:r>
              <w:rPr>
                <w:rFonts w:hint="eastAsia"/>
                <w:sz w:val="24"/>
              </w:rPr>
              <w:t>2019.5.11</w:t>
            </w:r>
          </w:p>
        </w:tc>
      </w:tr>
      <w:tr w:rsidR="0037486B" w:rsidRPr="00415B45" w14:paraId="47AD049F" w14:textId="77777777" w:rsidTr="002D13CE">
        <w:tc>
          <w:tcPr>
            <w:tcW w:w="8990" w:type="dxa"/>
            <w:gridSpan w:val="5"/>
          </w:tcPr>
          <w:p w14:paraId="039DAE9A" w14:textId="77777777" w:rsidR="0037486B" w:rsidRDefault="00053950" w:rsidP="0040635E">
            <w:pPr>
              <w:rPr>
                <w:sz w:val="24"/>
              </w:rPr>
            </w:pPr>
            <w:r>
              <w:rPr>
                <w:rFonts w:hint="eastAsia"/>
                <w:sz w:val="24"/>
              </w:rPr>
              <w:t>基于</w:t>
            </w:r>
            <w:r>
              <w:rPr>
                <w:rFonts w:hint="eastAsia"/>
                <w:sz w:val="24"/>
              </w:rPr>
              <w:t>TPC-H</w:t>
            </w:r>
            <w:r>
              <w:rPr>
                <w:rFonts w:hint="eastAsia"/>
                <w:sz w:val="24"/>
              </w:rPr>
              <w:t>数据库模式</w:t>
            </w:r>
            <w:r w:rsidR="00696F8B">
              <w:rPr>
                <w:rFonts w:hint="eastAsia"/>
                <w:sz w:val="24"/>
              </w:rPr>
              <w:t>执行或</w:t>
            </w:r>
            <w:r>
              <w:rPr>
                <w:rFonts w:hint="eastAsia"/>
                <w:sz w:val="24"/>
              </w:rPr>
              <w:t>编写查询语句：</w:t>
            </w:r>
          </w:p>
          <w:p w14:paraId="533FF806" w14:textId="77777777" w:rsidR="006C6886" w:rsidRDefault="00053950" w:rsidP="0040635E">
            <w:pPr>
              <w:rPr>
                <w:sz w:val="24"/>
              </w:rPr>
            </w:pPr>
            <w:r>
              <w:rPr>
                <w:rFonts w:hint="eastAsia"/>
                <w:sz w:val="24"/>
              </w:rPr>
              <w:t>（</w:t>
            </w:r>
            <w:r>
              <w:rPr>
                <w:rFonts w:hint="eastAsia"/>
                <w:sz w:val="24"/>
              </w:rPr>
              <w:t>1</w:t>
            </w:r>
            <w:r>
              <w:rPr>
                <w:rFonts w:hint="eastAsia"/>
                <w:sz w:val="24"/>
              </w:rPr>
              <w:t>）</w:t>
            </w:r>
            <w:r w:rsidR="006C6886">
              <w:rPr>
                <w:rFonts w:hint="eastAsia"/>
                <w:sz w:val="24"/>
              </w:rPr>
              <w:t>连接查询语句</w:t>
            </w:r>
          </w:p>
          <w:p w14:paraId="581AF337" w14:textId="77777777" w:rsidR="00053950" w:rsidRPr="00053950" w:rsidRDefault="005A2D52" w:rsidP="0040635E">
            <w:pPr>
              <w:rPr>
                <w:sz w:val="24"/>
              </w:rPr>
            </w:pPr>
            <w:r>
              <w:rPr>
                <w:rFonts w:hint="eastAsia"/>
                <w:sz w:val="24"/>
              </w:rPr>
              <w:t>查询供应价格大于零售价格的零件名、制造商名、零售价格和供应价格</w:t>
            </w:r>
          </w:p>
          <w:p w14:paraId="1CF17A8C" w14:textId="77777777" w:rsidR="00986861" w:rsidRDefault="00986861" w:rsidP="0040635E">
            <w:pPr>
              <w:rPr>
                <w:sz w:val="24"/>
              </w:rPr>
            </w:pPr>
            <w:r>
              <w:rPr>
                <w:rFonts w:hint="eastAsia"/>
                <w:sz w:val="24"/>
              </w:rPr>
              <w:lastRenderedPageBreak/>
              <w:t>1)</w:t>
            </w:r>
            <w:r w:rsidR="004C76D0">
              <w:rPr>
                <w:rFonts w:hint="eastAsia"/>
                <w:sz w:val="24"/>
              </w:rPr>
              <w:t>SQL</w:t>
            </w:r>
            <w:r w:rsidR="004C76D0">
              <w:rPr>
                <w:rFonts w:hint="eastAsia"/>
                <w:sz w:val="24"/>
              </w:rPr>
              <w:t>语句</w:t>
            </w:r>
            <w:r w:rsidR="004C76D0">
              <w:rPr>
                <w:rFonts w:hint="eastAsia"/>
                <w:sz w:val="24"/>
              </w:rPr>
              <w:t>1</w:t>
            </w:r>
          </w:p>
          <w:p w14:paraId="76F7001B" w14:textId="77777777" w:rsidR="001C6AC0" w:rsidRPr="003F43B6" w:rsidRDefault="001C6AC0" w:rsidP="0040635E">
            <w:pPr>
              <w:rPr>
                <w:sz w:val="24"/>
                <w:szCs w:val="24"/>
              </w:rPr>
            </w:pPr>
            <w:r w:rsidRPr="003F43B6">
              <w:rPr>
                <w:rFonts w:hint="eastAsia"/>
                <w:sz w:val="24"/>
                <w:szCs w:val="24"/>
              </w:rPr>
              <w:t xml:space="preserve">Select </w:t>
            </w:r>
            <w:r w:rsidR="00986861" w:rsidRPr="003F43B6">
              <w:rPr>
                <w:rFonts w:hint="eastAsia"/>
                <w:sz w:val="24"/>
                <w:szCs w:val="24"/>
              </w:rPr>
              <w:t>P.P_NAME, P.P_mfgr, P.</w:t>
            </w:r>
            <w:r w:rsidR="00986861" w:rsidRPr="003F43B6">
              <w:rPr>
                <w:sz w:val="24"/>
                <w:szCs w:val="24"/>
              </w:rPr>
              <w:t>P</w:t>
            </w:r>
            <w:r w:rsidR="00986861" w:rsidRPr="003F43B6">
              <w:rPr>
                <w:rFonts w:hint="eastAsia"/>
                <w:sz w:val="24"/>
                <w:szCs w:val="24"/>
              </w:rPr>
              <w:t>_RETAILPRICE, PS.</w:t>
            </w:r>
            <w:r w:rsidR="00986861" w:rsidRPr="003F43B6">
              <w:rPr>
                <w:sz w:val="24"/>
                <w:szCs w:val="24"/>
              </w:rPr>
              <w:t>PS_SUPPLYCOST</w:t>
            </w:r>
          </w:p>
          <w:p w14:paraId="7CCC154C" w14:textId="77777777" w:rsidR="001C6AC0" w:rsidRPr="003F43B6" w:rsidRDefault="001C6AC0" w:rsidP="0040635E">
            <w:pPr>
              <w:rPr>
                <w:sz w:val="24"/>
                <w:szCs w:val="24"/>
              </w:rPr>
            </w:pPr>
            <w:r w:rsidRPr="003F43B6">
              <w:rPr>
                <w:sz w:val="24"/>
                <w:szCs w:val="24"/>
              </w:rPr>
              <w:t>F</w:t>
            </w:r>
            <w:r w:rsidRPr="003F43B6">
              <w:rPr>
                <w:rFonts w:hint="eastAsia"/>
                <w:sz w:val="24"/>
                <w:szCs w:val="24"/>
              </w:rPr>
              <w:t>rom part P, partsupp PS</w:t>
            </w:r>
          </w:p>
          <w:p w14:paraId="3C5A10CD" w14:textId="77777777" w:rsidR="001C6AC0" w:rsidRDefault="001C6AC0" w:rsidP="0040635E">
            <w:pPr>
              <w:rPr>
                <w:sz w:val="24"/>
                <w:szCs w:val="24"/>
              </w:rPr>
            </w:pPr>
            <w:r w:rsidRPr="003F43B6">
              <w:rPr>
                <w:sz w:val="24"/>
                <w:szCs w:val="24"/>
              </w:rPr>
              <w:t>W</w:t>
            </w:r>
            <w:r w:rsidRPr="003F43B6">
              <w:rPr>
                <w:rFonts w:hint="eastAsia"/>
                <w:sz w:val="24"/>
                <w:szCs w:val="24"/>
              </w:rPr>
              <w:t xml:space="preserve">here </w:t>
            </w:r>
            <w:r w:rsidR="00986861" w:rsidRPr="003F43B6">
              <w:rPr>
                <w:rFonts w:hint="eastAsia"/>
                <w:sz w:val="24"/>
                <w:szCs w:val="24"/>
              </w:rPr>
              <w:t>P.</w:t>
            </w:r>
            <w:r w:rsidR="00986861" w:rsidRPr="003F43B6">
              <w:rPr>
                <w:sz w:val="24"/>
                <w:szCs w:val="24"/>
              </w:rPr>
              <w:t>P</w:t>
            </w:r>
            <w:r w:rsidR="00986861" w:rsidRPr="003F43B6">
              <w:rPr>
                <w:rFonts w:hint="eastAsia"/>
                <w:sz w:val="24"/>
                <w:szCs w:val="24"/>
              </w:rPr>
              <w:t>_RETAILPRICE&gt;PS.</w:t>
            </w:r>
            <w:r w:rsidR="00986861" w:rsidRPr="003F43B6">
              <w:rPr>
                <w:sz w:val="24"/>
                <w:szCs w:val="24"/>
              </w:rPr>
              <w:t>PS_SUPPLYCOST</w:t>
            </w:r>
          </w:p>
          <w:p w14:paraId="66435C9D" w14:textId="77777777" w:rsidR="003F43B6" w:rsidRDefault="003F43B6" w:rsidP="0040635E">
            <w:pPr>
              <w:rPr>
                <w:sz w:val="24"/>
                <w:szCs w:val="24"/>
              </w:rPr>
            </w:pPr>
            <w:r>
              <w:rPr>
                <w:rFonts w:hint="eastAsia"/>
                <w:sz w:val="24"/>
                <w:szCs w:val="24"/>
              </w:rPr>
              <w:t>Limit 200</w:t>
            </w:r>
          </w:p>
          <w:p w14:paraId="4144F290" w14:textId="24696CC0" w:rsidR="00940F1D" w:rsidRPr="003F43B6" w:rsidRDefault="00940F1D" w:rsidP="0040635E">
            <w:pPr>
              <w:rPr>
                <w:sz w:val="24"/>
                <w:szCs w:val="24"/>
              </w:rPr>
            </w:pPr>
          </w:p>
          <w:p w14:paraId="0D1A5E00" w14:textId="77777777" w:rsidR="00696F8B" w:rsidRDefault="00986861" w:rsidP="0040635E">
            <w:pPr>
              <w:rPr>
                <w:sz w:val="24"/>
              </w:rPr>
            </w:pPr>
            <w:r>
              <w:rPr>
                <w:rFonts w:hint="eastAsia"/>
                <w:sz w:val="24"/>
              </w:rPr>
              <w:t>2)</w:t>
            </w:r>
            <w:r w:rsidR="004C76D0">
              <w:rPr>
                <w:rFonts w:hint="eastAsia"/>
                <w:sz w:val="24"/>
              </w:rPr>
              <w:t xml:space="preserve"> SQL</w:t>
            </w:r>
            <w:r w:rsidR="004C76D0">
              <w:rPr>
                <w:rFonts w:hint="eastAsia"/>
                <w:sz w:val="24"/>
              </w:rPr>
              <w:t>语句</w:t>
            </w:r>
            <w:r w:rsidR="004C76D0">
              <w:rPr>
                <w:rFonts w:hint="eastAsia"/>
                <w:sz w:val="24"/>
              </w:rPr>
              <w:t>2</w:t>
            </w:r>
          </w:p>
          <w:p w14:paraId="4794D7C1" w14:textId="77777777" w:rsidR="00986861" w:rsidRPr="003F43B6" w:rsidRDefault="00986861" w:rsidP="00986861">
            <w:pPr>
              <w:rPr>
                <w:sz w:val="24"/>
                <w:szCs w:val="24"/>
              </w:rPr>
            </w:pPr>
            <w:r w:rsidRPr="003F43B6">
              <w:rPr>
                <w:rFonts w:hint="eastAsia"/>
                <w:sz w:val="24"/>
                <w:szCs w:val="24"/>
              </w:rPr>
              <w:t>Select P.P_NAME, P.P_mfgr, P.</w:t>
            </w:r>
            <w:r w:rsidRPr="003F43B6">
              <w:rPr>
                <w:sz w:val="24"/>
                <w:szCs w:val="24"/>
              </w:rPr>
              <w:t>P</w:t>
            </w:r>
            <w:r w:rsidRPr="003F43B6">
              <w:rPr>
                <w:rFonts w:hint="eastAsia"/>
                <w:sz w:val="24"/>
                <w:szCs w:val="24"/>
              </w:rPr>
              <w:t>_RETAILPRICE, PS.</w:t>
            </w:r>
            <w:r w:rsidRPr="003F43B6">
              <w:rPr>
                <w:sz w:val="24"/>
                <w:szCs w:val="24"/>
              </w:rPr>
              <w:t>PS_SUPPLYCOST</w:t>
            </w:r>
          </w:p>
          <w:p w14:paraId="3425D1F8" w14:textId="77777777" w:rsidR="00986861" w:rsidRPr="003F43B6" w:rsidRDefault="00986861" w:rsidP="00986861">
            <w:pPr>
              <w:rPr>
                <w:sz w:val="24"/>
                <w:szCs w:val="24"/>
              </w:rPr>
            </w:pPr>
            <w:r w:rsidRPr="003F43B6">
              <w:rPr>
                <w:sz w:val="24"/>
                <w:szCs w:val="24"/>
              </w:rPr>
              <w:t>F</w:t>
            </w:r>
            <w:r w:rsidRPr="003F43B6">
              <w:rPr>
                <w:rFonts w:hint="eastAsia"/>
                <w:sz w:val="24"/>
                <w:szCs w:val="24"/>
              </w:rPr>
              <w:t>rom part P, partsupp PS</w:t>
            </w:r>
          </w:p>
          <w:p w14:paraId="29F4DC2E" w14:textId="77777777" w:rsidR="003F43B6" w:rsidRDefault="00986861" w:rsidP="00986861">
            <w:pPr>
              <w:rPr>
                <w:sz w:val="24"/>
                <w:szCs w:val="24"/>
              </w:rPr>
            </w:pPr>
            <w:r w:rsidRPr="003F43B6">
              <w:rPr>
                <w:sz w:val="24"/>
                <w:szCs w:val="24"/>
              </w:rPr>
              <w:t>W</w:t>
            </w:r>
            <w:r w:rsidRPr="003F43B6">
              <w:rPr>
                <w:rFonts w:hint="eastAsia"/>
                <w:sz w:val="24"/>
                <w:szCs w:val="24"/>
              </w:rPr>
              <w:t>here P.</w:t>
            </w:r>
            <w:r w:rsidRPr="003F43B6">
              <w:rPr>
                <w:sz w:val="24"/>
                <w:szCs w:val="24"/>
              </w:rPr>
              <w:t>P</w:t>
            </w:r>
            <w:r w:rsidRPr="003F43B6">
              <w:rPr>
                <w:rFonts w:hint="eastAsia"/>
                <w:sz w:val="24"/>
                <w:szCs w:val="24"/>
              </w:rPr>
              <w:t>_RETAILPRICE&gt;PS.</w:t>
            </w:r>
            <w:r w:rsidRPr="003F43B6">
              <w:rPr>
                <w:sz w:val="24"/>
                <w:szCs w:val="24"/>
              </w:rPr>
              <w:t>PS_SUPPLYCOST</w:t>
            </w:r>
            <w:r w:rsidRPr="003F43B6">
              <w:rPr>
                <w:rFonts w:hint="eastAsia"/>
                <w:sz w:val="24"/>
                <w:szCs w:val="24"/>
              </w:rPr>
              <w:t xml:space="preserve"> </w:t>
            </w:r>
          </w:p>
          <w:p w14:paraId="31AF9652" w14:textId="77777777" w:rsidR="00986861" w:rsidRPr="003F43B6" w:rsidRDefault="00986861" w:rsidP="00986861">
            <w:pPr>
              <w:rPr>
                <w:sz w:val="24"/>
                <w:szCs w:val="24"/>
              </w:rPr>
            </w:pPr>
            <w:r w:rsidRPr="003F43B6">
              <w:rPr>
                <w:rFonts w:hint="eastAsia"/>
                <w:sz w:val="24"/>
                <w:szCs w:val="24"/>
              </w:rPr>
              <w:t>AND P.P_PARTKEY</w:t>
            </w:r>
            <w:r w:rsidR="003F43B6">
              <w:rPr>
                <w:rFonts w:hint="eastAsia"/>
                <w:sz w:val="24"/>
                <w:szCs w:val="24"/>
              </w:rPr>
              <w:t xml:space="preserve"> </w:t>
            </w:r>
            <w:r w:rsidRPr="003F43B6">
              <w:rPr>
                <w:rFonts w:hint="eastAsia"/>
                <w:sz w:val="24"/>
                <w:szCs w:val="24"/>
              </w:rPr>
              <w:t>=PS.</w:t>
            </w:r>
            <w:r w:rsidRPr="003F43B6">
              <w:rPr>
                <w:sz w:val="24"/>
                <w:szCs w:val="24"/>
              </w:rPr>
              <w:t>PS_SUPPKEY</w:t>
            </w:r>
          </w:p>
          <w:p w14:paraId="382697D0" w14:textId="77777777" w:rsidR="003F43B6" w:rsidRPr="003F43B6" w:rsidRDefault="003F43B6" w:rsidP="003F43B6">
            <w:pPr>
              <w:rPr>
                <w:sz w:val="24"/>
                <w:szCs w:val="24"/>
              </w:rPr>
            </w:pPr>
            <w:r w:rsidRPr="003F43B6">
              <w:rPr>
                <w:rFonts w:hint="eastAsia"/>
                <w:sz w:val="24"/>
                <w:szCs w:val="24"/>
              </w:rPr>
              <w:t>Limit 200</w:t>
            </w:r>
          </w:p>
          <w:p w14:paraId="3B9AE01A" w14:textId="7B7DBDC4" w:rsidR="003F43B6" w:rsidRPr="001C6AC0" w:rsidRDefault="003F43B6" w:rsidP="00986861">
            <w:pPr>
              <w:rPr>
                <w:sz w:val="24"/>
              </w:rPr>
            </w:pPr>
          </w:p>
          <w:p w14:paraId="3F94219C" w14:textId="77777777" w:rsidR="004C76D0" w:rsidRDefault="004C76D0" w:rsidP="004C76D0">
            <w:pPr>
              <w:rPr>
                <w:sz w:val="24"/>
              </w:rPr>
            </w:pPr>
            <w:r>
              <w:rPr>
                <w:rFonts w:hint="eastAsia"/>
                <w:sz w:val="24"/>
              </w:rPr>
              <w:t>比较以上两个查询的执行计划，并说明哪个查询符合要求</w:t>
            </w:r>
          </w:p>
          <w:p w14:paraId="5CDEF860" w14:textId="21E5F500" w:rsidR="00292594" w:rsidRDefault="00292594" w:rsidP="0040635E">
            <w:pPr>
              <w:rPr>
                <w:sz w:val="24"/>
              </w:rPr>
            </w:pPr>
          </w:p>
          <w:p w14:paraId="0400CCDA" w14:textId="77777777" w:rsidR="00231900" w:rsidRPr="00B57B2E" w:rsidRDefault="00231900" w:rsidP="00231900">
            <w:pPr>
              <w:rPr>
                <w:rFonts w:hint="eastAsia"/>
                <w:color w:val="0070C0"/>
                <w:sz w:val="24"/>
              </w:rPr>
            </w:pPr>
            <w:r w:rsidRPr="00B57B2E">
              <w:rPr>
                <w:rFonts w:hint="eastAsia"/>
                <w:color w:val="0070C0"/>
                <w:sz w:val="24"/>
              </w:rPr>
              <w:t>第二个符合要求，第一个查询出来的供应和零售有一些是不对应的。</w:t>
            </w:r>
          </w:p>
          <w:p w14:paraId="0DF4D0F4" w14:textId="77777777" w:rsidR="00231900" w:rsidRPr="00231900" w:rsidRDefault="00231900" w:rsidP="0040635E">
            <w:pPr>
              <w:rPr>
                <w:rFonts w:hint="eastAsia"/>
                <w:sz w:val="24"/>
              </w:rPr>
            </w:pPr>
          </w:p>
          <w:p w14:paraId="3B37D4CD" w14:textId="77777777" w:rsidR="006C6886" w:rsidRDefault="00696F8B" w:rsidP="0040635E">
            <w:pPr>
              <w:rPr>
                <w:sz w:val="24"/>
              </w:rPr>
            </w:pPr>
            <w:r>
              <w:rPr>
                <w:rFonts w:hint="eastAsia"/>
                <w:sz w:val="24"/>
              </w:rPr>
              <w:t>（</w:t>
            </w:r>
            <w:r>
              <w:rPr>
                <w:rFonts w:hint="eastAsia"/>
                <w:sz w:val="24"/>
              </w:rPr>
              <w:t>2</w:t>
            </w:r>
            <w:r>
              <w:rPr>
                <w:rFonts w:hint="eastAsia"/>
                <w:sz w:val="24"/>
              </w:rPr>
              <w:t>）</w:t>
            </w:r>
            <w:r w:rsidR="006C6886" w:rsidRPr="004C69DD">
              <w:rPr>
                <w:rFonts w:hint="eastAsia"/>
                <w:sz w:val="24"/>
              </w:rPr>
              <w:t>三表连接的查询计划</w:t>
            </w:r>
          </w:p>
          <w:p w14:paraId="67EB964F" w14:textId="1CA238F9" w:rsidR="00696F8B" w:rsidRDefault="001E1DD9" w:rsidP="0040635E">
            <w:pPr>
              <w:rPr>
                <w:sz w:val="24"/>
              </w:rPr>
            </w:pPr>
            <w:r>
              <w:rPr>
                <w:rFonts w:hint="eastAsia"/>
                <w:sz w:val="24"/>
              </w:rPr>
              <w:t>查询</w:t>
            </w:r>
            <w:r w:rsidR="00C81D15">
              <w:rPr>
                <w:rFonts w:hint="eastAsia"/>
                <w:sz w:val="24"/>
              </w:rPr>
              <w:t>顾客“</w:t>
            </w:r>
            <w:r w:rsidR="00C81D15">
              <w:rPr>
                <w:rFonts w:hint="eastAsia"/>
                <w:sz w:val="24"/>
              </w:rPr>
              <w:t>Customer#0000000</w:t>
            </w:r>
            <w:r w:rsidR="004C69DD" w:rsidRPr="004C69DD">
              <w:rPr>
                <w:rFonts w:hint="eastAsia"/>
                <w:sz w:val="24"/>
                <w:highlight w:val="yellow"/>
              </w:rPr>
              <w:t>00</w:t>
            </w:r>
            <w:r w:rsidR="00C81D15">
              <w:rPr>
                <w:rFonts w:hint="eastAsia"/>
                <w:sz w:val="24"/>
              </w:rPr>
              <w:t>”订购的订单编号、总价及其订购的零件编号、数量和明细价格，编写</w:t>
            </w:r>
            <w:r w:rsidR="00C81D15">
              <w:rPr>
                <w:rFonts w:hint="eastAsia"/>
                <w:sz w:val="24"/>
              </w:rPr>
              <w:t>SQL</w:t>
            </w:r>
            <w:r w:rsidR="00C81D15">
              <w:rPr>
                <w:rFonts w:hint="eastAsia"/>
                <w:sz w:val="24"/>
              </w:rPr>
              <w:t>查询语句，并查看执行计划</w:t>
            </w:r>
            <w:r w:rsidR="006C6886">
              <w:rPr>
                <w:rFonts w:hint="eastAsia"/>
                <w:sz w:val="24"/>
              </w:rPr>
              <w:t>（截图）</w:t>
            </w:r>
            <w:r w:rsidR="00C81D15">
              <w:rPr>
                <w:rFonts w:hint="eastAsia"/>
                <w:sz w:val="24"/>
              </w:rPr>
              <w:t>。其中“</w:t>
            </w:r>
            <w:r w:rsidR="00C81D15">
              <w:rPr>
                <w:rFonts w:hint="eastAsia"/>
                <w:sz w:val="24"/>
              </w:rPr>
              <w:t>??</w:t>
            </w:r>
            <w:r w:rsidR="00C81D15">
              <w:rPr>
                <w:rFonts w:hint="eastAsia"/>
                <w:sz w:val="24"/>
              </w:rPr>
              <w:t>”为自己的学号后两位。</w:t>
            </w:r>
            <w:r w:rsidR="00915791">
              <w:rPr>
                <w:rFonts w:hint="eastAsia"/>
                <w:sz w:val="24"/>
              </w:rPr>
              <w:t>（我学号后两位为</w:t>
            </w:r>
            <w:r w:rsidR="00915791">
              <w:rPr>
                <w:rFonts w:hint="eastAsia"/>
                <w:sz w:val="24"/>
              </w:rPr>
              <w:t>00</w:t>
            </w:r>
            <w:r w:rsidR="00915791">
              <w:rPr>
                <w:rFonts w:hint="eastAsia"/>
                <w:sz w:val="24"/>
              </w:rPr>
              <w:t>，没有</w:t>
            </w:r>
            <w:r w:rsidR="008B7F10">
              <w:rPr>
                <w:rFonts w:hint="eastAsia"/>
                <w:sz w:val="24"/>
              </w:rPr>
              <w:t>记录</w:t>
            </w:r>
            <w:r w:rsidR="00DC38FB">
              <w:rPr>
                <w:rFonts w:hint="eastAsia"/>
                <w:sz w:val="24"/>
              </w:rPr>
              <w:t>，这里使用的是</w:t>
            </w:r>
            <w:r w:rsidR="00DC38FB">
              <w:rPr>
                <w:rFonts w:hint="eastAsia"/>
                <w:sz w:val="24"/>
              </w:rPr>
              <w:t>01</w:t>
            </w:r>
            <w:r w:rsidR="00DC38FB">
              <w:rPr>
                <w:rFonts w:hint="eastAsia"/>
                <w:sz w:val="24"/>
              </w:rPr>
              <w:t>）</w:t>
            </w:r>
          </w:p>
          <w:p w14:paraId="167070B1" w14:textId="77777777" w:rsidR="00B26251" w:rsidRDefault="00B26251" w:rsidP="0040635E">
            <w:pPr>
              <w:rPr>
                <w:rFonts w:hint="eastAsia"/>
                <w:sz w:val="24"/>
              </w:rPr>
            </w:pPr>
          </w:p>
          <w:p w14:paraId="50DB12D8" w14:textId="77777777" w:rsidR="00B26251" w:rsidRPr="00B74D38" w:rsidRDefault="00B26251" w:rsidP="00B26251">
            <w:pPr>
              <w:rPr>
                <w:color w:val="0070C0"/>
                <w:sz w:val="24"/>
              </w:rPr>
            </w:pPr>
            <w:r w:rsidRPr="00B74D38">
              <w:rPr>
                <w:rFonts w:hint="eastAsia"/>
                <w:color w:val="0070C0"/>
                <w:sz w:val="24"/>
              </w:rPr>
              <w:t>S</w:t>
            </w:r>
            <w:r w:rsidRPr="00B74D38">
              <w:rPr>
                <w:color w:val="0070C0"/>
                <w:sz w:val="24"/>
              </w:rPr>
              <w:t>elect O_ORDERKEY, O_TOTALPRICE, L_PARTKEY, L_EXTENDEDPRICE</w:t>
            </w:r>
          </w:p>
          <w:p w14:paraId="7F6EC899" w14:textId="77777777" w:rsidR="00B26251" w:rsidRPr="00B74D38" w:rsidRDefault="00B26251" w:rsidP="00B26251">
            <w:pPr>
              <w:rPr>
                <w:color w:val="0070C0"/>
                <w:sz w:val="24"/>
              </w:rPr>
            </w:pPr>
            <w:r w:rsidRPr="00B74D38">
              <w:rPr>
                <w:rFonts w:hint="eastAsia"/>
                <w:color w:val="0070C0"/>
                <w:sz w:val="24"/>
              </w:rPr>
              <w:t>F</w:t>
            </w:r>
            <w:r w:rsidRPr="00B74D38">
              <w:rPr>
                <w:color w:val="0070C0"/>
                <w:sz w:val="24"/>
              </w:rPr>
              <w:t>rom ORDERS O, LINEITEM L</w:t>
            </w:r>
          </w:p>
          <w:p w14:paraId="58129782" w14:textId="729FEDAC" w:rsidR="00B26251" w:rsidRDefault="00B26251" w:rsidP="00B26251">
            <w:pPr>
              <w:rPr>
                <w:color w:val="0070C0"/>
                <w:sz w:val="24"/>
              </w:rPr>
            </w:pPr>
            <w:r w:rsidRPr="00B74D38">
              <w:rPr>
                <w:rFonts w:hint="eastAsia"/>
                <w:color w:val="0070C0"/>
                <w:sz w:val="24"/>
              </w:rPr>
              <w:t>W</w:t>
            </w:r>
            <w:r w:rsidRPr="00B74D38">
              <w:rPr>
                <w:color w:val="0070C0"/>
                <w:sz w:val="24"/>
              </w:rPr>
              <w:t>here O.CUSTKEY=000000025 AND O.ORDERKEY=L.ORDERKEY</w:t>
            </w:r>
          </w:p>
          <w:p w14:paraId="7C6DC23D" w14:textId="77777777" w:rsidR="00B26251" w:rsidRPr="00B74D38" w:rsidRDefault="00B26251" w:rsidP="00B26251">
            <w:pPr>
              <w:rPr>
                <w:rFonts w:hint="eastAsia"/>
                <w:color w:val="0070C0"/>
                <w:sz w:val="24"/>
              </w:rPr>
            </w:pPr>
          </w:p>
          <w:p w14:paraId="53F24CBC" w14:textId="371CA017" w:rsidR="00053950" w:rsidRDefault="008B7F10" w:rsidP="00B26251">
            <w:pPr>
              <w:jc w:val="center"/>
              <w:rPr>
                <w:sz w:val="24"/>
              </w:rPr>
            </w:pPr>
            <w:r>
              <w:rPr>
                <w:noProof/>
                <w:sz w:val="24"/>
              </w:rPr>
              <w:drawing>
                <wp:inline distT="0" distB="0" distL="0" distR="0" wp14:anchorId="603664B3" wp14:editId="67B9C4D4">
                  <wp:extent cx="4171950" cy="2137710"/>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7049724.tmp"/>
                          <pic:cNvPicPr/>
                        </pic:nvPicPr>
                        <pic:blipFill>
                          <a:blip r:embed="rId82">
                            <a:extLst>
                              <a:ext uri="{28A0092B-C50C-407E-A947-70E740481C1C}">
                                <a14:useLocalDpi xmlns:a14="http://schemas.microsoft.com/office/drawing/2010/main" val="0"/>
                              </a:ext>
                            </a:extLst>
                          </a:blip>
                          <a:stretch>
                            <a:fillRect/>
                          </a:stretch>
                        </pic:blipFill>
                        <pic:spPr>
                          <a:xfrm>
                            <a:off x="0" y="0"/>
                            <a:ext cx="4183464" cy="2143610"/>
                          </a:xfrm>
                          <a:prstGeom prst="rect">
                            <a:avLst/>
                          </a:prstGeom>
                        </pic:spPr>
                      </pic:pic>
                    </a:graphicData>
                  </a:graphic>
                </wp:inline>
              </w:drawing>
            </w:r>
          </w:p>
          <w:p w14:paraId="1176A1B1" w14:textId="77777777" w:rsidR="00053950" w:rsidRDefault="006C6886" w:rsidP="0040635E">
            <w:pPr>
              <w:rPr>
                <w:sz w:val="24"/>
              </w:rPr>
            </w:pPr>
            <w:r>
              <w:rPr>
                <w:rFonts w:hint="eastAsia"/>
                <w:sz w:val="24"/>
              </w:rPr>
              <w:t>（</w:t>
            </w:r>
            <w:r>
              <w:rPr>
                <w:rFonts w:hint="eastAsia"/>
                <w:sz w:val="24"/>
              </w:rPr>
              <w:t>3</w:t>
            </w:r>
            <w:r w:rsidRPr="002B7A00">
              <w:rPr>
                <w:rFonts w:hint="eastAsia"/>
                <w:sz w:val="24"/>
              </w:rPr>
              <w:t>）不相关子查询</w:t>
            </w:r>
          </w:p>
          <w:p w14:paraId="6D89D74C" w14:textId="56130F7C" w:rsidR="002B7A00" w:rsidRDefault="006C6886" w:rsidP="0040635E">
            <w:pPr>
              <w:rPr>
                <w:sz w:val="24"/>
              </w:rPr>
            </w:pPr>
            <w:r>
              <w:rPr>
                <w:rFonts w:hint="eastAsia"/>
                <w:sz w:val="24"/>
              </w:rPr>
              <w:t>查询</w:t>
            </w:r>
            <w:r w:rsidR="0053766F">
              <w:rPr>
                <w:rFonts w:hint="eastAsia"/>
                <w:sz w:val="24"/>
              </w:rPr>
              <w:t>供应商名“</w:t>
            </w:r>
            <w:r w:rsidR="0007481A">
              <w:rPr>
                <w:rFonts w:hint="eastAsia"/>
                <w:sz w:val="24"/>
              </w:rPr>
              <w:t>Supplier#0000000</w:t>
            </w:r>
            <w:r w:rsidR="002B7A00" w:rsidRPr="002B7A00">
              <w:rPr>
                <w:rFonts w:hint="eastAsia"/>
                <w:sz w:val="24"/>
                <w:highlight w:val="yellow"/>
              </w:rPr>
              <w:t>00</w:t>
            </w:r>
            <w:r w:rsidR="0053766F">
              <w:rPr>
                <w:rFonts w:hint="eastAsia"/>
                <w:sz w:val="24"/>
              </w:rPr>
              <w:t>”所供应的零件信息。</w:t>
            </w:r>
            <w:r w:rsidR="0007481A">
              <w:rPr>
                <w:rFonts w:hint="eastAsia"/>
                <w:sz w:val="24"/>
              </w:rPr>
              <w:t>其中“</w:t>
            </w:r>
            <w:r w:rsidR="0007481A">
              <w:rPr>
                <w:rFonts w:hint="eastAsia"/>
                <w:sz w:val="24"/>
              </w:rPr>
              <w:t>??</w:t>
            </w:r>
            <w:r w:rsidR="0007481A">
              <w:rPr>
                <w:rFonts w:hint="eastAsia"/>
                <w:sz w:val="24"/>
              </w:rPr>
              <w:t>”为自己的学号后两位。</w:t>
            </w:r>
            <w:r w:rsidR="002B7A00">
              <w:rPr>
                <w:rFonts w:hint="eastAsia"/>
                <w:sz w:val="24"/>
              </w:rPr>
              <w:t>（我学号后两位为</w:t>
            </w:r>
            <w:r w:rsidR="002B7A00">
              <w:rPr>
                <w:rFonts w:hint="eastAsia"/>
                <w:sz w:val="24"/>
              </w:rPr>
              <w:t>00</w:t>
            </w:r>
            <w:r w:rsidR="002B7A00">
              <w:rPr>
                <w:rFonts w:hint="eastAsia"/>
                <w:sz w:val="24"/>
              </w:rPr>
              <w:t>，没有记录，这里使用的是</w:t>
            </w:r>
            <w:r w:rsidR="002B7A00">
              <w:rPr>
                <w:rFonts w:hint="eastAsia"/>
                <w:sz w:val="24"/>
              </w:rPr>
              <w:t>01</w:t>
            </w:r>
            <w:r w:rsidR="002B7A00">
              <w:rPr>
                <w:rFonts w:hint="eastAsia"/>
                <w:sz w:val="24"/>
              </w:rPr>
              <w:t>）</w:t>
            </w:r>
          </w:p>
          <w:p w14:paraId="33243603" w14:textId="77777777" w:rsidR="0053766F" w:rsidRDefault="0053766F" w:rsidP="0040635E">
            <w:pPr>
              <w:rPr>
                <w:sz w:val="24"/>
              </w:rPr>
            </w:pPr>
            <w:r>
              <w:rPr>
                <w:rFonts w:hint="eastAsia"/>
                <w:sz w:val="24"/>
              </w:rPr>
              <w:t>1</w:t>
            </w:r>
            <w:r>
              <w:rPr>
                <w:rFonts w:hint="eastAsia"/>
                <w:sz w:val="24"/>
              </w:rPr>
              <w:t>）使用</w:t>
            </w:r>
            <w:r>
              <w:rPr>
                <w:rFonts w:hint="eastAsia"/>
                <w:sz w:val="24"/>
              </w:rPr>
              <w:t>IN</w:t>
            </w:r>
            <w:r>
              <w:rPr>
                <w:rFonts w:hint="eastAsia"/>
                <w:sz w:val="24"/>
              </w:rPr>
              <w:t>的不相关子查询实现</w:t>
            </w:r>
          </w:p>
          <w:p w14:paraId="0F38DD12" w14:textId="3445DB4B" w:rsidR="0053766F" w:rsidRDefault="006C30CF" w:rsidP="00B26251">
            <w:pPr>
              <w:jc w:val="center"/>
              <w:rPr>
                <w:sz w:val="24"/>
              </w:rPr>
            </w:pPr>
            <w:r>
              <w:rPr>
                <w:rFonts w:hint="eastAsia"/>
                <w:noProof/>
                <w:sz w:val="24"/>
              </w:rPr>
              <w:lastRenderedPageBreak/>
              <w:drawing>
                <wp:inline distT="0" distB="0" distL="0" distR="0" wp14:anchorId="76FA9E84" wp14:editId="07A018BB">
                  <wp:extent cx="5274310" cy="2973705"/>
                  <wp:effectExtent l="0" t="0" r="2540" b="0"/>
                  <wp:docPr id="324" name="图片 32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7047B27.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2973705"/>
                          </a:xfrm>
                          <a:prstGeom prst="rect">
                            <a:avLst/>
                          </a:prstGeom>
                        </pic:spPr>
                      </pic:pic>
                    </a:graphicData>
                  </a:graphic>
                </wp:inline>
              </w:drawing>
            </w:r>
          </w:p>
          <w:p w14:paraId="1385B610" w14:textId="77777777" w:rsidR="0053766F" w:rsidRDefault="0053766F" w:rsidP="0040635E">
            <w:pPr>
              <w:rPr>
                <w:sz w:val="24"/>
              </w:rPr>
            </w:pPr>
            <w:r>
              <w:rPr>
                <w:rFonts w:hint="eastAsia"/>
                <w:sz w:val="24"/>
              </w:rPr>
              <w:t>2</w:t>
            </w:r>
            <w:r>
              <w:rPr>
                <w:rFonts w:hint="eastAsia"/>
                <w:sz w:val="24"/>
              </w:rPr>
              <w:t>）使用连接操作实现</w:t>
            </w:r>
          </w:p>
          <w:p w14:paraId="0BA631F9" w14:textId="3F347923" w:rsidR="0053766F" w:rsidRDefault="00DA5B71" w:rsidP="00B26251">
            <w:pPr>
              <w:jc w:val="center"/>
              <w:rPr>
                <w:sz w:val="24"/>
              </w:rPr>
            </w:pPr>
            <w:r>
              <w:rPr>
                <w:noProof/>
                <w:sz w:val="24"/>
              </w:rPr>
              <w:drawing>
                <wp:inline distT="0" distB="0" distL="0" distR="0" wp14:anchorId="5B181199" wp14:editId="44E855CD">
                  <wp:extent cx="4021776" cy="3511550"/>
                  <wp:effectExtent l="0" t="0" r="0" b="0"/>
                  <wp:docPr id="325" name="图片 32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704749C.tmp"/>
                          <pic:cNvPicPr/>
                        </pic:nvPicPr>
                        <pic:blipFill>
                          <a:blip r:embed="rId84">
                            <a:extLst>
                              <a:ext uri="{28A0092B-C50C-407E-A947-70E740481C1C}">
                                <a14:useLocalDpi xmlns:a14="http://schemas.microsoft.com/office/drawing/2010/main" val="0"/>
                              </a:ext>
                            </a:extLst>
                          </a:blip>
                          <a:stretch>
                            <a:fillRect/>
                          </a:stretch>
                        </pic:blipFill>
                        <pic:spPr>
                          <a:xfrm>
                            <a:off x="0" y="0"/>
                            <a:ext cx="4033667" cy="3521932"/>
                          </a:xfrm>
                          <a:prstGeom prst="rect">
                            <a:avLst/>
                          </a:prstGeom>
                        </pic:spPr>
                      </pic:pic>
                    </a:graphicData>
                  </a:graphic>
                </wp:inline>
              </w:drawing>
            </w:r>
          </w:p>
          <w:p w14:paraId="01D7CCBE" w14:textId="77777777" w:rsidR="0053766F" w:rsidRDefault="0053766F" w:rsidP="0040635E">
            <w:pPr>
              <w:rPr>
                <w:sz w:val="24"/>
              </w:rPr>
            </w:pPr>
            <w:r>
              <w:rPr>
                <w:rFonts w:hint="eastAsia"/>
                <w:sz w:val="24"/>
              </w:rPr>
              <w:t>3</w:t>
            </w:r>
            <w:r>
              <w:rPr>
                <w:rFonts w:hint="eastAsia"/>
                <w:sz w:val="24"/>
              </w:rPr>
              <w:t>）对比以上两个</w:t>
            </w:r>
            <w:r>
              <w:rPr>
                <w:rFonts w:hint="eastAsia"/>
                <w:sz w:val="24"/>
              </w:rPr>
              <w:t>SQL</w:t>
            </w:r>
            <w:r>
              <w:rPr>
                <w:rFonts w:hint="eastAsia"/>
                <w:sz w:val="24"/>
              </w:rPr>
              <w:t>语句，查看系统生成的查询执行计划是否相同。</w:t>
            </w:r>
          </w:p>
          <w:p w14:paraId="61A6BA01" w14:textId="77777777" w:rsidR="00B26251" w:rsidRDefault="00B26251" w:rsidP="0040635E">
            <w:pPr>
              <w:rPr>
                <w:sz w:val="24"/>
              </w:rPr>
            </w:pPr>
          </w:p>
          <w:p w14:paraId="4ED639BD" w14:textId="716D88A3" w:rsidR="0053766F" w:rsidRPr="00B26251" w:rsidRDefault="00DA5B71" w:rsidP="0040635E">
            <w:pPr>
              <w:rPr>
                <w:color w:val="0070C0"/>
                <w:sz w:val="24"/>
              </w:rPr>
            </w:pPr>
            <w:r w:rsidRPr="00B26251">
              <w:rPr>
                <w:rFonts w:hint="eastAsia"/>
                <w:color w:val="0070C0"/>
                <w:sz w:val="24"/>
              </w:rPr>
              <w:t>不</w:t>
            </w:r>
            <w:r w:rsidR="00B26251" w:rsidRPr="00B26251">
              <w:rPr>
                <w:rFonts w:hint="eastAsia"/>
                <w:color w:val="0070C0"/>
                <w:sz w:val="24"/>
              </w:rPr>
              <w:t>相同。</w:t>
            </w:r>
          </w:p>
          <w:p w14:paraId="3AE5CD0C" w14:textId="77777777" w:rsidR="00DA5B71" w:rsidRDefault="00DA5B71" w:rsidP="0040635E">
            <w:pPr>
              <w:rPr>
                <w:sz w:val="24"/>
              </w:rPr>
            </w:pPr>
          </w:p>
          <w:p w14:paraId="0B71E1A8" w14:textId="77777777" w:rsidR="0053766F" w:rsidRDefault="0053766F" w:rsidP="0040635E">
            <w:pPr>
              <w:rPr>
                <w:sz w:val="24"/>
              </w:rPr>
            </w:pPr>
            <w:r>
              <w:rPr>
                <w:rFonts w:hint="eastAsia"/>
                <w:sz w:val="24"/>
              </w:rPr>
              <w:t>（</w:t>
            </w:r>
            <w:r>
              <w:rPr>
                <w:rFonts w:hint="eastAsia"/>
                <w:sz w:val="24"/>
              </w:rPr>
              <w:t>4</w:t>
            </w:r>
            <w:r>
              <w:rPr>
                <w:rFonts w:hint="eastAsia"/>
                <w:sz w:val="24"/>
              </w:rPr>
              <w:t>）简单相关子查询</w:t>
            </w:r>
          </w:p>
          <w:p w14:paraId="2AEA93EB" w14:textId="77777777" w:rsidR="0053766F" w:rsidRDefault="0053766F" w:rsidP="0040635E">
            <w:pPr>
              <w:rPr>
                <w:sz w:val="24"/>
              </w:rPr>
            </w:pPr>
            <w:r>
              <w:rPr>
                <w:rFonts w:hint="eastAsia"/>
                <w:sz w:val="24"/>
              </w:rPr>
              <w:t>查询没有购买过“</w:t>
            </w:r>
            <w:r w:rsidR="0007481A">
              <w:rPr>
                <w:rFonts w:hint="eastAsia"/>
                <w:sz w:val="24"/>
              </w:rPr>
              <w:t>Brand#13</w:t>
            </w:r>
            <w:r>
              <w:rPr>
                <w:rFonts w:hint="eastAsia"/>
                <w:sz w:val="24"/>
              </w:rPr>
              <w:t>”</w:t>
            </w:r>
            <w:r w:rsidR="0007481A">
              <w:rPr>
                <w:rFonts w:hint="eastAsia"/>
                <w:sz w:val="24"/>
              </w:rPr>
              <w:t>品牌产品</w:t>
            </w:r>
            <w:r>
              <w:rPr>
                <w:rFonts w:hint="eastAsia"/>
                <w:sz w:val="24"/>
              </w:rPr>
              <w:t>的顾客</w:t>
            </w:r>
            <w:r w:rsidR="00AC5540">
              <w:rPr>
                <w:rFonts w:hint="eastAsia"/>
                <w:sz w:val="24"/>
              </w:rPr>
              <w:t>ID</w:t>
            </w:r>
            <w:r w:rsidR="00AC5540">
              <w:rPr>
                <w:rFonts w:hint="eastAsia"/>
                <w:sz w:val="24"/>
              </w:rPr>
              <w:t>和姓名</w:t>
            </w:r>
            <w:r>
              <w:rPr>
                <w:rFonts w:hint="eastAsia"/>
                <w:sz w:val="24"/>
              </w:rPr>
              <w:t>，编写带有</w:t>
            </w:r>
            <w:r>
              <w:rPr>
                <w:rFonts w:hint="eastAsia"/>
                <w:sz w:val="24"/>
              </w:rPr>
              <w:t>EXISTS</w:t>
            </w:r>
            <w:r>
              <w:rPr>
                <w:rFonts w:hint="eastAsia"/>
                <w:sz w:val="24"/>
              </w:rPr>
              <w:t>的</w:t>
            </w:r>
            <w:r>
              <w:rPr>
                <w:rFonts w:hint="eastAsia"/>
                <w:sz w:val="24"/>
              </w:rPr>
              <w:t>SQL</w:t>
            </w:r>
            <w:r>
              <w:rPr>
                <w:rFonts w:hint="eastAsia"/>
                <w:sz w:val="24"/>
              </w:rPr>
              <w:t>语句，并查看执行计划。</w:t>
            </w:r>
          </w:p>
          <w:p w14:paraId="04396675" w14:textId="77777777" w:rsidR="00AC5540" w:rsidRDefault="0053766F" w:rsidP="00AC5540">
            <w:pPr>
              <w:rPr>
                <w:sz w:val="20"/>
              </w:rPr>
            </w:pPr>
            <w:r>
              <w:rPr>
                <w:rFonts w:hint="eastAsia"/>
                <w:sz w:val="24"/>
              </w:rPr>
              <w:t xml:space="preserve">SELECT </w:t>
            </w:r>
            <w:r w:rsidR="00AC5540">
              <w:rPr>
                <w:sz w:val="20"/>
              </w:rPr>
              <w:t>C_CUSTKEY</w:t>
            </w:r>
            <w:r>
              <w:rPr>
                <w:rFonts w:hint="eastAsia"/>
                <w:sz w:val="24"/>
              </w:rPr>
              <w:t>,</w:t>
            </w:r>
            <w:r w:rsidR="00AC5540">
              <w:rPr>
                <w:rFonts w:hint="eastAsia"/>
                <w:sz w:val="24"/>
              </w:rPr>
              <w:t xml:space="preserve"> </w:t>
            </w:r>
            <w:r w:rsidR="00AC5540">
              <w:rPr>
                <w:sz w:val="20"/>
              </w:rPr>
              <w:t xml:space="preserve">C_NAME </w:t>
            </w:r>
          </w:p>
          <w:p w14:paraId="291C3FF1" w14:textId="77777777" w:rsidR="0053766F" w:rsidRDefault="00605951" w:rsidP="0040635E">
            <w:pPr>
              <w:rPr>
                <w:sz w:val="24"/>
              </w:rPr>
            </w:pPr>
            <w:r>
              <w:rPr>
                <w:sz w:val="24"/>
              </w:rPr>
              <w:t>FROM CUSTOMER</w:t>
            </w:r>
            <w:r>
              <w:rPr>
                <w:b/>
                <w:bCs/>
                <w:sz w:val="20"/>
              </w:rPr>
              <w:t xml:space="preserve"> </w:t>
            </w:r>
            <w:r>
              <w:rPr>
                <w:sz w:val="24"/>
              </w:rPr>
              <w:t>C</w:t>
            </w:r>
          </w:p>
          <w:p w14:paraId="3BCDC530" w14:textId="77777777" w:rsidR="0053766F" w:rsidRDefault="00AC5540" w:rsidP="0040635E">
            <w:pPr>
              <w:rPr>
                <w:sz w:val="24"/>
              </w:rPr>
            </w:pPr>
            <w:r>
              <w:rPr>
                <w:rFonts w:hint="eastAsia"/>
                <w:sz w:val="24"/>
              </w:rPr>
              <w:t xml:space="preserve">WHERE </w:t>
            </w:r>
            <w:r w:rsidR="001F0BF2">
              <w:rPr>
                <w:rFonts w:hint="eastAsia"/>
                <w:sz w:val="24"/>
              </w:rPr>
              <w:t>NOT EXISTS (SELECT O.O_CUSTKEY</w:t>
            </w:r>
          </w:p>
          <w:p w14:paraId="60128499" w14:textId="77777777" w:rsidR="001F0BF2" w:rsidRDefault="001F0BF2" w:rsidP="0040635E">
            <w:pPr>
              <w:rPr>
                <w:sz w:val="24"/>
              </w:rPr>
            </w:pPr>
            <w:r>
              <w:rPr>
                <w:rFonts w:hint="eastAsia"/>
                <w:sz w:val="24"/>
              </w:rPr>
              <w:t xml:space="preserve">               FROM Orders O, Lineitem L, PartSupp PS, Part P</w:t>
            </w:r>
          </w:p>
          <w:p w14:paraId="4175CA55" w14:textId="77777777" w:rsidR="001F0BF2" w:rsidRDefault="001F0BF2" w:rsidP="0040635E">
            <w:pPr>
              <w:rPr>
                <w:sz w:val="24"/>
              </w:rPr>
            </w:pPr>
            <w:r>
              <w:rPr>
                <w:rFonts w:hint="eastAsia"/>
                <w:sz w:val="24"/>
              </w:rPr>
              <w:lastRenderedPageBreak/>
              <w:t xml:space="preserve">               WHERE </w:t>
            </w:r>
            <w:r w:rsidR="00983428">
              <w:rPr>
                <w:rFonts w:hint="eastAsia"/>
                <w:sz w:val="24"/>
              </w:rPr>
              <w:t>C.C_CUSTKEY=O.O_CUSTKEY AND</w:t>
            </w:r>
          </w:p>
          <w:p w14:paraId="5EDFF62B" w14:textId="77777777" w:rsidR="00983428" w:rsidRDefault="00983428" w:rsidP="0040635E">
            <w:pPr>
              <w:rPr>
                <w:sz w:val="24"/>
              </w:rPr>
            </w:pPr>
            <w:r>
              <w:rPr>
                <w:rFonts w:hint="eastAsia"/>
                <w:sz w:val="24"/>
              </w:rPr>
              <w:t xml:space="preserve">                       O.O_ORDERKEY=L.L_ORDERKEY AND</w:t>
            </w:r>
          </w:p>
          <w:p w14:paraId="50F3C0E9" w14:textId="77777777" w:rsidR="00983428" w:rsidRDefault="00983428" w:rsidP="0040635E">
            <w:pPr>
              <w:rPr>
                <w:sz w:val="24"/>
              </w:rPr>
            </w:pPr>
            <w:r>
              <w:rPr>
                <w:rFonts w:hint="eastAsia"/>
                <w:sz w:val="24"/>
              </w:rPr>
              <w:t xml:space="preserve">                       L.L_PARTKEY=PS.PS_PARTKEY AND</w:t>
            </w:r>
          </w:p>
          <w:p w14:paraId="323C9D10" w14:textId="77777777" w:rsidR="00983428" w:rsidRDefault="00983428" w:rsidP="0040635E">
            <w:pPr>
              <w:rPr>
                <w:sz w:val="24"/>
              </w:rPr>
            </w:pPr>
            <w:r>
              <w:rPr>
                <w:rFonts w:hint="eastAsia"/>
                <w:sz w:val="24"/>
              </w:rPr>
              <w:t xml:space="preserve">                       L.L_SUPPKEY=</w:t>
            </w:r>
            <w:r w:rsidR="00FF5DE2">
              <w:rPr>
                <w:rFonts w:hint="eastAsia"/>
                <w:sz w:val="24"/>
              </w:rPr>
              <w:t xml:space="preserve"> PS.PS_SUPPKEY AND</w:t>
            </w:r>
          </w:p>
          <w:p w14:paraId="5A62304C" w14:textId="77777777" w:rsidR="00FF5DE2" w:rsidRDefault="00FF5DE2" w:rsidP="0040635E">
            <w:pPr>
              <w:rPr>
                <w:sz w:val="24"/>
              </w:rPr>
            </w:pPr>
            <w:r>
              <w:rPr>
                <w:rFonts w:hint="eastAsia"/>
                <w:sz w:val="24"/>
              </w:rPr>
              <w:t xml:space="preserve">                       PS.PS_PARTKEY=P.P_PARTKEY AND</w:t>
            </w:r>
          </w:p>
          <w:p w14:paraId="03E3CA60" w14:textId="77777777" w:rsidR="003F43B6" w:rsidRDefault="00FF5DE2" w:rsidP="0007481A">
            <w:pPr>
              <w:rPr>
                <w:sz w:val="24"/>
              </w:rPr>
            </w:pPr>
            <w:r>
              <w:rPr>
                <w:rFonts w:hint="eastAsia"/>
                <w:sz w:val="24"/>
              </w:rPr>
              <w:t xml:space="preserve">                       P.P_</w:t>
            </w:r>
            <w:r w:rsidR="0007481A">
              <w:rPr>
                <w:rFonts w:hint="eastAsia"/>
                <w:sz w:val="24"/>
              </w:rPr>
              <w:t>BRAND</w:t>
            </w:r>
            <w:r>
              <w:rPr>
                <w:rFonts w:hint="eastAsia"/>
                <w:sz w:val="24"/>
              </w:rPr>
              <w:t>='</w:t>
            </w:r>
            <w:r w:rsidR="0007481A">
              <w:rPr>
                <w:rFonts w:hint="eastAsia"/>
                <w:sz w:val="24"/>
              </w:rPr>
              <w:t>Brand#13')</w:t>
            </w:r>
          </w:p>
          <w:p w14:paraId="54D77487" w14:textId="77777777" w:rsidR="0007481A" w:rsidRPr="00983428" w:rsidRDefault="003F43B6" w:rsidP="0007481A">
            <w:pPr>
              <w:rPr>
                <w:sz w:val="24"/>
              </w:rPr>
            </w:pPr>
            <w:r>
              <w:rPr>
                <w:rFonts w:hint="eastAsia"/>
                <w:sz w:val="24"/>
              </w:rPr>
              <w:t>Limit 200</w:t>
            </w:r>
            <w:r w:rsidR="0007481A">
              <w:rPr>
                <w:rFonts w:hint="eastAsia"/>
                <w:sz w:val="24"/>
              </w:rPr>
              <w:t>;</w:t>
            </w:r>
          </w:p>
          <w:p w14:paraId="689E4CF6" w14:textId="77777777" w:rsidR="00FF5DE2" w:rsidRPr="00983428" w:rsidRDefault="00911BE6" w:rsidP="00B26251">
            <w:pPr>
              <w:jc w:val="center"/>
              <w:rPr>
                <w:sz w:val="24"/>
              </w:rPr>
            </w:pPr>
            <w:r>
              <w:rPr>
                <w:noProof/>
                <w:sz w:val="24"/>
              </w:rPr>
              <w:drawing>
                <wp:inline distT="0" distB="0" distL="0" distR="0" wp14:anchorId="74B40B3B" wp14:editId="20AE071A">
                  <wp:extent cx="1574800" cy="2040812"/>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E08CC6.tmp"/>
                          <pic:cNvPicPr/>
                        </pic:nvPicPr>
                        <pic:blipFill>
                          <a:blip r:embed="rId85">
                            <a:extLst>
                              <a:ext uri="{28A0092B-C50C-407E-A947-70E740481C1C}">
                                <a14:useLocalDpi xmlns:a14="http://schemas.microsoft.com/office/drawing/2010/main" val="0"/>
                              </a:ext>
                            </a:extLst>
                          </a:blip>
                          <a:stretch>
                            <a:fillRect/>
                          </a:stretch>
                        </pic:blipFill>
                        <pic:spPr>
                          <a:xfrm>
                            <a:off x="0" y="0"/>
                            <a:ext cx="1581217" cy="2049127"/>
                          </a:xfrm>
                          <a:prstGeom prst="rect">
                            <a:avLst/>
                          </a:prstGeom>
                        </pic:spPr>
                      </pic:pic>
                    </a:graphicData>
                  </a:graphic>
                </wp:inline>
              </w:drawing>
            </w:r>
          </w:p>
          <w:p w14:paraId="1BFB651E" w14:textId="77777777" w:rsidR="00053950" w:rsidRDefault="00053950" w:rsidP="0040635E">
            <w:pPr>
              <w:rPr>
                <w:sz w:val="24"/>
              </w:rPr>
            </w:pPr>
          </w:p>
          <w:p w14:paraId="1662EB05" w14:textId="77777777" w:rsidR="00FF5DE2" w:rsidRDefault="00FF5DE2" w:rsidP="0040635E">
            <w:pPr>
              <w:rPr>
                <w:sz w:val="24"/>
              </w:rPr>
            </w:pPr>
          </w:p>
          <w:p w14:paraId="6BDEDE5A" w14:textId="77777777" w:rsidR="00FF5DE2" w:rsidRDefault="00FF5DE2" w:rsidP="0040635E">
            <w:pPr>
              <w:rPr>
                <w:sz w:val="24"/>
              </w:rPr>
            </w:pPr>
            <w:r>
              <w:rPr>
                <w:rFonts w:hint="eastAsia"/>
                <w:sz w:val="24"/>
              </w:rPr>
              <w:t>（</w:t>
            </w:r>
            <w:r>
              <w:rPr>
                <w:rFonts w:hint="eastAsia"/>
                <w:sz w:val="24"/>
              </w:rPr>
              <w:t>5</w:t>
            </w:r>
            <w:r>
              <w:rPr>
                <w:rFonts w:hint="eastAsia"/>
                <w:sz w:val="24"/>
              </w:rPr>
              <w:t>）双层嵌套相关子查询</w:t>
            </w:r>
          </w:p>
          <w:p w14:paraId="60052418" w14:textId="77777777" w:rsidR="00FF5DE2" w:rsidRDefault="00FF5DE2" w:rsidP="0040635E">
            <w:pPr>
              <w:rPr>
                <w:sz w:val="24"/>
              </w:rPr>
            </w:pPr>
            <w:r>
              <w:rPr>
                <w:rFonts w:hint="eastAsia"/>
                <w:sz w:val="24"/>
              </w:rPr>
              <w:t>查询至少购买过顾客“</w:t>
            </w:r>
            <w:r>
              <w:rPr>
                <w:rFonts w:hint="eastAsia"/>
                <w:sz w:val="24"/>
              </w:rPr>
              <w:t>Customer#0000000??</w:t>
            </w:r>
            <w:r>
              <w:rPr>
                <w:rFonts w:hint="eastAsia"/>
                <w:sz w:val="24"/>
              </w:rPr>
              <w:t>”所购买过的全部零件的顾客姓名，</w:t>
            </w:r>
            <w:r w:rsidR="000B50A8">
              <w:rPr>
                <w:rFonts w:hint="eastAsia"/>
                <w:sz w:val="24"/>
              </w:rPr>
              <w:t>其中“</w:t>
            </w:r>
            <w:r w:rsidR="000B50A8">
              <w:rPr>
                <w:rFonts w:hint="eastAsia"/>
                <w:sz w:val="24"/>
              </w:rPr>
              <w:t>??</w:t>
            </w:r>
            <w:r w:rsidR="000B50A8">
              <w:rPr>
                <w:rFonts w:hint="eastAsia"/>
                <w:sz w:val="24"/>
              </w:rPr>
              <w:t>”为自己的学号后两位。编写</w:t>
            </w:r>
            <w:r w:rsidR="000B50A8">
              <w:rPr>
                <w:rFonts w:hint="eastAsia"/>
                <w:sz w:val="24"/>
              </w:rPr>
              <w:t>SQL</w:t>
            </w:r>
            <w:r w:rsidR="000B50A8">
              <w:rPr>
                <w:rFonts w:hint="eastAsia"/>
                <w:sz w:val="24"/>
              </w:rPr>
              <w:t>语句，运行并查看执行计划。</w:t>
            </w:r>
          </w:p>
          <w:p w14:paraId="4046A13C" w14:textId="77777777" w:rsidR="00FF5DE2" w:rsidRDefault="0058526A" w:rsidP="0040635E">
            <w:pPr>
              <w:rPr>
                <w:sz w:val="24"/>
              </w:rPr>
            </w:pPr>
            <w:r>
              <w:rPr>
                <w:sz w:val="24"/>
              </w:rPr>
              <w:t>S</w:t>
            </w:r>
            <w:r>
              <w:rPr>
                <w:rFonts w:hint="eastAsia"/>
                <w:sz w:val="24"/>
              </w:rPr>
              <w:t xml:space="preserve">elect </w:t>
            </w:r>
            <w:r w:rsidR="007A412D">
              <w:rPr>
                <w:rFonts w:hint="eastAsia"/>
                <w:sz w:val="24"/>
              </w:rPr>
              <w:t>distinct(c_name)</w:t>
            </w:r>
          </w:p>
          <w:p w14:paraId="70A43F94" w14:textId="77777777" w:rsidR="007A412D" w:rsidRDefault="007A412D" w:rsidP="0040635E">
            <w:pPr>
              <w:rPr>
                <w:sz w:val="24"/>
              </w:rPr>
            </w:pPr>
            <w:r>
              <w:rPr>
                <w:sz w:val="24"/>
              </w:rPr>
              <w:t>F</w:t>
            </w:r>
            <w:r>
              <w:rPr>
                <w:rFonts w:hint="eastAsia"/>
                <w:sz w:val="24"/>
              </w:rPr>
              <w:t>rom Customer C1</w:t>
            </w:r>
          </w:p>
          <w:p w14:paraId="6828073A" w14:textId="77777777" w:rsidR="007A412D" w:rsidRDefault="007A412D" w:rsidP="0040635E">
            <w:pPr>
              <w:rPr>
                <w:sz w:val="24"/>
              </w:rPr>
            </w:pPr>
            <w:r>
              <w:rPr>
                <w:sz w:val="24"/>
              </w:rPr>
              <w:t>W</w:t>
            </w:r>
            <w:r>
              <w:rPr>
                <w:rFonts w:hint="eastAsia"/>
                <w:sz w:val="24"/>
              </w:rPr>
              <w:t>here not exists (select * from orders O1, lineitem I1</w:t>
            </w:r>
            <w:r w:rsidR="001D0E2A">
              <w:rPr>
                <w:rFonts w:hint="eastAsia"/>
                <w:sz w:val="24"/>
              </w:rPr>
              <w:t>, Customer C2</w:t>
            </w:r>
          </w:p>
          <w:p w14:paraId="62AA1CA7" w14:textId="77777777" w:rsidR="007A412D" w:rsidRDefault="007A412D" w:rsidP="0040635E">
            <w:pPr>
              <w:rPr>
                <w:sz w:val="24"/>
              </w:rPr>
            </w:pPr>
            <w:r>
              <w:rPr>
                <w:rFonts w:hint="eastAsia"/>
                <w:sz w:val="24"/>
              </w:rPr>
              <w:t xml:space="preserve">               </w:t>
            </w:r>
            <w:r>
              <w:rPr>
                <w:sz w:val="24"/>
              </w:rPr>
              <w:t>W</w:t>
            </w:r>
            <w:r>
              <w:rPr>
                <w:rFonts w:hint="eastAsia"/>
                <w:sz w:val="24"/>
              </w:rPr>
              <w:t xml:space="preserve">here O1.o_orderkey=I1.l_orderkey </w:t>
            </w:r>
          </w:p>
          <w:p w14:paraId="331A11AE" w14:textId="77777777" w:rsidR="001D0E2A" w:rsidRDefault="001D0E2A" w:rsidP="0040635E">
            <w:pPr>
              <w:rPr>
                <w:sz w:val="24"/>
              </w:rPr>
            </w:pPr>
            <w:r>
              <w:rPr>
                <w:rFonts w:hint="eastAsia"/>
                <w:sz w:val="24"/>
              </w:rPr>
              <w:t xml:space="preserve">               and C2.c_name='Customer#0000000</w:t>
            </w:r>
            <w:r w:rsidR="008E7500" w:rsidRPr="00710491">
              <w:rPr>
                <w:rFonts w:hint="eastAsia"/>
                <w:color w:val="FF0000"/>
                <w:sz w:val="24"/>
              </w:rPr>
              <w:t>00</w:t>
            </w:r>
            <w:r>
              <w:rPr>
                <w:rFonts w:hint="eastAsia"/>
                <w:sz w:val="24"/>
              </w:rPr>
              <w:t>'</w:t>
            </w:r>
          </w:p>
          <w:p w14:paraId="0A24FFFB" w14:textId="77777777" w:rsidR="007A412D" w:rsidRDefault="007A412D" w:rsidP="007A412D">
            <w:pPr>
              <w:ind w:firstLineChars="750" w:firstLine="1800"/>
              <w:rPr>
                <w:sz w:val="24"/>
              </w:rPr>
            </w:pPr>
            <w:r>
              <w:rPr>
                <w:rFonts w:hint="eastAsia"/>
                <w:sz w:val="24"/>
              </w:rPr>
              <w:t>and O1.o_custkey=</w:t>
            </w:r>
            <w:r w:rsidR="001D0E2A">
              <w:rPr>
                <w:rFonts w:hint="eastAsia"/>
                <w:sz w:val="24"/>
              </w:rPr>
              <w:t>C2.c_custkey</w:t>
            </w:r>
          </w:p>
          <w:p w14:paraId="487CE366" w14:textId="77777777" w:rsidR="007A412D" w:rsidRDefault="007A412D" w:rsidP="007A412D">
            <w:pPr>
              <w:ind w:firstLineChars="750" w:firstLine="1800"/>
              <w:rPr>
                <w:sz w:val="24"/>
              </w:rPr>
            </w:pPr>
            <w:r>
              <w:rPr>
                <w:rFonts w:hint="eastAsia"/>
                <w:sz w:val="24"/>
              </w:rPr>
              <w:t xml:space="preserve">and not </w:t>
            </w:r>
            <w:r w:rsidR="00605951">
              <w:rPr>
                <w:sz w:val="24"/>
              </w:rPr>
              <w:t>exists (</w:t>
            </w:r>
            <w:r>
              <w:rPr>
                <w:rFonts w:hint="eastAsia"/>
                <w:sz w:val="24"/>
              </w:rPr>
              <w:t>select * from orders O2, lineitem I2</w:t>
            </w:r>
          </w:p>
          <w:p w14:paraId="7A2CA820" w14:textId="77777777" w:rsidR="007A412D" w:rsidRDefault="007A412D" w:rsidP="007A412D">
            <w:pPr>
              <w:ind w:firstLineChars="750" w:firstLine="1800"/>
              <w:rPr>
                <w:sz w:val="24"/>
              </w:rPr>
            </w:pPr>
            <w:r>
              <w:rPr>
                <w:rFonts w:hint="eastAsia"/>
                <w:sz w:val="24"/>
              </w:rPr>
              <w:t xml:space="preserve">           where O2.o_orderkey=I2.l_orderkey</w:t>
            </w:r>
          </w:p>
          <w:p w14:paraId="1E3ADF4B" w14:textId="77777777" w:rsidR="007A412D" w:rsidRDefault="007A412D" w:rsidP="007A412D">
            <w:pPr>
              <w:ind w:firstLineChars="750" w:firstLine="1800"/>
              <w:rPr>
                <w:sz w:val="24"/>
              </w:rPr>
            </w:pPr>
            <w:r>
              <w:rPr>
                <w:rFonts w:hint="eastAsia"/>
                <w:sz w:val="24"/>
              </w:rPr>
              <w:t xml:space="preserve">           and O2.o_custkey=C1.c_custkey</w:t>
            </w:r>
          </w:p>
          <w:p w14:paraId="539509E6" w14:textId="77777777" w:rsidR="007A412D" w:rsidRDefault="007A412D" w:rsidP="007A412D">
            <w:pPr>
              <w:ind w:firstLineChars="1300" w:firstLine="3120"/>
              <w:rPr>
                <w:sz w:val="24"/>
              </w:rPr>
            </w:pPr>
            <w:r>
              <w:rPr>
                <w:rFonts w:hint="eastAsia"/>
                <w:sz w:val="24"/>
              </w:rPr>
              <w:t>and I2.l_partkey= I1.l_partkey)</w:t>
            </w:r>
          </w:p>
          <w:p w14:paraId="17A9AB9A" w14:textId="77777777" w:rsidR="007A412D" w:rsidRDefault="007A412D" w:rsidP="007A412D">
            <w:pPr>
              <w:ind w:firstLineChars="1300" w:firstLine="3120"/>
              <w:rPr>
                <w:sz w:val="24"/>
              </w:rPr>
            </w:pPr>
            <w:r>
              <w:rPr>
                <w:rFonts w:hint="eastAsia"/>
                <w:sz w:val="24"/>
              </w:rPr>
              <w:t>)</w:t>
            </w:r>
          </w:p>
          <w:p w14:paraId="6328EDC3" w14:textId="77777777" w:rsidR="007A412D" w:rsidRDefault="007A412D" w:rsidP="007A412D">
            <w:pPr>
              <w:rPr>
                <w:sz w:val="24"/>
              </w:rPr>
            </w:pPr>
            <w:r>
              <w:rPr>
                <w:rFonts w:hint="eastAsia"/>
                <w:sz w:val="24"/>
              </w:rPr>
              <w:t>order by c_name limit 100;</w:t>
            </w:r>
          </w:p>
          <w:p w14:paraId="3436423C" w14:textId="77777777" w:rsidR="007A412D" w:rsidRDefault="00710491" w:rsidP="00B26251">
            <w:pPr>
              <w:jc w:val="center"/>
              <w:rPr>
                <w:sz w:val="24"/>
              </w:rPr>
            </w:pPr>
            <w:r>
              <w:rPr>
                <w:noProof/>
                <w:sz w:val="24"/>
              </w:rPr>
              <w:drawing>
                <wp:inline distT="0" distB="0" distL="0" distR="0" wp14:anchorId="6F3E2234" wp14:editId="345903E3">
                  <wp:extent cx="1162050" cy="20092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E07012.tmp"/>
                          <pic:cNvPicPr/>
                        </pic:nvPicPr>
                        <pic:blipFill>
                          <a:blip r:embed="rId86">
                            <a:extLst>
                              <a:ext uri="{28A0092B-C50C-407E-A947-70E740481C1C}">
                                <a14:useLocalDpi xmlns:a14="http://schemas.microsoft.com/office/drawing/2010/main" val="0"/>
                              </a:ext>
                            </a:extLst>
                          </a:blip>
                          <a:stretch>
                            <a:fillRect/>
                          </a:stretch>
                        </pic:blipFill>
                        <pic:spPr>
                          <a:xfrm>
                            <a:off x="0" y="0"/>
                            <a:ext cx="1168935" cy="2021164"/>
                          </a:xfrm>
                          <a:prstGeom prst="rect">
                            <a:avLst/>
                          </a:prstGeom>
                        </pic:spPr>
                      </pic:pic>
                    </a:graphicData>
                  </a:graphic>
                </wp:inline>
              </w:drawing>
            </w:r>
          </w:p>
          <w:p w14:paraId="2097BCF5" w14:textId="77777777" w:rsidR="00FF5DE2" w:rsidRDefault="00FF5DE2" w:rsidP="0040635E">
            <w:pPr>
              <w:rPr>
                <w:sz w:val="24"/>
              </w:rPr>
            </w:pPr>
          </w:p>
          <w:p w14:paraId="7838CF94" w14:textId="77777777" w:rsidR="00FF5DE2" w:rsidRDefault="00B42B48" w:rsidP="0040635E">
            <w:pPr>
              <w:rPr>
                <w:sz w:val="24"/>
              </w:rPr>
            </w:pPr>
            <w:r>
              <w:rPr>
                <w:rFonts w:hint="eastAsia"/>
                <w:sz w:val="24"/>
              </w:rPr>
              <w:t>（</w:t>
            </w:r>
            <w:r>
              <w:rPr>
                <w:rFonts w:hint="eastAsia"/>
                <w:sz w:val="24"/>
              </w:rPr>
              <w:t>6</w:t>
            </w:r>
            <w:r>
              <w:rPr>
                <w:rFonts w:hint="eastAsia"/>
                <w:sz w:val="24"/>
              </w:rPr>
              <w:t>）</w:t>
            </w:r>
            <w:r w:rsidR="00DF17BD" w:rsidRPr="00710491">
              <w:rPr>
                <w:rFonts w:hint="eastAsia"/>
                <w:sz w:val="24"/>
                <w:highlight w:val="yellow"/>
              </w:rPr>
              <w:t>子查询派生表</w:t>
            </w:r>
          </w:p>
          <w:p w14:paraId="36805308" w14:textId="77777777" w:rsidR="00FF5DE2" w:rsidRDefault="00406F76" w:rsidP="0040635E">
            <w:pPr>
              <w:rPr>
                <w:sz w:val="24"/>
              </w:rPr>
            </w:pPr>
            <w:r>
              <w:rPr>
                <w:rFonts w:hint="eastAsia"/>
                <w:sz w:val="24"/>
              </w:rPr>
              <w:lastRenderedPageBreak/>
              <w:t>查询订单平均额度超过</w:t>
            </w:r>
            <w:r>
              <w:rPr>
                <w:rFonts w:hint="eastAsia"/>
                <w:sz w:val="24"/>
              </w:rPr>
              <w:t>10000</w:t>
            </w:r>
            <w:r>
              <w:rPr>
                <w:rFonts w:hint="eastAsia"/>
                <w:sz w:val="24"/>
              </w:rPr>
              <w:t>的法国（</w:t>
            </w:r>
            <w:r>
              <w:rPr>
                <w:rFonts w:hint="eastAsia"/>
                <w:sz w:val="24"/>
              </w:rPr>
              <w:t>FRANCE</w:t>
            </w:r>
            <w:r>
              <w:rPr>
                <w:rFonts w:hint="eastAsia"/>
                <w:sz w:val="24"/>
              </w:rPr>
              <w:t>）顾客信息。要求使用</w:t>
            </w:r>
            <w:r>
              <w:rPr>
                <w:rFonts w:hint="eastAsia"/>
                <w:sz w:val="24"/>
              </w:rPr>
              <w:t>FROM</w:t>
            </w:r>
            <w:r>
              <w:rPr>
                <w:rFonts w:hint="eastAsia"/>
                <w:sz w:val="24"/>
              </w:rPr>
              <w:t>子句中的派生表实现。</w:t>
            </w:r>
            <w:r w:rsidR="003A043C">
              <w:rPr>
                <w:rFonts w:hint="eastAsia"/>
                <w:sz w:val="24"/>
              </w:rPr>
              <w:t>编写</w:t>
            </w:r>
            <w:r w:rsidR="003A043C">
              <w:rPr>
                <w:rFonts w:hint="eastAsia"/>
                <w:sz w:val="24"/>
              </w:rPr>
              <w:t>SQL</w:t>
            </w:r>
            <w:r w:rsidR="003A043C">
              <w:rPr>
                <w:rFonts w:hint="eastAsia"/>
                <w:sz w:val="24"/>
              </w:rPr>
              <w:t>语句，并查看执行计划</w:t>
            </w:r>
          </w:p>
          <w:p w14:paraId="314B0738" w14:textId="77777777" w:rsidR="00B26251" w:rsidRPr="004F06B6" w:rsidRDefault="00B26251" w:rsidP="00B26251">
            <w:pPr>
              <w:rPr>
                <w:color w:val="0070C0"/>
                <w:sz w:val="24"/>
              </w:rPr>
            </w:pPr>
            <w:r w:rsidRPr="004F06B6">
              <w:rPr>
                <w:color w:val="0070C0"/>
                <w:sz w:val="24"/>
              </w:rPr>
              <w:t>SELECT *</w:t>
            </w:r>
          </w:p>
          <w:p w14:paraId="2660B5C7" w14:textId="77777777" w:rsidR="00B26251" w:rsidRPr="004F06B6" w:rsidRDefault="00B26251" w:rsidP="00B26251">
            <w:pPr>
              <w:rPr>
                <w:color w:val="0070C0"/>
                <w:sz w:val="24"/>
              </w:rPr>
            </w:pPr>
            <w:r w:rsidRPr="004F06B6">
              <w:rPr>
                <w:color w:val="0070C0"/>
                <w:sz w:val="24"/>
              </w:rPr>
              <w:t>FROM CUSTOMER C</w:t>
            </w:r>
          </w:p>
          <w:p w14:paraId="672A633D" w14:textId="77777777" w:rsidR="00B26251" w:rsidRPr="004F06B6" w:rsidRDefault="00B26251" w:rsidP="00B26251">
            <w:pPr>
              <w:rPr>
                <w:color w:val="0070C0"/>
                <w:sz w:val="24"/>
              </w:rPr>
            </w:pPr>
            <w:r w:rsidRPr="004F06B6">
              <w:rPr>
                <w:color w:val="0070C0"/>
                <w:sz w:val="24"/>
              </w:rPr>
              <w:t>WHERE 10000 &lt; ( SELECT AVG(O_TOTALPRICE)</w:t>
            </w:r>
          </w:p>
          <w:p w14:paraId="602E1418" w14:textId="77777777" w:rsidR="00B26251" w:rsidRPr="004F06B6" w:rsidRDefault="00B26251" w:rsidP="00B26251">
            <w:pPr>
              <w:rPr>
                <w:color w:val="0070C0"/>
                <w:sz w:val="24"/>
              </w:rPr>
            </w:pPr>
            <w:r w:rsidRPr="004F06B6">
              <w:rPr>
                <w:color w:val="0070C0"/>
                <w:sz w:val="24"/>
              </w:rPr>
              <w:t xml:space="preserve">                FROM ORDERS O</w:t>
            </w:r>
          </w:p>
          <w:p w14:paraId="62C5BD00" w14:textId="77777777" w:rsidR="00B26251" w:rsidRDefault="00B26251" w:rsidP="00B26251">
            <w:pPr>
              <w:rPr>
                <w:color w:val="0070C0"/>
                <w:sz w:val="24"/>
              </w:rPr>
            </w:pPr>
            <w:r w:rsidRPr="004F06B6">
              <w:rPr>
                <w:color w:val="0070C0"/>
                <w:sz w:val="24"/>
              </w:rPr>
              <w:t xml:space="preserve">                WHERE O.O_CUSTKEY=C.C_CUSTKEY)</w:t>
            </w:r>
          </w:p>
          <w:p w14:paraId="73FE33E4" w14:textId="55F6F587" w:rsidR="00FF5DE2" w:rsidRPr="00B26251" w:rsidRDefault="00FF5DE2" w:rsidP="0040635E">
            <w:pPr>
              <w:rPr>
                <w:sz w:val="24"/>
              </w:rPr>
            </w:pPr>
          </w:p>
          <w:p w14:paraId="7A19B7CC" w14:textId="77777777" w:rsidR="0037486B" w:rsidRPr="00415B45" w:rsidRDefault="0037486B" w:rsidP="0040635E">
            <w:pPr>
              <w:rPr>
                <w:sz w:val="24"/>
              </w:rPr>
            </w:pPr>
          </w:p>
        </w:tc>
      </w:tr>
      <w:tr w:rsidR="0037486B" w:rsidRPr="00415B45" w14:paraId="63028E4A" w14:textId="77777777" w:rsidTr="002D13CE">
        <w:tc>
          <w:tcPr>
            <w:tcW w:w="8990" w:type="dxa"/>
            <w:gridSpan w:val="5"/>
          </w:tcPr>
          <w:p w14:paraId="06FE8A39" w14:textId="77777777" w:rsidR="00B26251" w:rsidRPr="00415B45" w:rsidRDefault="00B26251" w:rsidP="00B26251">
            <w:pPr>
              <w:rPr>
                <w:rFonts w:hint="eastAsia"/>
                <w:sz w:val="24"/>
              </w:rPr>
            </w:pPr>
            <w:r w:rsidRPr="00415B45">
              <w:rPr>
                <w:rFonts w:hint="eastAsia"/>
                <w:sz w:val="24"/>
              </w:rPr>
              <w:lastRenderedPageBreak/>
              <w:t>实验总结：</w:t>
            </w:r>
          </w:p>
          <w:p w14:paraId="6E094DE6" w14:textId="77777777" w:rsidR="00B26251" w:rsidRDefault="00B26251" w:rsidP="00B26251">
            <w:pPr>
              <w:rPr>
                <w:sz w:val="24"/>
              </w:rPr>
            </w:pPr>
            <w:r w:rsidRPr="00415B45">
              <w:rPr>
                <w:rFonts w:hint="eastAsia"/>
                <w:sz w:val="24"/>
              </w:rPr>
              <w:t xml:space="preserve">1 </w:t>
            </w:r>
            <w:r w:rsidRPr="00415B45">
              <w:rPr>
                <w:rFonts w:hint="eastAsia"/>
                <w:sz w:val="24"/>
              </w:rPr>
              <w:t>实验中遇到的难点有哪些？</w:t>
            </w:r>
          </w:p>
          <w:p w14:paraId="75FE5C4C" w14:textId="77777777" w:rsidR="00B26251" w:rsidRPr="00415B45" w:rsidRDefault="00B26251" w:rsidP="00B26251">
            <w:pPr>
              <w:rPr>
                <w:rFonts w:hint="eastAsia"/>
                <w:sz w:val="24"/>
              </w:rPr>
            </w:pPr>
            <w:r>
              <w:rPr>
                <w:rFonts w:hint="eastAsia"/>
                <w:sz w:val="24"/>
              </w:rPr>
              <w:t>有一部分查询方式不是很熟悉。</w:t>
            </w:r>
          </w:p>
          <w:p w14:paraId="3A27D79B" w14:textId="77777777" w:rsidR="00B26251" w:rsidRPr="00415B45" w:rsidRDefault="00B26251" w:rsidP="00B26251">
            <w:pPr>
              <w:rPr>
                <w:rFonts w:hint="eastAsia"/>
                <w:sz w:val="24"/>
              </w:rPr>
            </w:pPr>
            <w:r w:rsidRPr="00415B45">
              <w:rPr>
                <w:rFonts w:hint="eastAsia"/>
                <w:sz w:val="24"/>
              </w:rPr>
              <w:t xml:space="preserve">2 </w:t>
            </w:r>
            <w:r w:rsidRPr="00415B45">
              <w:rPr>
                <w:rFonts w:hint="eastAsia"/>
                <w:sz w:val="24"/>
              </w:rPr>
              <w:t>实验自我评价。</w:t>
            </w:r>
          </w:p>
          <w:p w14:paraId="1962166A" w14:textId="258722DC" w:rsidR="0037486B" w:rsidRPr="00415B45" w:rsidRDefault="00B26251" w:rsidP="00B26251">
            <w:pPr>
              <w:rPr>
                <w:sz w:val="24"/>
              </w:rPr>
            </w:pPr>
            <w:r>
              <w:rPr>
                <w:rFonts w:hint="eastAsia"/>
                <w:sz w:val="24"/>
              </w:rPr>
              <w:t>通过实际训练对查询</w:t>
            </w:r>
            <w:r>
              <w:rPr>
                <w:rFonts w:hint="eastAsia"/>
                <w:sz w:val="24"/>
              </w:rPr>
              <w:t>S</w:t>
            </w:r>
            <w:r>
              <w:rPr>
                <w:sz w:val="24"/>
              </w:rPr>
              <w:t>QL</w:t>
            </w:r>
            <w:r>
              <w:rPr>
                <w:rFonts w:hint="eastAsia"/>
                <w:sz w:val="24"/>
              </w:rPr>
              <w:t>更加熟悉了。</w:t>
            </w:r>
          </w:p>
        </w:tc>
      </w:tr>
    </w:tbl>
    <w:p w14:paraId="70601E34" w14:textId="77777777" w:rsidR="00B26251" w:rsidRDefault="00B26251" w:rsidP="00B26251"/>
    <w:p w14:paraId="19C869C7" w14:textId="77777777" w:rsidR="00B26251" w:rsidRDefault="00B26251" w:rsidP="00B26251"/>
    <w:p w14:paraId="57171842" w14:textId="77777777" w:rsidR="00B26251" w:rsidRDefault="00B26251" w:rsidP="00B26251"/>
    <w:p w14:paraId="37A59B32" w14:textId="388EBDE0" w:rsidR="0037486B" w:rsidRDefault="002D13CE" w:rsidP="0037486B">
      <w:pPr>
        <w:ind w:firstLine="238"/>
        <w:outlineLvl w:val="2"/>
        <w:rPr>
          <w:sz w:val="24"/>
        </w:rPr>
      </w:pPr>
      <w:r w:rsidRPr="002D13CE">
        <w:rPr>
          <w:rFonts w:hint="eastAsia"/>
          <w:sz w:val="24"/>
        </w:rPr>
        <w:t>实验报告</w:t>
      </w:r>
      <w:r w:rsidRPr="002D13CE">
        <w:rPr>
          <w:rFonts w:hint="eastAsia"/>
          <w:sz w:val="24"/>
        </w:rPr>
        <w:t>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4"/>
        <w:gridCol w:w="967"/>
        <w:gridCol w:w="1634"/>
        <w:gridCol w:w="930"/>
        <w:gridCol w:w="1484"/>
      </w:tblGrid>
      <w:tr w:rsidR="0037486B" w:rsidRPr="00415B45" w14:paraId="10F0B7C9" w14:textId="77777777" w:rsidTr="002D13CE">
        <w:tc>
          <w:tcPr>
            <w:tcW w:w="8709" w:type="dxa"/>
            <w:gridSpan w:val="5"/>
          </w:tcPr>
          <w:p w14:paraId="673FAD85" w14:textId="77777777" w:rsidR="0037486B" w:rsidRPr="00415B45" w:rsidRDefault="0037486B" w:rsidP="002D13CE">
            <w:pPr>
              <w:jc w:val="center"/>
            </w:pPr>
            <w:r w:rsidRPr="002D13CE">
              <w:rPr>
                <w:rFonts w:hint="eastAsia"/>
                <w:sz w:val="24"/>
              </w:rPr>
              <w:t>实验报告</w:t>
            </w:r>
            <w:r w:rsidRPr="002D13CE">
              <w:rPr>
                <w:rFonts w:hint="eastAsia"/>
                <w:sz w:val="24"/>
              </w:rPr>
              <w:t>2.</w:t>
            </w:r>
            <w:r w:rsidR="00736E34" w:rsidRPr="002D13CE">
              <w:rPr>
                <w:rFonts w:hint="eastAsia"/>
                <w:sz w:val="24"/>
              </w:rPr>
              <w:t>3</w:t>
            </w:r>
          </w:p>
        </w:tc>
      </w:tr>
      <w:tr w:rsidR="00B26251" w:rsidRPr="00415B45" w14:paraId="25D24401" w14:textId="77777777" w:rsidTr="002D13CE">
        <w:tc>
          <w:tcPr>
            <w:tcW w:w="3694" w:type="dxa"/>
            <w:vMerge w:val="restart"/>
          </w:tcPr>
          <w:p w14:paraId="7DC76625" w14:textId="77777777" w:rsidR="00B26251" w:rsidRPr="00415B45" w:rsidRDefault="00B26251" w:rsidP="00B26251">
            <w:pPr>
              <w:rPr>
                <w:sz w:val="24"/>
              </w:rPr>
            </w:pPr>
            <w:r w:rsidRPr="00415B45">
              <w:rPr>
                <w:rFonts w:hint="eastAsia"/>
                <w:sz w:val="24"/>
              </w:rPr>
              <w:t>题目：</w:t>
            </w:r>
            <w:r w:rsidRPr="00415B45">
              <w:rPr>
                <w:rFonts w:hint="eastAsia"/>
                <w:sz w:val="24"/>
              </w:rPr>
              <w:t xml:space="preserve"> </w:t>
            </w:r>
            <w:r>
              <w:rPr>
                <w:rFonts w:hint="eastAsia"/>
                <w:sz w:val="24"/>
              </w:rPr>
              <w:t>SQL</w:t>
            </w:r>
            <w:r>
              <w:rPr>
                <w:rFonts w:hint="eastAsia"/>
                <w:sz w:val="24"/>
              </w:rPr>
              <w:t>数据更新实验</w:t>
            </w:r>
          </w:p>
        </w:tc>
        <w:tc>
          <w:tcPr>
            <w:tcW w:w="967" w:type="dxa"/>
          </w:tcPr>
          <w:p w14:paraId="65A68842" w14:textId="7C00A876" w:rsidR="00B26251" w:rsidRPr="00415B45" w:rsidRDefault="00B26251" w:rsidP="00B26251">
            <w:pPr>
              <w:rPr>
                <w:sz w:val="24"/>
              </w:rPr>
            </w:pPr>
            <w:r w:rsidRPr="00415B45">
              <w:rPr>
                <w:rFonts w:hint="eastAsia"/>
                <w:sz w:val="24"/>
              </w:rPr>
              <w:t>姓名</w:t>
            </w:r>
          </w:p>
        </w:tc>
        <w:tc>
          <w:tcPr>
            <w:tcW w:w="1634" w:type="dxa"/>
          </w:tcPr>
          <w:p w14:paraId="40C63EB1" w14:textId="34C93321" w:rsidR="00B26251" w:rsidRPr="00415B45" w:rsidRDefault="00B26251" w:rsidP="00B26251">
            <w:pPr>
              <w:rPr>
                <w:sz w:val="24"/>
              </w:rPr>
            </w:pPr>
            <w:r>
              <w:rPr>
                <w:rFonts w:hint="eastAsia"/>
                <w:sz w:val="24"/>
              </w:rPr>
              <w:t>戚子强</w:t>
            </w:r>
          </w:p>
        </w:tc>
        <w:tc>
          <w:tcPr>
            <w:tcW w:w="930" w:type="dxa"/>
          </w:tcPr>
          <w:p w14:paraId="105FE9AA" w14:textId="1ECFBBE8" w:rsidR="00B26251" w:rsidRPr="00415B45" w:rsidRDefault="00B26251" w:rsidP="00B26251">
            <w:pPr>
              <w:rPr>
                <w:sz w:val="24"/>
              </w:rPr>
            </w:pPr>
            <w:r w:rsidRPr="00415B45">
              <w:rPr>
                <w:rFonts w:hint="eastAsia"/>
                <w:sz w:val="24"/>
              </w:rPr>
              <w:t>班级</w:t>
            </w:r>
          </w:p>
        </w:tc>
        <w:tc>
          <w:tcPr>
            <w:tcW w:w="1484" w:type="dxa"/>
          </w:tcPr>
          <w:p w14:paraId="4A93DEAC" w14:textId="1A4F113F" w:rsidR="00B26251" w:rsidRPr="00415B45" w:rsidRDefault="00B26251" w:rsidP="00B26251">
            <w:pPr>
              <w:rPr>
                <w:sz w:val="24"/>
              </w:rPr>
            </w:pPr>
            <w:r>
              <w:rPr>
                <w:rFonts w:hint="eastAsia"/>
                <w:sz w:val="24"/>
              </w:rPr>
              <w:t>计算机</w:t>
            </w:r>
            <w:r>
              <w:rPr>
                <w:rFonts w:hint="eastAsia"/>
                <w:sz w:val="24"/>
              </w:rPr>
              <w:t>1606</w:t>
            </w:r>
          </w:p>
        </w:tc>
      </w:tr>
      <w:tr w:rsidR="00B26251" w:rsidRPr="00415B45" w14:paraId="7F8D89DB" w14:textId="77777777" w:rsidTr="002D13CE">
        <w:tc>
          <w:tcPr>
            <w:tcW w:w="3694" w:type="dxa"/>
            <w:vMerge/>
          </w:tcPr>
          <w:p w14:paraId="0E8793D6" w14:textId="77777777" w:rsidR="00B26251" w:rsidRPr="00415B45" w:rsidRDefault="00B26251" w:rsidP="00B26251">
            <w:pPr>
              <w:rPr>
                <w:sz w:val="24"/>
              </w:rPr>
            </w:pPr>
          </w:p>
        </w:tc>
        <w:tc>
          <w:tcPr>
            <w:tcW w:w="967" w:type="dxa"/>
          </w:tcPr>
          <w:p w14:paraId="023F386F" w14:textId="737AFECE" w:rsidR="00B26251" w:rsidRPr="00415B45" w:rsidRDefault="00B26251" w:rsidP="00B26251">
            <w:pPr>
              <w:rPr>
                <w:sz w:val="24"/>
              </w:rPr>
            </w:pPr>
            <w:r w:rsidRPr="00415B45">
              <w:rPr>
                <w:rFonts w:hint="eastAsia"/>
                <w:sz w:val="24"/>
              </w:rPr>
              <w:t>学号</w:t>
            </w:r>
          </w:p>
        </w:tc>
        <w:tc>
          <w:tcPr>
            <w:tcW w:w="1634" w:type="dxa"/>
          </w:tcPr>
          <w:p w14:paraId="4E64BCEF" w14:textId="78216319" w:rsidR="00B26251" w:rsidRPr="00415B45" w:rsidRDefault="00B26251" w:rsidP="00B26251">
            <w:pPr>
              <w:rPr>
                <w:sz w:val="24"/>
              </w:rPr>
            </w:pPr>
            <w:r>
              <w:rPr>
                <w:rFonts w:hint="eastAsia"/>
                <w:sz w:val="24"/>
              </w:rPr>
              <w:t>20164625</w:t>
            </w:r>
          </w:p>
        </w:tc>
        <w:tc>
          <w:tcPr>
            <w:tcW w:w="930" w:type="dxa"/>
          </w:tcPr>
          <w:p w14:paraId="09B10907" w14:textId="413107B7" w:rsidR="00B26251" w:rsidRPr="00415B45" w:rsidRDefault="00B26251" w:rsidP="00B26251">
            <w:pPr>
              <w:rPr>
                <w:sz w:val="24"/>
              </w:rPr>
            </w:pPr>
            <w:r w:rsidRPr="00415B45">
              <w:rPr>
                <w:rFonts w:hint="eastAsia"/>
                <w:sz w:val="24"/>
              </w:rPr>
              <w:t>时间</w:t>
            </w:r>
          </w:p>
        </w:tc>
        <w:tc>
          <w:tcPr>
            <w:tcW w:w="1484" w:type="dxa"/>
          </w:tcPr>
          <w:p w14:paraId="67B400BF" w14:textId="0AC2CB41" w:rsidR="00B26251" w:rsidRPr="00415B45" w:rsidRDefault="00B26251" w:rsidP="00B26251">
            <w:pPr>
              <w:rPr>
                <w:sz w:val="24"/>
              </w:rPr>
            </w:pPr>
            <w:r>
              <w:rPr>
                <w:rFonts w:hint="eastAsia"/>
                <w:sz w:val="24"/>
              </w:rPr>
              <w:t>2019.5.25</w:t>
            </w:r>
          </w:p>
        </w:tc>
      </w:tr>
      <w:tr w:rsidR="0037486B" w:rsidRPr="00415B45" w14:paraId="15F1DBFF" w14:textId="77777777" w:rsidTr="002D13CE">
        <w:tc>
          <w:tcPr>
            <w:tcW w:w="8709" w:type="dxa"/>
            <w:gridSpan w:val="5"/>
          </w:tcPr>
          <w:p w14:paraId="73EE9B07" w14:textId="77777777" w:rsidR="0037486B" w:rsidRDefault="00736E34" w:rsidP="0040635E">
            <w:pPr>
              <w:rPr>
                <w:sz w:val="24"/>
              </w:rPr>
            </w:pPr>
            <w:r>
              <w:rPr>
                <w:rFonts w:hint="eastAsia"/>
                <w:sz w:val="24"/>
              </w:rPr>
              <w:t>（</w:t>
            </w:r>
            <w:r>
              <w:rPr>
                <w:rFonts w:hint="eastAsia"/>
                <w:sz w:val="24"/>
              </w:rPr>
              <w:t>1</w:t>
            </w:r>
            <w:r>
              <w:rPr>
                <w:rFonts w:hint="eastAsia"/>
                <w:sz w:val="24"/>
              </w:rPr>
              <w:t>）</w:t>
            </w:r>
            <w:r>
              <w:rPr>
                <w:rFonts w:hint="eastAsia"/>
                <w:sz w:val="24"/>
              </w:rPr>
              <w:t>INSERT</w:t>
            </w:r>
            <w:r>
              <w:rPr>
                <w:rFonts w:hint="eastAsia"/>
                <w:sz w:val="24"/>
              </w:rPr>
              <w:t>语句</w:t>
            </w:r>
          </w:p>
          <w:p w14:paraId="23BE6124" w14:textId="77777777" w:rsidR="00557420" w:rsidRDefault="00557420" w:rsidP="0040635E">
            <w:pPr>
              <w:rPr>
                <w:sz w:val="24"/>
              </w:rPr>
            </w:pPr>
            <w:r>
              <w:rPr>
                <w:rFonts w:hint="eastAsia"/>
                <w:sz w:val="24"/>
              </w:rPr>
              <w:t>1</w:t>
            </w:r>
            <w:r>
              <w:rPr>
                <w:rFonts w:hint="eastAsia"/>
                <w:sz w:val="24"/>
              </w:rPr>
              <w:t>）完整数据列</w:t>
            </w:r>
          </w:p>
          <w:p w14:paraId="59A176D2" w14:textId="77777777" w:rsidR="00736E34" w:rsidRDefault="00736E34" w:rsidP="0040635E">
            <w:pPr>
              <w:rPr>
                <w:sz w:val="24"/>
              </w:rPr>
            </w:pPr>
            <w:r>
              <w:rPr>
                <w:rFonts w:hint="eastAsia"/>
                <w:sz w:val="24"/>
              </w:rPr>
              <w:t>插入一条学生记录</w:t>
            </w:r>
          </w:p>
          <w:p w14:paraId="225840D7" w14:textId="77777777" w:rsidR="008D43C9" w:rsidRDefault="008D43C9" w:rsidP="008D43C9">
            <w:pPr>
              <w:rPr>
                <w:bCs/>
                <w:sz w:val="24"/>
              </w:rPr>
            </w:pPr>
            <w:r>
              <w:rPr>
                <w:bCs/>
                <w:sz w:val="24"/>
              </w:rPr>
              <w:t>insert into Student</w:t>
            </w:r>
            <w:r w:rsidRPr="00415B45">
              <w:rPr>
                <w:bCs/>
                <w:sz w:val="24"/>
              </w:rPr>
              <w:t xml:space="preserve"> values('</w:t>
            </w:r>
            <w:r>
              <w:rPr>
                <w:rFonts w:hint="eastAsia"/>
                <w:bCs/>
                <w:sz w:val="24"/>
              </w:rPr>
              <w:t>2015</w:t>
            </w:r>
            <w:r w:rsidRPr="00415B45">
              <w:rPr>
                <w:bCs/>
                <w:sz w:val="24"/>
              </w:rPr>
              <w:t>0</w:t>
            </w:r>
            <w:r w:rsidR="00557420">
              <w:rPr>
                <w:rFonts w:hint="eastAsia"/>
                <w:bCs/>
                <w:sz w:val="24"/>
              </w:rPr>
              <w:t>0</w:t>
            </w:r>
            <w:r w:rsidRPr="00415B45">
              <w:rPr>
                <w:bCs/>
                <w:sz w:val="24"/>
              </w:rPr>
              <w:t xml:space="preserve">20', </w:t>
            </w:r>
            <w:r w:rsidRPr="00415B45">
              <w:rPr>
                <w:rFonts w:hint="eastAsia"/>
                <w:bCs/>
                <w:sz w:val="24"/>
              </w:rPr>
              <w:t>'</w:t>
            </w:r>
            <w:r w:rsidR="00557420">
              <w:rPr>
                <w:rFonts w:hint="eastAsia"/>
                <w:bCs/>
                <w:sz w:val="24"/>
              </w:rPr>
              <w:t>苏三</w:t>
            </w:r>
            <w:r w:rsidRPr="00415B45">
              <w:rPr>
                <w:bCs/>
                <w:sz w:val="24"/>
              </w:rPr>
              <w:t xml:space="preserve">', 'M', </w:t>
            </w:r>
            <w:r w:rsidR="00557420">
              <w:rPr>
                <w:rFonts w:hint="eastAsia"/>
                <w:bCs/>
                <w:sz w:val="24"/>
              </w:rPr>
              <w:t>20</w:t>
            </w:r>
            <w:r w:rsidRPr="00415B45">
              <w:rPr>
                <w:bCs/>
                <w:sz w:val="24"/>
              </w:rPr>
              <w:t>,</w:t>
            </w:r>
            <w:r w:rsidRPr="00415B45">
              <w:rPr>
                <w:rFonts w:hint="eastAsia"/>
                <w:bCs/>
                <w:sz w:val="24"/>
              </w:rPr>
              <w:t>'</w:t>
            </w:r>
            <w:r w:rsidRPr="00415B45">
              <w:rPr>
                <w:bCs/>
                <w:sz w:val="24"/>
              </w:rPr>
              <w:t>CS')</w:t>
            </w:r>
            <w:r w:rsidR="00557420">
              <w:rPr>
                <w:rFonts w:hint="eastAsia"/>
                <w:bCs/>
                <w:sz w:val="24"/>
              </w:rPr>
              <w:t>;</w:t>
            </w:r>
          </w:p>
          <w:p w14:paraId="2EBC36D2" w14:textId="77777777" w:rsidR="00710491" w:rsidRPr="00415B45" w:rsidRDefault="00710491" w:rsidP="008D43C9">
            <w:pPr>
              <w:rPr>
                <w:sz w:val="24"/>
              </w:rPr>
            </w:pPr>
            <w:r>
              <w:rPr>
                <w:noProof/>
                <w:sz w:val="24"/>
              </w:rPr>
              <w:drawing>
                <wp:inline distT="0" distB="0" distL="0" distR="0" wp14:anchorId="1D40F46E" wp14:editId="70E91BC2">
                  <wp:extent cx="2425700" cy="806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E01AC5.tmp"/>
                          <pic:cNvPicPr/>
                        </pic:nvPicPr>
                        <pic:blipFill>
                          <a:blip r:embed="rId87">
                            <a:extLst>
                              <a:ext uri="{28A0092B-C50C-407E-A947-70E740481C1C}">
                                <a14:useLocalDpi xmlns:a14="http://schemas.microsoft.com/office/drawing/2010/main" val="0"/>
                              </a:ext>
                            </a:extLst>
                          </a:blip>
                          <a:stretch>
                            <a:fillRect/>
                          </a:stretch>
                        </pic:blipFill>
                        <pic:spPr>
                          <a:xfrm>
                            <a:off x="0" y="0"/>
                            <a:ext cx="2439099" cy="810663"/>
                          </a:xfrm>
                          <a:prstGeom prst="rect">
                            <a:avLst/>
                          </a:prstGeom>
                        </pic:spPr>
                      </pic:pic>
                    </a:graphicData>
                  </a:graphic>
                </wp:inline>
              </w:drawing>
            </w:r>
          </w:p>
          <w:p w14:paraId="058FF168" w14:textId="77777777" w:rsidR="00736E34" w:rsidRDefault="00557420" w:rsidP="0040635E">
            <w:pPr>
              <w:rPr>
                <w:sz w:val="24"/>
              </w:rPr>
            </w:pPr>
            <w:r>
              <w:rPr>
                <w:rFonts w:hint="eastAsia"/>
                <w:sz w:val="24"/>
              </w:rPr>
              <w:t>2</w:t>
            </w:r>
            <w:r>
              <w:rPr>
                <w:rFonts w:hint="eastAsia"/>
                <w:sz w:val="24"/>
              </w:rPr>
              <w:t>）部分数据列</w:t>
            </w:r>
          </w:p>
          <w:p w14:paraId="7E2CD175" w14:textId="77777777" w:rsidR="00557420" w:rsidRDefault="00557420" w:rsidP="00557420">
            <w:pPr>
              <w:rPr>
                <w:sz w:val="24"/>
              </w:rPr>
            </w:pPr>
            <w:r>
              <w:rPr>
                <w:rFonts w:hint="eastAsia"/>
                <w:sz w:val="24"/>
              </w:rPr>
              <w:t>插入一条学生记录</w:t>
            </w:r>
          </w:p>
          <w:p w14:paraId="186C7BEE" w14:textId="77777777" w:rsidR="00557420" w:rsidRDefault="00557420" w:rsidP="00557420">
            <w:pPr>
              <w:rPr>
                <w:bCs/>
                <w:sz w:val="24"/>
              </w:rPr>
            </w:pPr>
            <w:r>
              <w:rPr>
                <w:bCs/>
                <w:sz w:val="24"/>
              </w:rPr>
              <w:t>insert into Student</w:t>
            </w:r>
            <w:r>
              <w:rPr>
                <w:rFonts w:hint="eastAsia"/>
                <w:bCs/>
                <w:sz w:val="24"/>
              </w:rPr>
              <w:t>(</w:t>
            </w:r>
            <w:r w:rsidRPr="00415B45">
              <w:rPr>
                <w:sz w:val="24"/>
              </w:rPr>
              <w:t>Sno</w:t>
            </w:r>
            <w:r>
              <w:rPr>
                <w:rFonts w:hint="eastAsia"/>
                <w:sz w:val="24"/>
              </w:rPr>
              <w:t>,</w:t>
            </w:r>
            <w:r w:rsidRPr="0080414B">
              <w:rPr>
                <w:sz w:val="24"/>
              </w:rPr>
              <w:t xml:space="preserve"> </w:t>
            </w:r>
            <w:r w:rsidRPr="00415B45">
              <w:rPr>
                <w:sz w:val="24"/>
              </w:rPr>
              <w:t>Sname</w:t>
            </w:r>
            <w:r>
              <w:rPr>
                <w:rFonts w:hint="eastAsia"/>
                <w:sz w:val="24"/>
              </w:rPr>
              <w:t>,</w:t>
            </w:r>
            <w:r w:rsidRPr="0080414B">
              <w:rPr>
                <w:sz w:val="24"/>
              </w:rPr>
              <w:t xml:space="preserve"> </w:t>
            </w:r>
            <w:r w:rsidRPr="00415B45">
              <w:rPr>
                <w:sz w:val="24"/>
              </w:rPr>
              <w:t>Ssex</w:t>
            </w:r>
            <w:r>
              <w:rPr>
                <w:rFonts w:hint="eastAsia"/>
                <w:bCs/>
                <w:sz w:val="24"/>
              </w:rPr>
              <w:t>)</w:t>
            </w:r>
            <w:r w:rsidRPr="00415B45">
              <w:rPr>
                <w:bCs/>
                <w:sz w:val="24"/>
              </w:rPr>
              <w:t xml:space="preserve"> values('</w:t>
            </w:r>
            <w:r>
              <w:rPr>
                <w:rFonts w:hint="eastAsia"/>
                <w:bCs/>
                <w:sz w:val="24"/>
              </w:rPr>
              <w:t>2015</w:t>
            </w:r>
            <w:r w:rsidRPr="00415B45">
              <w:rPr>
                <w:bCs/>
                <w:sz w:val="24"/>
              </w:rPr>
              <w:t>0</w:t>
            </w:r>
            <w:r>
              <w:rPr>
                <w:rFonts w:hint="eastAsia"/>
                <w:bCs/>
                <w:sz w:val="24"/>
              </w:rPr>
              <w:t>0</w:t>
            </w:r>
            <w:r w:rsidRPr="00415B45">
              <w:rPr>
                <w:bCs/>
                <w:sz w:val="24"/>
              </w:rPr>
              <w:t>2</w:t>
            </w:r>
            <w:r>
              <w:rPr>
                <w:rFonts w:hint="eastAsia"/>
                <w:bCs/>
                <w:sz w:val="24"/>
              </w:rPr>
              <w:t>1</w:t>
            </w:r>
            <w:r w:rsidRPr="00415B45">
              <w:rPr>
                <w:bCs/>
                <w:sz w:val="24"/>
              </w:rPr>
              <w:t>'</w:t>
            </w:r>
            <w:r>
              <w:rPr>
                <w:rFonts w:hint="eastAsia"/>
                <w:bCs/>
                <w:sz w:val="24"/>
              </w:rPr>
              <w:t xml:space="preserve">, </w:t>
            </w:r>
            <w:r w:rsidRPr="00415B45">
              <w:rPr>
                <w:rFonts w:hint="eastAsia"/>
                <w:bCs/>
                <w:sz w:val="24"/>
              </w:rPr>
              <w:t>'</w:t>
            </w:r>
            <w:r w:rsidRPr="00415B45">
              <w:rPr>
                <w:rFonts w:hint="eastAsia"/>
                <w:bCs/>
                <w:sz w:val="24"/>
              </w:rPr>
              <w:t>陈东</w:t>
            </w:r>
            <w:r>
              <w:rPr>
                <w:bCs/>
                <w:sz w:val="24"/>
              </w:rPr>
              <w:t>', 'M'</w:t>
            </w:r>
            <w:r w:rsidRPr="00415B45">
              <w:rPr>
                <w:bCs/>
                <w:sz w:val="24"/>
              </w:rPr>
              <w:t>)</w:t>
            </w:r>
            <w:r>
              <w:rPr>
                <w:rFonts w:hint="eastAsia"/>
                <w:bCs/>
                <w:sz w:val="24"/>
              </w:rPr>
              <w:t>;</w:t>
            </w:r>
          </w:p>
          <w:p w14:paraId="14DB07D8" w14:textId="77777777" w:rsidR="00710491" w:rsidRPr="00415B45" w:rsidRDefault="00710491" w:rsidP="00557420">
            <w:pPr>
              <w:rPr>
                <w:sz w:val="24"/>
              </w:rPr>
            </w:pPr>
            <w:r>
              <w:rPr>
                <w:noProof/>
                <w:sz w:val="24"/>
              </w:rPr>
              <w:drawing>
                <wp:inline distT="0" distB="0" distL="0" distR="0" wp14:anchorId="4461C401" wp14:editId="28528D9C">
                  <wp:extent cx="2832100" cy="907938"/>
                  <wp:effectExtent l="0" t="0" r="635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E082A8.tmp"/>
                          <pic:cNvPicPr/>
                        </pic:nvPicPr>
                        <pic:blipFill>
                          <a:blip r:embed="rId88">
                            <a:extLst>
                              <a:ext uri="{28A0092B-C50C-407E-A947-70E740481C1C}">
                                <a14:useLocalDpi xmlns:a14="http://schemas.microsoft.com/office/drawing/2010/main" val="0"/>
                              </a:ext>
                            </a:extLst>
                          </a:blip>
                          <a:stretch>
                            <a:fillRect/>
                          </a:stretch>
                        </pic:blipFill>
                        <pic:spPr>
                          <a:xfrm>
                            <a:off x="0" y="0"/>
                            <a:ext cx="2842977" cy="911425"/>
                          </a:xfrm>
                          <a:prstGeom prst="rect">
                            <a:avLst/>
                          </a:prstGeom>
                        </pic:spPr>
                      </pic:pic>
                    </a:graphicData>
                  </a:graphic>
                </wp:inline>
              </w:drawing>
            </w:r>
          </w:p>
          <w:p w14:paraId="31C8ADA8" w14:textId="77777777" w:rsidR="00557420" w:rsidRDefault="00557420" w:rsidP="0040635E">
            <w:pPr>
              <w:rPr>
                <w:sz w:val="24"/>
              </w:rPr>
            </w:pPr>
            <w:r>
              <w:rPr>
                <w:rFonts w:hint="eastAsia"/>
                <w:sz w:val="24"/>
              </w:rPr>
              <w:t>3</w:t>
            </w:r>
            <w:r>
              <w:rPr>
                <w:rFonts w:hint="eastAsia"/>
                <w:sz w:val="24"/>
              </w:rPr>
              <w:t>）重复执行插入语句</w:t>
            </w:r>
          </w:p>
          <w:p w14:paraId="7ABAC4BE" w14:textId="77777777" w:rsidR="00557420" w:rsidRDefault="00557420" w:rsidP="0040635E">
            <w:pPr>
              <w:rPr>
                <w:sz w:val="24"/>
              </w:rPr>
            </w:pPr>
            <w:r>
              <w:rPr>
                <w:rFonts w:hint="eastAsia"/>
                <w:sz w:val="24"/>
              </w:rPr>
              <w:t>编写</w:t>
            </w:r>
            <w:r>
              <w:rPr>
                <w:rFonts w:hint="eastAsia"/>
                <w:sz w:val="24"/>
              </w:rPr>
              <w:t>SQL</w:t>
            </w:r>
            <w:r>
              <w:rPr>
                <w:rFonts w:hint="eastAsia"/>
                <w:sz w:val="24"/>
              </w:rPr>
              <w:t>语句将本寝室同学信息插入数据库</w:t>
            </w:r>
          </w:p>
          <w:p w14:paraId="0832AE19" w14:textId="77777777" w:rsidR="00C318AC" w:rsidRPr="00EB7ECA" w:rsidRDefault="00C318AC" w:rsidP="00C318AC">
            <w:pPr>
              <w:rPr>
                <w:bCs/>
                <w:color w:val="0070C0"/>
                <w:sz w:val="24"/>
              </w:rPr>
            </w:pPr>
            <w:r w:rsidRPr="00EB7ECA">
              <w:rPr>
                <w:bCs/>
                <w:color w:val="0070C0"/>
                <w:sz w:val="24"/>
              </w:rPr>
              <w:t>insert into Student</w:t>
            </w:r>
            <w:r w:rsidRPr="00EB7ECA">
              <w:rPr>
                <w:rFonts w:hint="eastAsia"/>
                <w:bCs/>
                <w:color w:val="0070C0"/>
                <w:sz w:val="24"/>
              </w:rPr>
              <w:t>(</w:t>
            </w:r>
            <w:r w:rsidRPr="00EB7ECA">
              <w:rPr>
                <w:color w:val="0070C0"/>
                <w:sz w:val="24"/>
              </w:rPr>
              <w:t>Sno</w:t>
            </w:r>
            <w:r w:rsidRPr="00EB7ECA">
              <w:rPr>
                <w:rFonts w:hint="eastAsia"/>
                <w:color w:val="0070C0"/>
                <w:sz w:val="24"/>
              </w:rPr>
              <w:t>,</w:t>
            </w:r>
            <w:r w:rsidRPr="00EB7ECA">
              <w:rPr>
                <w:color w:val="0070C0"/>
                <w:sz w:val="24"/>
              </w:rPr>
              <w:t xml:space="preserve"> Sname</w:t>
            </w:r>
            <w:r w:rsidRPr="00EB7ECA">
              <w:rPr>
                <w:rFonts w:hint="eastAsia"/>
                <w:color w:val="0070C0"/>
                <w:sz w:val="24"/>
              </w:rPr>
              <w:t>,</w:t>
            </w:r>
            <w:r w:rsidRPr="00EB7ECA">
              <w:rPr>
                <w:color w:val="0070C0"/>
                <w:sz w:val="24"/>
              </w:rPr>
              <w:t xml:space="preserve"> Ssex</w:t>
            </w:r>
            <w:r w:rsidRPr="00EB7ECA">
              <w:rPr>
                <w:rFonts w:hint="eastAsia"/>
                <w:bCs/>
                <w:color w:val="0070C0"/>
                <w:sz w:val="24"/>
              </w:rPr>
              <w:t>)</w:t>
            </w:r>
          </w:p>
          <w:p w14:paraId="1B4DB8F8" w14:textId="77777777" w:rsidR="00C318AC" w:rsidRPr="00EB7ECA" w:rsidRDefault="00C318AC" w:rsidP="00C318AC">
            <w:pPr>
              <w:rPr>
                <w:color w:val="0070C0"/>
                <w:sz w:val="24"/>
              </w:rPr>
            </w:pPr>
            <w:r w:rsidRPr="00EB7ECA">
              <w:rPr>
                <w:color w:val="0070C0"/>
                <w:sz w:val="24"/>
              </w:rPr>
              <w:t xml:space="preserve">SELECT </w:t>
            </w:r>
            <w:r w:rsidRPr="00EB7ECA">
              <w:rPr>
                <w:rFonts w:hint="eastAsia"/>
                <w:color w:val="0070C0"/>
                <w:sz w:val="24"/>
              </w:rPr>
              <w:t>20161111</w:t>
            </w:r>
            <w:r w:rsidRPr="00EB7ECA">
              <w:rPr>
                <w:color w:val="0070C0"/>
                <w:sz w:val="24"/>
              </w:rPr>
              <w:t>,'zh'</w:t>
            </w:r>
          </w:p>
          <w:p w14:paraId="0FBDCB4D" w14:textId="77777777" w:rsidR="00C318AC" w:rsidRPr="00EB7ECA" w:rsidRDefault="00C318AC" w:rsidP="00C318AC">
            <w:pPr>
              <w:rPr>
                <w:color w:val="0070C0"/>
                <w:sz w:val="24"/>
              </w:rPr>
            </w:pPr>
            <w:r w:rsidRPr="00EB7ECA">
              <w:rPr>
                <w:color w:val="0070C0"/>
                <w:sz w:val="24"/>
              </w:rPr>
              <w:t>UNION ALL</w:t>
            </w:r>
          </w:p>
          <w:p w14:paraId="7F2D0E34" w14:textId="77777777" w:rsidR="00C318AC" w:rsidRPr="00EB7ECA" w:rsidRDefault="00C318AC" w:rsidP="00C318AC">
            <w:pPr>
              <w:rPr>
                <w:color w:val="0070C0"/>
                <w:sz w:val="24"/>
              </w:rPr>
            </w:pPr>
            <w:r w:rsidRPr="00EB7ECA">
              <w:rPr>
                <w:color w:val="0070C0"/>
                <w:sz w:val="24"/>
              </w:rPr>
              <w:t xml:space="preserve">SELECT </w:t>
            </w:r>
            <w:r w:rsidRPr="00EB7ECA">
              <w:rPr>
                <w:rFonts w:hint="eastAsia"/>
                <w:color w:val="0070C0"/>
                <w:sz w:val="24"/>
              </w:rPr>
              <w:t>20162222</w:t>
            </w:r>
            <w:r w:rsidRPr="00EB7ECA">
              <w:rPr>
                <w:color w:val="0070C0"/>
                <w:sz w:val="24"/>
              </w:rPr>
              <w:t>,'li'</w:t>
            </w:r>
          </w:p>
          <w:p w14:paraId="7E86DACC" w14:textId="77777777" w:rsidR="00C318AC" w:rsidRPr="00EB7ECA" w:rsidRDefault="00C318AC" w:rsidP="00C318AC">
            <w:pPr>
              <w:rPr>
                <w:color w:val="0070C0"/>
                <w:sz w:val="24"/>
              </w:rPr>
            </w:pPr>
            <w:r w:rsidRPr="00EB7ECA">
              <w:rPr>
                <w:color w:val="0070C0"/>
                <w:sz w:val="24"/>
              </w:rPr>
              <w:t>UNION ALL</w:t>
            </w:r>
          </w:p>
          <w:p w14:paraId="1684B255" w14:textId="77777777" w:rsidR="00C318AC" w:rsidRPr="00EB7ECA" w:rsidRDefault="00C318AC" w:rsidP="00C318AC">
            <w:pPr>
              <w:rPr>
                <w:color w:val="0070C0"/>
                <w:sz w:val="24"/>
              </w:rPr>
            </w:pPr>
            <w:r w:rsidRPr="00EB7ECA">
              <w:rPr>
                <w:color w:val="0070C0"/>
                <w:sz w:val="24"/>
              </w:rPr>
              <w:t xml:space="preserve">SELECT </w:t>
            </w:r>
            <w:r w:rsidRPr="00EB7ECA">
              <w:rPr>
                <w:rFonts w:hint="eastAsia"/>
                <w:color w:val="0070C0"/>
                <w:sz w:val="24"/>
              </w:rPr>
              <w:t>20163333</w:t>
            </w:r>
            <w:r w:rsidRPr="00EB7ECA">
              <w:rPr>
                <w:color w:val="0070C0"/>
                <w:sz w:val="24"/>
              </w:rPr>
              <w:t>,'lv' ;</w:t>
            </w:r>
          </w:p>
          <w:p w14:paraId="7BBA21D8" w14:textId="77777777" w:rsidR="00C318AC" w:rsidRPr="00EB7ECA" w:rsidRDefault="00C318AC" w:rsidP="00C318AC">
            <w:pPr>
              <w:rPr>
                <w:color w:val="0070C0"/>
                <w:sz w:val="24"/>
              </w:rPr>
            </w:pPr>
            <w:r w:rsidRPr="00EB7ECA">
              <w:rPr>
                <w:color w:val="0070C0"/>
                <w:sz w:val="24"/>
              </w:rPr>
              <w:t>UNION ALL</w:t>
            </w:r>
          </w:p>
          <w:p w14:paraId="2EB159CD" w14:textId="77777777" w:rsidR="00C318AC" w:rsidRPr="00EB7ECA" w:rsidRDefault="00C318AC" w:rsidP="00C318AC">
            <w:pPr>
              <w:rPr>
                <w:color w:val="0070C0"/>
                <w:sz w:val="24"/>
              </w:rPr>
            </w:pPr>
            <w:r w:rsidRPr="00EB7ECA">
              <w:rPr>
                <w:color w:val="0070C0"/>
                <w:sz w:val="24"/>
              </w:rPr>
              <w:lastRenderedPageBreak/>
              <w:t xml:space="preserve">SELECT </w:t>
            </w:r>
            <w:r w:rsidRPr="00EB7ECA">
              <w:rPr>
                <w:rFonts w:hint="eastAsia"/>
                <w:color w:val="0070C0"/>
                <w:sz w:val="24"/>
              </w:rPr>
              <w:t>2016</w:t>
            </w:r>
            <w:r w:rsidRPr="00EB7ECA">
              <w:rPr>
                <w:color w:val="0070C0"/>
                <w:sz w:val="24"/>
              </w:rPr>
              <w:t>4444,'yang' ;</w:t>
            </w:r>
          </w:p>
          <w:p w14:paraId="64CECA8A" w14:textId="77777777" w:rsidR="00C318AC" w:rsidRPr="00EB7ECA" w:rsidRDefault="00C318AC" w:rsidP="00C318AC">
            <w:pPr>
              <w:rPr>
                <w:rFonts w:hint="eastAsia"/>
                <w:color w:val="0070C0"/>
                <w:sz w:val="24"/>
              </w:rPr>
            </w:pPr>
            <w:r w:rsidRPr="00EB7ECA">
              <w:rPr>
                <w:color w:val="0070C0"/>
                <w:sz w:val="24"/>
              </w:rPr>
              <w:t>UNION ALL</w:t>
            </w:r>
          </w:p>
          <w:p w14:paraId="20BC5E53" w14:textId="4B4DF166" w:rsidR="00557420" w:rsidRPr="00710491" w:rsidRDefault="00557420" w:rsidP="0040635E">
            <w:pPr>
              <w:rPr>
                <w:sz w:val="24"/>
              </w:rPr>
            </w:pPr>
          </w:p>
          <w:p w14:paraId="757B5D1B" w14:textId="77777777" w:rsidR="00557420" w:rsidRDefault="00557420" w:rsidP="0040635E">
            <w:pPr>
              <w:rPr>
                <w:sz w:val="24"/>
              </w:rPr>
            </w:pPr>
            <w:r>
              <w:rPr>
                <w:rFonts w:hint="eastAsia"/>
                <w:sz w:val="24"/>
              </w:rPr>
              <w:t>（</w:t>
            </w:r>
            <w:r>
              <w:rPr>
                <w:rFonts w:hint="eastAsia"/>
                <w:sz w:val="24"/>
              </w:rPr>
              <w:t>2</w:t>
            </w:r>
            <w:r>
              <w:rPr>
                <w:rFonts w:hint="eastAsia"/>
                <w:sz w:val="24"/>
              </w:rPr>
              <w:t>）插入批量数据</w:t>
            </w:r>
          </w:p>
          <w:p w14:paraId="18AFD58A" w14:textId="77777777" w:rsidR="00557420" w:rsidRDefault="00AD6472" w:rsidP="0040635E">
            <w:pPr>
              <w:rPr>
                <w:sz w:val="24"/>
              </w:rPr>
            </w:pPr>
            <w:r>
              <w:rPr>
                <w:rFonts w:hint="eastAsia"/>
                <w:sz w:val="24"/>
              </w:rPr>
              <w:t>创建一个计算机系学生表，把所有计算机系学生插入到新表中</w:t>
            </w:r>
          </w:p>
          <w:p w14:paraId="2C9FC502" w14:textId="77777777" w:rsidR="0070104F" w:rsidRDefault="00AD6472" w:rsidP="0070104F">
            <w:pPr>
              <w:rPr>
                <w:sz w:val="24"/>
              </w:rPr>
            </w:pPr>
            <w:r>
              <w:rPr>
                <w:rFonts w:hint="eastAsia"/>
                <w:sz w:val="24"/>
              </w:rPr>
              <w:t>CREATE TABLE CS_S</w:t>
            </w:r>
            <w:r w:rsidR="0070104F">
              <w:rPr>
                <w:rFonts w:hint="eastAsia"/>
                <w:sz w:val="24"/>
              </w:rPr>
              <w:t xml:space="preserve"> (</w:t>
            </w:r>
          </w:p>
          <w:p w14:paraId="0855A836" w14:textId="77777777" w:rsidR="0070104F" w:rsidRPr="00415B45" w:rsidRDefault="0070104F" w:rsidP="0070104F">
            <w:pPr>
              <w:rPr>
                <w:sz w:val="24"/>
              </w:rPr>
            </w:pPr>
            <w:r w:rsidRPr="00415B45">
              <w:rPr>
                <w:sz w:val="24"/>
              </w:rPr>
              <w:t xml:space="preserve">Sno   </w:t>
            </w:r>
            <w:r w:rsidR="00605951" w:rsidRPr="00415B45">
              <w:rPr>
                <w:sz w:val="24"/>
              </w:rPr>
              <w:t>VARCHAR (</w:t>
            </w:r>
            <w:r w:rsidRPr="00415B45">
              <w:rPr>
                <w:sz w:val="24"/>
              </w:rPr>
              <w:t>20),</w:t>
            </w:r>
          </w:p>
          <w:p w14:paraId="5922C1DC" w14:textId="77777777" w:rsidR="0070104F" w:rsidRPr="00415B45" w:rsidRDefault="00605951" w:rsidP="0070104F">
            <w:pPr>
              <w:rPr>
                <w:sz w:val="24"/>
              </w:rPr>
            </w:pPr>
            <w:r w:rsidRPr="00415B45">
              <w:rPr>
                <w:sz w:val="24"/>
              </w:rPr>
              <w:t>Sname VARCHAR (</w:t>
            </w:r>
            <w:r w:rsidR="0070104F" w:rsidRPr="00415B45">
              <w:rPr>
                <w:sz w:val="24"/>
              </w:rPr>
              <w:t xml:space="preserve">30), </w:t>
            </w:r>
          </w:p>
          <w:p w14:paraId="2573EF23" w14:textId="77777777" w:rsidR="0070104F" w:rsidRPr="00415B45" w:rsidRDefault="00605951" w:rsidP="0070104F">
            <w:pPr>
              <w:rPr>
                <w:sz w:val="24"/>
              </w:rPr>
            </w:pPr>
            <w:r w:rsidRPr="00415B45">
              <w:rPr>
                <w:sz w:val="24"/>
              </w:rPr>
              <w:t>Ssex VARCHAR (</w:t>
            </w:r>
            <w:r w:rsidR="0070104F" w:rsidRPr="00415B45">
              <w:rPr>
                <w:sz w:val="24"/>
              </w:rPr>
              <w:t>2),</w:t>
            </w:r>
          </w:p>
          <w:p w14:paraId="6BA9DFDD" w14:textId="77777777" w:rsidR="0070104F" w:rsidRPr="00415B45" w:rsidRDefault="0070104F" w:rsidP="0070104F">
            <w:pPr>
              <w:rPr>
                <w:sz w:val="24"/>
              </w:rPr>
            </w:pPr>
            <w:r w:rsidRPr="00415B45">
              <w:rPr>
                <w:sz w:val="24"/>
              </w:rPr>
              <w:t xml:space="preserve">Sage   INTEGER, </w:t>
            </w:r>
          </w:p>
          <w:p w14:paraId="6EFE0C6E" w14:textId="77777777" w:rsidR="0070104F" w:rsidRPr="00415B45" w:rsidRDefault="00605951" w:rsidP="0070104F">
            <w:pPr>
              <w:rPr>
                <w:sz w:val="24"/>
              </w:rPr>
            </w:pPr>
            <w:r w:rsidRPr="00415B45">
              <w:rPr>
                <w:sz w:val="24"/>
              </w:rPr>
              <w:t>Sdept VARCHAR (</w:t>
            </w:r>
            <w:r w:rsidR="0070104F" w:rsidRPr="00415B45">
              <w:rPr>
                <w:sz w:val="24"/>
              </w:rPr>
              <w:t>30</w:t>
            </w:r>
            <w:r w:rsidRPr="00415B45">
              <w:rPr>
                <w:sz w:val="24"/>
              </w:rPr>
              <w:t>),</w:t>
            </w:r>
            <w:r w:rsidR="0070104F" w:rsidRPr="00415B45">
              <w:rPr>
                <w:sz w:val="24"/>
              </w:rPr>
              <w:t xml:space="preserve"> </w:t>
            </w:r>
          </w:p>
          <w:p w14:paraId="232FCE93" w14:textId="77777777" w:rsidR="0070104F" w:rsidRPr="00415B45" w:rsidRDefault="0070104F" w:rsidP="0070104F">
            <w:pPr>
              <w:rPr>
                <w:sz w:val="24"/>
              </w:rPr>
            </w:pPr>
            <w:r w:rsidRPr="00415B45">
              <w:rPr>
                <w:sz w:val="24"/>
              </w:rPr>
              <w:t>PRIMARY KEY (Sno</w:t>
            </w:r>
            <w:r w:rsidR="00605951" w:rsidRPr="00415B45">
              <w:rPr>
                <w:sz w:val="24"/>
              </w:rPr>
              <w:t>))</w:t>
            </w:r>
          </w:p>
          <w:p w14:paraId="7C14A58E" w14:textId="77777777" w:rsidR="00AD6472" w:rsidRDefault="0070104F" w:rsidP="0040635E">
            <w:pPr>
              <w:rPr>
                <w:sz w:val="24"/>
              </w:rPr>
            </w:pPr>
            <w:r>
              <w:rPr>
                <w:rFonts w:hint="eastAsia"/>
                <w:sz w:val="24"/>
              </w:rPr>
              <w:t>或者</w:t>
            </w:r>
          </w:p>
          <w:p w14:paraId="3F2035B7" w14:textId="77777777" w:rsidR="0070104F" w:rsidRDefault="0070104F" w:rsidP="0040635E">
            <w:pPr>
              <w:rPr>
                <w:bCs/>
                <w:sz w:val="24"/>
              </w:rPr>
            </w:pPr>
            <w:r>
              <w:rPr>
                <w:rFonts w:hint="eastAsia"/>
                <w:sz w:val="24"/>
              </w:rPr>
              <w:t xml:space="preserve">CREATE TABLE CS_S AS SELECT * FROM </w:t>
            </w:r>
            <w:r>
              <w:rPr>
                <w:bCs/>
                <w:sz w:val="24"/>
              </w:rPr>
              <w:t>Student</w:t>
            </w:r>
            <w:r>
              <w:rPr>
                <w:rFonts w:hint="eastAsia"/>
                <w:bCs/>
                <w:sz w:val="24"/>
              </w:rPr>
              <w:t xml:space="preserve"> WITH NO DATA;</w:t>
            </w:r>
          </w:p>
          <w:p w14:paraId="51B99482" w14:textId="77777777" w:rsidR="00710491" w:rsidRDefault="00710491" w:rsidP="00293549">
            <w:pPr>
              <w:jc w:val="center"/>
              <w:rPr>
                <w:bCs/>
                <w:sz w:val="24"/>
              </w:rPr>
            </w:pPr>
            <w:r>
              <w:rPr>
                <w:bCs/>
                <w:noProof/>
                <w:sz w:val="24"/>
              </w:rPr>
              <w:drawing>
                <wp:inline distT="0" distB="0" distL="0" distR="0" wp14:anchorId="2C9F2767" wp14:editId="06837FAF">
                  <wp:extent cx="1727200" cy="538148"/>
                  <wp:effectExtent l="0" t="0" r="635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5E07960.tmp"/>
                          <pic:cNvPicPr/>
                        </pic:nvPicPr>
                        <pic:blipFill>
                          <a:blip r:embed="rId89">
                            <a:extLst>
                              <a:ext uri="{28A0092B-C50C-407E-A947-70E740481C1C}">
                                <a14:useLocalDpi xmlns:a14="http://schemas.microsoft.com/office/drawing/2010/main" val="0"/>
                              </a:ext>
                            </a:extLst>
                          </a:blip>
                          <a:stretch>
                            <a:fillRect/>
                          </a:stretch>
                        </pic:blipFill>
                        <pic:spPr>
                          <a:xfrm>
                            <a:off x="0" y="0"/>
                            <a:ext cx="1741057" cy="542465"/>
                          </a:xfrm>
                          <a:prstGeom prst="rect">
                            <a:avLst/>
                          </a:prstGeom>
                        </pic:spPr>
                      </pic:pic>
                    </a:graphicData>
                  </a:graphic>
                </wp:inline>
              </w:drawing>
            </w:r>
          </w:p>
          <w:p w14:paraId="57830FB3" w14:textId="77777777" w:rsidR="0070104F" w:rsidRDefault="0070104F" w:rsidP="0040635E">
            <w:pPr>
              <w:rPr>
                <w:bCs/>
                <w:sz w:val="24"/>
              </w:rPr>
            </w:pPr>
            <w:r>
              <w:rPr>
                <w:rFonts w:hint="eastAsia"/>
                <w:bCs/>
                <w:sz w:val="24"/>
              </w:rPr>
              <w:t>插入计算机系学生数据</w:t>
            </w:r>
          </w:p>
          <w:p w14:paraId="59FE2303" w14:textId="77777777" w:rsidR="0070104F" w:rsidRDefault="0070104F" w:rsidP="0040635E">
            <w:pPr>
              <w:rPr>
                <w:sz w:val="24"/>
              </w:rPr>
            </w:pPr>
            <w:r>
              <w:rPr>
                <w:bCs/>
                <w:sz w:val="24"/>
              </w:rPr>
              <w:t>insert into</w:t>
            </w:r>
            <w:r>
              <w:rPr>
                <w:rFonts w:hint="eastAsia"/>
                <w:bCs/>
                <w:sz w:val="24"/>
              </w:rPr>
              <w:t xml:space="preserve"> </w:t>
            </w:r>
            <w:r>
              <w:rPr>
                <w:rFonts w:hint="eastAsia"/>
                <w:sz w:val="24"/>
              </w:rPr>
              <w:t>CS_S</w:t>
            </w:r>
          </w:p>
          <w:p w14:paraId="059213E4" w14:textId="77777777" w:rsidR="00E42E1E" w:rsidRDefault="0070104F" w:rsidP="0040635E">
            <w:pPr>
              <w:rPr>
                <w:sz w:val="24"/>
              </w:rPr>
            </w:pPr>
            <w:r>
              <w:rPr>
                <w:rFonts w:hint="eastAsia"/>
                <w:sz w:val="24"/>
              </w:rPr>
              <w:t xml:space="preserve">SELECT * </w:t>
            </w:r>
          </w:p>
          <w:p w14:paraId="5011D796" w14:textId="77777777" w:rsidR="00E42E1E" w:rsidRDefault="0070104F" w:rsidP="0040635E">
            <w:pPr>
              <w:rPr>
                <w:bCs/>
                <w:sz w:val="24"/>
              </w:rPr>
            </w:pPr>
            <w:r>
              <w:rPr>
                <w:rFonts w:hint="eastAsia"/>
                <w:sz w:val="24"/>
              </w:rPr>
              <w:t xml:space="preserve">FROM </w:t>
            </w:r>
            <w:r>
              <w:rPr>
                <w:bCs/>
                <w:sz w:val="24"/>
              </w:rPr>
              <w:t>Student</w:t>
            </w:r>
            <w:r>
              <w:rPr>
                <w:rFonts w:hint="eastAsia"/>
                <w:bCs/>
                <w:sz w:val="24"/>
              </w:rPr>
              <w:t xml:space="preserve"> </w:t>
            </w:r>
          </w:p>
          <w:p w14:paraId="57887373" w14:textId="77777777" w:rsidR="0070104F" w:rsidRDefault="0070104F" w:rsidP="0040635E">
            <w:pPr>
              <w:rPr>
                <w:sz w:val="24"/>
              </w:rPr>
            </w:pPr>
            <w:r>
              <w:rPr>
                <w:rFonts w:hint="eastAsia"/>
                <w:bCs/>
                <w:sz w:val="24"/>
              </w:rPr>
              <w:t xml:space="preserve">WHERE </w:t>
            </w:r>
            <w:r w:rsidRPr="000E7F08">
              <w:rPr>
                <w:sz w:val="24"/>
              </w:rPr>
              <w:t>Sdept</w:t>
            </w:r>
            <w:r w:rsidRPr="000E7F08">
              <w:rPr>
                <w:rFonts w:hint="eastAsia"/>
                <w:sz w:val="24"/>
              </w:rPr>
              <w:t>='CS'</w:t>
            </w:r>
            <w:r w:rsidR="008E75CF" w:rsidRPr="000E7F08">
              <w:rPr>
                <w:rFonts w:hint="eastAsia"/>
                <w:sz w:val="24"/>
              </w:rPr>
              <w:t>;</w:t>
            </w:r>
          </w:p>
          <w:p w14:paraId="28C1FA71" w14:textId="77777777" w:rsidR="004E0A38" w:rsidRDefault="00710491" w:rsidP="00293549">
            <w:pPr>
              <w:jc w:val="center"/>
              <w:rPr>
                <w:sz w:val="24"/>
              </w:rPr>
            </w:pPr>
            <w:r>
              <w:rPr>
                <w:noProof/>
                <w:sz w:val="24"/>
              </w:rPr>
              <w:drawing>
                <wp:inline distT="0" distB="0" distL="0" distR="0" wp14:anchorId="452B253B" wp14:editId="3CC30D3A">
                  <wp:extent cx="2096718" cy="61595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5E0CA11.tmp"/>
                          <pic:cNvPicPr/>
                        </pic:nvPicPr>
                        <pic:blipFill>
                          <a:blip r:embed="rId90">
                            <a:extLst>
                              <a:ext uri="{28A0092B-C50C-407E-A947-70E740481C1C}">
                                <a14:useLocalDpi xmlns:a14="http://schemas.microsoft.com/office/drawing/2010/main" val="0"/>
                              </a:ext>
                            </a:extLst>
                          </a:blip>
                          <a:stretch>
                            <a:fillRect/>
                          </a:stretch>
                        </pic:blipFill>
                        <pic:spPr>
                          <a:xfrm>
                            <a:off x="0" y="0"/>
                            <a:ext cx="2103579" cy="617966"/>
                          </a:xfrm>
                          <a:prstGeom prst="rect">
                            <a:avLst/>
                          </a:prstGeom>
                        </pic:spPr>
                      </pic:pic>
                    </a:graphicData>
                  </a:graphic>
                </wp:inline>
              </w:drawing>
            </w:r>
          </w:p>
          <w:p w14:paraId="34B17799" w14:textId="77777777" w:rsidR="004E0A38" w:rsidRDefault="004E0A38" w:rsidP="0040635E">
            <w:pPr>
              <w:rPr>
                <w:sz w:val="24"/>
              </w:rPr>
            </w:pPr>
            <w:r>
              <w:rPr>
                <w:rFonts w:hint="eastAsia"/>
                <w:sz w:val="24"/>
              </w:rPr>
              <w:t>（</w:t>
            </w:r>
            <w:r>
              <w:rPr>
                <w:rFonts w:hint="eastAsia"/>
                <w:sz w:val="24"/>
              </w:rPr>
              <w:t>3</w:t>
            </w:r>
            <w:r>
              <w:rPr>
                <w:rFonts w:hint="eastAsia"/>
                <w:sz w:val="24"/>
              </w:rPr>
              <w:t>）</w:t>
            </w:r>
            <w:r w:rsidRPr="0015627E">
              <w:rPr>
                <w:rFonts w:hint="eastAsia"/>
                <w:sz w:val="24"/>
              </w:rPr>
              <w:t>修改记录</w:t>
            </w:r>
          </w:p>
          <w:p w14:paraId="17460B6A" w14:textId="77777777" w:rsidR="00E66E58" w:rsidRDefault="00E66E58" w:rsidP="0040635E">
            <w:pPr>
              <w:rPr>
                <w:sz w:val="24"/>
              </w:rPr>
            </w:pPr>
            <w:r>
              <w:rPr>
                <w:rFonts w:hint="eastAsia"/>
                <w:sz w:val="24"/>
              </w:rPr>
              <w:t>1</w:t>
            </w:r>
            <w:r>
              <w:rPr>
                <w:rFonts w:hint="eastAsia"/>
                <w:sz w:val="24"/>
              </w:rPr>
              <w:t>）</w:t>
            </w:r>
            <w:r w:rsidR="007314F8">
              <w:rPr>
                <w:rFonts w:hint="eastAsia"/>
                <w:sz w:val="24"/>
              </w:rPr>
              <w:t>修改部分记录</w:t>
            </w:r>
          </w:p>
          <w:p w14:paraId="7530AB62" w14:textId="77777777" w:rsidR="004E0A38" w:rsidRDefault="007314F8" w:rsidP="0040635E">
            <w:pPr>
              <w:rPr>
                <w:sz w:val="24"/>
              </w:rPr>
            </w:pPr>
            <w:r>
              <w:rPr>
                <w:rFonts w:hint="eastAsia"/>
                <w:sz w:val="24"/>
              </w:rPr>
              <w:t>编写</w:t>
            </w:r>
            <w:r>
              <w:rPr>
                <w:rFonts w:hint="eastAsia"/>
                <w:sz w:val="24"/>
              </w:rPr>
              <w:t>SQL</w:t>
            </w:r>
            <w:r>
              <w:rPr>
                <w:rFonts w:hint="eastAsia"/>
                <w:sz w:val="24"/>
              </w:rPr>
              <w:t>语句，</w:t>
            </w:r>
            <w:r w:rsidR="00E66E58">
              <w:rPr>
                <w:rFonts w:hint="eastAsia"/>
                <w:sz w:val="24"/>
              </w:rPr>
              <w:t>修改</w:t>
            </w:r>
            <w:r w:rsidR="00E66E58">
              <w:rPr>
                <w:rFonts w:hint="eastAsia"/>
                <w:sz w:val="24"/>
              </w:rPr>
              <w:t>C4</w:t>
            </w:r>
            <w:r w:rsidR="00E66E58">
              <w:rPr>
                <w:rFonts w:hint="eastAsia"/>
                <w:sz w:val="24"/>
              </w:rPr>
              <w:t>课程的成绩，将</w:t>
            </w:r>
            <w:r>
              <w:rPr>
                <w:rFonts w:hint="eastAsia"/>
                <w:sz w:val="24"/>
              </w:rPr>
              <w:t>成绩不足</w:t>
            </w:r>
            <w:r>
              <w:rPr>
                <w:rFonts w:hint="eastAsia"/>
                <w:sz w:val="24"/>
              </w:rPr>
              <w:t>60</w:t>
            </w:r>
            <w:r>
              <w:rPr>
                <w:rFonts w:hint="eastAsia"/>
                <w:sz w:val="24"/>
              </w:rPr>
              <w:t>分的修改为</w:t>
            </w:r>
            <w:r>
              <w:rPr>
                <w:rFonts w:hint="eastAsia"/>
                <w:sz w:val="24"/>
              </w:rPr>
              <w:t>60</w:t>
            </w:r>
            <w:r>
              <w:rPr>
                <w:rFonts w:hint="eastAsia"/>
                <w:sz w:val="24"/>
              </w:rPr>
              <w:t>分，记录返回结果</w:t>
            </w:r>
          </w:p>
          <w:p w14:paraId="672BD28C" w14:textId="5F5163A8" w:rsidR="007314F8" w:rsidRDefault="007314F8" w:rsidP="0040635E">
            <w:pPr>
              <w:rPr>
                <w:noProof/>
                <w:sz w:val="24"/>
              </w:rPr>
            </w:pPr>
          </w:p>
          <w:p w14:paraId="67B5345D" w14:textId="77777777" w:rsidR="00293549" w:rsidRPr="00394D7A" w:rsidRDefault="00293549" w:rsidP="00293549">
            <w:pPr>
              <w:rPr>
                <w:color w:val="0070C0"/>
                <w:sz w:val="24"/>
              </w:rPr>
            </w:pPr>
            <w:r w:rsidRPr="00394D7A">
              <w:rPr>
                <w:rFonts w:hint="eastAsia"/>
                <w:color w:val="0070C0"/>
                <w:sz w:val="24"/>
              </w:rPr>
              <w:t>U</w:t>
            </w:r>
            <w:r w:rsidRPr="00394D7A">
              <w:rPr>
                <w:color w:val="0070C0"/>
                <w:sz w:val="24"/>
              </w:rPr>
              <w:t>PDATE SC</w:t>
            </w:r>
          </w:p>
          <w:p w14:paraId="2DA6C9F3" w14:textId="77777777" w:rsidR="00293549" w:rsidRPr="00394D7A" w:rsidRDefault="00293549" w:rsidP="00293549">
            <w:pPr>
              <w:rPr>
                <w:color w:val="0070C0"/>
                <w:sz w:val="24"/>
              </w:rPr>
            </w:pPr>
            <w:r w:rsidRPr="00394D7A">
              <w:rPr>
                <w:rFonts w:hint="eastAsia"/>
                <w:color w:val="0070C0"/>
                <w:sz w:val="24"/>
              </w:rPr>
              <w:t>S</w:t>
            </w:r>
            <w:r w:rsidRPr="00394D7A">
              <w:rPr>
                <w:color w:val="0070C0"/>
                <w:sz w:val="24"/>
              </w:rPr>
              <w:t>ET Grade=60</w:t>
            </w:r>
          </w:p>
          <w:p w14:paraId="729E33E9" w14:textId="77777777" w:rsidR="00293549" w:rsidRPr="00394D7A" w:rsidRDefault="00293549" w:rsidP="00293549">
            <w:pPr>
              <w:rPr>
                <w:rFonts w:hint="eastAsia"/>
                <w:color w:val="0070C0"/>
                <w:sz w:val="24"/>
              </w:rPr>
            </w:pPr>
            <w:r w:rsidRPr="00394D7A">
              <w:rPr>
                <w:rFonts w:hint="eastAsia"/>
                <w:color w:val="0070C0"/>
                <w:sz w:val="24"/>
              </w:rPr>
              <w:t>W</w:t>
            </w:r>
            <w:r w:rsidRPr="00394D7A">
              <w:rPr>
                <w:color w:val="0070C0"/>
                <w:sz w:val="24"/>
              </w:rPr>
              <w:t xml:space="preserve">HERE </w:t>
            </w:r>
            <w:r>
              <w:rPr>
                <w:color w:val="0070C0"/>
                <w:sz w:val="24"/>
              </w:rPr>
              <w:t xml:space="preserve">'C4'=(SELECT Cname FROM Course WHERE Cno=SC.Cno) AND </w:t>
            </w:r>
            <w:r w:rsidRPr="00394D7A">
              <w:rPr>
                <w:color w:val="0070C0"/>
                <w:sz w:val="24"/>
              </w:rPr>
              <w:t>Grade&lt;60</w:t>
            </w:r>
          </w:p>
          <w:p w14:paraId="506913D3" w14:textId="77777777" w:rsidR="00293549" w:rsidRPr="00293549" w:rsidRDefault="00293549" w:rsidP="0040635E">
            <w:pPr>
              <w:rPr>
                <w:sz w:val="24"/>
              </w:rPr>
            </w:pPr>
          </w:p>
          <w:p w14:paraId="391F4433" w14:textId="6DE3A0B1" w:rsidR="001D4EBC" w:rsidRDefault="001D4EBC" w:rsidP="0040635E">
            <w:pPr>
              <w:rPr>
                <w:sz w:val="24"/>
              </w:rPr>
            </w:pPr>
          </w:p>
          <w:p w14:paraId="1739401F" w14:textId="1F5FCBEF" w:rsidR="007314F8" w:rsidRDefault="007314F8" w:rsidP="0040635E">
            <w:pPr>
              <w:rPr>
                <w:sz w:val="24"/>
              </w:rPr>
            </w:pPr>
            <w:r>
              <w:rPr>
                <w:rFonts w:hint="eastAsia"/>
                <w:sz w:val="24"/>
              </w:rPr>
              <w:t>2</w:t>
            </w:r>
            <w:r>
              <w:rPr>
                <w:rFonts w:hint="eastAsia"/>
                <w:sz w:val="24"/>
              </w:rPr>
              <w:t>）修改部分记录</w:t>
            </w:r>
            <w:r>
              <w:rPr>
                <w:rFonts w:hint="eastAsia"/>
                <w:sz w:val="24"/>
              </w:rPr>
              <w:t>-</w:t>
            </w:r>
            <w:r>
              <w:rPr>
                <w:rFonts w:hint="eastAsia"/>
                <w:sz w:val="24"/>
              </w:rPr>
              <w:t>子查询</w:t>
            </w:r>
          </w:p>
          <w:p w14:paraId="0A5D9106" w14:textId="77777777" w:rsidR="007314F8" w:rsidRDefault="001743C3" w:rsidP="0040635E">
            <w:pPr>
              <w:rPr>
                <w:sz w:val="24"/>
              </w:rPr>
            </w:pPr>
            <w:r>
              <w:rPr>
                <w:rFonts w:hint="eastAsia"/>
                <w:sz w:val="24"/>
              </w:rPr>
              <w:t>编写</w:t>
            </w:r>
            <w:r>
              <w:rPr>
                <w:rFonts w:hint="eastAsia"/>
                <w:sz w:val="24"/>
              </w:rPr>
              <w:t>SQL</w:t>
            </w:r>
            <w:r>
              <w:rPr>
                <w:rFonts w:hint="eastAsia"/>
                <w:sz w:val="24"/>
              </w:rPr>
              <w:t>语句，</w:t>
            </w:r>
            <w:r w:rsidR="007314F8">
              <w:rPr>
                <w:rFonts w:hint="eastAsia"/>
                <w:sz w:val="24"/>
              </w:rPr>
              <w:t>修改信息系学生的“</w:t>
            </w:r>
            <w:r w:rsidR="007314F8">
              <w:rPr>
                <w:rFonts w:hint="eastAsia"/>
                <w:sz w:val="24"/>
              </w:rPr>
              <w:t>C3</w:t>
            </w:r>
            <w:r w:rsidR="007314F8">
              <w:rPr>
                <w:rFonts w:hint="eastAsia"/>
                <w:sz w:val="24"/>
              </w:rPr>
              <w:t>”课程成绩，将成绩加</w:t>
            </w:r>
            <w:r w:rsidR="007314F8">
              <w:rPr>
                <w:rFonts w:hint="eastAsia"/>
                <w:sz w:val="24"/>
              </w:rPr>
              <w:t>10</w:t>
            </w:r>
            <w:r w:rsidR="007314F8">
              <w:rPr>
                <w:rFonts w:hint="eastAsia"/>
                <w:sz w:val="24"/>
              </w:rPr>
              <w:t>分。</w:t>
            </w:r>
          </w:p>
          <w:p w14:paraId="429149A7" w14:textId="041E3E99" w:rsidR="007314F8" w:rsidRDefault="007314F8" w:rsidP="00866733">
            <w:pPr>
              <w:jc w:val="center"/>
              <w:rPr>
                <w:sz w:val="24"/>
              </w:rPr>
            </w:pPr>
          </w:p>
          <w:p w14:paraId="5AC36787" w14:textId="77777777" w:rsidR="004E0A38" w:rsidRDefault="004E0A38" w:rsidP="0040635E">
            <w:pPr>
              <w:rPr>
                <w:bCs/>
                <w:sz w:val="24"/>
              </w:rPr>
            </w:pPr>
            <w:r>
              <w:rPr>
                <w:rFonts w:hint="eastAsia"/>
                <w:sz w:val="24"/>
              </w:rPr>
              <w:t>（</w:t>
            </w:r>
            <w:r>
              <w:rPr>
                <w:rFonts w:hint="eastAsia"/>
                <w:sz w:val="24"/>
              </w:rPr>
              <w:t>4</w:t>
            </w:r>
            <w:r>
              <w:rPr>
                <w:rFonts w:hint="eastAsia"/>
                <w:sz w:val="24"/>
              </w:rPr>
              <w:t>）</w:t>
            </w:r>
            <w:r w:rsidRPr="004A277B">
              <w:rPr>
                <w:rFonts w:hint="eastAsia"/>
                <w:sz w:val="24"/>
              </w:rPr>
              <w:t>删除记录</w:t>
            </w:r>
          </w:p>
          <w:p w14:paraId="15679A69" w14:textId="77777777" w:rsidR="0070104F" w:rsidRDefault="001743C3" w:rsidP="0040635E">
            <w:pPr>
              <w:rPr>
                <w:sz w:val="24"/>
              </w:rPr>
            </w:pPr>
            <w:r>
              <w:rPr>
                <w:rFonts w:hint="eastAsia"/>
                <w:sz w:val="24"/>
              </w:rPr>
              <w:t>编写</w:t>
            </w:r>
            <w:r>
              <w:rPr>
                <w:rFonts w:hint="eastAsia"/>
                <w:sz w:val="24"/>
              </w:rPr>
              <w:t>SQL</w:t>
            </w:r>
            <w:r>
              <w:rPr>
                <w:rFonts w:hint="eastAsia"/>
                <w:sz w:val="24"/>
              </w:rPr>
              <w:t>语句，</w:t>
            </w:r>
            <w:r w:rsidR="007314F8">
              <w:rPr>
                <w:rFonts w:hint="eastAsia"/>
                <w:sz w:val="24"/>
              </w:rPr>
              <w:t>删除</w:t>
            </w:r>
            <w:r w:rsidR="004861A2">
              <w:rPr>
                <w:rFonts w:hint="eastAsia"/>
                <w:sz w:val="24"/>
              </w:rPr>
              <w:t>姓名</w:t>
            </w:r>
            <w:r w:rsidR="007314F8">
              <w:rPr>
                <w:rFonts w:hint="eastAsia"/>
                <w:sz w:val="24"/>
              </w:rPr>
              <w:t>为“</w:t>
            </w:r>
            <w:r w:rsidR="004861A2">
              <w:rPr>
                <w:rFonts w:hint="eastAsia"/>
                <w:sz w:val="24"/>
              </w:rPr>
              <w:t>李东</w:t>
            </w:r>
            <w:r w:rsidR="007314F8">
              <w:rPr>
                <w:rFonts w:hint="eastAsia"/>
                <w:sz w:val="24"/>
              </w:rPr>
              <w:t>”的学生信息，及其选修的课程信息。</w:t>
            </w:r>
          </w:p>
          <w:p w14:paraId="429B64FE" w14:textId="0F8B34FF" w:rsidR="007314F8" w:rsidRDefault="004861A2" w:rsidP="0040635E">
            <w:pPr>
              <w:rPr>
                <w:sz w:val="24"/>
              </w:rPr>
            </w:pPr>
            <w:r>
              <w:rPr>
                <w:rFonts w:hint="eastAsia"/>
                <w:sz w:val="24"/>
              </w:rPr>
              <w:t>1</w:t>
            </w:r>
            <w:r>
              <w:rPr>
                <w:rFonts w:hint="eastAsia"/>
                <w:sz w:val="24"/>
              </w:rPr>
              <w:t>）先删除选课记录</w:t>
            </w:r>
          </w:p>
          <w:p w14:paraId="6A7CE231" w14:textId="77777777" w:rsidR="00866733" w:rsidRPr="00866733" w:rsidRDefault="00866733" w:rsidP="0040635E">
            <w:pPr>
              <w:rPr>
                <w:rFonts w:hint="eastAsia"/>
                <w:sz w:val="24"/>
              </w:rPr>
            </w:pPr>
          </w:p>
          <w:p w14:paraId="3D497B43" w14:textId="77777777" w:rsidR="00866733" w:rsidRPr="006C2C3D" w:rsidRDefault="00866733" w:rsidP="00866733">
            <w:pPr>
              <w:rPr>
                <w:color w:val="0070C0"/>
                <w:sz w:val="24"/>
              </w:rPr>
            </w:pPr>
            <w:r w:rsidRPr="006C2C3D">
              <w:rPr>
                <w:rFonts w:hint="eastAsia"/>
                <w:color w:val="0070C0"/>
                <w:sz w:val="24"/>
              </w:rPr>
              <w:t>D</w:t>
            </w:r>
            <w:r w:rsidRPr="006C2C3D">
              <w:rPr>
                <w:color w:val="0070C0"/>
                <w:sz w:val="24"/>
              </w:rPr>
              <w:t>ELETE FROM SC</w:t>
            </w:r>
          </w:p>
          <w:p w14:paraId="470A9C8B" w14:textId="77777777" w:rsidR="00866733" w:rsidRPr="006C2C3D" w:rsidRDefault="00866733" w:rsidP="00866733">
            <w:pPr>
              <w:rPr>
                <w:rFonts w:hint="eastAsia"/>
                <w:color w:val="0070C0"/>
                <w:sz w:val="24"/>
              </w:rPr>
            </w:pPr>
            <w:r w:rsidRPr="006C2C3D">
              <w:rPr>
                <w:rFonts w:hint="eastAsia"/>
                <w:color w:val="0070C0"/>
                <w:sz w:val="24"/>
              </w:rPr>
              <w:t>W</w:t>
            </w:r>
            <w:r w:rsidRPr="006C2C3D">
              <w:rPr>
                <w:color w:val="0070C0"/>
                <w:sz w:val="24"/>
              </w:rPr>
              <w:t>HERE Sno=(SELECT Sno FROM Student WHERE Sname='</w:t>
            </w:r>
            <w:r w:rsidRPr="006C2C3D">
              <w:rPr>
                <w:rFonts w:hint="eastAsia"/>
                <w:color w:val="0070C0"/>
                <w:sz w:val="24"/>
              </w:rPr>
              <w:t>李东</w:t>
            </w:r>
            <w:r w:rsidRPr="006C2C3D">
              <w:rPr>
                <w:color w:val="0070C0"/>
                <w:sz w:val="24"/>
              </w:rPr>
              <w:t>')</w:t>
            </w:r>
          </w:p>
          <w:p w14:paraId="5E7E3C9D" w14:textId="37F3194C" w:rsidR="004861A2" w:rsidRDefault="004861A2" w:rsidP="0040635E">
            <w:pPr>
              <w:rPr>
                <w:sz w:val="24"/>
              </w:rPr>
            </w:pPr>
          </w:p>
          <w:p w14:paraId="05F174D5" w14:textId="106B9325" w:rsidR="007314F8" w:rsidRPr="0070104F" w:rsidRDefault="004861A2" w:rsidP="0040635E">
            <w:pPr>
              <w:rPr>
                <w:rFonts w:hint="eastAsia"/>
                <w:sz w:val="24"/>
              </w:rPr>
            </w:pPr>
            <w:r>
              <w:rPr>
                <w:rFonts w:hint="eastAsia"/>
                <w:sz w:val="24"/>
              </w:rPr>
              <w:t>2</w:t>
            </w:r>
            <w:r>
              <w:rPr>
                <w:rFonts w:hint="eastAsia"/>
                <w:sz w:val="24"/>
              </w:rPr>
              <w:t>）再删除学生记录</w:t>
            </w:r>
          </w:p>
          <w:p w14:paraId="330701E0" w14:textId="77777777" w:rsidR="00866733" w:rsidRPr="006C2C3D" w:rsidRDefault="00866733" w:rsidP="00866733">
            <w:pPr>
              <w:rPr>
                <w:color w:val="0070C0"/>
                <w:sz w:val="24"/>
              </w:rPr>
            </w:pPr>
            <w:r w:rsidRPr="006C2C3D">
              <w:rPr>
                <w:rFonts w:hint="eastAsia"/>
                <w:color w:val="0070C0"/>
                <w:sz w:val="24"/>
              </w:rPr>
              <w:t>D</w:t>
            </w:r>
            <w:r w:rsidRPr="006C2C3D">
              <w:rPr>
                <w:color w:val="0070C0"/>
                <w:sz w:val="24"/>
              </w:rPr>
              <w:t>ELETE FROM Student</w:t>
            </w:r>
          </w:p>
          <w:p w14:paraId="2EDFB0B0" w14:textId="77777777" w:rsidR="00866733" w:rsidRPr="006C2C3D" w:rsidRDefault="00866733" w:rsidP="00866733">
            <w:pPr>
              <w:rPr>
                <w:rFonts w:hint="eastAsia"/>
                <w:color w:val="0070C0"/>
                <w:sz w:val="24"/>
              </w:rPr>
            </w:pPr>
            <w:r w:rsidRPr="006C2C3D">
              <w:rPr>
                <w:rFonts w:hint="eastAsia"/>
                <w:color w:val="0070C0"/>
                <w:sz w:val="24"/>
              </w:rPr>
              <w:lastRenderedPageBreak/>
              <w:t>W</w:t>
            </w:r>
            <w:r w:rsidRPr="006C2C3D">
              <w:rPr>
                <w:color w:val="0070C0"/>
                <w:sz w:val="24"/>
              </w:rPr>
              <w:t>here Sname='</w:t>
            </w:r>
            <w:r w:rsidRPr="006C2C3D">
              <w:rPr>
                <w:rFonts w:hint="eastAsia"/>
                <w:color w:val="0070C0"/>
                <w:sz w:val="24"/>
              </w:rPr>
              <w:t>李东</w:t>
            </w:r>
            <w:r w:rsidRPr="006C2C3D">
              <w:rPr>
                <w:color w:val="0070C0"/>
                <w:sz w:val="24"/>
              </w:rPr>
              <w:t>'</w:t>
            </w:r>
          </w:p>
          <w:p w14:paraId="1B1BD61D" w14:textId="77777777" w:rsidR="0037486B" w:rsidRPr="00415B45" w:rsidRDefault="0037486B" w:rsidP="0040635E">
            <w:pPr>
              <w:rPr>
                <w:sz w:val="24"/>
              </w:rPr>
            </w:pPr>
          </w:p>
        </w:tc>
      </w:tr>
      <w:tr w:rsidR="0037486B" w:rsidRPr="00415B45" w14:paraId="1DBD5139" w14:textId="77777777" w:rsidTr="002D13CE">
        <w:tc>
          <w:tcPr>
            <w:tcW w:w="8709" w:type="dxa"/>
            <w:gridSpan w:val="5"/>
          </w:tcPr>
          <w:p w14:paraId="1BE33AA6" w14:textId="77777777" w:rsidR="00866733" w:rsidRPr="00415B45" w:rsidRDefault="00866733" w:rsidP="00866733">
            <w:pPr>
              <w:rPr>
                <w:rFonts w:hint="eastAsia"/>
                <w:sz w:val="24"/>
              </w:rPr>
            </w:pPr>
            <w:r w:rsidRPr="00415B45">
              <w:rPr>
                <w:rFonts w:hint="eastAsia"/>
                <w:sz w:val="24"/>
              </w:rPr>
              <w:lastRenderedPageBreak/>
              <w:t>实验总结：</w:t>
            </w:r>
          </w:p>
          <w:p w14:paraId="774DB1FE" w14:textId="77777777" w:rsidR="00866733" w:rsidRDefault="00866733" w:rsidP="00866733">
            <w:pPr>
              <w:rPr>
                <w:sz w:val="24"/>
              </w:rPr>
            </w:pPr>
            <w:r w:rsidRPr="00415B45">
              <w:rPr>
                <w:rFonts w:hint="eastAsia"/>
                <w:sz w:val="24"/>
              </w:rPr>
              <w:t xml:space="preserve">1 </w:t>
            </w:r>
            <w:r w:rsidRPr="00415B45">
              <w:rPr>
                <w:rFonts w:hint="eastAsia"/>
                <w:sz w:val="24"/>
              </w:rPr>
              <w:t>实验中遇到的难点有哪些？</w:t>
            </w:r>
          </w:p>
          <w:p w14:paraId="7AB2463F" w14:textId="77777777" w:rsidR="00866733" w:rsidRPr="00415B45" w:rsidRDefault="00866733" w:rsidP="00866733">
            <w:pPr>
              <w:rPr>
                <w:rFonts w:hint="eastAsia"/>
                <w:sz w:val="24"/>
              </w:rPr>
            </w:pPr>
            <w:r>
              <w:rPr>
                <w:rFonts w:hint="eastAsia"/>
                <w:sz w:val="24"/>
              </w:rPr>
              <w:t>无。</w:t>
            </w:r>
          </w:p>
          <w:p w14:paraId="243DCB29" w14:textId="77777777" w:rsidR="00866733" w:rsidRDefault="00866733" w:rsidP="00866733">
            <w:pPr>
              <w:rPr>
                <w:sz w:val="24"/>
              </w:rPr>
            </w:pPr>
            <w:r w:rsidRPr="00415B45">
              <w:rPr>
                <w:rFonts w:hint="eastAsia"/>
                <w:sz w:val="24"/>
              </w:rPr>
              <w:t xml:space="preserve">2 </w:t>
            </w:r>
            <w:r w:rsidRPr="00415B45">
              <w:rPr>
                <w:rFonts w:hint="eastAsia"/>
                <w:sz w:val="24"/>
              </w:rPr>
              <w:t>实验自我评价。</w:t>
            </w:r>
          </w:p>
          <w:p w14:paraId="71A7A980" w14:textId="77777777" w:rsidR="00866733" w:rsidRPr="00415B45" w:rsidRDefault="00866733" w:rsidP="00866733">
            <w:pPr>
              <w:rPr>
                <w:rFonts w:hint="eastAsia"/>
                <w:sz w:val="24"/>
              </w:rPr>
            </w:pPr>
            <w:r>
              <w:rPr>
                <w:rFonts w:hint="eastAsia"/>
                <w:sz w:val="24"/>
              </w:rPr>
              <w:t>通过实际训练更加熟悉</w:t>
            </w:r>
            <w:r>
              <w:rPr>
                <w:rFonts w:hint="eastAsia"/>
                <w:sz w:val="24"/>
              </w:rPr>
              <w:t>S</w:t>
            </w:r>
            <w:r>
              <w:rPr>
                <w:sz w:val="24"/>
              </w:rPr>
              <w:t>QL</w:t>
            </w:r>
            <w:r>
              <w:rPr>
                <w:rFonts w:hint="eastAsia"/>
                <w:sz w:val="24"/>
              </w:rPr>
              <w:t>语句操作。</w:t>
            </w:r>
          </w:p>
          <w:p w14:paraId="13AE3894" w14:textId="77777777" w:rsidR="0037486B" w:rsidRPr="00866733" w:rsidRDefault="0037486B" w:rsidP="0040635E">
            <w:pPr>
              <w:rPr>
                <w:sz w:val="24"/>
              </w:rPr>
            </w:pPr>
          </w:p>
        </w:tc>
      </w:tr>
    </w:tbl>
    <w:p w14:paraId="02E1A7D1" w14:textId="77777777" w:rsidR="0037486B" w:rsidRDefault="0037486B" w:rsidP="0037486B">
      <w:pPr>
        <w:rPr>
          <w:rFonts w:eastAsia="黑体"/>
          <w:sz w:val="24"/>
        </w:rPr>
      </w:pPr>
    </w:p>
    <w:p w14:paraId="06B41244" w14:textId="1E5189F9" w:rsidR="002414B4" w:rsidRDefault="002D13CE" w:rsidP="002414B4">
      <w:pPr>
        <w:ind w:firstLine="238"/>
        <w:outlineLvl w:val="2"/>
        <w:rPr>
          <w:sz w:val="24"/>
        </w:rPr>
      </w:pPr>
      <w:r w:rsidRPr="002D13CE">
        <w:rPr>
          <w:rFonts w:hint="eastAsia"/>
          <w:sz w:val="24"/>
        </w:rPr>
        <w:t>实验报告</w:t>
      </w:r>
      <w:r w:rsidRPr="002D13CE">
        <w:rPr>
          <w:rFonts w:hint="eastAsia"/>
          <w:sz w:val="24"/>
        </w:rPr>
        <w:t>2.</w:t>
      </w:r>
      <w:r>
        <w:rPr>
          <w:sz w:val="24"/>
        </w:rPr>
        <w:t>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8"/>
        <w:gridCol w:w="981"/>
        <w:gridCol w:w="1619"/>
        <w:gridCol w:w="898"/>
        <w:gridCol w:w="1624"/>
      </w:tblGrid>
      <w:tr w:rsidR="002414B4" w:rsidRPr="00415B45" w14:paraId="7A9B0FDF" w14:textId="77777777" w:rsidTr="002D13CE">
        <w:tc>
          <w:tcPr>
            <w:tcW w:w="8990" w:type="dxa"/>
            <w:gridSpan w:val="5"/>
          </w:tcPr>
          <w:p w14:paraId="452D6C28" w14:textId="77777777" w:rsidR="002414B4" w:rsidRPr="00415B45" w:rsidRDefault="002414B4" w:rsidP="00665E97">
            <w:pPr>
              <w:pStyle w:val="ad"/>
            </w:pPr>
            <w:r w:rsidRPr="002D13CE">
              <w:rPr>
                <w:rFonts w:ascii="Times New Roman" w:eastAsia="宋体" w:hAnsi="Times New Roman" w:cs="Times New Roman" w:hint="eastAsia"/>
                <w:b w:val="0"/>
                <w:bCs w:val="0"/>
                <w:kern w:val="2"/>
                <w:sz w:val="24"/>
                <w:szCs w:val="20"/>
              </w:rPr>
              <w:t>实验报告</w:t>
            </w:r>
            <w:r w:rsidRPr="002D13CE">
              <w:rPr>
                <w:rFonts w:ascii="Times New Roman" w:eastAsia="宋体" w:hAnsi="Times New Roman" w:cs="Times New Roman" w:hint="eastAsia"/>
                <w:b w:val="0"/>
                <w:bCs w:val="0"/>
                <w:kern w:val="2"/>
                <w:sz w:val="24"/>
                <w:szCs w:val="20"/>
              </w:rPr>
              <w:t>2.</w:t>
            </w:r>
            <w:r w:rsidR="006A7B8A" w:rsidRPr="002D13CE">
              <w:rPr>
                <w:rFonts w:ascii="Times New Roman" w:eastAsia="宋体" w:hAnsi="Times New Roman" w:cs="Times New Roman" w:hint="eastAsia"/>
                <w:b w:val="0"/>
                <w:bCs w:val="0"/>
                <w:kern w:val="2"/>
                <w:sz w:val="24"/>
                <w:szCs w:val="20"/>
              </w:rPr>
              <w:t>4</w:t>
            </w:r>
          </w:p>
        </w:tc>
      </w:tr>
      <w:tr w:rsidR="00866733" w:rsidRPr="00415B45" w14:paraId="2344DAFF" w14:textId="77777777" w:rsidTr="002D13CE">
        <w:tc>
          <w:tcPr>
            <w:tcW w:w="3868" w:type="dxa"/>
            <w:vMerge w:val="restart"/>
          </w:tcPr>
          <w:p w14:paraId="29BCD9F2" w14:textId="77777777" w:rsidR="00866733" w:rsidRPr="00415B45" w:rsidRDefault="00866733" w:rsidP="00866733">
            <w:pPr>
              <w:rPr>
                <w:sz w:val="24"/>
              </w:rPr>
            </w:pPr>
            <w:r w:rsidRPr="00415B45">
              <w:rPr>
                <w:rFonts w:hint="eastAsia"/>
                <w:sz w:val="24"/>
              </w:rPr>
              <w:t>题目：</w:t>
            </w:r>
            <w:r>
              <w:rPr>
                <w:rFonts w:hint="eastAsia"/>
                <w:sz w:val="24"/>
              </w:rPr>
              <w:t>基于</w:t>
            </w:r>
            <w:r>
              <w:rPr>
                <w:rFonts w:hint="eastAsia"/>
                <w:sz w:val="24"/>
              </w:rPr>
              <w:t>TPC-H</w:t>
            </w:r>
            <w:r>
              <w:rPr>
                <w:rFonts w:hint="eastAsia"/>
                <w:sz w:val="24"/>
              </w:rPr>
              <w:t>查询语句的</w:t>
            </w:r>
            <w:r>
              <w:rPr>
                <w:rFonts w:hint="eastAsia"/>
                <w:sz w:val="24"/>
              </w:rPr>
              <w:t>PLAP</w:t>
            </w:r>
            <w:r>
              <w:rPr>
                <w:rFonts w:hint="eastAsia"/>
                <w:sz w:val="24"/>
              </w:rPr>
              <w:t>测试</w:t>
            </w:r>
          </w:p>
        </w:tc>
        <w:tc>
          <w:tcPr>
            <w:tcW w:w="981" w:type="dxa"/>
          </w:tcPr>
          <w:p w14:paraId="4D01DD2C" w14:textId="3C4D8C35" w:rsidR="00866733" w:rsidRPr="00415B45" w:rsidRDefault="00866733" w:rsidP="00866733">
            <w:pPr>
              <w:rPr>
                <w:sz w:val="24"/>
              </w:rPr>
            </w:pPr>
            <w:r w:rsidRPr="00415B45">
              <w:rPr>
                <w:rFonts w:hint="eastAsia"/>
                <w:sz w:val="24"/>
              </w:rPr>
              <w:t>姓名</w:t>
            </w:r>
          </w:p>
        </w:tc>
        <w:tc>
          <w:tcPr>
            <w:tcW w:w="1619" w:type="dxa"/>
          </w:tcPr>
          <w:p w14:paraId="5B8ECD08" w14:textId="1494BA2E" w:rsidR="00866733" w:rsidRPr="00415B45" w:rsidRDefault="00866733" w:rsidP="00866733">
            <w:pPr>
              <w:rPr>
                <w:sz w:val="24"/>
              </w:rPr>
            </w:pPr>
            <w:r>
              <w:rPr>
                <w:rFonts w:hint="eastAsia"/>
                <w:sz w:val="24"/>
              </w:rPr>
              <w:t>戚子强</w:t>
            </w:r>
          </w:p>
        </w:tc>
        <w:tc>
          <w:tcPr>
            <w:tcW w:w="898" w:type="dxa"/>
          </w:tcPr>
          <w:p w14:paraId="105C82E7" w14:textId="15A3A792" w:rsidR="00866733" w:rsidRPr="00415B45" w:rsidRDefault="00866733" w:rsidP="00866733">
            <w:pPr>
              <w:rPr>
                <w:sz w:val="24"/>
              </w:rPr>
            </w:pPr>
            <w:r w:rsidRPr="00415B45">
              <w:rPr>
                <w:rFonts w:hint="eastAsia"/>
                <w:sz w:val="24"/>
              </w:rPr>
              <w:t>班级</w:t>
            </w:r>
          </w:p>
        </w:tc>
        <w:tc>
          <w:tcPr>
            <w:tcW w:w="1624" w:type="dxa"/>
          </w:tcPr>
          <w:p w14:paraId="481686F9" w14:textId="019C9AB0" w:rsidR="00866733" w:rsidRPr="00415B45" w:rsidRDefault="00866733" w:rsidP="00866733">
            <w:pPr>
              <w:rPr>
                <w:sz w:val="24"/>
              </w:rPr>
            </w:pPr>
            <w:r>
              <w:rPr>
                <w:rFonts w:hint="eastAsia"/>
                <w:sz w:val="24"/>
              </w:rPr>
              <w:t>计算机</w:t>
            </w:r>
            <w:r>
              <w:rPr>
                <w:rFonts w:hint="eastAsia"/>
                <w:sz w:val="24"/>
              </w:rPr>
              <w:t>1606</w:t>
            </w:r>
          </w:p>
        </w:tc>
      </w:tr>
      <w:tr w:rsidR="00866733" w:rsidRPr="00415B45" w14:paraId="4BB0ED3A" w14:textId="77777777" w:rsidTr="002D13CE">
        <w:tc>
          <w:tcPr>
            <w:tcW w:w="3868" w:type="dxa"/>
            <w:vMerge/>
          </w:tcPr>
          <w:p w14:paraId="239228A1" w14:textId="77777777" w:rsidR="00866733" w:rsidRPr="00415B45" w:rsidRDefault="00866733" w:rsidP="00866733">
            <w:pPr>
              <w:rPr>
                <w:sz w:val="24"/>
              </w:rPr>
            </w:pPr>
          </w:p>
        </w:tc>
        <w:tc>
          <w:tcPr>
            <w:tcW w:w="981" w:type="dxa"/>
          </w:tcPr>
          <w:p w14:paraId="392D609C" w14:textId="0EF24C39" w:rsidR="00866733" w:rsidRPr="00415B45" w:rsidRDefault="00866733" w:rsidP="00866733">
            <w:pPr>
              <w:rPr>
                <w:sz w:val="24"/>
              </w:rPr>
            </w:pPr>
            <w:r w:rsidRPr="00415B45">
              <w:rPr>
                <w:rFonts w:hint="eastAsia"/>
                <w:sz w:val="24"/>
              </w:rPr>
              <w:t>学号</w:t>
            </w:r>
          </w:p>
        </w:tc>
        <w:tc>
          <w:tcPr>
            <w:tcW w:w="1619" w:type="dxa"/>
          </w:tcPr>
          <w:p w14:paraId="1CE01C63" w14:textId="6E8F29C2" w:rsidR="00866733" w:rsidRPr="00415B45" w:rsidRDefault="00866733" w:rsidP="00866733">
            <w:pPr>
              <w:rPr>
                <w:sz w:val="24"/>
              </w:rPr>
            </w:pPr>
            <w:r>
              <w:rPr>
                <w:rFonts w:hint="eastAsia"/>
                <w:sz w:val="24"/>
              </w:rPr>
              <w:t>20164625</w:t>
            </w:r>
          </w:p>
        </w:tc>
        <w:tc>
          <w:tcPr>
            <w:tcW w:w="898" w:type="dxa"/>
          </w:tcPr>
          <w:p w14:paraId="5CADC207" w14:textId="4A8EDEF8" w:rsidR="00866733" w:rsidRPr="00415B45" w:rsidRDefault="00866733" w:rsidP="00866733">
            <w:pPr>
              <w:rPr>
                <w:sz w:val="24"/>
              </w:rPr>
            </w:pPr>
            <w:r w:rsidRPr="00415B45">
              <w:rPr>
                <w:rFonts w:hint="eastAsia"/>
                <w:sz w:val="24"/>
              </w:rPr>
              <w:t>时间</w:t>
            </w:r>
          </w:p>
        </w:tc>
        <w:tc>
          <w:tcPr>
            <w:tcW w:w="1624" w:type="dxa"/>
          </w:tcPr>
          <w:p w14:paraId="10F96C00" w14:textId="11610AA9" w:rsidR="00866733" w:rsidRPr="00415B45" w:rsidRDefault="00866733" w:rsidP="00866733">
            <w:pPr>
              <w:rPr>
                <w:sz w:val="24"/>
              </w:rPr>
            </w:pPr>
            <w:r>
              <w:rPr>
                <w:rFonts w:hint="eastAsia"/>
                <w:sz w:val="24"/>
              </w:rPr>
              <w:t>2019.5.25</w:t>
            </w:r>
          </w:p>
        </w:tc>
      </w:tr>
      <w:tr w:rsidR="002414B4" w:rsidRPr="00415B45" w14:paraId="3590161B" w14:textId="77777777" w:rsidTr="002D13CE">
        <w:tc>
          <w:tcPr>
            <w:tcW w:w="8990" w:type="dxa"/>
            <w:gridSpan w:val="5"/>
          </w:tcPr>
          <w:p w14:paraId="5D89B0DF" w14:textId="77777777" w:rsidR="002414B4" w:rsidRPr="00415B45" w:rsidRDefault="00464B59" w:rsidP="00A53211">
            <w:pPr>
              <w:rPr>
                <w:sz w:val="24"/>
              </w:rPr>
            </w:pPr>
            <w:r>
              <w:rPr>
                <w:rFonts w:hint="eastAsia"/>
                <w:sz w:val="24"/>
              </w:rPr>
              <w:t>（</w:t>
            </w:r>
            <w:r>
              <w:rPr>
                <w:rFonts w:hint="eastAsia"/>
                <w:sz w:val="24"/>
              </w:rPr>
              <w:t>1</w:t>
            </w:r>
            <w:r>
              <w:rPr>
                <w:rFonts w:hint="eastAsia"/>
                <w:sz w:val="24"/>
              </w:rPr>
              <w:t>）</w:t>
            </w:r>
            <w:r w:rsidR="00E31F0E">
              <w:rPr>
                <w:rFonts w:hint="eastAsia"/>
                <w:sz w:val="24"/>
              </w:rPr>
              <w:t>Q1</w:t>
            </w:r>
            <w:r w:rsidRPr="00464B59">
              <w:rPr>
                <w:rFonts w:hint="eastAsia"/>
                <w:sz w:val="24"/>
              </w:rPr>
              <w:t>价格统计报告查询</w:t>
            </w:r>
          </w:p>
          <w:p w14:paraId="06533CF2" w14:textId="77777777" w:rsidR="00C16B8E" w:rsidRPr="00C16B8E" w:rsidRDefault="00C16B8E" w:rsidP="00C16B8E">
            <w:pPr>
              <w:rPr>
                <w:sz w:val="24"/>
              </w:rPr>
            </w:pPr>
            <w:r w:rsidRPr="00C16B8E">
              <w:rPr>
                <w:rFonts w:hint="eastAsia"/>
                <w:sz w:val="24"/>
              </w:rPr>
              <w:t>Q1</w:t>
            </w:r>
            <w:r w:rsidRPr="00C16B8E">
              <w:rPr>
                <w:rFonts w:hint="eastAsia"/>
                <w:sz w:val="24"/>
              </w:rPr>
              <w:t>语句是查询</w:t>
            </w:r>
            <w:r w:rsidRPr="00C16B8E">
              <w:rPr>
                <w:rFonts w:hint="eastAsia"/>
                <w:sz w:val="24"/>
              </w:rPr>
              <w:t>lineItems</w:t>
            </w:r>
            <w:r w:rsidRPr="00C16B8E">
              <w:rPr>
                <w:rFonts w:hint="eastAsia"/>
                <w:sz w:val="24"/>
              </w:rPr>
              <w:t>的一个定价总结报告。在单个表</w:t>
            </w:r>
            <w:r w:rsidRPr="00C16B8E">
              <w:rPr>
                <w:rFonts w:hint="eastAsia"/>
                <w:sz w:val="24"/>
              </w:rPr>
              <w:t>lineitem</w:t>
            </w:r>
            <w:r w:rsidRPr="00C16B8E">
              <w:rPr>
                <w:rFonts w:hint="eastAsia"/>
                <w:sz w:val="24"/>
              </w:rPr>
              <w:t>上查询某个时间段内，对已经付款的、已经运送的等各类商品进行统计，包括业务量的计费、发货、折扣、税、平均价格等信息。</w:t>
            </w:r>
          </w:p>
          <w:p w14:paraId="4255D2E6" w14:textId="77777777" w:rsidR="002414B4" w:rsidRDefault="00C16B8E" w:rsidP="00C16B8E">
            <w:pPr>
              <w:rPr>
                <w:sz w:val="24"/>
              </w:rPr>
            </w:pPr>
            <w:r w:rsidRPr="00C16B8E">
              <w:rPr>
                <w:rFonts w:hint="eastAsia"/>
                <w:sz w:val="24"/>
              </w:rPr>
              <w:t>Q1</w:t>
            </w:r>
            <w:r w:rsidRPr="00C16B8E">
              <w:rPr>
                <w:rFonts w:hint="eastAsia"/>
                <w:sz w:val="24"/>
              </w:rPr>
              <w:t>语句的特点是：带有分组、排序、聚集操作并存的单表查询操作。这个查询会导致表上的数据有</w:t>
            </w:r>
            <w:r w:rsidRPr="00C16B8E">
              <w:rPr>
                <w:rFonts w:hint="eastAsia"/>
                <w:sz w:val="24"/>
              </w:rPr>
              <w:t>95%</w:t>
            </w:r>
            <w:r w:rsidRPr="00C16B8E">
              <w:rPr>
                <w:rFonts w:hint="eastAsia"/>
                <w:sz w:val="24"/>
              </w:rPr>
              <w:t>到</w:t>
            </w:r>
            <w:r w:rsidRPr="00C16B8E">
              <w:rPr>
                <w:rFonts w:hint="eastAsia"/>
                <w:sz w:val="24"/>
              </w:rPr>
              <w:t>97%</w:t>
            </w:r>
            <w:r w:rsidRPr="00C16B8E">
              <w:rPr>
                <w:rFonts w:hint="eastAsia"/>
                <w:sz w:val="24"/>
              </w:rPr>
              <w:t>行被读取到。</w:t>
            </w:r>
          </w:p>
          <w:p w14:paraId="7188AA3A" w14:textId="77777777" w:rsidR="00C16B8E" w:rsidRPr="00C16B8E" w:rsidRDefault="00C16B8E" w:rsidP="00C16B8E">
            <w:pPr>
              <w:rPr>
                <w:sz w:val="24"/>
              </w:rPr>
            </w:pPr>
            <w:r w:rsidRPr="00C16B8E">
              <w:rPr>
                <w:sz w:val="24"/>
              </w:rPr>
              <w:t xml:space="preserve">select </w:t>
            </w:r>
          </w:p>
          <w:p w14:paraId="22F769C2" w14:textId="664C6A5C" w:rsidR="00C16B8E" w:rsidRPr="00C16B8E" w:rsidRDefault="00C16B8E" w:rsidP="00C16B8E">
            <w:pPr>
              <w:rPr>
                <w:sz w:val="24"/>
              </w:rPr>
            </w:pPr>
            <w:r w:rsidRPr="00C16B8E">
              <w:rPr>
                <w:rFonts w:hint="eastAsia"/>
                <w:sz w:val="24"/>
              </w:rPr>
              <w:t xml:space="preserve">    l_returnflag, </w:t>
            </w:r>
          </w:p>
          <w:p w14:paraId="08A10688" w14:textId="77777777" w:rsidR="00C16B8E" w:rsidRPr="00C16B8E" w:rsidRDefault="00C16B8E" w:rsidP="00C16B8E">
            <w:pPr>
              <w:rPr>
                <w:sz w:val="24"/>
              </w:rPr>
            </w:pPr>
            <w:r w:rsidRPr="00C16B8E">
              <w:rPr>
                <w:sz w:val="24"/>
              </w:rPr>
              <w:t xml:space="preserve">    l_linestatus, </w:t>
            </w:r>
          </w:p>
          <w:p w14:paraId="248434B9" w14:textId="0B30B2EA" w:rsidR="00C16B8E" w:rsidRPr="00C16B8E" w:rsidRDefault="00C16B8E" w:rsidP="00C16B8E">
            <w:pPr>
              <w:rPr>
                <w:sz w:val="24"/>
              </w:rPr>
            </w:pPr>
            <w:r w:rsidRPr="00C16B8E">
              <w:rPr>
                <w:rFonts w:hint="eastAsia"/>
                <w:sz w:val="24"/>
              </w:rPr>
              <w:t xml:space="preserve">    sum(l_quantity) as sum_qty, </w:t>
            </w:r>
          </w:p>
          <w:p w14:paraId="7EE76236" w14:textId="4E5E1AA3" w:rsidR="00C16B8E" w:rsidRPr="00C16B8E" w:rsidRDefault="00C16B8E" w:rsidP="00C16B8E">
            <w:pPr>
              <w:rPr>
                <w:sz w:val="24"/>
              </w:rPr>
            </w:pPr>
            <w:r w:rsidRPr="00C16B8E">
              <w:rPr>
                <w:rFonts w:hint="eastAsia"/>
                <w:sz w:val="24"/>
              </w:rPr>
              <w:t xml:space="preserve">    sum(l_extendedprice) as sum_base_price, </w:t>
            </w:r>
          </w:p>
          <w:p w14:paraId="0DAFBCFD" w14:textId="77777777" w:rsidR="00C16B8E" w:rsidRPr="00C16B8E" w:rsidRDefault="00C16B8E" w:rsidP="00C16B8E">
            <w:pPr>
              <w:rPr>
                <w:sz w:val="24"/>
              </w:rPr>
            </w:pPr>
            <w:r w:rsidRPr="00C16B8E">
              <w:rPr>
                <w:sz w:val="24"/>
              </w:rPr>
              <w:t xml:space="preserve">    </w:t>
            </w:r>
            <w:r w:rsidR="00605951" w:rsidRPr="00C16B8E">
              <w:rPr>
                <w:sz w:val="24"/>
              </w:rPr>
              <w:t>sum (</w:t>
            </w:r>
            <w:r w:rsidRPr="00C16B8E">
              <w:rPr>
                <w:sz w:val="24"/>
              </w:rPr>
              <w:t xml:space="preserve">l_extendedprice * (1 - l_discount)) as sum_disc_price, </w:t>
            </w:r>
          </w:p>
          <w:p w14:paraId="29F1E3B1" w14:textId="77777777" w:rsidR="00C16B8E" w:rsidRPr="00C16B8E" w:rsidRDefault="00C16B8E" w:rsidP="00C16B8E">
            <w:pPr>
              <w:rPr>
                <w:sz w:val="24"/>
              </w:rPr>
            </w:pPr>
            <w:r w:rsidRPr="00C16B8E">
              <w:rPr>
                <w:sz w:val="24"/>
              </w:rPr>
              <w:t xml:space="preserve">    </w:t>
            </w:r>
            <w:r w:rsidR="00605951" w:rsidRPr="00C16B8E">
              <w:rPr>
                <w:sz w:val="24"/>
              </w:rPr>
              <w:t>sum (</w:t>
            </w:r>
            <w:r w:rsidRPr="00C16B8E">
              <w:rPr>
                <w:sz w:val="24"/>
              </w:rPr>
              <w:t xml:space="preserve">l_extendedprice * (1 - l_discount) * (1 + l_tax)) as sum_charge, </w:t>
            </w:r>
          </w:p>
          <w:p w14:paraId="3FB8D677" w14:textId="77777777" w:rsidR="00C16B8E" w:rsidRPr="00C16B8E" w:rsidRDefault="00C16B8E" w:rsidP="00C16B8E">
            <w:pPr>
              <w:rPr>
                <w:sz w:val="24"/>
              </w:rPr>
            </w:pPr>
            <w:r w:rsidRPr="00C16B8E">
              <w:rPr>
                <w:sz w:val="24"/>
              </w:rPr>
              <w:t xml:space="preserve">    avg(l_quantity) as avg_qty, </w:t>
            </w:r>
          </w:p>
          <w:p w14:paraId="310872EA" w14:textId="77777777" w:rsidR="00C16B8E" w:rsidRPr="00C16B8E" w:rsidRDefault="00C16B8E" w:rsidP="00C16B8E">
            <w:pPr>
              <w:rPr>
                <w:sz w:val="24"/>
              </w:rPr>
            </w:pPr>
            <w:r w:rsidRPr="00C16B8E">
              <w:rPr>
                <w:sz w:val="24"/>
              </w:rPr>
              <w:t xml:space="preserve">    avg(l_extendedprice) as avg_price, </w:t>
            </w:r>
          </w:p>
          <w:p w14:paraId="2C2D5320" w14:textId="77777777" w:rsidR="00C16B8E" w:rsidRPr="00C16B8E" w:rsidRDefault="00C16B8E" w:rsidP="00C16B8E">
            <w:pPr>
              <w:rPr>
                <w:sz w:val="24"/>
              </w:rPr>
            </w:pPr>
            <w:r w:rsidRPr="00C16B8E">
              <w:rPr>
                <w:sz w:val="24"/>
              </w:rPr>
              <w:t xml:space="preserve">    avg(l_discount) as avg_disc, </w:t>
            </w:r>
          </w:p>
          <w:p w14:paraId="61DABD7A" w14:textId="6B419781" w:rsidR="00C16B8E" w:rsidRPr="00C16B8E" w:rsidRDefault="00C16B8E" w:rsidP="00C16B8E">
            <w:pPr>
              <w:rPr>
                <w:sz w:val="24"/>
              </w:rPr>
            </w:pPr>
            <w:r w:rsidRPr="00C16B8E">
              <w:rPr>
                <w:rFonts w:hint="eastAsia"/>
                <w:sz w:val="24"/>
              </w:rPr>
              <w:t xml:space="preserve">    count(*) as count_order </w:t>
            </w:r>
          </w:p>
          <w:p w14:paraId="1FA3DCC5" w14:textId="77777777" w:rsidR="00C16B8E" w:rsidRPr="00C16B8E" w:rsidRDefault="00C16B8E" w:rsidP="00C16B8E">
            <w:pPr>
              <w:rPr>
                <w:sz w:val="24"/>
              </w:rPr>
            </w:pPr>
            <w:r w:rsidRPr="00C16B8E">
              <w:rPr>
                <w:sz w:val="24"/>
              </w:rPr>
              <w:t xml:space="preserve">from </w:t>
            </w:r>
          </w:p>
          <w:p w14:paraId="6C59372C" w14:textId="77777777" w:rsidR="00C16B8E" w:rsidRPr="00C16B8E" w:rsidRDefault="00C16B8E" w:rsidP="00C16B8E">
            <w:pPr>
              <w:rPr>
                <w:sz w:val="24"/>
              </w:rPr>
            </w:pPr>
            <w:r w:rsidRPr="00C16B8E">
              <w:rPr>
                <w:sz w:val="24"/>
              </w:rPr>
              <w:t xml:space="preserve">    lineitem</w:t>
            </w:r>
          </w:p>
          <w:p w14:paraId="35A6895F" w14:textId="77777777" w:rsidR="00C16B8E" w:rsidRPr="00C16B8E" w:rsidRDefault="00C16B8E" w:rsidP="00C16B8E">
            <w:pPr>
              <w:rPr>
                <w:sz w:val="24"/>
              </w:rPr>
            </w:pPr>
            <w:r w:rsidRPr="00C16B8E">
              <w:rPr>
                <w:sz w:val="24"/>
              </w:rPr>
              <w:t xml:space="preserve">where </w:t>
            </w:r>
          </w:p>
          <w:p w14:paraId="50F0DB0D" w14:textId="7B579D7C" w:rsidR="00C16B8E" w:rsidRPr="00C16B8E" w:rsidRDefault="00C16B8E" w:rsidP="00C16B8E">
            <w:pPr>
              <w:rPr>
                <w:sz w:val="24"/>
              </w:rPr>
            </w:pPr>
            <w:r w:rsidRPr="00C16B8E">
              <w:rPr>
                <w:rFonts w:hint="eastAsia"/>
                <w:sz w:val="24"/>
              </w:rPr>
              <w:t xml:space="preserve">    l_shipdate &lt;= date'1998-</w:t>
            </w:r>
            <w:r>
              <w:rPr>
                <w:rFonts w:hint="eastAsia"/>
                <w:sz w:val="24"/>
              </w:rPr>
              <w:t>06</w:t>
            </w:r>
            <w:r w:rsidRPr="00C16B8E">
              <w:rPr>
                <w:rFonts w:hint="eastAsia"/>
                <w:sz w:val="24"/>
              </w:rPr>
              <w:t xml:space="preserve">-01' - interval '90' day </w:t>
            </w:r>
          </w:p>
          <w:p w14:paraId="43105DE2" w14:textId="1FDD4CF9" w:rsidR="00C16B8E" w:rsidRPr="00C16B8E" w:rsidRDefault="00C16B8E" w:rsidP="00C16B8E">
            <w:pPr>
              <w:rPr>
                <w:sz w:val="24"/>
              </w:rPr>
            </w:pPr>
            <w:r w:rsidRPr="00C16B8E">
              <w:rPr>
                <w:rFonts w:hint="eastAsia"/>
                <w:sz w:val="24"/>
              </w:rPr>
              <w:t xml:space="preserve">group by </w:t>
            </w:r>
          </w:p>
          <w:p w14:paraId="65EE90F9" w14:textId="77777777" w:rsidR="00C16B8E" w:rsidRPr="00C16B8E" w:rsidRDefault="00C16B8E" w:rsidP="00C16B8E">
            <w:pPr>
              <w:rPr>
                <w:sz w:val="24"/>
              </w:rPr>
            </w:pPr>
            <w:r w:rsidRPr="00C16B8E">
              <w:rPr>
                <w:sz w:val="24"/>
              </w:rPr>
              <w:t xml:space="preserve">    l_returnflag, </w:t>
            </w:r>
          </w:p>
          <w:p w14:paraId="0C3C938D" w14:textId="77777777" w:rsidR="00C16B8E" w:rsidRPr="00C16B8E" w:rsidRDefault="00C16B8E" w:rsidP="00C16B8E">
            <w:pPr>
              <w:rPr>
                <w:sz w:val="24"/>
              </w:rPr>
            </w:pPr>
            <w:r w:rsidRPr="00C16B8E">
              <w:rPr>
                <w:sz w:val="24"/>
              </w:rPr>
              <w:t xml:space="preserve">    l_linestatus</w:t>
            </w:r>
          </w:p>
          <w:p w14:paraId="0AF53BB4" w14:textId="724C7CAB" w:rsidR="00C16B8E" w:rsidRPr="00C16B8E" w:rsidRDefault="00C16B8E" w:rsidP="00C16B8E">
            <w:pPr>
              <w:rPr>
                <w:sz w:val="24"/>
              </w:rPr>
            </w:pPr>
            <w:r w:rsidRPr="00C16B8E">
              <w:rPr>
                <w:rFonts w:hint="eastAsia"/>
                <w:sz w:val="24"/>
              </w:rPr>
              <w:t xml:space="preserve">order by </w:t>
            </w:r>
          </w:p>
          <w:p w14:paraId="7D0013B2" w14:textId="77777777" w:rsidR="00C16B8E" w:rsidRPr="00C16B8E" w:rsidRDefault="00C16B8E" w:rsidP="00C16B8E">
            <w:pPr>
              <w:rPr>
                <w:sz w:val="24"/>
              </w:rPr>
            </w:pPr>
            <w:r w:rsidRPr="00C16B8E">
              <w:rPr>
                <w:sz w:val="24"/>
              </w:rPr>
              <w:t xml:space="preserve">    l_returnflag, </w:t>
            </w:r>
          </w:p>
          <w:p w14:paraId="0700936C" w14:textId="77777777" w:rsidR="00C16B8E" w:rsidRDefault="00C16B8E" w:rsidP="00C16B8E">
            <w:pPr>
              <w:rPr>
                <w:sz w:val="24"/>
              </w:rPr>
            </w:pPr>
            <w:r w:rsidRPr="00C16B8E">
              <w:rPr>
                <w:sz w:val="24"/>
              </w:rPr>
              <w:t xml:space="preserve">    l_linestatus;</w:t>
            </w:r>
          </w:p>
          <w:p w14:paraId="3C243E2C" w14:textId="28EF9975" w:rsidR="00C16B8E" w:rsidRDefault="00C16B8E" w:rsidP="00C16B8E">
            <w:pPr>
              <w:rPr>
                <w:sz w:val="24"/>
              </w:rPr>
            </w:pPr>
            <w:r>
              <w:rPr>
                <w:rFonts w:hint="eastAsia"/>
                <w:sz w:val="24"/>
              </w:rPr>
              <w:t>执行以上查询，并记录执行时间和执行计划。</w:t>
            </w:r>
          </w:p>
          <w:p w14:paraId="0ADEDC4C" w14:textId="77777777" w:rsidR="00866733" w:rsidRDefault="00866733" w:rsidP="00C16B8E">
            <w:pPr>
              <w:rPr>
                <w:rFonts w:hint="eastAsia"/>
                <w:sz w:val="24"/>
              </w:rPr>
            </w:pPr>
          </w:p>
          <w:p w14:paraId="6CBE25C6" w14:textId="5D4C61DD" w:rsidR="00866733" w:rsidRPr="00866733" w:rsidRDefault="00866733" w:rsidP="00866733">
            <w:pPr>
              <w:rPr>
                <w:rFonts w:hint="eastAsia"/>
                <w:color w:val="0070C0"/>
                <w:sz w:val="24"/>
              </w:rPr>
            </w:pPr>
            <w:r w:rsidRPr="00866733">
              <w:rPr>
                <w:rFonts w:hint="eastAsia"/>
                <w:color w:val="0070C0"/>
                <w:sz w:val="24"/>
              </w:rPr>
              <w:t>1</w:t>
            </w:r>
            <w:r w:rsidRPr="00866733">
              <w:rPr>
                <w:rFonts w:hint="eastAsia"/>
                <w:color w:val="0070C0"/>
                <w:sz w:val="24"/>
              </w:rPr>
              <w:t>9sec and 45msec</w:t>
            </w:r>
          </w:p>
          <w:p w14:paraId="5748C796" w14:textId="42F283FC" w:rsidR="00B77D36" w:rsidRDefault="00B77D36" w:rsidP="00866733">
            <w:pPr>
              <w:jc w:val="center"/>
              <w:rPr>
                <w:sz w:val="24"/>
              </w:rPr>
            </w:pPr>
          </w:p>
          <w:p w14:paraId="3AE24E42" w14:textId="2FF85A53" w:rsidR="00866733" w:rsidRDefault="00866733" w:rsidP="00866733">
            <w:pPr>
              <w:jc w:val="center"/>
              <w:rPr>
                <w:rFonts w:hint="eastAsia"/>
                <w:sz w:val="24"/>
              </w:rPr>
            </w:pPr>
            <w:r>
              <w:rPr>
                <w:noProof/>
                <w:sz w:val="24"/>
              </w:rPr>
              <w:lastRenderedPageBreak/>
              <w:drawing>
                <wp:inline distT="0" distB="0" distL="0" distR="0" wp14:anchorId="16E100F0" wp14:editId="31088C3A">
                  <wp:extent cx="5264150" cy="488950"/>
                  <wp:effectExtent l="0" t="0" r="0" b="6350"/>
                  <wp:docPr id="29" name="图片 29" descr="QQ截图2019060223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截图201906022311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14:paraId="5571F0B4" w14:textId="77777777" w:rsidR="00C16B8E" w:rsidRDefault="00C16B8E" w:rsidP="00C16B8E">
            <w:pPr>
              <w:rPr>
                <w:sz w:val="24"/>
              </w:rPr>
            </w:pPr>
          </w:p>
          <w:p w14:paraId="0F2C179D" w14:textId="77777777" w:rsidR="00C16B8E" w:rsidRPr="00C16B8E" w:rsidRDefault="00C16B8E" w:rsidP="00C16B8E">
            <w:pPr>
              <w:rPr>
                <w:sz w:val="24"/>
              </w:rPr>
            </w:pPr>
            <w:r>
              <w:rPr>
                <w:rFonts w:hint="eastAsia"/>
                <w:sz w:val="24"/>
              </w:rPr>
              <w:t>（</w:t>
            </w:r>
            <w:r>
              <w:rPr>
                <w:rFonts w:hint="eastAsia"/>
                <w:sz w:val="24"/>
              </w:rPr>
              <w:t>2</w:t>
            </w:r>
            <w:r>
              <w:rPr>
                <w:rFonts w:hint="eastAsia"/>
                <w:sz w:val="24"/>
              </w:rPr>
              <w:t>）</w:t>
            </w:r>
            <w:r w:rsidRPr="00C16B8E">
              <w:rPr>
                <w:rFonts w:hint="eastAsia"/>
                <w:sz w:val="24"/>
              </w:rPr>
              <w:t xml:space="preserve">Q2: </w:t>
            </w:r>
            <w:r w:rsidRPr="00C16B8E">
              <w:rPr>
                <w:rFonts w:hint="eastAsia"/>
                <w:sz w:val="24"/>
              </w:rPr>
              <w:t>最小代价供货商查询</w:t>
            </w:r>
          </w:p>
          <w:p w14:paraId="29929CEE" w14:textId="77777777" w:rsidR="00C16B8E" w:rsidRPr="00C16B8E" w:rsidRDefault="00C16B8E" w:rsidP="00C16B8E">
            <w:pPr>
              <w:rPr>
                <w:sz w:val="24"/>
              </w:rPr>
            </w:pPr>
            <w:r w:rsidRPr="00C16B8E">
              <w:rPr>
                <w:rFonts w:hint="eastAsia"/>
                <w:sz w:val="24"/>
              </w:rPr>
              <w:t>Q2</w:t>
            </w:r>
            <w:r w:rsidRPr="00C16B8E">
              <w:rPr>
                <w:rFonts w:hint="eastAsia"/>
                <w:sz w:val="24"/>
              </w:rPr>
              <w:t>语句查询获得最小代价的供货商。得到给定的区域内，对于指定的零件（某一类型和大小的零件），哪个供应者能以最低的价格供应它，就可以选择哪个供应者来订货。</w:t>
            </w:r>
          </w:p>
          <w:p w14:paraId="789B2775" w14:textId="77777777" w:rsidR="00C16B8E" w:rsidRPr="00C16B8E" w:rsidRDefault="00C16B8E" w:rsidP="00C16B8E">
            <w:pPr>
              <w:rPr>
                <w:sz w:val="24"/>
              </w:rPr>
            </w:pPr>
            <w:r w:rsidRPr="00C16B8E">
              <w:rPr>
                <w:rFonts w:hint="eastAsia"/>
                <w:sz w:val="24"/>
              </w:rPr>
              <w:t>Q2</w:t>
            </w:r>
            <w:r w:rsidRPr="00C16B8E">
              <w:rPr>
                <w:rFonts w:hint="eastAsia"/>
                <w:sz w:val="24"/>
              </w:rPr>
              <w:t>语句的特点是：带有排序、聚集操作、子查询并存的多表查询操作。查询语句没有从语法上限制返回多少条元组，但是</w:t>
            </w:r>
            <w:r w:rsidRPr="00C16B8E">
              <w:rPr>
                <w:rFonts w:hint="eastAsia"/>
                <w:sz w:val="24"/>
              </w:rPr>
              <w:t>TPC-H</w:t>
            </w:r>
            <w:r w:rsidRPr="00C16B8E">
              <w:rPr>
                <w:rFonts w:hint="eastAsia"/>
                <w:sz w:val="24"/>
              </w:rPr>
              <w:t>标准规定，查询结果只返回前</w:t>
            </w:r>
            <w:r w:rsidRPr="00C16B8E">
              <w:rPr>
                <w:rFonts w:hint="eastAsia"/>
                <w:sz w:val="24"/>
              </w:rPr>
              <w:t>100</w:t>
            </w:r>
            <w:r w:rsidRPr="00C16B8E">
              <w:rPr>
                <w:rFonts w:hint="eastAsia"/>
                <w:sz w:val="24"/>
              </w:rPr>
              <w:t>行（通常依赖于应用程序实现）。</w:t>
            </w:r>
          </w:p>
          <w:p w14:paraId="73459AE7" w14:textId="77777777" w:rsidR="00C16B8E" w:rsidRDefault="00C16B8E" w:rsidP="00C16B8E">
            <w:pPr>
              <w:rPr>
                <w:sz w:val="24"/>
              </w:rPr>
            </w:pPr>
            <w:r w:rsidRPr="00C16B8E">
              <w:rPr>
                <w:rFonts w:hint="eastAsia"/>
                <w:sz w:val="24"/>
              </w:rPr>
              <w:t>Q2</w:t>
            </w:r>
            <w:r w:rsidRPr="00C16B8E">
              <w:rPr>
                <w:rFonts w:hint="eastAsia"/>
                <w:sz w:val="24"/>
              </w:rPr>
              <w:t>的查询语句如下：</w:t>
            </w:r>
          </w:p>
          <w:p w14:paraId="5054833B" w14:textId="77777777" w:rsidR="00C16B8E" w:rsidRPr="00C16B8E" w:rsidRDefault="00C16B8E" w:rsidP="00C16B8E">
            <w:pPr>
              <w:rPr>
                <w:sz w:val="24"/>
              </w:rPr>
            </w:pPr>
            <w:r w:rsidRPr="00C16B8E">
              <w:rPr>
                <w:sz w:val="24"/>
              </w:rPr>
              <w:t>select</w:t>
            </w:r>
          </w:p>
          <w:p w14:paraId="553B5D40" w14:textId="19F03C5E" w:rsidR="00C16B8E" w:rsidRPr="00C16B8E" w:rsidRDefault="00C16B8E" w:rsidP="00C16B8E">
            <w:pPr>
              <w:rPr>
                <w:sz w:val="24"/>
              </w:rPr>
            </w:pPr>
            <w:r w:rsidRPr="00C16B8E">
              <w:rPr>
                <w:rFonts w:hint="eastAsia"/>
                <w:sz w:val="24"/>
              </w:rPr>
              <w:t xml:space="preserve">    s_acctbal, s_name, n_name, p_partkey, p_mfgr, s_address, s_phone, s_comment </w:t>
            </w:r>
          </w:p>
          <w:p w14:paraId="617552E3" w14:textId="77777777" w:rsidR="00C16B8E" w:rsidRPr="00C16B8E" w:rsidRDefault="00C16B8E" w:rsidP="00C16B8E">
            <w:pPr>
              <w:rPr>
                <w:sz w:val="24"/>
              </w:rPr>
            </w:pPr>
            <w:r w:rsidRPr="00C16B8E">
              <w:rPr>
                <w:sz w:val="24"/>
              </w:rPr>
              <w:t>from</w:t>
            </w:r>
          </w:p>
          <w:p w14:paraId="6CF9CB38" w14:textId="3048AC7B" w:rsidR="00C16B8E" w:rsidRPr="00C16B8E" w:rsidRDefault="00C16B8E" w:rsidP="00C16B8E">
            <w:pPr>
              <w:rPr>
                <w:sz w:val="24"/>
              </w:rPr>
            </w:pPr>
            <w:r w:rsidRPr="00C16B8E">
              <w:rPr>
                <w:rFonts w:hint="eastAsia"/>
                <w:sz w:val="24"/>
              </w:rPr>
              <w:t xml:space="preserve">    part, supplier, partsupp, nation, region </w:t>
            </w:r>
          </w:p>
          <w:p w14:paraId="45F60DBE" w14:textId="77777777" w:rsidR="00C16B8E" w:rsidRPr="00C16B8E" w:rsidRDefault="00C16B8E" w:rsidP="00C16B8E">
            <w:pPr>
              <w:rPr>
                <w:sz w:val="24"/>
              </w:rPr>
            </w:pPr>
            <w:r w:rsidRPr="00C16B8E">
              <w:rPr>
                <w:sz w:val="24"/>
              </w:rPr>
              <w:t>where</w:t>
            </w:r>
          </w:p>
          <w:p w14:paraId="0B7A092B" w14:textId="77777777" w:rsidR="00C16B8E" w:rsidRPr="00C16B8E" w:rsidRDefault="00C16B8E" w:rsidP="00C16B8E">
            <w:pPr>
              <w:rPr>
                <w:sz w:val="24"/>
              </w:rPr>
            </w:pPr>
            <w:r w:rsidRPr="00C16B8E">
              <w:rPr>
                <w:sz w:val="24"/>
              </w:rPr>
              <w:t xml:space="preserve">    p_partkey = ps_partkey</w:t>
            </w:r>
          </w:p>
          <w:p w14:paraId="63BE739C" w14:textId="77777777" w:rsidR="00C16B8E" w:rsidRPr="00C16B8E" w:rsidRDefault="00C16B8E" w:rsidP="00C16B8E">
            <w:pPr>
              <w:rPr>
                <w:sz w:val="24"/>
              </w:rPr>
            </w:pPr>
            <w:r w:rsidRPr="00C16B8E">
              <w:rPr>
                <w:sz w:val="24"/>
              </w:rPr>
              <w:t xml:space="preserve">    and s_suppkey = ps_suppkey</w:t>
            </w:r>
          </w:p>
          <w:p w14:paraId="1C662255" w14:textId="5DB20797" w:rsidR="00C16B8E" w:rsidRPr="00C16B8E" w:rsidRDefault="00C16B8E" w:rsidP="00C16B8E">
            <w:pPr>
              <w:rPr>
                <w:sz w:val="24"/>
              </w:rPr>
            </w:pPr>
            <w:r w:rsidRPr="00C16B8E">
              <w:rPr>
                <w:rFonts w:hint="eastAsia"/>
                <w:sz w:val="24"/>
              </w:rPr>
              <w:t xml:space="preserve">    and p_size = </w:t>
            </w:r>
            <w:r w:rsidR="002F3320" w:rsidRPr="002F3320">
              <w:rPr>
                <w:rFonts w:hint="eastAsia"/>
                <w:sz w:val="24"/>
                <w:highlight w:val="yellow"/>
              </w:rPr>
              <w:t>20</w:t>
            </w:r>
            <w:r w:rsidRPr="00C16B8E">
              <w:rPr>
                <w:rFonts w:hint="eastAsia"/>
                <w:sz w:val="24"/>
              </w:rPr>
              <w:t xml:space="preserve"> </w:t>
            </w:r>
          </w:p>
          <w:p w14:paraId="153FD79F" w14:textId="798D5026" w:rsidR="00C16B8E" w:rsidRPr="00C16B8E" w:rsidRDefault="00C16B8E" w:rsidP="00C16B8E">
            <w:pPr>
              <w:rPr>
                <w:sz w:val="24"/>
              </w:rPr>
            </w:pPr>
            <w:r w:rsidRPr="00C16B8E">
              <w:rPr>
                <w:rFonts w:hint="eastAsia"/>
                <w:sz w:val="24"/>
              </w:rPr>
              <w:t xml:space="preserve">    and p_type like '%</w:t>
            </w:r>
            <w:r w:rsidRPr="00C16B8E">
              <w:rPr>
                <w:rFonts w:hint="eastAsia"/>
                <w:color w:val="FF0000"/>
                <w:sz w:val="24"/>
              </w:rPr>
              <w:t>[TYPE]</w:t>
            </w:r>
            <w:r w:rsidRPr="00C16B8E">
              <w:rPr>
                <w:rFonts w:hint="eastAsia"/>
                <w:sz w:val="24"/>
              </w:rPr>
              <w:t xml:space="preserve">' </w:t>
            </w:r>
          </w:p>
          <w:p w14:paraId="4D3F9FD7" w14:textId="77777777" w:rsidR="00C16B8E" w:rsidRPr="00C16B8E" w:rsidRDefault="00C16B8E" w:rsidP="00C16B8E">
            <w:pPr>
              <w:rPr>
                <w:sz w:val="24"/>
              </w:rPr>
            </w:pPr>
            <w:r w:rsidRPr="00C16B8E">
              <w:rPr>
                <w:sz w:val="24"/>
              </w:rPr>
              <w:t xml:space="preserve">    and s_nationkey = n_nationkey</w:t>
            </w:r>
          </w:p>
          <w:p w14:paraId="1CE3D3F9" w14:textId="77777777" w:rsidR="00C16B8E" w:rsidRPr="00C16B8E" w:rsidRDefault="00C16B8E" w:rsidP="00C16B8E">
            <w:pPr>
              <w:rPr>
                <w:sz w:val="24"/>
              </w:rPr>
            </w:pPr>
            <w:r w:rsidRPr="00C16B8E">
              <w:rPr>
                <w:sz w:val="24"/>
              </w:rPr>
              <w:t xml:space="preserve">    and n_regionkey = r_regionkey</w:t>
            </w:r>
          </w:p>
          <w:p w14:paraId="6B47BB44" w14:textId="3D48B5B8" w:rsidR="00C16B8E" w:rsidRPr="00C16B8E" w:rsidRDefault="00C16B8E" w:rsidP="00C16B8E">
            <w:pPr>
              <w:rPr>
                <w:sz w:val="24"/>
              </w:rPr>
            </w:pPr>
            <w:r w:rsidRPr="00C16B8E">
              <w:rPr>
                <w:rFonts w:hint="eastAsia"/>
                <w:sz w:val="24"/>
              </w:rPr>
              <w:t xml:space="preserve">    and r_name = '</w:t>
            </w:r>
            <w:r w:rsidRPr="00C16B8E">
              <w:rPr>
                <w:rFonts w:hint="eastAsia"/>
                <w:color w:val="FF0000"/>
                <w:sz w:val="24"/>
              </w:rPr>
              <w:t>[REGION]</w:t>
            </w:r>
            <w:r w:rsidRPr="00C16B8E">
              <w:rPr>
                <w:rFonts w:hint="eastAsia"/>
                <w:sz w:val="24"/>
              </w:rPr>
              <w:t xml:space="preserve">' </w:t>
            </w:r>
          </w:p>
          <w:p w14:paraId="39E8084E" w14:textId="29702DAF" w:rsidR="00C16B8E" w:rsidRPr="00C16B8E" w:rsidRDefault="00C16B8E" w:rsidP="00C16B8E">
            <w:pPr>
              <w:rPr>
                <w:sz w:val="24"/>
              </w:rPr>
            </w:pPr>
            <w:r w:rsidRPr="00C16B8E">
              <w:rPr>
                <w:rFonts w:hint="eastAsia"/>
                <w:sz w:val="24"/>
              </w:rPr>
              <w:t xml:space="preserve">    and ps_supplycost = (</w:t>
            </w:r>
          </w:p>
          <w:p w14:paraId="159361B2" w14:textId="77777777" w:rsidR="00C16B8E" w:rsidRPr="00C16B8E" w:rsidRDefault="00C16B8E" w:rsidP="00C16B8E">
            <w:pPr>
              <w:rPr>
                <w:sz w:val="24"/>
              </w:rPr>
            </w:pPr>
            <w:r w:rsidRPr="00C16B8E">
              <w:rPr>
                <w:sz w:val="24"/>
              </w:rPr>
              <w:t xml:space="preserve">        select</w:t>
            </w:r>
          </w:p>
          <w:p w14:paraId="52179678" w14:textId="4F95643F" w:rsidR="00C16B8E" w:rsidRPr="00C16B8E" w:rsidRDefault="00C16B8E" w:rsidP="00C16B8E">
            <w:pPr>
              <w:rPr>
                <w:sz w:val="24"/>
              </w:rPr>
            </w:pPr>
            <w:r w:rsidRPr="00C16B8E">
              <w:rPr>
                <w:rFonts w:hint="eastAsia"/>
                <w:sz w:val="24"/>
              </w:rPr>
              <w:t xml:space="preserve">            min(ps_supplycost) </w:t>
            </w:r>
          </w:p>
          <w:p w14:paraId="6DF46B42" w14:textId="77777777" w:rsidR="00C16B8E" w:rsidRPr="00C16B8E" w:rsidRDefault="00C16B8E" w:rsidP="00C16B8E">
            <w:pPr>
              <w:rPr>
                <w:sz w:val="24"/>
              </w:rPr>
            </w:pPr>
            <w:r w:rsidRPr="00C16B8E">
              <w:rPr>
                <w:sz w:val="24"/>
              </w:rPr>
              <w:t xml:space="preserve">        from</w:t>
            </w:r>
          </w:p>
          <w:p w14:paraId="54C3B1DF" w14:textId="31339E47" w:rsidR="00C16B8E" w:rsidRPr="00C16B8E" w:rsidRDefault="00C16B8E" w:rsidP="00C16B8E">
            <w:pPr>
              <w:rPr>
                <w:sz w:val="24"/>
              </w:rPr>
            </w:pPr>
            <w:r w:rsidRPr="00C16B8E">
              <w:rPr>
                <w:rFonts w:hint="eastAsia"/>
                <w:sz w:val="24"/>
              </w:rPr>
              <w:t xml:space="preserve">            partsupp, supplier, nation, region </w:t>
            </w:r>
          </w:p>
          <w:p w14:paraId="728B8B41" w14:textId="77777777" w:rsidR="00C16B8E" w:rsidRPr="00C16B8E" w:rsidRDefault="00C16B8E" w:rsidP="00C16B8E">
            <w:pPr>
              <w:rPr>
                <w:sz w:val="24"/>
              </w:rPr>
            </w:pPr>
            <w:r w:rsidRPr="00C16B8E">
              <w:rPr>
                <w:sz w:val="24"/>
              </w:rPr>
              <w:t xml:space="preserve">        where</w:t>
            </w:r>
          </w:p>
          <w:p w14:paraId="6E6A353F" w14:textId="77777777" w:rsidR="00C16B8E" w:rsidRPr="00C16B8E" w:rsidRDefault="00C16B8E" w:rsidP="00C16B8E">
            <w:pPr>
              <w:rPr>
                <w:sz w:val="24"/>
              </w:rPr>
            </w:pPr>
            <w:r w:rsidRPr="00C16B8E">
              <w:rPr>
                <w:sz w:val="24"/>
              </w:rPr>
              <w:t xml:space="preserve">            p_partkey = ps_partkey</w:t>
            </w:r>
          </w:p>
          <w:p w14:paraId="7B899CCE" w14:textId="77777777" w:rsidR="00C16B8E" w:rsidRPr="00C16B8E" w:rsidRDefault="00C16B8E" w:rsidP="00C16B8E">
            <w:pPr>
              <w:rPr>
                <w:sz w:val="24"/>
              </w:rPr>
            </w:pPr>
            <w:r w:rsidRPr="00C16B8E">
              <w:rPr>
                <w:sz w:val="24"/>
              </w:rPr>
              <w:t xml:space="preserve">            and s_suppkey = ps_suppkey</w:t>
            </w:r>
          </w:p>
          <w:p w14:paraId="695192D4" w14:textId="77777777" w:rsidR="00C16B8E" w:rsidRPr="00C16B8E" w:rsidRDefault="00C16B8E" w:rsidP="00C16B8E">
            <w:pPr>
              <w:rPr>
                <w:sz w:val="24"/>
              </w:rPr>
            </w:pPr>
            <w:r w:rsidRPr="00C16B8E">
              <w:rPr>
                <w:sz w:val="24"/>
              </w:rPr>
              <w:t xml:space="preserve">            and s_nationkey = n_nationkey</w:t>
            </w:r>
          </w:p>
          <w:p w14:paraId="797AC2ED" w14:textId="77777777" w:rsidR="00C16B8E" w:rsidRPr="00C16B8E" w:rsidRDefault="00C16B8E" w:rsidP="00C16B8E">
            <w:pPr>
              <w:rPr>
                <w:sz w:val="24"/>
              </w:rPr>
            </w:pPr>
            <w:r w:rsidRPr="00C16B8E">
              <w:rPr>
                <w:sz w:val="24"/>
              </w:rPr>
              <w:t xml:space="preserve">            and n_regionkey = r_regionkey</w:t>
            </w:r>
          </w:p>
          <w:p w14:paraId="7594FE39" w14:textId="77777777" w:rsidR="00C16B8E" w:rsidRPr="00C16B8E" w:rsidRDefault="00C16B8E" w:rsidP="00C16B8E">
            <w:pPr>
              <w:rPr>
                <w:sz w:val="24"/>
              </w:rPr>
            </w:pPr>
            <w:r w:rsidRPr="00C16B8E">
              <w:rPr>
                <w:sz w:val="24"/>
              </w:rPr>
              <w:t xml:space="preserve">            and r_name = '</w:t>
            </w:r>
            <w:r w:rsidRPr="00C16B8E">
              <w:rPr>
                <w:color w:val="FF0000"/>
                <w:sz w:val="24"/>
              </w:rPr>
              <w:t>[REGION]</w:t>
            </w:r>
            <w:r w:rsidRPr="00C16B8E">
              <w:rPr>
                <w:sz w:val="24"/>
              </w:rPr>
              <w:t>'</w:t>
            </w:r>
          </w:p>
          <w:p w14:paraId="6FE9C1EC" w14:textId="77777777" w:rsidR="00C16B8E" w:rsidRPr="00C16B8E" w:rsidRDefault="00C16B8E" w:rsidP="00C16B8E">
            <w:pPr>
              <w:rPr>
                <w:sz w:val="24"/>
              </w:rPr>
            </w:pPr>
            <w:r w:rsidRPr="00C16B8E">
              <w:rPr>
                <w:sz w:val="24"/>
              </w:rPr>
              <w:t xml:space="preserve">    )</w:t>
            </w:r>
          </w:p>
          <w:p w14:paraId="75C16641" w14:textId="0CAB0393" w:rsidR="00C16B8E" w:rsidRPr="00C16B8E" w:rsidRDefault="00C16B8E" w:rsidP="00C16B8E">
            <w:pPr>
              <w:rPr>
                <w:sz w:val="24"/>
              </w:rPr>
            </w:pPr>
            <w:r w:rsidRPr="00C16B8E">
              <w:rPr>
                <w:rFonts w:hint="eastAsia"/>
                <w:sz w:val="24"/>
              </w:rPr>
              <w:t>order by</w:t>
            </w:r>
            <w:r w:rsidR="00712344" w:rsidRPr="00C16B8E">
              <w:rPr>
                <w:sz w:val="24"/>
              </w:rPr>
              <w:t xml:space="preserve"> </w:t>
            </w:r>
          </w:p>
          <w:p w14:paraId="177CBEA2" w14:textId="77777777" w:rsidR="00C16B8E" w:rsidRPr="00C16B8E" w:rsidRDefault="00C16B8E" w:rsidP="00C16B8E">
            <w:pPr>
              <w:rPr>
                <w:sz w:val="24"/>
              </w:rPr>
            </w:pPr>
            <w:r w:rsidRPr="00C16B8E">
              <w:rPr>
                <w:sz w:val="24"/>
              </w:rPr>
              <w:t xml:space="preserve">    s_acctbal desc,</w:t>
            </w:r>
          </w:p>
          <w:p w14:paraId="27A9F970" w14:textId="77777777" w:rsidR="00C16B8E" w:rsidRPr="00C16B8E" w:rsidRDefault="00C16B8E" w:rsidP="00C16B8E">
            <w:pPr>
              <w:rPr>
                <w:sz w:val="24"/>
              </w:rPr>
            </w:pPr>
            <w:r w:rsidRPr="00C16B8E">
              <w:rPr>
                <w:sz w:val="24"/>
              </w:rPr>
              <w:t xml:space="preserve">    n_name,</w:t>
            </w:r>
          </w:p>
          <w:p w14:paraId="3ED2F416" w14:textId="77777777" w:rsidR="00C16B8E" w:rsidRPr="00C16B8E" w:rsidRDefault="00C16B8E" w:rsidP="00C16B8E">
            <w:pPr>
              <w:rPr>
                <w:sz w:val="24"/>
              </w:rPr>
            </w:pPr>
            <w:r w:rsidRPr="00C16B8E">
              <w:rPr>
                <w:sz w:val="24"/>
              </w:rPr>
              <w:t xml:space="preserve">    s_name,</w:t>
            </w:r>
          </w:p>
          <w:p w14:paraId="3DEAC4E3" w14:textId="77777777" w:rsidR="00E31F0E" w:rsidRDefault="00C16B8E" w:rsidP="00C16B8E">
            <w:pPr>
              <w:ind w:firstLine="465"/>
              <w:rPr>
                <w:sz w:val="24"/>
              </w:rPr>
            </w:pPr>
            <w:r w:rsidRPr="00C16B8E">
              <w:rPr>
                <w:sz w:val="24"/>
              </w:rPr>
              <w:t>p_partkey;</w:t>
            </w:r>
          </w:p>
          <w:p w14:paraId="72900A95" w14:textId="77777777" w:rsidR="00C16B8E" w:rsidRDefault="00C16B8E" w:rsidP="00C16B8E">
            <w:pPr>
              <w:ind w:firstLine="465"/>
              <w:rPr>
                <w:sz w:val="24"/>
              </w:rPr>
            </w:pPr>
          </w:p>
          <w:p w14:paraId="1AF2F955" w14:textId="6B14976A" w:rsidR="00C16B8E" w:rsidRDefault="00C16B8E" w:rsidP="00C16B8E">
            <w:pPr>
              <w:rPr>
                <w:sz w:val="24"/>
              </w:rPr>
            </w:pPr>
            <w:r>
              <w:rPr>
                <w:rFonts w:hint="eastAsia"/>
                <w:sz w:val="24"/>
              </w:rPr>
              <w:t>修改并执行以上查询，并记录执行时间和执行计划。</w:t>
            </w:r>
          </w:p>
          <w:p w14:paraId="10019CF8" w14:textId="77777777" w:rsidR="00866733" w:rsidRDefault="00866733" w:rsidP="00C16B8E">
            <w:pPr>
              <w:rPr>
                <w:rFonts w:hint="eastAsia"/>
                <w:sz w:val="24"/>
              </w:rPr>
            </w:pPr>
          </w:p>
          <w:p w14:paraId="36380F2A" w14:textId="77777777" w:rsidR="00866733" w:rsidRPr="00866733" w:rsidRDefault="00866733" w:rsidP="00866733">
            <w:pPr>
              <w:rPr>
                <w:rFonts w:hint="eastAsia"/>
                <w:color w:val="0070C0"/>
                <w:sz w:val="24"/>
              </w:rPr>
            </w:pPr>
            <w:r w:rsidRPr="00866733">
              <w:rPr>
                <w:rFonts w:hint="eastAsia"/>
                <w:color w:val="0070C0"/>
                <w:sz w:val="24"/>
              </w:rPr>
              <w:t>2 secs and 53 msec</w:t>
            </w:r>
          </w:p>
          <w:p w14:paraId="7653E773" w14:textId="539C821A" w:rsidR="00C16B8E" w:rsidRDefault="00C16B8E" w:rsidP="00866733">
            <w:pPr>
              <w:ind w:firstLine="465"/>
              <w:jc w:val="center"/>
              <w:rPr>
                <w:sz w:val="24"/>
              </w:rPr>
            </w:pPr>
          </w:p>
          <w:p w14:paraId="312246ED" w14:textId="5AFA3B62" w:rsidR="00866733" w:rsidRDefault="00866733" w:rsidP="00866733">
            <w:pPr>
              <w:ind w:firstLine="465"/>
              <w:jc w:val="center"/>
              <w:rPr>
                <w:rFonts w:hint="eastAsia"/>
                <w:sz w:val="24"/>
              </w:rPr>
            </w:pPr>
            <w:r>
              <w:rPr>
                <w:noProof/>
                <w:sz w:val="24"/>
              </w:rPr>
              <w:lastRenderedPageBreak/>
              <w:drawing>
                <wp:inline distT="0" distB="0" distL="0" distR="0" wp14:anchorId="0B07BCA8" wp14:editId="410AEB86">
                  <wp:extent cx="5270500" cy="2476500"/>
                  <wp:effectExtent l="0" t="0" r="6350" b="0"/>
                  <wp:docPr id="30" name="图片 30" descr="explain_plan_1559489241412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explain_plan_1559489241412_wps图片"/>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0BE3221D" w14:textId="77777777" w:rsidR="00C16B8E" w:rsidRPr="00C16B8E" w:rsidRDefault="00C16B8E" w:rsidP="00C16B8E">
            <w:pPr>
              <w:rPr>
                <w:sz w:val="24"/>
              </w:rPr>
            </w:pPr>
            <w:r>
              <w:rPr>
                <w:rFonts w:hint="eastAsia"/>
                <w:sz w:val="24"/>
              </w:rPr>
              <w:t>（</w:t>
            </w:r>
            <w:r>
              <w:rPr>
                <w:rFonts w:hint="eastAsia"/>
                <w:sz w:val="24"/>
              </w:rPr>
              <w:t>3</w:t>
            </w:r>
            <w:r>
              <w:rPr>
                <w:rFonts w:hint="eastAsia"/>
                <w:sz w:val="24"/>
              </w:rPr>
              <w:t>）</w:t>
            </w:r>
            <w:r w:rsidRPr="00C16B8E">
              <w:rPr>
                <w:rFonts w:hint="eastAsia"/>
                <w:sz w:val="24"/>
              </w:rPr>
              <w:t xml:space="preserve">Q5: </w:t>
            </w:r>
            <w:r w:rsidRPr="00C16B8E">
              <w:rPr>
                <w:rFonts w:hint="eastAsia"/>
                <w:sz w:val="24"/>
              </w:rPr>
              <w:t>某地区供货商为公司带来的收入查询</w:t>
            </w:r>
          </w:p>
          <w:p w14:paraId="23A0656A" w14:textId="77777777" w:rsidR="00C16B8E" w:rsidRPr="00C16B8E" w:rsidRDefault="00C16B8E" w:rsidP="00C16B8E">
            <w:pPr>
              <w:rPr>
                <w:sz w:val="24"/>
              </w:rPr>
            </w:pPr>
            <w:r w:rsidRPr="00C16B8E">
              <w:rPr>
                <w:rFonts w:hint="eastAsia"/>
                <w:sz w:val="24"/>
              </w:rPr>
              <w:t>Q5</w:t>
            </w:r>
            <w:r w:rsidRPr="00C16B8E">
              <w:rPr>
                <w:rFonts w:hint="eastAsia"/>
                <w:sz w:val="24"/>
              </w:rPr>
              <w:t>语句查询得到通过某个地区零件供货商而获得的收入（收入按</w:t>
            </w:r>
            <w:r w:rsidRPr="00C16B8E">
              <w:rPr>
                <w:rFonts w:hint="eastAsia"/>
                <w:sz w:val="24"/>
              </w:rPr>
              <w:t>sum(l_extendedprice * (1 -l_discount))</w:t>
            </w:r>
            <w:r w:rsidRPr="00C16B8E">
              <w:rPr>
                <w:rFonts w:hint="eastAsia"/>
                <w:sz w:val="24"/>
              </w:rPr>
              <w:t>计算）统计信息。可用于决定在给定的区域是否需要建立一个当地分配中心。</w:t>
            </w:r>
          </w:p>
          <w:p w14:paraId="5B5F53CC" w14:textId="77777777" w:rsidR="00C16B8E" w:rsidRPr="00C16B8E" w:rsidRDefault="00C16B8E" w:rsidP="00C16B8E">
            <w:pPr>
              <w:rPr>
                <w:sz w:val="24"/>
              </w:rPr>
            </w:pPr>
            <w:r w:rsidRPr="00C16B8E">
              <w:rPr>
                <w:rFonts w:hint="eastAsia"/>
                <w:sz w:val="24"/>
              </w:rPr>
              <w:t>Q5</w:t>
            </w:r>
            <w:r w:rsidRPr="00C16B8E">
              <w:rPr>
                <w:rFonts w:hint="eastAsia"/>
                <w:sz w:val="24"/>
              </w:rPr>
              <w:t>语句的特点是：带有分组、排序、聚集操作、子查询并存的多表连接查询操作。</w:t>
            </w:r>
          </w:p>
          <w:p w14:paraId="731E8D1A" w14:textId="77777777" w:rsidR="00E31F0E" w:rsidRDefault="00C16B8E" w:rsidP="00C16B8E">
            <w:pPr>
              <w:rPr>
                <w:sz w:val="24"/>
              </w:rPr>
            </w:pPr>
            <w:r w:rsidRPr="00C16B8E">
              <w:rPr>
                <w:rFonts w:hint="eastAsia"/>
                <w:sz w:val="24"/>
              </w:rPr>
              <w:t>Q5</w:t>
            </w:r>
            <w:r w:rsidRPr="00C16B8E">
              <w:rPr>
                <w:rFonts w:hint="eastAsia"/>
                <w:sz w:val="24"/>
              </w:rPr>
              <w:t>的查询语句如下：</w:t>
            </w:r>
          </w:p>
          <w:p w14:paraId="76181009" w14:textId="77777777" w:rsidR="00C16B8E" w:rsidRPr="00C16B8E" w:rsidRDefault="00C16B8E" w:rsidP="00C16B8E">
            <w:pPr>
              <w:rPr>
                <w:sz w:val="24"/>
              </w:rPr>
            </w:pPr>
            <w:r w:rsidRPr="00C16B8E">
              <w:rPr>
                <w:sz w:val="24"/>
              </w:rPr>
              <w:t>select</w:t>
            </w:r>
          </w:p>
          <w:p w14:paraId="142C1133" w14:textId="77777777" w:rsidR="00C16B8E" w:rsidRPr="00C16B8E" w:rsidRDefault="00C16B8E" w:rsidP="00C16B8E">
            <w:pPr>
              <w:ind w:firstLineChars="150" w:firstLine="360"/>
              <w:rPr>
                <w:sz w:val="24"/>
              </w:rPr>
            </w:pPr>
            <w:r w:rsidRPr="00C16B8E">
              <w:rPr>
                <w:sz w:val="24"/>
              </w:rPr>
              <w:t>n_name,</w:t>
            </w:r>
          </w:p>
          <w:p w14:paraId="799C829A" w14:textId="77777777" w:rsidR="00C16B8E" w:rsidRPr="00C16B8E" w:rsidRDefault="00C16B8E" w:rsidP="00C16B8E">
            <w:pPr>
              <w:ind w:firstLineChars="150" w:firstLine="360"/>
              <w:rPr>
                <w:sz w:val="24"/>
              </w:rPr>
            </w:pPr>
            <w:r w:rsidRPr="00C16B8E">
              <w:rPr>
                <w:rFonts w:hint="eastAsia"/>
                <w:sz w:val="24"/>
              </w:rPr>
              <w:t>sum(l_extendedprice * (1 - l_discount)) as revenue //</w:t>
            </w:r>
            <w:r w:rsidRPr="00C16B8E">
              <w:rPr>
                <w:rFonts w:hint="eastAsia"/>
                <w:sz w:val="24"/>
              </w:rPr>
              <w:t>聚集操作</w:t>
            </w:r>
          </w:p>
          <w:p w14:paraId="044B4D2D" w14:textId="77777777" w:rsidR="00C16B8E" w:rsidRPr="00C16B8E" w:rsidRDefault="00C16B8E" w:rsidP="00C16B8E">
            <w:pPr>
              <w:rPr>
                <w:sz w:val="24"/>
              </w:rPr>
            </w:pPr>
            <w:r w:rsidRPr="00C16B8E">
              <w:rPr>
                <w:sz w:val="24"/>
              </w:rPr>
              <w:t>from</w:t>
            </w:r>
          </w:p>
          <w:p w14:paraId="57DC7B4E" w14:textId="77777777" w:rsidR="00C16B8E" w:rsidRPr="00C16B8E" w:rsidRDefault="00C16B8E" w:rsidP="00C16B8E">
            <w:pPr>
              <w:ind w:firstLineChars="150" w:firstLine="360"/>
              <w:rPr>
                <w:sz w:val="24"/>
              </w:rPr>
            </w:pPr>
            <w:r w:rsidRPr="00C16B8E">
              <w:rPr>
                <w:rFonts w:hint="eastAsia"/>
                <w:sz w:val="24"/>
              </w:rPr>
              <w:t>customer,orders,lineitem,supplier,nation,region //</w:t>
            </w:r>
            <w:r w:rsidRPr="00C16B8E">
              <w:rPr>
                <w:rFonts w:hint="eastAsia"/>
                <w:sz w:val="24"/>
              </w:rPr>
              <w:t>六表连接</w:t>
            </w:r>
          </w:p>
          <w:p w14:paraId="407355DF" w14:textId="77777777" w:rsidR="00C16B8E" w:rsidRPr="00C16B8E" w:rsidRDefault="00C16B8E" w:rsidP="00C16B8E">
            <w:pPr>
              <w:rPr>
                <w:sz w:val="24"/>
              </w:rPr>
            </w:pPr>
            <w:r w:rsidRPr="00C16B8E">
              <w:rPr>
                <w:sz w:val="24"/>
              </w:rPr>
              <w:t>where</w:t>
            </w:r>
          </w:p>
          <w:p w14:paraId="23B2337D" w14:textId="77777777" w:rsidR="00C16B8E" w:rsidRPr="00C16B8E" w:rsidRDefault="00C16B8E" w:rsidP="00C16B8E">
            <w:pPr>
              <w:ind w:firstLineChars="150" w:firstLine="360"/>
              <w:rPr>
                <w:sz w:val="24"/>
              </w:rPr>
            </w:pPr>
            <w:r w:rsidRPr="00C16B8E">
              <w:rPr>
                <w:sz w:val="24"/>
              </w:rPr>
              <w:t>c_custkey = o_custkey</w:t>
            </w:r>
          </w:p>
          <w:p w14:paraId="066E1655" w14:textId="77777777" w:rsidR="00C16B8E" w:rsidRPr="00C16B8E" w:rsidRDefault="00C16B8E" w:rsidP="00C16B8E">
            <w:pPr>
              <w:ind w:firstLineChars="150" w:firstLine="360"/>
              <w:rPr>
                <w:sz w:val="24"/>
              </w:rPr>
            </w:pPr>
            <w:r w:rsidRPr="00C16B8E">
              <w:rPr>
                <w:sz w:val="24"/>
              </w:rPr>
              <w:t>and l_orderkey = o_orderkey</w:t>
            </w:r>
          </w:p>
          <w:p w14:paraId="485B7F23" w14:textId="77777777" w:rsidR="00C16B8E" w:rsidRPr="00C16B8E" w:rsidRDefault="00C16B8E" w:rsidP="00C16B8E">
            <w:pPr>
              <w:ind w:firstLineChars="150" w:firstLine="360"/>
              <w:rPr>
                <w:sz w:val="24"/>
              </w:rPr>
            </w:pPr>
            <w:r w:rsidRPr="00C16B8E">
              <w:rPr>
                <w:sz w:val="24"/>
              </w:rPr>
              <w:t>and l_suppkey = s_suppkey</w:t>
            </w:r>
          </w:p>
          <w:p w14:paraId="79294DC2" w14:textId="77777777" w:rsidR="00C16B8E" w:rsidRPr="00C16B8E" w:rsidRDefault="00C16B8E" w:rsidP="00C16B8E">
            <w:pPr>
              <w:ind w:firstLineChars="150" w:firstLine="360"/>
              <w:rPr>
                <w:sz w:val="24"/>
              </w:rPr>
            </w:pPr>
            <w:r w:rsidRPr="00C16B8E">
              <w:rPr>
                <w:sz w:val="24"/>
              </w:rPr>
              <w:t>and c_nationkey = s_nationkey</w:t>
            </w:r>
          </w:p>
          <w:p w14:paraId="409908D5" w14:textId="77777777" w:rsidR="00C16B8E" w:rsidRPr="00C16B8E" w:rsidRDefault="00C16B8E" w:rsidP="00C16B8E">
            <w:pPr>
              <w:ind w:firstLineChars="150" w:firstLine="360"/>
              <w:rPr>
                <w:sz w:val="24"/>
              </w:rPr>
            </w:pPr>
            <w:r w:rsidRPr="00C16B8E">
              <w:rPr>
                <w:sz w:val="24"/>
              </w:rPr>
              <w:t>and s_nationkey = n_nationkey</w:t>
            </w:r>
          </w:p>
          <w:p w14:paraId="49F4A8DF" w14:textId="77777777" w:rsidR="00C16B8E" w:rsidRPr="00C16B8E" w:rsidRDefault="00C16B8E" w:rsidP="00C16B8E">
            <w:pPr>
              <w:ind w:firstLineChars="150" w:firstLine="360"/>
              <w:rPr>
                <w:sz w:val="24"/>
              </w:rPr>
            </w:pPr>
            <w:r w:rsidRPr="00C16B8E">
              <w:rPr>
                <w:sz w:val="24"/>
              </w:rPr>
              <w:t>and n_regionkey = r_regionkey</w:t>
            </w:r>
          </w:p>
          <w:p w14:paraId="49FF5684" w14:textId="77777777" w:rsidR="00C16B8E" w:rsidRPr="00C16B8E" w:rsidRDefault="00C16B8E" w:rsidP="00C16B8E">
            <w:pPr>
              <w:ind w:firstLineChars="150" w:firstLine="360"/>
              <w:rPr>
                <w:sz w:val="24"/>
              </w:rPr>
            </w:pPr>
            <w:r w:rsidRPr="00C16B8E">
              <w:rPr>
                <w:rFonts w:hint="eastAsia"/>
                <w:sz w:val="24"/>
              </w:rPr>
              <w:t>and r_name = '</w:t>
            </w:r>
            <w:r w:rsidRPr="007966BA">
              <w:rPr>
                <w:rFonts w:hint="eastAsia"/>
                <w:color w:val="FF0000"/>
                <w:sz w:val="24"/>
              </w:rPr>
              <w:t>[REGION]</w:t>
            </w:r>
            <w:r w:rsidRPr="00C16B8E">
              <w:rPr>
                <w:rFonts w:hint="eastAsia"/>
                <w:sz w:val="24"/>
              </w:rPr>
              <w:t>' //</w:t>
            </w:r>
            <w:r w:rsidRPr="00C16B8E">
              <w:rPr>
                <w:rFonts w:hint="eastAsia"/>
                <w:sz w:val="24"/>
              </w:rPr>
              <w:t>指定地区，在</w:t>
            </w:r>
            <w:r w:rsidRPr="00C16B8E">
              <w:rPr>
                <w:rFonts w:hint="eastAsia"/>
                <w:sz w:val="24"/>
              </w:rPr>
              <w:t>TPC-H</w:t>
            </w:r>
            <w:r w:rsidRPr="00C16B8E">
              <w:rPr>
                <w:rFonts w:hint="eastAsia"/>
                <w:sz w:val="24"/>
              </w:rPr>
              <w:t>标准指定的范围内随机选择</w:t>
            </w:r>
          </w:p>
          <w:p w14:paraId="63A6E82F" w14:textId="77777777" w:rsidR="00C16B8E" w:rsidRPr="00C16B8E" w:rsidRDefault="00C16B8E" w:rsidP="00C16B8E">
            <w:pPr>
              <w:ind w:firstLineChars="150" w:firstLine="360"/>
              <w:rPr>
                <w:sz w:val="24"/>
              </w:rPr>
            </w:pPr>
            <w:r w:rsidRPr="00C16B8E">
              <w:rPr>
                <w:rFonts w:hint="eastAsia"/>
                <w:sz w:val="24"/>
              </w:rPr>
              <w:t>and o_orderdate &gt;= date '</w:t>
            </w:r>
            <w:r w:rsidRPr="007966BA">
              <w:rPr>
                <w:rFonts w:hint="eastAsia"/>
                <w:color w:val="FF0000"/>
                <w:sz w:val="24"/>
              </w:rPr>
              <w:t>[DATE]</w:t>
            </w:r>
            <w:r w:rsidRPr="00C16B8E">
              <w:rPr>
                <w:rFonts w:hint="eastAsia"/>
                <w:sz w:val="24"/>
              </w:rPr>
              <w:t>' //DATE</w:t>
            </w:r>
            <w:r w:rsidRPr="00C16B8E">
              <w:rPr>
                <w:rFonts w:hint="eastAsia"/>
                <w:sz w:val="24"/>
              </w:rPr>
              <w:t>是从</w:t>
            </w:r>
            <w:r w:rsidRPr="00C16B8E">
              <w:rPr>
                <w:rFonts w:hint="eastAsia"/>
                <w:sz w:val="24"/>
              </w:rPr>
              <w:t>1993</w:t>
            </w:r>
            <w:r w:rsidRPr="00C16B8E">
              <w:rPr>
                <w:rFonts w:hint="eastAsia"/>
                <w:sz w:val="24"/>
              </w:rPr>
              <w:t>年到</w:t>
            </w:r>
            <w:r w:rsidRPr="00C16B8E">
              <w:rPr>
                <w:rFonts w:hint="eastAsia"/>
                <w:sz w:val="24"/>
              </w:rPr>
              <w:t>1997</w:t>
            </w:r>
            <w:r w:rsidRPr="00C16B8E">
              <w:rPr>
                <w:rFonts w:hint="eastAsia"/>
                <w:sz w:val="24"/>
              </w:rPr>
              <w:t>年中随机选择的一年的</w:t>
            </w:r>
            <w:r w:rsidRPr="00C16B8E">
              <w:rPr>
                <w:rFonts w:hint="eastAsia"/>
                <w:sz w:val="24"/>
              </w:rPr>
              <w:t>1</w:t>
            </w:r>
            <w:r w:rsidRPr="00C16B8E">
              <w:rPr>
                <w:rFonts w:hint="eastAsia"/>
                <w:sz w:val="24"/>
              </w:rPr>
              <w:t>月</w:t>
            </w:r>
            <w:r w:rsidRPr="00C16B8E">
              <w:rPr>
                <w:rFonts w:hint="eastAsia"/>
                <w:sz w:val="24"/>
              </w:rPr>
              <w:t>1</w:t>
            </w:r>
            <w:r w:rsidRPr="00C16B8E">
              <w:rPr>
                <w:rFonts w:hint="eastAsia"/>
                <w:sz w:val="24"/>
              </w:rPr>
              <w:t>日</w:t>
            </w:r>
          </w:p>
          <w:p w14:paraId="152631F0" w14:textId="77777777" w:rsidR="00C16B8E" w:rsidRPr="00C16B8E" w:rsidRDefault="00C16B8E" w:rsidP="00C16B8E">
            <w:pPr>
              <w:ind w:firstLineChars="150" w:firstLine="360"/>
              <w:rPr>
                <w:sz w:val="24"/>
              </w:rPr>
            </w:pPr>
            <w:r w:rsidRPr="00C16B8E">
              <w:rPr>
                <w:sz w:val="24"/>
              </w:rPr>
              <w:t>and o_orderdate &lt; date '</w:t>
            </w:r>
            <w:r w:rsidRPr="007966BA">
              <w:rPr>
                <w:color w:val="FF0000"/>
                <w:sz w:val="24"/>
              </w:rPr>
              <w:t>[DATE]</w:t>
            </w:r>
            <w:r w:rsidRPr="00C16B8E">
              <w:rPr>
                <w:sz w:val="24"/>
              </w:rPr>
              <w:t>' + interval '1' year</w:t>
            </w:r>
          </w:p>
          <w:p w14:paraId="75567603" w14:textId="77777777" w:rsidR="00C16B8E" w:rsidRPr="00C16B8E" w:rsidRDefault="00C16B8E" w:rsidP="00C16B8E">
            <w:pPr>
              <w:rPr>
                <w:sz w:val="24"/>
              </w:rPr>
            </w:pPr>
            <w:r w:rsidRPr="00C16B8E">
              <w:rPr>
                <w:rFonts w:hint="eastAsia"/>
                <w:sz w:val="24"/>
              </w:rPr>
              <w:t xml:space="preserve">group by </w:t>
            </w:r>
            <w:r w:rsidR="007966BA" w:rsidRPr="00C16B8E">
              <w:rPr>
                <w:sz w:val="24"/>
              </w:rPr>
              <w:t>n_name</w:t>
            </w:r>
            <w:r w:rsidR="007966BA" w:rsidRPr="00C16B8E">
              <w:rPr>
                <w:rFonts w:hint="eastAsia"/>
                <w:sz w:val="24"/>
              </w:rPr>
              <w:t xml:space="preserve"> </w:t>
            </w:r>
            <w:r w:rsidRPr="00C16B8E">
              <w:rPr>
                <w:rFonts w:hint="eastAsia"/>
                <w:sz w:val="24"/>
              </w:rPr>
              <w:t>//</w:t>
            </w:r>
            <w:r w:rsidRPr="00C16B8E">
              <w:rPr>
                <w:rFonts w:hint="eastAsia"/>
                <w:sz w:val="24"/>
              </w:rPr>
              <w:t>按名字分组</w:t>
            </w:r>
          </w:p>
          <w:p w14:paraId="10FA4947" w14:textId="56714B74" w:rsidR="00C16B8E" w:rsidRDefault="00C16B8E" w:rsidP="00C16B8E">
            <w:pPr>
              <w:rPr>
                <w:sz w:val="24"/>
              </w:rPr>
            </w:pPr>
            <w:r w:rsidRPr="00C16B8E">
              <w:rPr>
                <w:rFonts w:hint="eastAsia"/>
                <w:sz w:val="24"/>
              </w:rPr>
              <w:t xml:space="preserve">order by </w:t>
            </w:r>
            <w:r w:rsidR="007966BA" w:rsidRPr="00C16B8E">
              <w:rPr>
                <w:sz w:val="24"/>
              </w:rPr>
              <w:t>revenue desc;</w:t>
            </w:r>
            <w:r w:rsidR="007966BA">
              <w:rPr>
                <w:rFonts w:hint="eastAsia"/>
                <w:sz w:val="24"/>
              </w:rPr>
              <w:t xml:space="preserve"> </w:t>
            </w:r>
            <w:r w:rsidRPr="00C16B8E">
              <w:rPr>
                <w:rFonts w:hint="eastAsia"/>
                <w:sz w:val="24"/>
              </w:rPr>
              <w:t>//</w:t>
            </w:r>
            <w:r w:rsidRPr="00C16B8E">
              <w:rPr>
                <w:rFonts w:hint="eastAsia"/>
                <w:sz w:val="24"/>
              </w:rPr>
              <w:t>按收入降序排序，注意分组和排序子句不同</w:t>
            </w:r>
          </w:p>
          <w:p w14:paraId="53688073" w14:textId="77777777" w:rsidR="00866733" w:rsidRPr="00C16B8E" w:rsidRDefault="00866733" w:rsidP="00C16B8E">
            <w:pPr>
              <w:rPr>
                <w:rFonts w:hint="eastAsia"/>
                <w:sz w:val="24"/>
              </w:rPr>
            </w:pPr>
          </w:p>
          <w:p w14:paraId="3781AA45" w14:textId="77777777" w:rsidR="00866733" w:rsidRPr="00866733" w:rsidRDefault="00866733" w:rsidP="00866733">
            <w:pPr>
              <w:rPr>
                <w:color w:val="0070C0"/>
                <w:sz w:val="24"/>
              </w:rPr>
            </w:pPr>
            <w:r w:rsidRPr="00866733">
              <w:rPr>
                <w:color w:val="0070C0"/>
                <w:sz w:val="24"/>
              </w:rPr>
              <w:t>43secs and 41msec</w:t>
            </w:r>
          </w:p>
          <w:p w14:paraId="6CD9E9C1" w14:textId="1E68DA0B" w:rsidR="00C16B8E" w:rsidRDefault="00C16B8E" w:rsidP="00A53211">
            <w:pPr>
              <w:rPr>
                <w:sz w:val="24"/>
              </w:rPr>
            </w:pPr>
          </w:p>
          <w:p w14:paraId="7EE97D75" w14:textId="77777777" w:rsidR="007966BA" w:rsidRPr="007966BA" w:rsidRDefault="007966BA" w:rsidP="007966BA">
            <w:pPr>
              <w:rPr>
                <w:sz w:val="24"/>
              </w:rPr>
            </w:pPr>
            <w:r>
              <w:rPr>
                <w:rFonts w:hint="eastAsia"/>
                <w:sz w:val="24"/>
              </w:rPr>
              <w:t>（</w:t>
            </w:r>
            <w:r>
              <w:rPr>
                <w:rFonts w:hint="eastAsia"/>
                <w:sz w:val="24"/>
              </w:rPr>
              <w:t>4</w:t>
            </w:r>
            <w:r>
              <w:rPr>
                <w:rFonts w:hint="eastAsia"/>
                <w:sz w:val="24"/>
              </w:rPr>
              <w:t>）</w:t>
            </w:r>
            <w:r w:rsidRPr="007966BA">
              <w:rPr>
                <w:rFonts w:hint="eastAsia"/>
                <w:sz w:val="24"/>
              </w:rPr>
              <w:t xml:space="preserve">Q14: </w:t>
            </w:r>
            <w:r w:rsidRPr="007966BA">
              <w:rPr>
                <w:rFonts w:hint="eastAsia"/>
                <w:sz w:val="24"/>
              </w:rPr>
              <w:t>促销效果查询</w:t>
            </w:r>
          </w:p>
          <w:p w14:paraId="5E7EE484" w14:textId="77777777" w:rsidR="007966BA" w:rsidRPr="007966BA" w:rsidRDefault="007966BA" w:rsidP="007966BA">
            <w:pPr>
              <w:rPr>
                <w:sz w:val="24"/>
              </w:rPr>
            </w:pPr>
            <w:r w:rsidRPr="007966BA">
              <w:rPr>
                <w:rFonts w:hint="eastAsia"/>
                <w:sz w:val="24"/>
              </w:rPr>
              <w:t>Q14</w:t>
            </w:r>
            <w:r w:rsidRPr="007966BA">
              <w:rPr>
                <w:rFonts w:hint="eastAsia"/>
                <w:sz w:val="24"/>
              </w:rPr>
              <w:t>语句查询获得某一个月的收入中有多大的百分比是来自促销零件。用以监视促销带来的市场反应。</w:t>
            </w:r>
          </w:p>
          <w:p w14:paraId="45119543" w14:textId="77777777" w:rsidR="007966BA" w:rsidRPr="007966BA" w:rsidRDefault="007966BA" w:rsidP="007966BA">
            <w:pPr>
              <w:rPr>
                <w:sz w:val="24"/>
              </w:rPr>
            </w:pPr>
            <w:r w:rsidRPr="007966BA">
              <w:rPr>
                <w:rFonts w:hint="eastAsia"/>
                <w:sz w:val="24"/>
              </w:rPr>
              <w:t>Q14</w:t>
            </w:r>
            <w:r w:rsidRPr="007966BA">
              <w:rPr>
                <w:rFonts w:hint="eastAsia"/>
                <w:sz w:val="24"/>
              </w:rPr>
              <w:t>语句的特点是：带有分组、排序、聚集、子查询、左外连接操作并存的查询操作。</w:t>
            </w:r>
          </w:p>
          <w:p w14:paraId="4E98081A" w14:textId="77777777" w:rsidR="007966BA" w:rsidRDefault="007966BA" w:rsidP="007966BA">
            <w:pPr>
              <w:rPr>
                <w:sz w:val="24"/>
              </w:rPr>
            </w:pPr>
            <w:r w:rsidRPr="007966BA">
              <w:rPr>
                <w:rFonts w:hint="eastAsia"/>
                <w:sz w:val="24"/>
              </w:rPr>
              <w:t>Q14</w:t>
            </w:r>
            <w:r w:rsidRPr="007966BA">
              <w:rPr>
                <w:rFonts w:hint="eastAsia"/>
                <w:sz w:val="24"/>
              </w:rPr>
              <w:t>的查询语句如下：</w:t>
            </w:r>
          </w:p>
          <w:p w14:paraId="397BA257" w14:textId="77777777" w:rsidR="007966BA" w:rsidRPr="007966BA" w:rsidRDefault="007966BA" w:rsidP="007966BA">
            <w:pPr>
              <w:rPr>
                <w:sz w:val="24"/>
              </w:rPr>
            </w:pPr>
            <w:r w:rsidRPr="007966BA">
              <w:rPr>
                <w:sz w:val="24"/>
              </w:rPr>
              <w:t>select</w:t>
            </w:r>
          </w:p>
          <w:p w14:paraId="570FB5BA" w14:textId="77777777" w:rsidR="007966BA" w:rsidRPr="007966BA" w:rsidRDefault="007966BA" w:rsidP="007966BA">
            <w:pPr>
              <w:rPr>
                <w:sz w:val="24"/>
              </w:rPr>
            </w:pPr>
            <w:r w:rsidRPr="007966BA">
              <w:rPr>
                <w:sz w:val="24"/>
              </w:rPr>
              <w:t xml:space="preserve">100.00 * </w:t>
            </w:r>
            <w:r w:rsidR="00605951" w:rsidRPr="007966BA">
              <w:rPr>
                <w:sz w:val="24"/>
              </w:rPr>
              <w:t>sum (</w:t>
            </w:r>
            <w:r w:rsidRPr="007966BA">
              <w:rPr>
                <w:sz w:val="24"/>
              </w:rPr>
              <w:t>case</w:t>
            </w:r>
          </w:p>
          <w:p w14:paraId="10BB7D69" w14:textId="77777777" w:rsidR="007966BA" w:rsidRPr="007966BA" w:rsidRDefault="007966BA" w:rsidP="007966BA">
            <w:pPr>
              <w:rPr>
                <w:sz w:val="24"/>
              </w:rPr>
            </w:pPr>
            <w:r w:rsidRPr="007966BA">
              <w:rPr>
                <w:rFonts w:hint="eastAsia"/>
                <w:sz w:val="24"/>
              </w:rPr>
              <w:lastRenderedPageBreak/>
              <w:t>when p_type like '</w:t>
            </w:r>
            <w:r w:rsidRPr="007966BA">
              <w:rPr>
                <w:rFonts w:hint="eastAsia"/>
                <w:color w:val="FF0000"/>
                <w:sz w:val="24"/>
              </w:rPr>
              <w:t>PROMO</w:t>
            </w:r>
            <w:r w:rsidRPr="007966BA">
              <w:rPr>
                <w:rFonts w:hint="eastAsia"/>
                <w:sz w:val="24"/>
              </w:rPr>
              <w:t>%' //</w:t>
            </w:r>
            <w:r w:rsidRPr="007966BA">
              <w:rPr>
                <w:rFonts w:hint="eastAsia"/>
                <w:sz w:val="24"/>
              </w:rPr>
              <w:t>促销零件</w:t>
            </w:r>
          </w:p>
          <w:p w14:paraId="03C6DAA6" w14:textId="77777777" w:rsidR="007966BA" w:rsidRPr="007966BA" w:rsidRDefault="007966BA" w:rsidP="007966BA">
            <w:pPr>
              <w:rPr>
                <w:sz w:val="24"/>
              </w:rPr>
            </w:pPr>
            <w:r w:rsidRPr="007966BA">
              <w:rPr>
                <w:rFonts w:hint="eastAsia"/>
                <w:sz w:val="24"/>
              </w:rPr>
              <w:t>then l_extendedprice*(1-l_discount) //</w:t>
            </w:r>
            <w:r w:rsidRPr="007966BA">
              <w:rPr>
                <w:rFonts w:hint="eastAsia"/>
                <w:sz w:val="24"/>
              </w:rPr>
              <w:t>某一特定时间的收入</w:t>
            </w:r>
          </w:p>
          <w:p w14:paraId="7EBEB9F0" w14:textId="77777777" w:rsidR="007966BA" w:rsidRPr="007966BA" w:rsidRDefault="007966BA" w:rsidP="007966BA">
            <w:pPr>
              <w:rPr>
                <w:sz w:val="24"/>
              </w:rPr>
            </w:pPr>
            <w:r w:rsidRPr="007966BA">
              <w:rPr>
                <w:sz w:val="24"/>
              </w:rPr>
              <w:t>else 0</w:t>
            </w:r>
          </w:p>
          <w:p w14:paraId="75F02FC2" w14:textId="77777777" w:rsidR="007966BA" w:rsidRPr="007966BA" w:rsidRDefault="007966BA" w:rsidP="007966BA">
            <w:pPr>
              <w:rPr>
                <w:sz w:val="24"/>
              </w:rPr>
            </w:pPr>
            <w:r w:rsidRPr="007966BA">
              <w:rPr>
                <w:sz w:val="24"/>
              </w:rPr>
              <w:t xml:space="preserve">end) / </w:t>
            </w:r>
            <w:r w:rsidR="00605951" w:rsidRPr="007966BA">
              <w:rPr>
                <w:sz w:val="24"/>
              </w:rPr>
              <w:t>sum (</w:t>
            </w:r>
            <w:r w:rsidRPr="007966BA">
              <w:rPr>
                <w:sz w:val="24"/>
              </w:rPr>
              <w:t>l_extendedprice * (1 - l_discount)) as promo_revenue</w:t>
            </w:r>
          </w:p>
          <w:p w14:paraId="1A65242F" w14:textId="77777777" w:rsidR="007966BA" w:rsidRPr="007966BA" w:rsidRDefault="007966BA" w:rsidP="007966BA">
            <w:pPr>
              <w:rPr>
                <w:sz w:val="24"/>
              </w:rPr>
            </w:pPr>
            <w:r w:rsidRPr="007966BA">
              <w:rPr>
                <w:sz w:val="24"/>
              </w:rPr>
              <w:t>from</w:t>
            </w:r>
          </w:p>
          <w:p w14:paraId="3529D88C" w14:textId="77777777" w:rsidR="007966BA" w:rsidRPr="007966BA" w:rsidRDefault="007966BA" w:rsidP="007966BA">
            <w:pPr>
              <w:rPr>
                <w:sz w:val="24"/>
              </w:rPr>
            </w:pPr>
            <w:r w:rsidRPr="007966BA">
              <w:rPr>
                <w:sz w:val="24"/>
              </w:rPr>
              <w:t>lineitem, part</w:t>
            </w:r>
          </w:p>
          <w:p w14:paraId="2165328D" w14:textId="77777777" w:rsidR="007966BA" w:rsidRPr="007966BA" w:rsidRDefault="007966BA" w:rsidP="007966BA">
            <w:pPr>
              <w:rPr>
                <w:sz w:val="24"/>
              </w:rPr>
            </w:pPr>
            <w:r w:rsidRPr="007966BA">
              <w:rPr>
                <w:sz w:val="24"/>
              </w:rPr>
              <w:t>where</w:t>
            </w:r>
          </w:p>
          <w:p w14:paraId="42510DD6" w14:textId="77777777" w:rsidR="007966BA" w:rsidRPr="007966BA" w:rsidRDefault="007966BA" w:rsidP="007966BA">
            <w:pPr>
              <w:rPr>
                <w:sz w:val="24"/>
              </w:rPr>
            </w:pPr>
            <w:r w:rsidRPr="007966BA">
              <w:rPr>
                <w:sz w:val="24"/>
              </w:rPr>
              <w:t>l_partkey = p_partkey</w:t>
            </w:r>
          </w:p>
          <w:p w14:paraId="3A8C9093" w14:textId="77777777" w:rsidR="007966BA" w:rsidRPr="007966BA" w:rsidRDefault="007966BA" w:rsidP="007966BA">
            <w:pPr>
              <w:rPr>
                <w:sz w:val="24"/>
              </w:rPr>
            </w:pPr>
            <w:r w:rsidRPr="007966BA">
              <w:rPr>
                <w:rFonts w:hint="eastAsia"/>
                <w:sz w:val="24"/>
              </w:rPr>
              <w:t>and l_shipdate &gt;= date '</w:t>
            </w:r>
            <w:r w:rsidRPr="007966BA">
              <w:rPr>
                <w:rFonts w:hint="eastAsia"/>
                <w:color w:val="FF0000"/>
                <w:sz w:val="24"/>
              </w:rPr>
              <w:t>[DATE]</w:t>
            </w:r>
            <w:r w:rsidRPr="007966BA">
              <w:rPr>
                <w:rFonts w:hint="eastAsia"/>
                <w:sz w:val="24"/>
              </w:rPr>
              <w:t>' // DATE</w:t>
            </w:r>
            <w:r w:rsidRPr="007966BA">
              <w:rPr>
                <w:rFonts w:hint="eastAsia"/>
                <w:sz w:val="24"/>
              </w:rPr>
              <w:t>是从</w:t>
            </w:r>
            <w:r w:rsidRPr="007966BA">
              <w:rPr>
                <w:rFonts w:hint="eastAsia"/>
                <w:sz w:val="24"/>
              </w:rPr>
              <w:t>1993</w:t>
            </w:r>
            <w:r w:rsidRPr="007966BA">
              <w:rPr>
                <w:rFonts w:hint="eastAsia"/>
                <w:sz w:val="24"/>
              </w:rPr>
              <w:t>年到</w:t>
            </w:r>
            <w:r w:rsidRPr="007966BA">
              <w:rPr>
                <w:rFonts w:hint="eastAsia"/>
                <w:sz w:val="24"/>
              </w:rPr>
              <w:t>1997</w:t>
            </w:r>
            <w:r w:rsidRPr="007966BA">
              <w:rPr>
                <w:rFonts w:hint="eastAsia"/>
                <w:sz w:val="24"/>
              </w:rPr>
              <w:t>年中任一年的任一月的一号</w:t>
            </w:r>
          </w:p>
          <w:p w14:paraId="3D933C55" w14:textId="6567826D" w:rsidR="007966BA" w:rsidRDefault="007966BA" w:rsidP="007966BA">
            <w:pPr>
              <w:rPr>
                <w:sz w:val="24"/>
              </w:rPr>
            </w:pPr>
            <w:r w:rsidRPr="007966BA">
              <w:rPr>
                <w:sz w:val="24"/>
              </w:rPr>
              <w:t>and l_shipdate &lt; date '</w:t>
            </w:r>
            <w:r w:rsidRPr="007966BA">
              <w:rPr>
                <w:color w:val="FF0000"/>
                <w:sz w:val="24"/>
              </w:rPr>
              <w:t>[DATE]'</w:t>
            </w:r>
            <w:r w:rsidRPr="007966BA">
              <w:rPr>
                <w:sz w:val="24"/>
              </w:rPr>
              <w:t xml:space="preserve"> + interval '1' month;</w:t>
            </w:r>
          </w:p>
          <w:p w14:paraId="4F038E27" w14:textId="77777777" w:rsidR="00866733" w:rsidRDefault="00866733" w:rsidP="007966BA">
            <w:pPr>
              <w:rPr>
                <w:sz w:val="24"/>
              </w:rPr>
            </w:pPr>
          </w:p>
          <w:p w14:paraId="24225A93" w14:textId="77777777" w:rsidR="00866733" w:rsidRPr="00866733" w:rsidRDefault="00866733" w:rsidP="00866733">
            <w:pPr>
              <w:rPr>
                <w:color w:val="0070C0"/>
                <w:sz w:val="24"/>
              </w:rPr>
            </w:pPr>
            <w:r w:rsidRPr="00866733">
              <w:rPr>
                <w:color w:val="0070C0"/>
                <w:sz w:val="24"/>
              </w:rPr>
              <w:t>1</w:t>
            </w:r>
            <w:r w:rsidRPr="00866733">
              <w:rPr>
                <w:rFonts w:hint="eastAsia"/>
                <w:color w:val="0070C0"/>
                <w:sz w:val="24"/>
              </w:rPr>
              <w:t>4</w:t>
            </w:r>
            <w:r w:rsidRPr="00866733">
              <w:rPr>
                <w:color w:val="0070C0"/>
                <w:sz w:val="24"/>
              </w:rPr>
              <w:t>secs and 24 msec</w:t>
            </w:r>
          </w:p>
          <w:p w14:paraId="547E560E" w14:textId="380EA024" w:rsidR="007966BA" w:rsidRDefault="007966BA" w:rsidP="00866733">
            <w:pPr>
              <w:jc w:val="center"/>
              <w:rPr>
                <w:sz w:val="24"/>
              </w:rPr>
            </w:pPr>
          </w:p>
          <w:p w14:paraId="0DB83460" w14:textId="77777777" w:rsidR="007966BA" w:rsidRPr="007966BA" w:rsidRDefault="007966BA" w:rsidP="007966BA">
            <w:pPr>
              <w:rPr>
                <w:sz w:val="24"/>
              </w:rPr>
            </w:pPr>
            <w:r>
              <w:rPr>
                <w:rFonts w:hint="eastAsia"/>
                <w:sz w:val="24"/>
              </w:rPr>
              <w:t>（</w:t>
            </w:r>
            <w:r>
              <w:rPr>
                <w:rFonts w:hint="eastAsia"/>
                <w:sz w:val="24"/>
              </w:rPr>
              <w:t>5</w:t>
            </w:r>
            <w:r>
              <w:rPr>
                <w:rFonts w:hint="eastAsia"/>
                <w:sz w:val="24"/>
              </w:rPr>
              <w:t>）</w:t>
            </w:r>
            <w:r w:rsidRPr="007966BA">
              <w:rPr>
                <w:rFonts w:hint="eastAsia"/>
                <w:sz w:val="24"/>
              </w:rPr>
              <w:t xml:space="preserve">Q18: </w:t>
            </w:r>
            <w:r w:rsidRPr="007966BA">
              <w:rPr>
                <w:rFonts w:hint="eastAsia"/>
                <w:sz w:val="24"/>
              </w:rPr>
              <w:t>大订单顾客查询</w:t>
            </w:r>
          </w:p>
          <w:p w14:paraId="6EBDFFD1" w14:textId="77777777" w:rsidR="007966BA" w:rsidRPr="007966BA" w:rsidRDefault="007966BA" w:rsidP="007966BA">
            <w:pPr>
              <w:rPr>
                <w:sz w:val="24"/>
              </w:rPr>
            </w:pPr>
            <w:r w:rsidRPr="007966BA">
              <w:rPr>
                <w:rFonts w:hint="eastAsia"/>
                <w:sz w:val="24"/>
              </w:rPr>
              <w:t>Q18</w:t>
            </w:r>
            <w:r w:rsidRPr="007966BA">
              <w:rPr>
                <w:rFonts w:hint="eastAsia"/>
                <w:sz w:val="24"/>
              </w:rPr>
              <w:t>语句查询获得比指定供货量大的供货商信息。可用于决定在订单量大，任务紧急时，验证否有充足的供货商。</w:t>
            </w:r>
          </w:p>
          <w:p w14:paraId="0A0BF6EE" w14:textId="77777777" w:rsidR="007966BA" w:rsidRPr="007966BA" w:rsidRDefault="007966BA" w:rsidP="007966BA">
            <w:pPr>
              <w:rPr>
                <w:sz w:val="24"/>
              </w:rPr>
            </w:pPr>
            <w:r w:rsidRPr="007966BA">
              <w:rPr>
                <w:rFonts w:hint="eastAsia"/>
                <w:sz w:val="24"/>
              </w:rPr>
              <w:t>Q18</w:t>
            </w:r>
            <w:r w:rsidRPr="007966BA">
              <w:rPr>
                <w:rFonts w:hint="eastAsia"/>
                <w:sz w:val="24"/>
              </w:rPr>
              <w:t>语句的特点是：带有分组、排序、聚集、</w:t>
            </w:r>
            <w:r w:rsidRPr="007966BA">
              <w:rPr>
                <w:rFonts w:hint="eastAsia"/>
                <w:sz w:val="24"/>
              </w:rPr>
              <w:t>IN</w:t>
            </w:r>
            <w:r w:rsidRPr="007966BA">
              <w:rPr>
                <w:rFonts w:hint="eastAsia"/>
                <w:sz w:val="24"/>
              </w:rPr>
              <w:t>子查询操作并存的三表连接操作。查询语句没有从语法上限制返回多少条元组，但是</w:t>
            </w:r>
            <w:r w:rsidRPr="007966BA">
              <w:rPr>
                <w:rFonts w:hint="eastAsia"/>
                <w:sz w:val="24"/>
              </w:rPr>
              <w:t>TPC-H</w:t>
            </w:r>
            <w:r w:rsidRPr="007966BA">
              <w:rPr>
                <w:rFonts w:hint="eastAsia"/>
                <w:sz w:val="24"/>
              </w:rPr>
              <w:t>标准规定，查询结果只返回前</w:t>
            </w:r>
            <w:r w:rsidRPr="007966BA">
              <w:rPr>
                <w:rFonts w:hint="eastAsia"/>
                <w:sz w:val="24"/>
              </w:rPr>
              <w:t>100</w:t>
            </w:r>
            <w:r w:rsidRPr="007966BA">
              <w:rPr>
                <w:rFonts w:hint="eastAsia"/>
                <w:sz w:val="24"/>
              </w:rPr>
              <w:t>行（通常依赖于应用程序实现）。</w:t>
            </w:r>
          </w:p>
          <w:p w14:paraId="080CC1A3" w14:textId="77777777" w:rsidR="007966BA" w:rsidRDefault="007966BA" w:rsidP="007966BA">
            <w:pPr>
              <w:rPr>
                <w:sz w:val="24"/>
              </w:rPr>
            </w:pPr>
            <w:r w:rsidRPr="007966BA">
              <w:rPr>
                <w:rFonts w:hint="eastAsia"/>
                <w:sz w:val="24"/>
              </w:rPr>
              <w:t>Q18</w:t>
            </w:r>
            <w:r w:rsidRPr="007966BA">
              <w:rPr>
                <w:rFonts w:hint="eastAsia"/>
                <w:sz w:val="24"/>
              </w:rPr>
              <w:t>的查询语句如下：</w:t>
            </w:r>
          </w:p>
          <w:p w14:paraId="6C6D2E07" w14:textId="77777777" w:rsidR="007966BA" w:rsidRPr="007966BA" w:rsidRDefault="007966BA" w:rsidP="007966BA">
            <w:pPr>
              <w:rPr>
                <w:sz w:val="24"/>
              </w:rPr>
            </w:pPr>
            <w:r w:rsidRPr="007966BA">
              <w:rPr>
                <w:sz w:val="24"/>
              </w:rPr>
              <w:t>select</w:t>
            </w:r>
          </w:p>
          <w:p w14:paraId="338BBC01" w14:textId="77777777" w:rsidR="007966BA" w:rsidRPr="007966BA" w:rsidRDefault="007966BA" w:rsidP="007966BA">
            <w:pPr>
              <w:rPr>
                <w:sz w:val="24"/>
              </w:rPr>
            </w:pPr>
            <w:r w:rsidRPr="007966BA">
              <w:rPr>
                <w:rFonts w:hint="eastAsia"/>
                <w:sz w:val="24"/>
              </w:rPr>
              <w:t xml:space="preserve">    c_name, c_custkey, o_orderkey, o_orderdate, o_totalprice, //</w:t>
            </w:r>
            <w:r w:rsidRPr="007966BA">
              <w:rPr>
                <w:rFonts w:hint="eastAsia"/>
                <w:sz w:val="24"/>
              </w:rPr>
              <w:t>基本信息</w:t>
            </w:r>
          </w:p>
          <w:p w14:paraId="12B836C7" w14:textId="77777777" w:rsidR="007966BA" w:rsidRPr="007966BA" w:rsidRDefault="007966BA" w:rsidP="007966BA">
            <w:pPr>
              <w:rPr>
                <w:sz w:val="24"/>
              </w:rPr>
            </w:pPr>
            <w:r w:rsidRPr="007966BA">
              <w:rPr>
                <w:rFonts w:hint="eastAsia"/>
                <w:sz w:val="24"/>
              </w:rPr>
              <w:t xml:space="preserve">    sum(l_quantity) //</w:t>
            </w:r>
            <w:r w:rsidRPr="007966BA">
              <w:rPr>
                <w:rFonts w:hint="eastAsia"/>
                <w:sz w:val="24"/>
              </w:rPr>
              <w:t>订货总数</w:t>
            </w:r>
          </w:p>
          <w:p w14:paraId="401A1D8D" w14:textId="77777777" w:rsidR="007966BA" w:rsidRPr="007966BA" w:rsidRDefault="007966BA" w:rsidP="007966BA">
            <w:pPr>
              <w:rPr>
                <w:sz w:val="24"/>
              </w:rPr>
            </w:pPr>
            <w:r w:rsidRPr="007966BA">
              <w:rPr>
                <w:sz w:val="24"/>
              </w:rPr>
              <w:t>from</w:t>
            </w:r>
          </w:p>
          <w:p w14:paraId="44EC78F9" w14:textId="77777777" w:rsidR="007966BA" w:rsidRPr="007966BA" w:rsidRDefault="007966BA" w:rsidP="007966BA">
            <w:pPr>
              <w:rPr>
                <w:sz w:val="24"/>
              </w:rPr>
            </w:pPr>
            <w:r w:rsidRPr="007966BA">
              <w:rPr>
                <w:sz w:val="24"/>
              </w:rPr>
              <w:t xml:space="preserve">    customer, orders, lineitem</w:t>
            </w:r>
          </w:p>
          <w:p w14:paraId="3EE9BEA0" w14:textId="77777777" w:rsidR="007966BA" w:rsidRPr="007966BA" w:rsidRDefault="007966BA" w:rsidP="007966BA">
            <w:pPr>
              <w:rPr>
                <w:sz w:val="24"/>
              </w:rPr>
            </w:pPr>
            <w:r w:rsidRPr="007966BA">
              <w:rPr>
                <w:sz w:val="24"/>
              </w:rPr>
              <w:t>where</w:t>
            </w:r>
          </w:p>
          <w:p w14:paraId="2842D59F" w14:textId="77777777" w:rsidR="007966BA" w:rsidRPr="007966BA" w:rsidRDefault="007966BA" w:rsidP="007966BA">
            <w:pPr>
              <w:rPr>
                <w:sz w:val="24"/>
              </w:rPr>
            </w:pPr>
            <w:r w:rsidRPr="007966BA">
              <w:rPr>
                <w:rFonts w:hint="eastAsia"/>
                <w:sz w:val="24"/>
              </w:rPr>
              <w:t xml:space="preserve">    o_orderkey in ( //</w:t>
            </w:r>
            <w:r w:rsidRPr="007966BA">
              <w:rPr>
                <w:rFonts w:hint="eastAsia"/>
                <w:sz w:val="24"/>
              </w:rPr>
              <w:t>带有分组操作的</w:t>
            </w:r>
            <w:r w:rsidRPr="007966BA">
              <w:rPr>
                <w:rFonts w:hint="eastAsia"/>
                <w:sz w:val="24"/>
              </w:rPr>
              <w:t>IN</w:t>
            </w:r>
            <w:r w:rsidRPr="007966BA">
              <w:rPr>
                <w:rFonts w:hint="eastAsia"/>
                <w:sz w:val="24"/>
              </w:rPr>
              <w:t>子查询</w:t>
            </w:r>
          </w:p>
          <w:p w14:paraId="2709F1E8" w14:textId="77777777" w:rsidR="007966BA" w:rsidRPr="007966BA" w:rsidRDefault="007966BA" w:rsidP="007966BA">
            <w:pPr>
              <w:rPr>
                <w:sz w:val="24"/>
              </w:rPr>
            </w:pPr>
            <w:r w:rsidRPr="007966BA">
              <w:rPr>
                <w:sz w:val="24"/>
              </w:rPr>
              <w:t xml:space="preserve">        select</w:t>
            </w:r>
          </w:p>
          <w:p w14:paraId="43920D26" w14:textId="77777777" w:rsidR="007966BA" w:rsidRPr="007966BA" w:rsidRDefault="007966BA" w:rsidP="007966BA">
            <w:pPr>
              <w:rPr>
                <w:sz w:val="24"/>
              </w:rPr>
            </w:pPr>
            <w:r w:rsidRPr="007966BA">
              <w:rPr>
                <w:sz w:val="24"/>
              </w:rPr>
              <w:t xml:space="preserve">            l_orderkey</w:t>
            </w:r>
          </w:p>
          <w:p w14:paraId="550F49AA" w14:textId="77777777" w:rsidR="007966BA" w:rsidRPr="007966BA" w:rsidRDefault="007966BA" w:rsidP="007966BA">
            <w:pPr>
              <w:rPr>
                <w:sz w:val="24"/>
              </w:rPr>
            </w:pPr>
            <w:r w:rsidRPr="007966BA">
              <w:rPr>
                <w:sz w:val="24"/>
              </w:rPr>
              <w:t xml:space="preserve">        from</w:t>
            </w:r>
          </w:p>
          <w:p w14:paraId="4689D6F3" w14:textId="77777777" w:rsidR="007966BA" w:rsidRPr="007966BA" w:rsidRDefault="007966BA" w:rsidP="007966BA">
            <w:pPr>
              <w:rPr>
                <w:sz w:val="24"/>
              </w:rPr>
            </w:pPr>
            <w:r w:rsidRPr="007966BA">
              <w:rPr>
                <w:sz w:val="24"/>
              </w:rPr>
              <w:t xml:space="preserve">            lineitem</w:t>
            </w:r>
          </w:p>
          <w:p w14:paraId="3107FA1A" w14:textId="77777777" w:rsidR="007966BA" w:rsidRPr="007966BA" w:rsidRDefault="007966BA" w:rsidP="007966BA">
            <w:pPr>
              <w:rPr>
                <w:sz w:val="24"/>
              </w:rPr>
            </w:pPr>
            <w:r w:rsidRPr="007966BA">
              <w:rPr>
                <w:sz w:val="24"/>
              </w:rPr>
              <w:t xml:space="preserve">        group by </w:t>
            </w:r>
          </w:p>
          <w:p w14:paraId="1A127869" w14:textId="77777777" w:rsidR="007966BA" w:rsidRPr="007966BA" w:rsidRDefault="007966BA" w:rsidP="007966BA">
            <w:pPr>
              <w:rPr>
                <w:sz w:val="24"/>
              </w:rPr>
            </w:pPr>
            <w:r w:rsidRPr="007966BA">
              <w:rPr>
                <w:sz w:val="24"/>
              </w:rPr>
              <w:t xml:space="preserve">            l_orderkey having</w:t>
            </w:r>
          </w:p>
          <w:p w14:paraId="51A21A20" w14:textId="77777777" w:rsidR="007966BA" w:rsidRPr="007966BA" w:rsidRDefault="007966BA" w:rsidP="007966BA">
            <w:pPr>
              <w:rPr>
                <w:sz w:val="24"/>
              </w:rPr>
            </w:pPr>
            <w:r w:rsidRPr="007966BA">
              <w:rPr>
                <w:rFonts w:hint="eastAsia"/>
                <w:sz w:val="24"/>
              </w:rPr>
              <w:t xml:space="preserve">            sum(l_quantity) &gt; </w:t>
            </w:r>
            <w:r w:rsidRPr="007966BA">
              <w:rPr>
                <w:rFonts w:hint="eastAsia"/>
                <w:color w:val="FF0000"/>
                <w:sz w:val="24"/>
              </w:rPr>
              <w:t>[QUANTITY]</w:t>
            </w:r>
            <w:r w:rsidRPr="007966BA">
              <w:rPr>
                <w:rFonts w:hint="eastAsia"/>
                <w:sz w:val="24"/>
              </w:rPr>
              <w:t xml:space="preserve"> // QUANTITY</w:t>
            </w:r>
            <w:r w:rsidRPr="007966BA">
              <w:rPr>
                <w:rFonts w:hint="eastAsia"/>
                <w:sz w:val="24"/>
              </w:rPr>
              <w:t>是位于</w:t>
            </w:r>
            <w:r w:rsidRPr="007966BA">
              <w:rPr>
                <w:rFonts w:hint="eastAsia"/>
                <w:color w:val="FF0000"/>
                <w:sz w:val="24"/>
              </w:rPr>
              <w:t>312</w:t>
            </w:r>
            <w:r w:rsidRPr="007966BA">
              <w:rPr>
                <w:rFonts w:hint="eastAsia"/>
                <w:color w:val="FF0000"/>
                <w:sz w:val="24"/>
              </w:rPr>
              <w:t>到</w:t>
            </w:r>
            <w:r w:rsidRPr="007966BA">
              <w:rPr>
                <w:rFonts w:hint="eastAsia"/>
                <w:color w:val="FF0000"/>
                <w:sz w:val="24"/>
              </w:rPr>
              <w:t>315</w:t>
            </w:r>
            <w:r w:rsidRPr="007966BA">
              <w:rPr>
                <w:rFonts w:hint="eastAsia"/>
                <w:sz w:val="24"/>
              </w:rPr>
              <w:t>之间的任意值</w:t>
            </w:r>
          </w:p>
          <w:p w14:paraId="52D1307D" w14:textId="77777777" w:rsidR="007966BA" w:rsidRPr="007966BA" w:rsidRDefault="007966BA" w:rsidP="007966BA">
            <w:pPr>
              <w:rPr>
                <w:sz w:val="24"/>
              </w:rPr>
            </w:pPr>
            <w:r w:rsidRPr="007966BA">
              <w:rPr>
                <w:sz w:val="24"/>
              </w:rPr>
              <w:t xml:space="preserve">    )</w:t>
            </w:r>
          </w:p>
          <w:p w14:paraId="3E3E16B5" w14:textId="77777777" w:rsidR="007966BA" w:rsidRPr="007966BA" w:rsidRDefault="007966BA" w:rsidP="007966BA">
            <w:pPr>
              <w:rPr>
                <w:sz w:val="24"/>
              </w:rPr>
            </w:pPr>
            <w:r w:rsidRPr="007966BA">
              <w:rPr>
                <w:sz w:val="24"/>
              </w:rPr>
              <w:t xml:space="preserve">    and c_custkey = o_custkey</w:t>
            </w:r>
          </w:p>
          <w:p w14:paraId="6EF9FBC9" w14:textId="77777777" w:rsidR="007966BA" w:rsidRPr="007966BA" w:rsidRDefault="007966BA" w:rsidP="007966BA">
            <w:pPr>
              <w:rPr>
                <w:sz w:val="24"/>
              </w:rPr>
            </w:pPr>
            <w:r w:rsidRPr="007966BA">
              <w:rPr>
                <w:sz w:val="24"/>
              </w:rPr>
              <w:t xml:space="preserve">    and o_orderkey = l_orderkey </w:t>
            </w:r>
          </w:p>
          <w:p w14:paraId="073D4CA7" w14:textId="77777777" w:rsidR="007966BA" w:rsidRPr="007966BA" w:rsidRDefault="007966BA" w:rsidP="007966BA">
            <w:pPr>
              <w:rPr>
                <w:sz w:val="24"/>
              </w:rPr>
            </w:pPr>
            <w:r w:rsidRPr="007966BA">
              <w:rPr>
                <w:sz w:val="24"/>
              </w:rPr>
              <w:t>group by</w:t>
            </w:r>
          </w:p>
          <w:p w14:paraId="55B2553E" w14:textId="77777777" w:rsidR="007966BA" w:rsidRPr="007966BA" w:rsidRDefault="007966BA" w:rsidP="007966BA">
            <w:pPr>
              <w:rPr>
                <w:sz w:val="24"/>
              </w:rPr>
            </w:pPr>
            <w:r w:rsidRPr="007966BA">
              <w:rPr>
                <w:sz w:val="24"/>
              </w:rPr>
              <w:t xml:space="preserve">    c_name,</w:t>
            </w:r>
          </w:p>
          <w:p w14:paraId="357D1CAB" w14:textId="77777777" w:rsidR="007966BA" w:rsidRPr="007966BA" w:rsidRDefault="007966BA" w:rsidP="007966BA">
            <w:pPr>
              <w:rPr>
                <w:sz w:val="24"/>
              </w:rPr>
            </w:pPr>
            <w:r w:rsidRPr="007966BA">
              <w:rPr>
                <w:sz w:val="24"/>
              </w:rPr>
              <w:t xml:space="preserve">    c_custkey,</w:t>
            </w:r>
          </w:p>
          <w:p w14:paraId="1BC18A3D" w14:textId="77777777" w:rsidR="007966BA" w:rsidRPr="007966BA" w:rsidRDefault="007966BA" w:rsidP="007966BA">
            <w:pPr>
              <w:rPr>
                <w:sz w:val="24"/>
              </w:rPr>
            </w:pPr>
            <w:r w:rsidRPr="007966BA">
              <w:rPr>
                <w:sz w:val="24"/>
              </w:rPr>
              <w:t xml:space="preserve">    o_orderkey,</w:t>
            </w:r>
          </w:p>
          <w:p w14:paraId="6AE10FE3" w14:textId="77777777" w:rsidR="007966BA" w:rsidRPr="007966BA" w:rsidRDefault="007966BA" w:rsidP="007966BA">
            <w:pPr>
              <w:rPr>
                <w:sz w:val="24"/>
              </w:rPr>
            </w:pPr>
            <w:r w:rsidRPr="007966BA">
              <w:rPr>
                <w:sz w:val="24"/>
              </w:rPr>
              <w:t xml:space="preserve">    o_orderdate,</w:t>
            </w:r>
          </w:p>
          <w:p w14:paraId="572B6D7A" w14:textId="77777777" w:rsidR="007966BA" w:rsidRPr="007966BA" w:rsidRDefault="007966BA" w:rsidP="007966BA">
            <w:pPr>
              <w:rPr>
                <w:sz w:val="24"/>
              </w:rPr>
            </w:pPr>
            <w:r w:rsidRPr="007966BA">
              <w:rPr>
                <w:sz w:val="24"/>
              </w:rPr>
              <w:t xml:space="preserve">    o_totalprice</w:t>
            </w:r>
          </w:p>
          <w:p w14:paraId="3813BE75" w14:textId="77777777" w:rsidR="007966BA" w:rsidRPr="007966BA" w:rsidRDefault="007966BA" w:rsidP="007966BA">
            <w:pPr>
              <w:rPr>
                <w:sz w:val="24"/>
              </w:rPr>
            </w:pPr>
            <w:r w:rsidRPr="007966BA">
              <w:rPr>
                <w:sz w:val="24"/>
              </w:rPr>
              <w:t>order by</w:t>
            </w:r>
          </w:p>
          <w:p w14:paraId="687E5FE0" w14:textId="77777777" w:rsidR="007966BA" w:rsidRPr="007966BA" w:rsidRDefault="007966BA" w:rsidP="007966BA">
            <w:pPr>
              <w:rPr>
                <w:sz w:val="24"/>
              </w:rPr>
            </w:pPr>
            <w:r w:rsidRPr="007966BA">
              <w:rPr>
                <w:sz w:val="24"/>
              </w:rPr>
              <w:t xml:space="preserve">    o_totalprice desc,</w:t>
            </w:r>
          </w:p>
          <w:p w14:paraId="5330F841" w14:textId="77777777" w:rsidR="007966BA" w:rsidRDefault="007966BA" w:rsidP="007966BA">
            <w:pPr>
              <w:ind w:firstLine="465"/>
              <w:rPr>
                <w:sz w:val="24"/>
              </w:rPr>
            </w:pPr>
            <w:r w:rsidRPr="007966BA">
              <w:rPr>
                <w:sz w:val="24"/>
              </w:rPr>
              <w:t>o_orderdate</w:t>
            </w:r>
          </w:p>
          <w:p w14:paraId="18B0B453" w14:textId="77777777" w:rsidR="007966BA" w:rsidRDefault="007966BA" w:rsidP="007966BA">
            <w:pPr>
              <w:rPr>
                <w:sz w:val="24"/>
              </w:rPr>
            </w:pPr>
            <w:r>
              <w:rPr>
                <w:rFonts w:hint="eastAsia"/>
                <w:sz w:val="24"/>
              </w:rPr>
              <w:lastRenderedPageBreak/>
              <w:t>limit 100</w:t>
            </w:r>
            <w:r w:rsidRPr="007966BA">
              <w:rPr>
                <w:sz w:val="24"/>
              </w:rPr>
              <w:t>;</w:t>
            </w:r>
          </w:p>
          <w:p w14:paraId="14AFB720" w14:textId="77777777" w:rsidR="00866733" w:rsidRPr="00866733" w:rsidRDefault="00866733" w:rsidP="00866733">
            <w:pPr>
              <w:ind w:firstLine="465"/>
              <w:rPr>
                <w:rFonts w:hint="eastAsia"/>
                <w:color w:val="0070C0"/>
                <w:sz w:val="24"/>
              </w:rPr>
            </w:pPr>
            <w:r w:rsidRPr="00866733">
              <w:rPr>
                <w:rFonts w:hint="eastAsia"/>
                <w:color w:val="0070C0"/>
                <w:sz w:val="24"/>
              </w:rPr>
              <w:t>8</w:t>
            </w:r>
            <w:r w:rsidRPr="00866733">
              <w:rPr>
                <w:color w:val="0070C0"/>
                <w:sz w:val="24"/>
              </w:rPr>
              <w:t xml:space="preserve"> secs and </w:t>
            </w:r>
            <w:r w:rsidRPr="00866733">
              <w:rPr>
                <w:rFonts w:hint="eastAsia"/>
                <w:color w:val="0070C0"/>
                <w:sz w:val="24"/>
              </w:rPr>
              <w:t>24</w:t>
            </w:r>
            <w:r w:rsidRPr="00866733">
              <w:rPr>
                <w:color w:val="0070C0"/>
                <w:sz w:val="24"/>
              </w:rPr>
              <w:t>msec</w:t>
            </w:r>
          </w:p>
          <w:p w14:paraId="5583D5D8" w14:textId="3CDD6670" w:rsidR="007966BA" w:rsidRPr="00866733" w:rsidRDefault="007966BA" w:rsidP="00866733">
            <w:pPr>
              <w:ind w:firstLine="465"/>
              <w:jc w:val="center"/>
              <w:rPr>
                <w:sz w:val="24"/>
              </w:rPr>
            </w:pPr>
          </w:p>
          <w:p w14:paraId="3DAFA60C" w14:textId="77777777" w:rsidR="007966BA" w:rsidRPr="007966BA" w:rsidRDefault="007966BA" w:rsidP="007966BA">
            <w:pPr>
              <w:rPr>
                <w:sz w:val="24"/>
              </w:rPr>
            </w:pPr>
            <w:r>
              <w:rPr>
                <w:rFonts w:hint="eastAsia"/>
                <w:sz w:val="24"/>
              </w:rPr>
              <w:t>（</w:t>
            </w:r>
            <w:r>
              <w:rPr>
                <w:rFonts w:hint="eastAsia"/>
                <w:sz w:val="24"/>
              </w:rPr>
              <w:t>6</w:t>
            </w:r>
            <w:r>
              <w:rPr>
                <w:rFonts w:hint="eastAsia"/>
                <w:sz w:val="24"/>
              </w:rPr>
              <w:t>）</w:t>
            </w:r>
            <w:r w:rsidRPr="007966BA">
              <w:rPr>
                <w:rFonts w:hint="eastAsia"/>
                <w:sz w:val="24"/>
              </w:rPr>
              <w:t xml:space="preserve">Q21: </w:t>
            </w:r>
            <w:r w:rsidRPr="007966BA">
              <w:rPr>
                <w:rFonts w:hint="eastAsia"/>
                <w:sz w:val="24"/>
              </w:rPr>
              <w:t>不能按时交货供货商查询</w:t>
            </w:r>
          </w:p>
          <w:p w14:paraId="1681E763" w14:textId="77777777" w:rsidR="007966BA" w:rsidRPr="007966BA" w:rsidRDefault="007966BA" w:rsidP="007966BA">
            <w:pPr>
              <w:rPr>
                <w:sz w:val="24"/>
              </w:rPr>
            </w:pPr>
            <w:r w:rsidRPr="007966BA">
              <w:rPr>
                <w:rFonts w:hint="eastAsia"/>
                <w:sz w:val="24"/>
              </w:rPr>
              <w:t>Q21</w:t>
            </w:r>
            <w:r w:rsidRPr="007966BA">
              <w:rPr>
                <w:rFonts w:hint="eastAsia"/>
                <w:sz w:val="24"/>
              </w:rPr>
              <w:t>语句查询获得不能及时交货的供货商。</w:t>
            </w:r>
          </w:p>
          <w:p w14:paraId="10969051" w14:textId="77777777" w:rsidR="007966BA" w:rsidRPr="007966BA" w:rsidRDefault="007966BA" w:rsidP="007966BA">
            <w:pPr>
              <w:rPr>
                <w:sz w:val="24"/>
              </w:rPr>
            </w:pPr>
            <w:r w:rsidRPr="007966BA">
              <w:rPr>
                <w:rFonts w:hint="eastAsia"/>
                <w:sz w:val="24"/>
              </w:rPr>
              <w:t>Q21</w:t>
            </w:r>
            <w:r w:rsidRPr="007966BA">
              <w:rPr>
                <w:rFonts w:hint="eastAsia"/>
                <w:sz w:val="24"/>
              </w:rPr>
              <w:t>语句的特点是：带有分组、排序、聚集、</w:t>
            </w:r>
            <w:r w:rsidRPr="007966BA">
              <w:rPr>
                <w:rFonts w:hint="eastAsia"/>
                <w:sz w:val="24"/>
              </w:rPr>
              <w:t>EXISTS</w:t>
            </w:r>
            <w:r w:rsidRPr="007966BA">
              <w:rPr>
                <w:rFonts w:hint="eastAsia"/>
                <w:sz w:val="24"/>
              </w:rPr>
              <w:t>子查询、</w:t>
            </w:r>
            <w:r w:rsidRPr="007966BA">
              <w:rPr>
                <w:rFonts w:hint="eastAsia"/>
                <w:sz w:val="24"/>
              </w:rPr>
              <w:t>NOT EXISTS</w:t>
            </w:r>
            <w:r w:rsidRPr="007966BA">
              <w:rPr>
                <w:rFonts w:hint="eastAsia"/>
                <w:sz w:val="24"/>
              </w:rPr>
              <w:t>子查询操作并存的四表连接操作。查询语句没有从语法上限制返回多少条元组，但是</w:t>
            </w:r>
            <w:r w:rsidRPr="007966BA">
              <w:rPr>
                <w:rFonts w:hint="eastAsia"/>
                <w:sz w:val="24"/>
              </w:rPr>
              <w:t>TPC-H</w:t>
            </w:r>
            <w:r w:rsidRPr="007966BA">
              <w:rPr>
                <w:rFonts w:hint="eastAsia"/>
                <w:sz w:val="24"/>
              </w:rPr>
              <w:t>标准规定，查询结果只返回前</w:t>
            </w:r>
            <w:r w:rsidRPr="007966BA">
              <w:rPr>
                <w:rFonts w:hint="eastAsia"/>
                <w:sz w:val="24"/>
              </w:rPr>
              <w:t>100</w:t>
            </w:r>
            <w:r w:rsidRPr="007966BA">
              <w:rPr>
                <w:rFonts w:hint="eastAsia"/>
                <w:sz w:val="24"/>
              </w:rPr>
              <w:t>行（通常依赖于应用程序实现）。</w:t>
            </w:r>
          </w:p>
          <w:p w14:paraId="7B2B349C" w14:textId="77777777" w:rsidR="00E31F0E" w:rsidRDefault="007966BA" w:rsidP="007966BA">
            <w:pPr>
              <w:rPr>
                <w:sz w:val="24"/>
              </w:rPr>
            </w:pPr>
            <w:r w:rsidRPr="007966BA">
              <w:rPr>
                <w:rFonts w:hint="eastAsia"/>
                <w:sz w:val="24"/>
              </w:rPr>
              <w:t>Q21</w:t>
            </w:r>
            <w:r w:rsidRPr="007966BA">
              <w:rPr>
                <w:rFonts w:hint="eastAsia"/>
                <w:sz w:val="24"/>
              </w:rPr>
              <w:t>的查询语句如下：</w:t>
            </w:r>
          </w:p>
          <w:p w14:paraId="438E45EC" w14:textId="77777777" w:rsidR="007966BA" w:rsidRPr="007966BA" w:rsidRDefault="007966BA" w:rsidP="007966BA">
            <w:pPr>
              <w:rPr>
                <w:sz w:val="24"/>
              </w:rPr>
            </w:pPr>
            <w:r w:rsidRPr="007966BA">
              <w:rPr>
                <w:sz w:val="24"/>
              </w:rPr>
              <w:t>select</w:t>
            </w:r>
          </w:p>
          <w:p w14:paraId="441D5550" w14:textId="77777777" w:rsidR="007966BA" w:rsidRPr="007966BA" w:rsidRDefault="007966BA" w:rsidP="007966BA">
            <w:pPr>
              <w:rPr>
                <w:sz w:val="24"/>
              </w:rPr>
            </w:pPr>
            <w:r w:rsidRPr="007966BA">
              <w:rPr>
                <w:sz w:val="24"/>
              </w:rPr>
              <w:t xml:space="preserve">    s_name, </w:t>
            </w:r>
            <w:r w:rsidR="00605951" w:rsidRPr="007966BA">
              <w:rPr>
                <w:sz w:val="24"/>
              </w:rPr>
              <w:t>count (</w:t>
            </w:r>
            <w:r w:rsidRPr="007966BA">
              <w:rPr>
                <w:sz w:val="24"/>
              </w:rPr>
              <w:t>*) as numwait</w:t>
            </w:r>
          </w:p>
          <w:p w14:paraId="345EAB17" w14:textId="77777777" w:rsidR="007966BA" w:rsidRPr="007966BA" w:rsidRDefault="007966BA" w:rsidP="007966BA">
            <w:pPr>
              <w:rPr>
                <w:sz w:val="24"/>
              </w:rPr>
            </w:pPr>
            <w:r w:rsidRPr="007966BA">
              <w:rPr>
                <w:sz w:val="24"/>
              </w:rPr>
              <w:t>from</w:t>
            </w:r>
          </w:p>
          <w:p w14:paraId="2ED660B5" w14:textId="77777777" w:rsidR="007966BA" w:rsidRPr="007966BA" w:rsidRDefault="007966BA" w:rsidP="007966BA">
            <w:pPr>
              <w:rPr>
                <w:sz w:val="24"/>
              </w:rPr>
            </w:pPr>
            <w:r w:rsidRPr="007966BA">
              <w:rPr>
                <w:sz w:val="24"/>
              </w:rPr>
              <w:t xml:space="preserve">    supplier, lineitem l1, orders, nation</w:t>
            </w:r>
          </w:p>
          <w:p w14:paraId="7148C0F0" w14:textId="77777777" w:rsidR="007966BA" w:rsidRPr="007966BA" w:rsidRDefault="007966BA" w:rsidP="007966BA">
            <w:pPr>
              <w:rPr>
                <w:sz w:val="24"/>
              </w:rPr>
            </w:pPr>
            <w:r w:rsidRPr="007966BA">
              <w:rPr>
                <w:sz w:val="24"/>
              </w:rPr>
              <w:t>where</w:t>
            </w:r>
          </w:p>
          <w:p w14:paraId="0F1EB871" w14:textId="77777777" w:rsidR="007966BA" w:rsidRPr="007966BA" w:rsidRDefault="007966BA" w:rsidP="007966BA">
            <w:pPr>
              <w:rPr>
                <w:sz w:val="24"/>
              </w:rPr>
            </w:pPr>
            <w:r w:rsidRPr="007966BA">
              <w:rPr>
                <w:sz w:val="24"/>
              </w:rPr>
              <w:t xml:space="preserve">    s_suppkey = l1.l_suppkey</w:t>
            </w:r>
          </w:p>
          <w:p w14:paraId="28968744" w14:textId="77777777" w:rsidR="007966BA" w:rsidRPr="007966BA" w:rsidRDefault="007966BA" w:rsidP="007966BA">
            <w:pPr>
              <w:rPr>
                <w:sz w:val="24"/>
              </w:rPr>
            </w:pPr>
            <w:r w:rsidRPr="007966BA">
              <w:rPr>
                <w:sz w:val="24"/>
              </w:rPr>
              <w:t xml:space="preserve">    and o_orderkey = l1.l_orderkey</w:t>
            </w:r>
          </w:p>
          <w:p w14:paraId="31D008BB" w14:textId="77777777" w:rsidR="007966BA" w:rsidRPr="007966BA" w:rsidRDefault="007966BA" w:rsidP="007966BA">
            <w:pPr>
              <w:rPr>
                <w:sz w:val="24"/>
              </w:rPr>
            </w:pPr>
            <w:r w:rsidRPr="007966BA">
              <w:rPr>
                <w:sz w:val="24"/>
              </w:rPr>
              <w:t xml:space="preserve">    and o_orderstatus = 'F'</w:t>
            </w:r>
          </w:p>
          <w:p w14:paraId="14EBBD49" w14:textId="77777777" w:rsidR="007966BA" w:rsidRPr="007966BA" w:rsidRDefault="007966BA" w:rsidP="007966BA">
            <w:pPr>
              <w:rPr>
                <w:sz w:val="24"/>
              </w:rPr>
            </w:pPr>
            <w:r w:rsidRPr="007966BA">
              <w:rPr>
                <w:sz w:val="24"/>
              </w:rPr>
              <w:t xml:space="preserve">    and l1.l_receiptdate &gt; l1.l_commitdate</w:t>
            </w:r>
          </w:p>
          <w:p w14:paraId="32C95AB5" w14:textId="77777777" w:rsidR="007966BA" w:rsidRPr="007966BA" w:rsidRDefault="007966BA" w:rsidP="007966BA">
            <w:pPr>
              <w:rPr>
                <w:sz w:val="24"/>
              </w:rPr>
            </w:pPr>
            <w:r w:rsidRPr="007966BA">
              <w:rPr>
                <w:rFonts w:hint="eastAsia"/>
                <w:sz w:val="24"/>
              </w:rPr>
              <w:t xml:space="preserve">    and exists ( //EXISTS</w:t>
            </w:r>
            <w:r w:rsidRPr="007966BA">
              <w:rPr>
                <w:rFonts w:hint="eastAsia"/>
                <w:sz w:val="24"/>
              </w:rPr>
              <w:t>子查询</w:t>
            </w:r>
          </w:p>
          <w:p w14:paraId="71A9ACA4" w14:textId="77777777" w:rsidR="007966BA" w:rsidRPr="007966BA" w:rsidRDefault="007966BA" w:rsidP="007966BA">
            <w:pPr>
              <w:rPr>
                <w:sz w:val="24"/>
              </w:rPr>
            </w:pPr>
            <w:r w:rsidRPr="007966BA">
              <w:rPr>
                <w:sz w:val="24"/>
              </w:rPr>
              <w:t xml:space="preserve">        select</w:t>
            </w:r>
          </w:p>
          <w:p w14:paraId="1550F615" w14:textId="77777777" w:rsidR="007966BA" w:rsidRPr="007966BA" w:rsidRDefault="007966BA" w:rsidP="007966BA">
            <w:pPr>
              <w:rPr>
                <w:sz w:val="24"/>
              </w:rPr>
            </w:pPr>
            <w:r w:rsidRPr="007966BA">
              <w:rPr>
                <w:sz w:val="24"/>
              </w:rPr>
              <w:t xml:space="preserve">            *</w:t>
            </w:r>
          </w:p>
          <w:p w14:paraId="5DFD49AF" w14:textId="77777777" w:rsidR="007966BA" w:rsidRPr="007966BA" w:rsidRDefault="007966BA" w:rsidP="007966BA">
            <w:pPr>
              <w:rPr>
                <w:sz w:val="24"/>
              </w:rPr>
            </w:pPr>
            <w:r w:rsidRPr="007966BA">
              <w:rPr>
                <w:sz w:val="24"/>
              </w:rPr>
              <w:t xml:space="preserve">        from</w:t>
            </w:r>
          </w:p>
          <w:p w14:paraId="5900B868" w14:textId="77777777" w:rsidR="007966BA" w:rsidRPr="007966BA" w:rsidRDefault="007966BA" w:rsidP="007966BA">
            <w:pPr>
              <w:rPr>
                <w:sz w:val="24"/>
              </w:rPr>
            </w:pPr>
            <w:r w:rsidRPr="007966BA">
              <w:rPr>
                <w:sz w:val="24"/>
              </w:rPr>
              <w:t xml:space="preserve">            lineitem l2</w:t>
            </w:r>
          </w:p>
          <w:p w14:paraId="0BAF54F6" w14:textId="77777777" w:rsidR="007966BA" w:rsidRPr="007966BA" w:rsidRDefault="007966BA" w:rsidP="007966BA">
            <w:pPr>
              <w:rPr>
                <w:sz w:val="24"/>
              </w:rPr>
            </w:pPr>
            <w:r w:rsidRPr="007966BA">
              <w:rPr>
                <w:sz w:val="24"/>
              </w:rPr>
              <w:t xml:space="preserve">        where</w:t>
            </w:r>
          </w:p>
          <w:p w14:paraId="605B1969" w14:textId="77777777" w:rsidR="007966BA" w:rsidRPr="007966BA" w:rsidRDefault="007966BA" w:rsidP="007966BA">
            <w:pPr>
              <w:rPr>
                <w:sz w:val="24"/>
              </w:rPr>
            </w:pPr>
            <w:r w:rsidRPr="007966BA">
              <w:rPr>
                <w:sz w:val="24"/>
              </w:rPr>
              <w:t xml:space="preserve">            l2.l_orderkey = l1.l_orderkey</w:t>
            </w:r>
          </w:p>
          <w:p w14:paraId="21EACC41" w14:textId="77777777" w:rsidR="007966BA" w:rsidRPr="007966BA" w:rsidRDefault="007966BA" w:rsidP="007966BA">
            <w:pPr>
              <w:rPr>
                <w:sz w:val="24"/>
              </w:rPr>
            </w:pPr>
            <w:r w:rsidRPr="007966BA">
              <w:rPr>
                <w:sz w:val="24"/>
              </w:rPr>
              <w:t xml:space="preserve">            and l2.l_suppkey &lt;&gt; l1.l_suppkey</w:t>
            </w:r>
          </w:p>
          <w:p w14:paraId="47AA9DCC" w14:textId="77777777" w:rsidR="007966BA" w:rsidRPr="007966BA" w:rsidRDefault="007966BA" w:rsidP="007966BA">
            <w:pPr>
              <w:rPr>
                <w:sz w:val="24"/>
              </w:rPr>
            </w:pPr>
            <w:r w:rsidRPr="007966BA">
              <w:rPr>
                <w:sz w:val="24"/>
              </w:rPr>
              <w:t xml:space="preserve">    )</w:t>
            </w:r>
          </w:p>
          <w:p w14:paraId="7774802F" w14:textId="77777777" w:rsidR="007966BA" w:rsidRPr="007966BA" w:rsidRDefault="007966BA" w:rsidP="007966BA">
            <w:pPr>
              <w:rPr>
                <w:sz w:val="24"/>
              </w:rPr>
            </w:pPr>
            <w:r w:rsidRPr="007966BA">
              <w:rPr>
                <w:rFonts w:hint="eastAsia"/>
                <w:sz w:val="24"/>
              </w:rPr>
              <w:t xml:space="preserve">    and not exists ( //NOT EXISTS</w:t>
            </w:r>
            <w:r w:rsidRPr="007966BA">
              <w:rPr>
                <w:rFonts w:hint="eastAsia"/>
                <w:sz w:val="24"/>
              </w:rPr>
              <w:t>子查询</w:t>
            </w:r>
          </w:p>
          <w:p w14:paraId="4B668C8D" w14:textId="77777777" w:rsidR="007966BA" w:rsidRPr="007966BA" w:rsidRDefault="007966BA" w:rsidP="007966BA">
            <w:pPr>
              <w:rPr>
                <w:sz w:val="24"/>
              </w:rPr>
            </w:pPr>
            <w:r w:rsidRPr="007966BA">
              <w:rPr>
                <w:sz w:val="24"/>
              </w:rPr>
              <w:t xml:space="preserve">        select</w:t>
            </w:r>
          </w:p>
          <w:p w14:paraId="382AD244" w14:textId="77777777" w:rsidR="007966BA" w:rsidRPr="007966BA" w:rsidRDefault="007966BA" w:rsidP="007966BA">
            <w:pPr>
              <w:rPr>
                <w:sz w:val="24"/>
              </w:rPr>
            </w:pPr>
            <w:r w:rsidRPr="007966BA">
              <w:rPr>
                <w:sz w:val="24"/>
              </w:rPr>
              <w:t xml:space="preserve">            *</w:t>
            </w:r>
          </w:p>
          <w:p w14:paraId="5DD15AC2" w14:textId="77777777" w:rsidR="007966BA" w:rsidRPr="007966BA" w:rsidRDefault="007966BA" w:rsidP="007966BA">
            <w:pPr>
              <w:rPr>
                <w:sz w:val="24"/>
              </w:rPr>
            </w:pPr>
            <w:r w:rsidRPr="007966BA">
              <w:rPr>
                <w:sz w:val="24"/>
              </w:rPr>
              <w:t xml:space="preserve">        from</w:t>
            </w:r>
          </w:p>
          <w:p w14:paraId="4393BF6F" w14:textId="77777777" w:rsidR="007966BA" w:rsidRPr="007966BA" w:rsidRDefault="007966BA" w:rsidP="007966BA">
            <w:pPr>
              <w:rPr>
                <w:sz w:val="24"/>
              </w:rPr>
            </w:pPr>
            <w:r w:rsidRPr="007966BA">
              <w:rPr>
                <w:sz w:val="24"/>
              </w:rPr>
              <w:t xml:space="preserve">            lineitem l3</w:t>
            </w:r>
          </w:p>
          <w:p w14:paraId="1623E1F0" w14:textId="77777777" w:rsidR="007966BA" w:rsidRPr="007966BA" w:rsidRDefault="007966BA" w:rsidP="007966BA">
            <w:pPr>
              <w:rPr>
                <w:sz w:val="24"/>
              </w:rPr>
            </w:pPr>
            <w:r w:rsidRPr="007966BA">
              <w:rPr>
                <w:sz w:val="24"/>
              </w:rPr>
              <w:t xml:space="preserve">        where</w:t>
            </w:r>
          </w:p>
          <w:p w14:paraId="799F7B24" w14:textId="77777777" w:rsidR="007966BA" w:rsidRPr="007966BA" w:rsidRDefault="007966BA" w:rsidP="007966BA">
            <w:pPr>
              <w:rPr>
                <w:sz w:val="24"/>
              </w:rPr>
            </w:pPr>
            <w:r w:rsidRPr="007966BA">
              <w:rPr>
                <w:sz w:val="24"/>
              </w:rPr>
              <w:t xml:space="preserve">            l3.l_orderkey = l1.l_orderkey</w:t>
            </w:r>
          </w:p>
          <w:p w14:paraId="764414CD" w14:textId="77777777" w:rsidR="007966BA" w:rsidRPr="007966BA" w:rsidRDefault="007966BA" w:rsidP="007966BA">
            <w:pPr>
              <w:rPr>
                <w:sz w:val="24"/>
              </w:rPr>
            </w:pPr>
            <w:r w:rsidRPr="007966BA">
              <w:rPr>
                <w:sz w:val="24"/>
              </w:rPr>
              <w:t xml:space="preserve">            and l3.l_suppkey &lt;&gt; l1.l_suppkey</w:t>
            </w:r>
          </w:p>
          <w:p w14:paraId="2CDEFF13" w14:textId="77777777" w:rsidR="007966BA" w:rsidRPr="007966BA" w:rsidRDefault="007966BA" w:rsidP="007966BA">
            <w:pPr>
              <w:rPr>
                <w:sz w:val="24"/>
              </w:rPr>
            </w:pPr>
            <w:r w:rsidRPr="007966BA">
              <w:rPr>
                <w:sz w:val="24"/>
              </w:rPr>
              <w:t xml:space="preserve">            and l3.l_receiptdate &gt; l3.l_commitdate</w:t>
            </w:r>
          </w:p>
          <w:p w14:paraId="01EC4676" w14:textId="77777777" w:rsidR="007966BA" w:rsidRPr="007966BA" w:rsidRDefault="007966BA" w:rsidP="007966BA">
            <w:pPr>
              <w:rPr>
                <w:sz w:val="24"/>
              </w:rPr>
            </w:pPr>
            <w:r w:rsidRPr="007966BA">
              <w:rPr>
                <w:sz w:val="24"/>
              </w:rPr>
              <w:t xml:space="preserve">    )</w:t>
            </w:r>
          </w:p>
          <w:p w14:paraId="6057C613" w14:textId="77777777" w:rsidR="007966BA" w:rsidRPr="007966BA" w:rsidRDefault="007966BA" w:rsidP="007966BA">
            <w:pPr>
              <w:rPr>
                <w:sz w:val="24"/>
              </w:rPr>
            </w:pPr>
            <w:r w:rsidRPr="007966BA">
              <w:rPr>
                <w:sz w:val="24"/>
              </w:rPr>
              <w:t xml:space="preserve">    and s_nationkey = n_nationkey</w:t>
            </w:r>
          </w:p>
          <w:p w14:paraId="2256C35D" w14:textId="77777777" w:rsidR="007966BA" w:rsidRPr="007966BA" w:rsidRDefault="007966BA" w:rsidP="007966BA">
            <w:pPr>
              <w:rPr>
                <w:sz w:val="24"/>
              </w:rPr>
            </w:pPr>
            <w:r w:rsidRPr="007966BA">
              <w:rPr>
                <w:rFonts w:hint="eastAsia"/>
                <w:sz w:val="24"/>
              </w:rPr>
              <w:t xml:space="preserve">    and n_name = '</w:t>
            </w:r>
            <w:r w:rsidRPr="007966BA">
              <w:rPr>
                <w:rFonts w:hint="eastAsia"/>
                <w:color w:val="FF0000"/>
                <w:sz w:val="24"/>
              </w:rPr>
              <w:t>[NATION]</w:t>
            </w:r>
            <w:r w:rsidRPr="007966BA">
              <w:rPr>
                <w:rFonts w:hint="eastAsia"/>
                <w:sz w:val="24"/>
              </w:rPr>
              <w:t>' //TPC-H</w:t>
            </w:r>
            <w:r w:rsidRPr="007966BA">
              <w:rPr>
                <w:rFonts w:hint="eastAsia"/>
                <w:sz w:val="24"/>
              </w:rPr>
              <w:t>标准定义的任意值</w:t>
            </w:r>
          </w:p>
          <w:p w14:paraId="759185F2" w14:textId="77777777" w:rsidR="007966BA" w:rsidRPr="007966BA" w:rsidRDefault="007966BA" w:rsidP="007966BA">
            <w:pPr>
              <w:rPr>
                <w:sz w:val="24"/>
              </w:rPr>
            </w:pPr>
            <w:r w:rsidRPr="007966BA">
              <w:rPr>
                <w:sz w:val="24"/>
              </w:rPr>
              <w:t>group by</w:t>
            </w:r>
          </w:p>
          <w:p w14:paraId="6ACC99D6" w14:textId="77777777" w:rsidR="007966BA" w:rsidRPr="007966BA" w:rsidRDefault="007966BA" w:rsidP="007966BA">
            <w:pPr>
              <w:rPr>
                <w:sz w:val="24"/>
              </w:rPr>
            </w:pPr>
            <w:r w:rsidRPr="007966BA">
              <w:rPr>
                <w:sz w:val="24"/>
              </w:rPr>
              <w:t xml:space="preserve">    s_name</w:t>
            </w:r>
          </w:p>
          <w:p w14:paraId="46368993" w14:textId="77777777" w:rsidR="007966BA" w:rsidRPr="007966BA" w:rsidRDefault="007966BA" w:rsidP="007966BA">
            <w:pPr>
              <w:rPr>
                <w:sz w:val="24"/>
              </w:rPr>
            </w:pPr>
            <w:r w:rsidRPr="007966BA">
              <w:rPr>
                <w:sz w:val="24"/>
              </w:rPr>
              <w:t>order by</w:t>
            </w:r>
          </w:p>
          <w:p w14:paraId="3548965C" w14:textId="77777777" w:rsidR="007966BA" w:rsidRPr="007966BA" w:rsidRDefault="007966BA" w:rsidP="007966BA">
            <w:pPr>
              <w:rPr>
                <w:sz w:val="24"/>
              </w:rPr>
            </w:pPr>
            <w:r w:rsidRPr="007966BA">
              <w:rPr>
                <w:sz w:val="24"/>
              </w:rPr>
              <w:t xml:space="preserve">    numwait desc,</w:t>
            </w:r>
          </w:p>
          <w:p w14:paraId="3CBD059D" w14:textId="77777777" w:rsidR="007966BA" w:rsidRDefault="007966BA" w:rsidP="007966BA">
            <w:pPr>
              <w:ind w:firstLine="465"/>
              <w:rPr>
                <w:sz w:val="24"/>
              </w:rPr>
            </w:pPr>
            <w:r w:rsidRPr="007966BA">
              <w:rPr>
                <w:sz w:val="24"/>
              </w:rPr>
              <w:t>s_name</w:t>
            </w:r>
          </w:p>
          <w:p w14:paraId="3A8D28BC" w14:textId="36EB69A1" w:rsidR="007966BA" w:rsidRDefault="007966BA" w:rsidP="007966BA">
            <w:pPr>
              <w:rPr>
                <w:sz w:val="24"/>
              </w:rPr>
            </w:pPr>
            <w:r>
              <w:rPr>
                <w:rFonts w:hint="eastAsia"/>
                <w:sz w:val="24"/>
              </w:rPr>
              <w:t>limit 100</w:t>
            </w:r>
            <w:r w:rsidRPr="007966BA">
              <w:rPr>
                <w:sz w:val="24"/>
              </w:rPr>
              <w:t>;</w:t>
            </w:r>
          </w:p>
          <w:p w14:paraId="00402002" w14:textId="77777777" w:rsidR="00866733" w:rsidRDefault="00866733" w:rsidP="007966BA">
            <w:pPr>
              <w:rPr>
                <w:sz w:val="24"/>
              </w:rPr>
            </w:pPr>
          </w:p>
          <w:p w14:paraId="2F8E85D4" w14:textId="77777777" w:rsidR="00866733" w:rsidRPr="00866733" w:rsidRDefault="00866733" w:rsidP="00866733">
            <w:pPr>
              <w:rPr>
                <w:color w:val="0070C0"/>
                <w:sz w:val="24"/>
              </w:rPr>
            </w:pPr>
            <w:r w:rsidRPr="00866733">
              <w:rPr>
                <w:color w:val="0070C0"/>
                <w:sz w:val="24"/>
              </w:rPr>
              <w:t>5 secs and 21 msec</w:t>
            </w:r>
          </w:p>
          <w:p w14:paraId="54607FD3" w14:textId="7773C662" w:rsidR="007966BA" w:rsidRDefault="007966BA" w:rsidP="007966BA">
            <w:pPr>
              <w:rPr>
                <w:sz w:val="24"/>
              </w:rPr>
            </w:pPr>
          </w:p>
          <w:p w14:paraId="15149F17" w14:textId="77777777" w:rsidR="007966BA" w:rsidRDefault="007966BA" w:rsidP="00A53211">
            <w:pPr>
              <w:rPr>
                <w:sz w:val="24"/>
              </w:rPr>
            </w:pPr>
            <w:r>
              <w:rPr>
                <w:rFonts w:hint="eastAsia"/>
                <w:sz w:val="24"/>
              </w:rPr>
              <w:t>对于以上</w:t>
            </w:r>
            <w:r>
              <w:rPr>
                <w:rFonts w:hint="eastAsia"/>
                <w:sz w:val="24"/>
              </w:rPr>
              <w:t>6</w:t>
            </w:r>
            <w:r>
              <w:rPr>
                <w:rFonts w:hint="eastAsia"/>
                <w:sz w:val="24"/>
              </w:rPr>
              <w:t>个查询，完成下表</w:t>
            </w:r>
            <w:r w:rsidR="00235635">
              <w:rPr>
                <w:rFonts w:hint="eastAsia"/>
                <w:sz w:val="24"/>
              </w:rPr>
              <w:t>，其中优化部分为选做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073"/>
              <w:gridCol w:w="2073"/>
              <w:gridCol w:w="2516"/>
            </w:tblGrid>
            <w:tr w:rsidR="007966BA" w:rsidRPr="00C154D9" w14:paraId="4470FC2A" w14:textId="77777777" w:rsidTr="00C154D9">
              <w:tc>
                <w:tcPr>
                  <w:tcW w:w="988" w:type="dxa"/>
                </w:tcPr>
                <w:p w14:paraId="5327FC3D" w14:textId="77777777" w:rsidR="007966BA" w:rsidRPr="00C154D9" w:rsidRDefault="007966BA" w:rsidP="00C154D9">
                  <w:pPr>
                    <w:jc w:val="center"/>
                    <w:rPr>
                      <w:sz w:val="24"/>
                    </w:rPr>
                  </w:pPr>
                  <w:r w:rsidRPr="00C154D9">
                    <w:rPr>
                      <w:rFonts w:hint="eastAsia"/>
                      <w:sz w:val="24"/>
                    </w:rPr>
                    <w:lastRenderedPageBreak/>
                    <w:t>查询</w:t>
                  </w:r>
                </w:p>
              </w:tc>
              <w:tc>
                <w:tcPr>
                  <w:tcW w:w="2073" w:type="dxa"/>
                </w:tcPr>
                <w:p w14:paraId="4004838E" w14:textId="77777777" w:rsidR="007966BA" w:rsidRPr="00C154D9" w:rsidRDefault="007966BA" w:rsidP="00C154D9">
                  <w:pPr>
                    <w:jc w:val="center"/>
                    <w:rPr>
                      <w:sz w:val="24"/>
                    </w:rPr>
                  </w:pPr>
                  <w:r w:rsidRPr="00C154D9">
                    <w:rPr>
                      <w:rFonts w:hint="eastAsia"/>
                      <w:sz w:val="24"/>
                    </w:rPr>
                    <w:t>执行时间</w:t>
                  </w:r>
                  <w:r w:rsidRPr="00C154D9">
                    <w:rPr>
                      <w:rFonts w:hint="eastAsia"/>
                      <w:sz w:val="24"/>
                    </w:rPr>
                    <w:t>ms</w:t>
                  </w:r>
                </w:p>
              </w:tc>
              <w:tc>
                <w:tcPr>
                  <w:tcW w:w="2073" w:type="dxa"/>
                </w:tcPr>
                <w:p w14:paraId="0837BECC" w14:textId="77777777" w:rsidR="007966BA" w:rsidRPr="00C154D9" w:rsidRDefault="007966BA" w:rsidP="00C154D9">
                  <w:pPr>
                    <w:jc w:val="center"/>
                    <w:rPr>
                      <w:sz w:val="24"/>
                    </w:rPr>
                  </w:pPr>
                  <w:r w:rsidRPr="00C154D9">
                    <w:rPr>
                      <w:rFonts w:hint="eastAsia"/>
                      <w:sz w:val="24"/>
                    </w:rPr>
                    <w:t>优化方法</w:t>
                  </w:r>
                  <w:r w:rsidR="005D1A1D" w:rsidRPr="00C154D9">
                    <w:rPr>
                      <w:rFonts w:hint="eastAsia"/>
                      <w:sz w:val="24"/>
                    </w:rPr>
                    <w:t>*</w:t>
                  </w:r>
                </w:p>
              </w:tc>
              <w:tc>
                <w:tcPr>
                  <w:tcW w:w="2516" w:type="dxa"/>
                </w:tcPr>
                <w:p w14:paraId="5D9F5446" w14:textId="77777777" w:rsidR="007966BA" w:rsidRPr="00C154D9" w:rsidRDefault="007966BA" w:rsidP="00C154D9">
                  <w:pPr>
                    <w:jc w:val="center"/>
                    <w:rPr>
                      <w:sz w:val="24"/>
                    </w:rPr>
                  </w:pPr>
                  <w:r w:rsidRPr="00C154D9">
                    <w:rPr>
                      <w:rFonts w:hint="eastAsia"/>
                      <w:sz w:val="24"/>
                    </w:rPr>
                    <w:t>优化后执行时间</w:t>
                  </w:r>
                  <w:r w:rsidR="005D1A1D" w:rsidRPr="00C154D9">
                    <w:rPr>
                      <w:rFonts w:hint="eastAsia"/>
                      <w:sz w:val="24"/>
                    </w:rPr>
                    <w:t>*</w:t>
                  </w:r>
                  <w:r w:rsidRPr="00C154D9">
                    <w:rPr>
                      <w:rFonts w:hint="eastAsia"/>
                      <w:sz w:val="24"/>
                    </w:rPr>
                    <w:t>ms</w:t>
                  </w:r>
                </w:p>
              </w:tc>
            </w:tr>
            <w:tr w:rsidR="00866733" w:rsidRPr="00C154D9" w14:paraId="50233BC2" w14:textId="77777777" w:rsidTr="00C154D9">
              <w:tc>
                <w:tcPr>
                  <w:tcW w:w="988" w:type="dxa"/>
                </w:tcPr>
                <w:p w14:paraId="3D869EF7" w14:textId="77777777" w:rsidR="00866733" w:rsidRPr="00C154D9" w:rsidRDefault="00866733" w:rsidP="00866733">
                  <w:pPr>
                    <w:rPr>
                      <w:sz w:val="24"/>
                    </w:rPr>
                  </w:pPr>
                  <w:r w:rsidRPr="00C154D9">
                    <w:rPr>
                      <w:rFonts w:hint="eastAsia"/>
                      <w:sz w:val="24"/>
                    </w:rPr>
                    <w:t>Q1</w:t>
                  </w:r>
                </w:p>
              </w:tc>
              <w:tc>
                <w:tcPr>
                  <w:tcW w:w="2073" w:type="dxa"/>
                </w:tcPr>
                <w:p w14:paraId="708D3D0C" w14:textId="2657BDE6" w:rsidR="00866733" w:rsidRPr="00C154D9" w:rsidRDefault="00866733" w:rsidP="00866733">
                  <w:pPr>
                    <w:rPr>
                      <w:sz w:val="24"/>
                    </w:rPr>
                  </w:pPr>
                  <w:r>
                    <w:rPr>
                      <w:rFonts w:hint="eastAsia"/>
                      <w:sz w:val="24"/>
                    </w:rPr>
                    <w:t>19045</w:t>
                  </w:r>
                </w:p>
              </w:tc>
              <w:tc>
                <w:tcPr>
                  <w:tcW w:w="2073" w:type="dxa"/>
                </w:tcPr>
                <w:p w14:paraId="756BF4F6" w14:textId="77777777" w:rsidR="00866733" w:rsidRPr="00C154D9" w:rsidRDefault="00866733" w:rsidP="00866733">
                  <w:pPr>
                    <w:rPr>
                      <w:sz w:val="24"/>
                    </w:rPr>
                  </w:pPr>
                </w:p>
              </w:tc>
              <w:tc>
                <w:tcPr>
                  <w:tcW w:w="2516" w:type="dxa"/>
                </w:tcPr>
                <w:p w14:paraId="49A16818" w14:textId="77777777" w:rsidR="00866733" w:rsidRPr="00C154D9" w:rsidRDefault="00866733" w:rsidP="00866733">
                  <w:pPr>
                    <w:rPr>
                      <w:sz w:val="24"/>
                    </w:rPr>
                  </w:pPr>
                </w:p>
              </w:tc>
            </w:tr>
            <w:tr w:rsidR="00866733" w:rsidRPr="00C154D9" w14:paraId="7DD6C7C8" w14:textId="77777777" w:rsidTr="00C154D9">
              <w:tc>
                <w:tcPr>
                  <w:tcW w:w="988" w:type="dxa"/>
                </w:tcPr>
                <w:p w14:paraId="72B84F8D" w14:textId="77777777" w:rsidR="00866733" w:rsidRPr="00C154D9" w:rsidRDefault="00866733" w:rsidP="00866733">
                  <w:pPr>
                    <w:rPr>
                      <w:sz w:val="24"/>
                    </w:rPr>
                  </w:pPr>
                  <w:r w:rsidRPr="00C154D9">
                    <w:rPr>
                      <w:rFonts w:hint="eastAsia"/>
                      <w:sz w:val="24"/>
                    </w:rPr>
                    <w:t>Q2</w:t>
                  </w:r>
                </w:p>
              </w:tc>
              <w:tc>
                <w:tcPr>
                  <w:tcW w:w="2073" w:type="dxa"/>
                </w:tcPr>
                <w:p w14:paraId="23D0B867" w14:textId="621E5022" w:rsidR="00866733" w:rsidRPr="00C154D9" w:rsidRDefault="00866733" w:rsidP="00866733">
                  <w:pPr>
                    <w:rPr>
                      <w:sz w:val="24"/>
                    </w:rPr>
                  </w:pPr>
                  <w:r>
                    <w:rPr>
                      <w:rFonts w:hint="eastAsia"/>
                      <w:sz w:val="24"/>
                    </w:rPr>
                    <w:t>2053</w:t>
                  </w:r>
                </w:p>
              </w:tc>
              <w:tc>
                <w:tcPr>
                  <w:tcW w:w="2073" w:type="dxa"/>
                </w:tcPr>
                <w:p w14:paraId="193F1BB7" w14:textId="77777777" w:rsidR="00866733" w:rsidRPr="00C154D9" w:rsidRDefault="00866733" w:rsidP="00866733">
                  <w:pPr>
                    <w:rPr>
                      <w:sz w:val="24"/>
                    </w:rPr>
                  </w:pPr>
                </w:p>
              </w:tc>
              <w:tc>
                <w:tcPr>
                  <w:tcW w:w="2516" w:type="dxa"/>
                </w:tcPr>
                <w:p w14:paraId="2516FC38" w14:textId="77777777" w:rsidR="00866733" w:rsidRPr="00C154D9" w:rsidRDefault="00866733" w:rsidP="00866733">
                  <w:pPr>
                    <w:rPr>
                      <w:sz w:val="24"/>
                    </w:rPr>
                  </w:pPr>
                </w:p>
              </w:tc>
            </w:tr>
            <w:tr w:rsidR="00866733" w:rsidRPr="00C154D9" w14:paraId="6E71E9EA" w14:textId="77777777" w:rsidTr="00C154D9">
              <w:tc>
                <w:tcPr>
                  <w:tcW w:w="988" w:type="dxa"/>
                </w:tcPr>
                <w:p w14:paraId="33BB42E3" w14:textId="77777777" w:rsidR="00866733" w:rsidRPr="00C154D9" w:rsidRDefault="00866733" w:rsidP="00866733">
                  <w:pPr>
                    <w:rPr>
                      <w:sz w:val="24"/>
                    </w:rPr>
                  </w:pPr>
                  <w:r w:rsidRPr="00C154D9">
                    <w:rPr>
                      <w:rFonts w:hint="eastAsia"/>
                      <w:sz w:val="24"/>
                    </w:rPr>
                    <w:t>Q5</w:t>
                  </w:r>
                </w:p>
              </w:tc>
              <w:tc>
                <w:tcPr>
                  <w:tcW w:w="2073" w:type="dxa"/>
                </w:tcPr>
                <w:p w14:paraId="3201C26D" w14:textId="3952D614" w:rsidR="00866733" w:rsidRPr="00C154D9" w:rsidRDefault="00866733" w:rsidP="00866733">
                  <w:pPr>
                    <w:rPr>
                      <w:sz w:val="24"/>
                    </w:rPr>
                  </w:pPr>
                  <w:r>
                    <w:rPr>
                      <w:rFonts w:hint="eastAsia"/>
                      <w:sz w:val="24"/>
                    </w:rPr>
                    <w:t>43041</w:t>
                  </w:r>
                </w:p>
              </w:tc>
              <w:tc>
                <w:tcPr>
                  <w:tcW w:w="2073" w:type="dxa"/>
                </w:tcPr>
                <w:p w14:paraId="088C9FC6" w14:textId="77777777" w:rsidR="00866733" w:rsidRPr="00C154D9" w:rsidRDefault="00866733" w:rsidP="00866733">
                  <w:pPr>
                    <w:rPr>
                      <w:sz w:val="24"/>
                    </w:rPr>
                  </w:pPr>
                </w:p>
              </w:tc>
              <w:tc>
                <w:tcPr>
                  <w:tcW w:w="2516" w:type="dxa"/>
                </w:tcPr>
                <w:p w14:paraId="15DA300C" w14:textId="77777777" w:rsidR="00866733" w:rsidRPr="00C154D9" w:rsidRDefault="00866733" w:rsidP="00866733">
                  <w:pPr>
                    <w:rPr>
                      <w:sz w:val="24"/>
                    </w:rPr>
                  </w:pPr>
                </w:p>
              </w:tc>
            </w:tr>
            <w:tr w:rsidR="00866733" w:rsidRPr="00C154D9" w14:paraId="4E29D0B7" w14:textId="77777777" w:rsidTr="00C154D9">
              <w:tc>
                <w:tcPr>
                  <w:tcW w:w="988" w:type="dxa"/>
                </w:tcPr>
                <w:p w14:paraId="2327A0A2" w14:textId="77777777" w:rsidR="00866733" w:rsidRPr="00C154D9" w:rsidRDefault="00866733" w:rsidP="00866733">
                  <w:pPr>
                    <w:rPr>
                      <w:sz w:val="24"/>
                    </w:rPr>
                  </w:pPr>
                  <w:r w:rsidRPr="00C154D9">
                    <w:rPr>
                      <w:rFonts w:hint="eastAsia"/>
                      <w:sz w:val="24"/>
                    </w:rPr>
                    <w:t>Q14</w:t>
                  </w:r>
                </w:p>
              </w:tc>
              <w:tc>
                <w:tcPr>
                  <w:tcW w:w="2073" w:type="dxa"/>
                </w:tcPr>
                <w:p w14:paraId="424A2C9C" w14:textId="1FB185BB" w:rsidR="00866733" w:rsidRPr="00C154D9" w:rsidRDefault="00866733" w:rsidP="00866733">
                  <w:pPr>
                    <w:rPr>
                      <w:sz w:val="24"/>
                    </w:rPr>
                  </w:pPr>
                  <w:r>
                    <w:rPr>
                      <w:rFonts w:hint="eastAsia"/>
                      <w:sz w:val="24"/>
                    </w:rPr>
                    <w:t>14024</w:t>
                  </w:r>
                </w:p>
              </w:tc>
              <w:tc>
                <w:tcPr>
                  <w:tcW w:w="2073" w:type="dxa"/>
                </w:tcPr>
                <w:p w14:paraId="329E3AA2" w14:textId="77777777" w:rsidR="00866733" w:rsidRPr="00C154D9" w:rsidRDefault="00866733" w:rsidP="00866733">
                  <w:pPr>
                    <w:rPr>
                      <w:sz w:val="24"/>
                    </w:rPr>
                  </w:pPr>
                </w:p>
              </w:tc>
              <w:tc>
                <w:tcPr>
                  <w:tcW w:w="2516" w:type="dxa"/>
                </w:tcPr>
                <w:p w14:paraId="7B3C2A25" w14:textId="77777777" w:rsidR="00866733" w:rsidRPr="00C154D9" w:rsidRDefault="00866733" w:rsidP="00866733">
                  <w:pPr>
                    <w:rPr>
                      <w:sz w:val="24"/>
                    </w:rPr>
                  </w:pPr>
                </w:p>
              </w:tc>
            </w:tr>
            <w:tr w:rsidR="00866733" w:rsidRPr="00C154D9" w14:paraId="309B39ED" w14:textId="77777777" w:rsidTr="00C154D9">
              <w:tc>
                <w:tcPr>
                  <w:tcW w:w="988" w:type="dxa"/>
                </w:tcPr>
                <w:p w14:paraId="3538DF50" w14:textId="77777777" w:rsidR="00866733" w:rsidRPr="00C154D9" w:rsidRDefault="00866733" w:rsidP="00866733">
                  <w:pPr>
                    <w:rPr>
                      <w:sz w:val="24"/>
                    </w:rPr>
                  </w:pPr>
                  <w:r w:rsidRPr="00C154D9">
                    <w:rPr>
                      <w:rFonts w:hint="eastAsia"/>
                      <w:sz w:val="24"/>
                    </w:rPr>
                    <w:t>Q18</w:t>
                  </w:r>
                </w:p>
              </w:tc>
              <w:tc>
                <w:tcPr>
                  <w:tcW w:w="2073" w:type="dxa"/>
                </w:tcPr>
                <w:p w14:paraId="61DBC9F1" w14:textId="334EB488" w:rsidR="00866733" w:rsidRPr="00C154D9" w:rsidRDefault="00866733" w:rsidP="00866733">
                  <w:pPr>
                    <w:rPr>
                      <w:sz w:val="24"/>
                    </w:rPr>
                  </w:pPr>
                  <w:r>
                    <w:rPr>
                      <w:rFonts w:hint="eastAsia"/>
                      <w:sz w:val="24"/>
                    </w:rPr>
                    <w:t>8024</w:t>
                  </w:r>
                </w:p>
              </w:tc>
              <w:tc>
                <w:tcPr>
                  <w:tcW w:w="2073" w:type="dxa"/>
                </w:tcPr>
                <w:p w14:paraId="47DF0023" w14:textId="77777777" w:rsidR="00866733" w:rsidRPr="00C154D9" w:rsidRDefault="00866733" w:rsidP="00866733">
                  <w:pPr>
                    <w:rPr>
                      <w:sz w:val="24"/>
                    </w:rPr>
                  </w:pPr>
                </w:p>
              </w:tc>
              <w:tc>
                <w:tcPr>
                  <w:tcW w:w="2516" w:type="dxa"/>
                </w:tcPr>
                <w:p w14:paraId="51151388" w14:textId="77777777" w:rsidR="00866733" w:rsidRPr="00C154D9" w:rsidRDefault="00866733" w:rsidP="00866733">
                  <w:pPr>
                    <w:rPr>
                      <w:sz w:val="24"/>
                    </w:rPr>
                  </w:pPr>
                </w:p>
              </w:tc>
            </w:tr>
            <w:tr w:rsidR="00866733" w:rsidRPr="00C154D9" w14:paraId="6E2D83C3" w14:textId="77777777" w:rsidTr="00C154D9">
              <w:tc>
                <w:tcPr>
                  <w:tcW w:w="988" w:type="dxa"/>
                </w:tcPr>
                <w:p w14:paraId="4E09F3B1" w14:textId="77777777" w:rsidR="00866733" w:rsidRPr="00C154D9" w:rsidRDefault="00866733" w:rsidP="00866733">
                  <w:pPr>
                    <w:rPr>
                      <w:sz w:val="24"/>
                    </w:rPr>
                  </w:pPr>
                  <w:r w:rsidRPr="00C154D9">
                    <w:rPr>
                      <w:rFonts w:hint="eastAsia"/>
                      <w:sz w:val="24"/>
                    </w:rPr>
                    <w:t>Q21</w:t>
                  </w:r>
                </w:p>
              </w:tc>
              <w:tc>
                <w:tcPr>
                  <w:tcW w:w="2073" w:type="dxa"/>
                </w:tcPr>
                <w:p w14:paraId="6ED6A8C9" w14:textId="10B7724F" w:rsidR="00866733" w:rsidRPr="00C154D9" w:rsidRDefault="00866733" w:rsidP="00866733">
                  <w:pPr>
                    <w:rPr>
                      <w:sz w:val="24"/>
                    </w:rPr>
                  </w:pPr>
                  <w:r>
                    <w:rPr>
                      <w:rFonts w:hint="eastAsia"/>
                      <w:sz w:val="24"/>
                    </w:rPr>
                    <w:t>5021</w:t>
                  </w:r>
                </w:p>
              </w:tc>
              <w:tc>
                <w:tcPr>
                  <w:tcW w:w="2073" w:type="dxa"/>
                </w:tcPr>
                <w:p w14:paraId="3C161EE8" w14:textId="77777777" w:rsidR="00866733" w:rsidRPr="00C154D9" w:rsidRDefault="00866733" w:rsidP="00866733">
                  <w:pPr>
                    <w:rPr>
                      <w:sz w:val="24"/>
                    </w:rPr>
                  </w:pPr>
                </w:p>
              </w:tc>
              <w:tc>
                <w:tcPr>
                  <w:tcW w:w="2516" w:type="dxa"/>
                </w:tcPr>
                <w:p w14:paraId="37AC75BC" w14:textId="77777777" w:rsidR="00866733" w:rsidRPr="00C154D9" w:rsidRDefault="00866733" w:rsidP="00866733">
                  <w:pPr>
                    <w:rPr>
                      <w:sz w:val="24"/>
                    </w:rPr>
                  </w:pPr>
                </w:p>
              </w:tc>
            </w:tr>
            <w:tr w:rsidR="007966BA" w:rsidRPr="00C154D9" w14:paraId="52DC51D2" w14:textId="77777777" w:rsidTr="00C154D9">
              <w:tc>
                <w:tcPr>
                  <w:tcW w:w="7650" w:type="dxa"/>
                  <w:gridSpan w:val="4"/>
                </w:tcPr>
                <w:p w14:paraId="6324C134" w14:textId="77777777" w:rsidR="007966BA" w:rsidRDefault="009D5590" w:rsidP="00A53211">
                  <w:pPr>
                    <w:rPr>
                      <w:sz w:val="24"/>
                    </w:rPr>
                  </w:pPr>
                  <w:r w:rsidRPr="00C154D9">
                    <w:rPr>
                      <w:rFonts w:hint="eastAsia"/>
                      <w:sz w:val="24"/>
                    </w:rPr>
                    <w:t>执行查询的机器配置：</w:t>
                  </w:r>
                </w:p>
                <w:p w14:paraId="72E50FF4" w14:textId="77777777" w:rsidR="00866733" w:rsidRDefault="00866733" w:rsidP="00866733">
                  <w:pPr>
                    <w:rPr>
                      <w:rFonts w:hint="eastAsia"/>
                      <w:sz w:val="24"/>
                    </w:rPr>
                  </w:pPr>
                  <w:r>
                    <w:rPr>
                      <w:rFonts w:hint="eastAsia"/>
                      <w:sz w:val="24"/>
                    </w:rPr>
                    <w:t>CPU:</w:t>
                  </w:r>
                  <w:r>
                    <w:rPr>
                      <w:sz w:val="24"/>
                    </w:rPr>
                    <w:t xml:space="preserve"> Ryzen 2500U</w:t>
                  </w:r>
                </w:p>
                <w:p w14:paraId="58A1F72E" w14:textId="77777777" w:rsidR="00866733" w:rsidRPr="00C154D9" w:rsidRDefault="00866733" w:rsidP="00866733">
                  <w:pPr>
                    <w:rPr>
                      <w:rFonts w:hint="eastAsia"/>
                      <w:sz w:val="24"/>
                    </w:rPr>
                  </w:pPr>
                  <w:r>
                    <w:rPr>
                      <w:rFonts w:hint="eastAsia"/>
                      <w:sz w:val="24"/>
                    </w:rPr>
                    <w:t>内存</w:t>
                  </w:r>
                  <w:r>
                    <w:rPr>
                      <w:rFonts w:hint="eastAsia"/>
                      <w:sz w:val="24"/>
                    </w:rPr>
                    <w:t>:</w:t>
                  </w:r>
                  <w:r>
                    <w:rPr>
                      <w:sz w:val="24"/>
                    </w:rPr>
                    <w:t xml:space="preserve"> </w:t>
                  </w:r>
                  <w:r>
                    <w:rPr>
                      <w:rFonts w:hint="eastAsia"/>
                      <w:sz w:val="24"/>
                    </w:rPr>
                    <w:t>8</w:t>
                  </w:r>
                  <w:r>
                    <w:rPr>
                      <w:sz w:val="24"/>
                    </w:rPr>
                    <w:t>GB</w:t>
                  </w:r>
                </w:p>
                <w:p w14:paraId="66BF458E" w14:textId="58947D25" w:rsidR="009D5590" w:rsidRPr="00C154D9" w:rsidRDefault="00866733" w:rsidP="00866733">
                  <w:pPr>
                    <w:rPr>
                      <w:sz w:val="24"/>
                    </w:rPr>
                  </w:pPr>
                  <w:r>
                    <w:rPr>
                      <w:rFonts w:hint="eastAsia"/>
                      <w:sz w:val="24"/>
                    </w:rPr>
                    <w:t>PostgreSQL</w:t>
                  </w:r>
                  <w:r>
                    <w:rPr>
                      <w:rFonts w:hint="eastAsia"/>
                      <w:sz w:val="24"/>
                    </w:rPr>
                    <w:t>版本：</w:t>
                  </w:r>
                  <w:r>
                    <w:rPr>
                      <w:rFonts w:hint="eastAsia"/>
                      <w:sz w:val="24"/>
                    </w:rPr>
                    <w:t>PostgreSQL 10</w:t>
                  </w:r>
                </w:p>
              </w:tc>
            </w:tr>
          </w:tbl>
          <w:p w14:paraId="693BC8B7" w14:textId="77777777" w:rsidR="007966BA" w:rsidRPr="00415B45" w:rsidRDefault="007966BA" w:rsidP="00A53211">
            <w:pPr>
              <w:rPr>
                <w:sz w:val="24"/>
              </w:rPr>
            </w:pPr>
          </w:p>
        </w:tc>
      </w:tr>
      <w:tr w:rsidR="002414B4" w:rsidRPr="00415B45" w14:paraId="20789664" w14:textId="77777777" w:rsidTr="002D13CE">
        <w:tc>
          <w:tcPr>
            <w:tcW w:w="8990" w:type="dxa"/>
            <w:gridSpan w:val="5"/>
          </w:tcPr>
          <w:p w14:paraId="73ACECC9" w14:textId="77777777" w:rsidR="002414B4" w:rsidRPr="00415B45" w:rsidRDefault="002414B4" w:rsidP="00A53211">
            <w:pPr>
              <w:rPr>
                <w:sz w:val="24"/>
              </w:rPr>
            </w:pPr>
            <w:r w:rsidRPr="00415B45">
              <w:rPr>
                <w:rFonts w:hint="eastAsia"/>
                <w:sz w:val="24"/>
              </w:rPr>
              <w:lastRenderedPageBreak/>
              <w:t>实验总结：</w:t>
            </w:r>
          </w:p>
          <w:p w14:paraId="4C04D933" w14:textId="77777777" w:rsidR="002414B4" w:rsidRPr="00415B45" w:rsidRDefault="002414B4" w:rsidP="00A53211">
            <w:pPr>
              <w:rPr>
                <w:sz w:val="24"/>
              </w:rPr>
            </w:pPr>
            <w:r w:rsidRPr="00415B45">
              <w:rPr>
                <w:rFonts w:hint="eastAsia"/>
                <w:sz w:val="24"/>
              </w:rPr>
              <w:t xml:space="preserve">1 </w:t>
            </w:r>
            <w:r w:rsidR="00464B59">
              <w:rPr>
                <w:rFonts w:hint="eastAsia"/>
                <w:sz w:val="24"/>
              </w:rPr>
              <w:t>能想到何种方法提高查询的效率</w:t>
            </w:r>
            <w:r w:rsidRPr="00415B45">
              <w:rPr>
                <w:rFonts w:hint="eastAsia"/>
                <w:sz w:val="24"/>
              </w:rPr>
              <w:t>？</w:t>
            </w:r>
          </w:p>
          <w:p w14:paraId="710D4EDE" w14:textId="77777777" w:rsidR="002414B4" w:rsidRPr="00415B45" w:rsidRDefault="002414B4" w:rsidP="00A53211">
            <w:pPr>
              <w:rPr>
                <w:sz w:val="24"/>
              </w:rPr>
            </w:pPr>
          </w:p>
          <w:p w14:paraId="26979695" w14:textId="1B86E636" w:rsidR="002414B4" w:rsidRPr="00415B45" w:rsidRDefault="005F3E78" w:rsidP="00A53211">
            <w:pPr>
              <w:rPr>
                <w:sz w:val="24"/>
              </w:rPr>
            </w:pPr>
            <w:r>
              <w:rPr>
                <w:rFonts w:hint="eastAsia"/>
                <w:sz w:val="24"/>
              </w:rPr>
              <w:t>建立索引，合理规划</w:t>
            </w:r>
            <w:r>
              <w:rPr>
                <w:rFonts w:hint="eastAsia"/>
                <w:sz w:val="24"/>
              </w:rPr>
              <w:t>S</w:t>
            </w:r>
            <w:r>
              <w:rPr>
                <w:sz w:val="24"/>
              </w:rPr>
              <w:t>QL</w:t>
            </w:r>
            <w:r>
              <w:rPr>
                <w:rFonts w:hint="eastAsia"/>
                <w:sz w:val="24"/>
              </w:rPr>
              <w:t>语句尤其是查询，增强查询计划的优化等等。</w:t>
            </w:r>
          </w:p>
        </w:tc>
      </w:tr>
    </w:tbl>
    <w:p w14:paraId="2CF20024" w14:textId="77777777" w:rsidR="00144806" w:rsidRPr="003118A9" w:rsidRDefault="00144806" w:rsidP="003118A9">
      <w:pPr>
        <w:pStyle w:val="1"/>
        <w:jc w:val="center"/>
      </w:pPr>
      <w:r w:rsidRPr="003118A9">
        <w:rPr>
          <w:rFonts w:hint="eastAsia"/>
        </w:rPr>
        <w:t>实验</w:t>
      </w:r>
      <w:r w:rsidR="00AD7F88">
        <w:rPr>
          <w:rFonts w:hint="eastAsia"/>
        </w:rPr>
        <w:t>3</w:t>
      </w:r>
      <w:r w:rsidRPr="003118A9">
        <w:rPr>
          <w:rFonts w:hint="eastAsia"/>
        </w:rPr>
        <w:t>:</w:t>
      </w:r>
      <w:r w:rsidRPr="003118A9">
        <w:rPr>
          <w:rFonts w:hint="eastAsia"/>
        </w:rPr>
        <w:t>数据库的</w:t>
      </w:r>
      <w:r w:rsidR="00732254">
        <w:rPr>
          <w:rFonts w:hint="eastAsia"/>
        </w:rPr>
        <w:t>调优、</w:t>
      </w:r>
      <w:r w:rsidRPr="003118A9">
        <w:rPr>
          <w:rFonts w:hint="eastAsia"/>
        </w:rPr>
        <w:t>安全性和完整性</w:t>
      </w:r>
    </w:p>
    <w:p w14:paraId="1A56DB37" w14:textId="25CD30E1" w:rsidR="00003B92" w:rsidRDefault="002D13CE" w:rsidP="00003B92">
      <w:pPr>
        <w:ind w:firstLine="238"/>
        <w:outlineLvl w:val="2"/>
        <w:rPr>
          <w:sz w:val="24"/>
        </w:rPr>
      </w:pPr>
      <w:r w:rsidRPr="002D13CE">
        <w:rPr>
          <w:rFonts w:hint="eastAsia"/>
          <w:sz w:val="24"/>
          <w:szCs w:val="22"/>
        </w:rPr>
        <w:t>实验报告</w:t>
      </w:r>
      <w:r w:rsidRPr="002D13CE">
        <w:rPr>
          <w:rFonts w:hint="eastAsia"/>
          <w:sz w:val="24"/>
          <w:szCs w:val="22"/>
        </w:rPr>
        <w:t>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gridCol w:w="1701"/>
        <w:gridCol w:w="850"/>
        <w:gridCol w:w="1468"/>
      </w:tblGrid>
      <w:tr w:rsidR="00003B92" w:rsidRPr="00415B45" w14:paraId="41E7C896" w14:textId="77777777" w:rsidTr="000B4422">
        <w:tc>
          <w:tcPr>
            <w:tcW w:w="8522" w:type="dxa"/>
            <w:gridSpan w:val="5"/>
          </w:tcPr>
          <w:p w14:paraId="11248AA6" w14:textId="77777777" w:rsidR="00003B92" w:rsidRPr="00415B45" w:rsidRDefault="00003B92" w:rsidP="002D13CE">
            <w:pPr>
              <w:jc w:val="center"/>
            </w:pPr>
            <w:r w:rsidRPr="002D13CE">
              <w:rPr>
                <w:rFonts w:hint="eastAsia"/>
                <w:sz w:val="24"/>
                <w:szCs w:val="22"/>
              </w:rPr>
              <w:t>实验报告</w:t>
            </w:r>
            <w:r w:rsidRPr="002D13CE">
              <w:rPr>
                <w:rFonts w:hint="eastAsia"/>
                <w:sz w:val="24"/>
                <w:szCs w:val="22"/>
              </w:rPr>
              <w:t>3.1</w:t>
            </w:r>
          </w:p>
        </w:tc>
      </w:tr>
      <w:tr w:rsidR="005F3E78" w:rsidRPr="00415B45" w14:paraId="5D66AF8B" w14:textId="77777777" w:rsidTr="000B4422">
        <w:tc>
          <w:tcPr>
            <w:tcW w:w="3794" w:type="dxa"/>
            <w:vMerge w:val="restart"/>
          </w:tcPr>
          <w:p w14:paraId="74070ADD" w14:textId="77777777" w:rsidR="005F3E78" w:rsidRPr="00415B45" w:rsidRDefault="005F3E78" w:rsidP="005F3E78">
            <w:pPr>
              <w:rPr>
                <w:sz w:val="24"/>
              </w:rPr>
            </w:pPr>
            <w:r w:rsidRPr="00415B45">
              <w:rPr>
                <w:rFonts w:hint="eastAsia"/>
                <w:sz w:val="24"/>
              </w:rPr>
              <w:t>题目：</w:t>
            </w:r>
            <w:r>
              <w:rPr>
                <w:rFonts w:eastAsia="黑体" w:hint="eastAsia"/>
                <w:sz w:val="24"/>
              </w:rPr>
              <w:t>数据库查询优化与调优</w:t>
            </w:r>
          </w:p>
        </w:tc>
        <w:tc>
          <w:tcPr>
            <w:tcW w:w="709" w:type="dxa"/>
          </w:tcPr>
          <w:p w14:paraId="4D38C176" w14:textId="1778F15E" w:rsidR="005F3E78" w:rsidRPr="00415B45" w:rsidRDefault="005F3E78" w:rsidP="005F3E78">
            <w:pPr>
              <w:rPr>
                <w:sz w:val="24"/>
              </w:rPr>
            </w:pPr>
            <w:r w:rsidRPr="00415B45">
              <w:rPr>
                <w:rFonts w:hint="eastAsia"/>
                <w:sz w:val="24"/>
              </w:rPr>
              <w:t>姓名</w:t>
            </w:r>
          </w:p>
        </w:tc>
        <w:tc>
          <w:tcPr>
            <w:tcW w:w="1701" w:type="dxa"/>
          </w:tcPr>
          <w:p w14:paraId="1562AB67" w14:textId="3E370CF5" w:rsidR="005F3E78" w:rsidRPr="00415B45" w:rsidRDefault="005F3E78" w:rsidP="005F3E78">
            <w:pPr>
              <w:rPr>
                <w:sz w:val="24"/>
              </w:rPr>
            </w:pPr>
            <w:r>
              <w:rPr>
                <w:rFonts w:hint="eastAsia"/>
                <w:sz w:val="24"/>
              </w:rPr>
              <w:t>戚子强</w:t>
            </w:r>
          </w:p>
        </w:tc>
        <w:tc>
          <w:tcPr>
            <w:tcW w:w="850" w:type="dxa"/>
          </w:tcPr>
          <w:p w14:paraId="0556589A" w14:textId="4ABC73F5" w:rsidR="005F3E78" w:rsidRPr="00415B45" w:rsidRDefault="005F3E78" w:rsidP="005F3E78">
            <w:pPr>
              <w:rPr>
                <w:sz w:val="24"/>
              </w:rPr>
            </w:pPr>
            <w:r w:rsidRPr="00415B45">
              <w:rPr>
                <w:rFonts w:hint="eastAsia"/>
                <w:sz w:val="24"/>
              </w:rPr>
              <w:t>班级</w:t>
            </w:r>
          </w:p>
        </w:tc>
        <w:tc>
          <w:tcPr>
            <w:tcW w:w="1468" w:type="dxa"/>
          </w:tcPr>
          <w:p w14:paraId="5C91B8AD" w14:textId="72D931BC" w:rsidR="005F3E78" w:rsidRPr="00415B45" w:rsidRDefault="005F3E78" w:rsidP="005F3E78">
            <w:pPr>
              <w:rPr>
                <w:sz w:val="24"/>
              </w:rPr>
            </w:pPr>
            <w:r>
              <w:rPr>
                <w:rFonts w:hint="eastAsia"/>
                <w:sz w:val="24"/>
              </w:rPr>
              <w:t>计算机</w:t>
            </w:r>
            <w:r>
              <w:rPr>
                <w:rFonts w:hint="eastAsia"/>
                <w:sz w:val="24"/>
              </w:rPr>
              <w:t>1606</w:t>
            </w:r>
          </w:p>
        </w:tc>
      </w:tr>
      <w:tr w:rsidR="005F3E78" w:rsidRPr="00415B45" w14:paraId="0A746A31" w14:textId="77777777" w:rsidTr="000B4422">
        <w:tc>
          <w:tcPr>
            <w:tcW w:w="3794" w:type="dxa"/>
            <w:vMerge/>
          </w:tcPr>
          <w:p w14:paraId="47695A83" w14:textId="77777777" w:rsidR="005F3E78" w:rsidRPr="00415B45" w:rsidRDefault="005F3E78" w:rsidP="005F3E78">
            <w:pPr>
              <w:rPr>
                <w:sz w:val="24"/>
              </w:rPr>
            </w:pPr>
          </w:p>
        </w:tc>
        <w:tc>
          <w:tcPr>
            <w:tcW w:w="709" w:type="dxa"/>
          </w:tcPr>
          <w:p w14:paraId="2FC22676" w14:textId="47B94954" w:rsidR="005F3E78" w:rsidRPr="00415B45" w:rsidRDefault="005F3E78" w:rsidP="005F3E78">
            <w:pPr>
              <w:rPr>
                <w:sz w:val="24"/>
              </w:rPr>
            </w:pPr>
            <w:r w:rsidRPr="00415B45">
              <w:rPr>
                <w:rFonts w:hint="eastAsia"/>
                <w:sz w:val="24"/>
              </w:rPr>
              <w:t>学号</w:t>
            </w:r>
          </w:p>
        </w:tc>
        <w:tc>
          <w:tcPr>
            <w:tcW w:w="1701" w:type="dxa"/>
          </w:tcPr>
          <w:p w14:paraId="464A52A9" w14:textId="2740B8A1" w:rsidR="005F3E78" w:rsidRPr="00415B45" w:rsidRDefault="005F3E78" w:rsidP="005F3E78">
            <w:pPr>
              <w:rPr>
                <w:sz w:val="24"/>
              </w:rPr>
            </w:pPr>
            <w:r>
              <w:rPr>
                <w:rFonts w:hint="eastAsia"/>
                <w:sz w:val="24"/>
              </w:rPr>
              <w:t>20164625</w:t>
            </w:r>
          </w:p>
        </w:tc>
        <w:tc>
          <w:tcPr>
            <w:tcW w:w="850" w:type="dxa"/>
          </w:tcPr>
          <w:p w14:paraId="2C51F669" w14:textId="54726786" w:rsidR="005F3E78" w:rsidRPr="00415B45" w:rsidRDefault="005F3E78" w:rsidP="005F3E78">
            <w:pPr>
              <w:rPr>
                <w:sz w:val="24"/>
              </w:rPr>
            </w:pPr>
            <w:r w:rsidRPr="00415B45">
              <w:rPr>
                <w:rFonts w:hint="eastAsia"/>
                <w:sz w:val="24"/>
              </w:rPr>
              <w:t>时间</w:t>
            </w:r>
          </w:p>
        </w:tc>
        <w:tc>
          <w:tcPr>
            <w:tcW w:w="1468" w:type="dxa"/>
          </w:tcPr>
          <w:p w14:paraId="5F66EBE4" w14:textId="7A6525A7" w:rsidR="005F3E78" w:rsidRPr="00415B45" w:rsidRDefault="005F3E78" w:rsidP="005F3E78">
            <w:pPr>
              <w:rPr>
                <w:sz w:val="24"/>
              </w:rPr>
            </w:pPr>
            <w:r>
              <w:rPr>
                <w:rFonts w:hint="eastAsia"/>
                <w:sz w:val="24"/>
              </w:rPr>
              <w:t>2019.6.5</w:t>
            </w:r>
          </w:p>
        </w:tc>
      </w:tr>
      <w:tr w:rsidR="00003B92" w:rsidRPr="00415B45" w14:paraId="49ED2509" w14:textId="77777777" w:rsidTr="000B4422">
        <w:tc>
          <w:tcPr>
            <w:tcW w:w="8522" w:type="dxa"/>
            <w:gridSpan w:val="5"/>
          </w:tcPr>
          <w:p w14:paraId="2F1A7D8B" w14:textId="77777777" w:rsidR="00003B92" w:rsidRDefault="00EB4FA2" w:rsidP="000B4422">
            <w:pPr>
              <w:rPr>
                <w:sz w:val="24"/>
              </w:rPr>
            </w:pPr>
            <w:r>
              <w:rPr>
                <w:rFonts w:hint="eastAsia"/>
                <w:sz w:val="24"/>
              </w:rPr>
              <w:t>（</w:t>
            </w:r>
            <w:r>
              <w:rPr>
                <w:rFonts w:hint="eastAsia"/>
                <w:sz w:val="24"/>
              </w:rPr>
              <w:t>1</w:t>
            </w:r>
            <w:r>
              <w:rPr>
                <w:rFonts w:hint="eastAsia"/>
                <w:sz w:val="24"/>
              </w:rPr>
              <w:t>）</w:t>
            </w:r>
            <w:r w:rsidR="00F178DA">
              <w:rPr>
                <w:rFonts w:hint="eastAsia"/>
                <w:sz w:val="24"/>
              </w:rPr>
              <w:t>创建唯一索引</w:t>
            </w:r>
          </w:p>
          <w:p w14:paraId="264F09A0" w14:textId="77777777" w:rsidR="007A365F" w:rsidRDefault="0057257A" w:rsidP="000B4422">
            <w:pPr>
              <w:rPr>
                <w:sz w:val="24"/>
              </w:rPr>
            </w:pPr>
            <w:r>
              <w:rPr>
                <w:rFonts w:hint="eastAsia"/>
                <w:sz w:val="24"/>
              </w:rPr>
              <w:t>1</w:t>
            </w:r>
            <w:r>
              <w:rPr>
                <w:rFonts w:hint="eastAsia"/>
                <w:sz w:val="24"/>
              </w:rPr>
              <w:t>）</w:t>
            </w:r>
            <w:r w:rsidR="00CC0F94">
              <w:rPr>
                <w:rFonts w:hint="eastAsia"/>
                <w:sz w:val="24"/>
              </w:rPr>
              <w:t>执行在</w:t>
            </w:r>
            <w:r w:rsidR="00CC0F94">
              <w:rPr>
                <w:rFonts w:hint="eastAsia"/>
                <w:sz w:val="24"/>
              </w:rPr>
              <w:t>Customer</w:t>
            </w:r>
            <w:r w:rsidR="00CC0F94">
              <w:rPr>
                <w:rFonts w:hint="eastAsia"/>
                <w:sz w:val="24"/>
              </w:rPr>
              <w:t>表上的查询，查询顾客“</w:t>
            </w:r>
            <w:r w:rsidRPr="00CC0F94">
              <w:rPr>
                <w:sz w:val="24"/>
              </w:rPr>
              <w:t>Customer#000</w:t>
            </w:r>
            <w:r>
              <w:rPr>
                <w:rFonts w:hint="eastAsia"/>
                <w:sz w:val="24"/>
              </w:rPr>
              <w:t>10</w:t>
            </w:r>
            <w:r w:rsidRPr="00CC0F94">
              <w:rPr>
                <w:sz w:val="24"/>
              </w:rPr>
              <w:t>3500</w:t>
            </w:r>
            <w:r w:rsidR="00CC0F94">
              <w:rPr>
                <w:rFonts w:hint="eastAsia"/>
                <w:sz w:val="24"/>
              </w:rPr>
              <w:t>”的信息，</w:t>
            </w:r>
            <w:r w:rsidR="00CC0F94">
              <w:rPr>
                <w:rFonts w:hint="eastAsia"/>
                <w:sz w:val="24"/>
              </w:rPr>
              <w:t>SQL</w:t>
            </w:r>
            <w:r w:rsidR="00CC0F94">
              <w:rPr>
                <w:rFonts w:hint="eastAsia"/>
                <w:sz w:val="24"/>
              </w:rPr>
              <w:t>语句如下：</w:t>
            </w:r>
          </w:p>
          <w:p w14:paraId="41310795" w14:textId="77777777" w:rsidR="00CC0F94" w:rsidRDefault="00CC0F94" w:rsidP="000B4422">
            <w:pPr>
              <w:rPr>
                <w:sz w:val="24"/>
              </w:rPr>
            </w:pPr>
            <w:r w:rsidRPr="00CC0F94">
              <w:rPr>
                <w:sz w:val="24"/>
              </w:rPr>
              <w:t xml:space="preserve">SELECT * </w:t>
            </w:r>
          </w:p>
          <w:p w14:paraId="10FCAB69" w14:textId="77777777" w:rsidR="00CC0F94" w:rsidRDefault="00CC0F94" w:rsidP="000B4422">
            <w:pPr>
              <w:rPr>
                <w:sz w:val="24"/>
              </w:rPr>
            </w:pPr>
            <w:r w:rsidRPr="00CC0F94">
              <w:rPr>
                <w:sz w:val="24"/>
              </w:rPr>
              <w:t xml:space="preserve">FROM </w:t>
            </w:r>
            <w:r w:rsidR="00605951" w:rsidRPr="00CC0F94">
              <w:rPr>
                <w:sz w:val="24"/>
              </w:rPr>
              <w:t>public. customer</w:t>
            </w:r>
            <w:r w:rsidRPr="00CC0F94">
              <w:rPr>
                <w:sz w:val="24"/>
              </w:rPr>
              <w:t xml:space="preserve"> </w:t>
            </w:r>
          </w:p>
          <w:p w14:paraId="48488B2C" w14:textId="77777777" w:rsidR="00CC0F94" w:rsidRDefault="00CC0F94" w:rsidP="000B4422">
            <w:pPr>
              <w:rPr>
                <w:sz w:val="24"/>
              </w:rPr>
            </w:pPr>
            <w:r w:rsidRPr="00CC0F94">
              <w:rPr>
                <w:sz w:val="24"/>
              </w:rPr>
              <w:t>where c_name='Customer#</w:t>
            </w:r>
            <w:r w:rsidR="0057257A" w:rsidRPr="00CC0F94">
              <w:rPr>
                <w:sz w:val="24"/>
              </w:rPr>
              <w:t>000</w:t>
            </w:r>
            <w:r w:rsidR="0057257A">
              <w:rPr>
                <w:rFonts w:hint="eastAsia"/>
                <w:sz w:val="24"/>
              </w:rPr>
              <w:t>10</w:t>
            </w:r>
            <w:r w:rsidR="0057257A" w:rsidRPr="00CC0F94">
              <w:rPr>
                <w:sz w:val="24"/>
              </w:rPr>
              <w:t>3500</w:t>
            </w:r>
            <w:r w:rsidR="009C0CBB">
              <w:rPr>
                <w:rFonts w:hint="eastAsia"/>
                <w:sz w:val="24"/>
              </w:rPr>
              <w:t>'</w:t>
            </w:r>
            <w:r>
              <w:rPr>
                <w:rFonts w:hint="eastAsia"/>
                <w:sz w:val="24"/>
              </w:rPr>
              <w:t>;</w:t>
            </w:r>
          </w:p>
          <w:p w14:paraId="22100162" w14:textId="4880DE37" w:rsidR="00A41E68" w:rsidRPr="00A41E68" w:rsidRDefault="00A41E68" w:rsidP="000B4422">
            <w:pPr>
              <w:rPr>
                <w:sz w:val="24"/>
              </w:rPr>
            </w:pPr>
          </w:p>
          <w:p w14:paraId="5B11E3BE" w14:textId="77777777" w:rsidR="00CC0F94" w:rsidRPr="0057257A" w:rsidRDefault="008C3520" w:rsidP="000B4422">
            <w:pPr>
              <w:rPr>
                <w:sz w:val="24"/>
                <w:u w:val="single"/>
              </w:rPr>
            </w:pPr>
            <w:r>
              <w:rPr>
                <w:rFonts w:hint="eastAsia"/>
                <w:sz w:val="24"/>
              </w:rPr>
              <w:t>执行</w:t>
            </w:r>
            <w:r>
              <w:rPr>
                <w:rFonts w:hint="eastAsia"/>
                <w:sz w:val="24"/>
              </w:rPr>
              <w:t>10</w:t>
            </w:r>
            <w:r>
              <w:rPr>
                <w:rFonts w:hint="eastAsia"/>
                <w:sz w:val="24"/>
              </w:rPr>
              <w:t>次，</w:t>
            </w:r>
            <w:r w:rsidR="00CC0F94">
              <w:rPr>
                <w:rFonts w:hint="eastAsia"/>
                <w:sz w:val="24"/>
              </w:rPr>
              <w:t>记录查询执行时间</w:t>
            </w:r>
            <w:r w:rsidR="00F44CB8">
              <w:rPr>
                <w:rFonts w:hint="eastAsia"/>
                <w:sz w:val="24"/>
              </w:rPr>
              <w:t>和</w:t>
            </w:r>
            <w:r>
              <w:rPr>
                <w:rFonts w:hint="eastAsia"/>
                <w:sz w:val="24"/>
              </w:rPr>
              <w:t>平均值</w:t>
            </w:r>
            <w:r w:rsidR="00F44CB8">
              <w:rPr>
                <w:rFonts w:hint="eastAsia"/>
                <w:sz w:val="24"/>
              </w:rPr>
              <w:t>到后面表格</w:t>
            </w:r>
          </w:p>
          <w:p w14:paraId="585AD361" w14:textId="77777777" w:rsidR="0057257A" w:rsidRDefault="0057257A" w:rsidP="000B4422">
            <w:pPr>
              <w:rPr>
                <w:sz w:val="24"/>
              </w:rPr>
            </w:pPr>
            <w:r>
              <w:rPr>
                <w:rFonts w:hint="eastAsia"/>
                <w:sz w:val="24"/>
              </w:rPr>
              <w:t>2</w:t>
            </w:r>
            <w:r>
              <w:rPr>
                <w:rFonts w:hint="eastAsia"/>
                <w:sz w:val="24"/>
              </w:rPr>
              <w:t>）查看执行计划</w:t>
            </w:r>
          </w:p>
          <w:p w14:paraId="2F6C0489" w14:textId="77777777" w:rsidR="0057257A" w:rsidRDefault="0057257A" w:rsidP="000B4422">
            <w:pPr>
              <w:rPr>
                <w:sz w:val="24"/>
              </w:rPr>
            </w:pPr>
            <w:r>
              <w:rPr>
                <w:rFonts w:hint="eastAsia"/>
                <w:sz w:val="24"/>
              </w:rPr>
              <w:t>执行：</w:t>
            </w:r>
          </w:p>
          <w:p w14:paraId="5DF6BC82" w14:textId="77777777" w:rsidR="0057257A" w:rsidRDefault="0057257A" w:rsidP="0057257A">
            <w:pPr>
              <w:rPr>
                <w:sz w:val="24"/>
              </w:rPr>
            </w:pPr>
            <w:r>
              <w:rPr>
                <w:rFonts w:hint="eastAsia"/>
                <w:sz w:val="24"/>
              </w:rPr>
              <w:t xml:space="preserve">EXPLAIN </w:t>
            </w:r>
            <w:r w:rsidRPr="00CC0F94">
              <w:rPr>
                <w:sz w:val="24"/>
              </w:rPr>
              <w:t xml:space="preserve">SELECT * </w:t>
            </w:r>
          </w:p>
          <w:p w14:paraId="5DAA9EAB" w14:textId="77777777" w:rsidR="0057257A" w:rsidRDefault="0057257A" w:rsidP="0057257A">
            <w:pPr>
              <w:rPr>
                <w:sz w:val="24"/>
              </w:rPr>
            </w:pPr>
            <w:r w:rsidRPr="00CC0F94">
              <w:rPr>
                <w:sz w:val="24"/>
              </w:rPr>
              <w:t xml:space="preserve">FROM </w:t>
            </w:r>
            <w:r w:rsidR="00605951" w:rsidRPr="00CC0F94">
              <w:rPr>
                <w:sz w:val="24"/>
              </w:rPr>
              <w:t>public. customer</w:t>
            </w:r>
            <w:r w:rsidRPr="00CC0F94">
              <w:rPr>
                <w:sz w:val="24"/>
              </w:rPr>
              <w:t xml:space="preserve"> </w:t>
            </w:r>
          </w:p>
          <w:p w14:paraId="7595DEFC" w14:textId="77777777" w:rsidR="0057257A" w:rsidRDefault="0057257A" w:rsidP="0057257A">
            <w:pPr>
              <w:rPr>
                <w:sz w:val="24"/>
              </w:rPr>
            </w:pPr>
            <w:r w:rsidRPr="00CC0F94">
              <w:rPr>
                <w:sz w:val="24"/>
              </w:rPr>
              <w:t>where c_name='Customer#000</w:t>
            </w:r>
            <w:r>
              <w:rPr>
                <w:rFonts w:hint="eastAsia"/>
                <w:sz w:val="24"/>
              </w:rPr>
              <w:t>10</w:t>
            </w:r>
            <w:r w:rsidRPr="00CC0F94">
              <w:rPr>
                <w:sz w:val="24"/>
              </w:rPr>
              <w:t>3500</w:t>
            </w:r>
            <w:r w:rsidR="009C0CBB">
              <w:rPr>
                <w:rFonts w:hint="eastAsia"/>
                <w:sz w:val="24"/>
              </w:rPr>
              <w:t>'</w:t>
            </w:r>
            <w:r>
              <w:rPr>
                <w:rFonts w:hint="eastAsia"/>
                <w:sz w:val="24"/>
              </w:rPr>
              <w:t>;</w:t>
            </w:r>
          </w:p>
          <w:p w14:paraId="119853B9" w14:textId="77777777" w:rsidR="0057257A" w:rsidRDefault="0057257A" w:rsidP="000B4422">
            <w:pPr>
              <w:rPr>
                <w:sz w:val="24"/>
              </w:rPr>
            </w:pPr>
            <w:r>
              <w:rPr>
                <w:rFonts w:hint="eastAsia"/>
                <w:sz w:val="24"/>
              </w:rPr>
              <w:t>执行计划为：</w:t>
            </w:r>
          </w:p>
          <w:p w14:paraId="72307552" w14:textId="77777777" w:rsidR="005F3E78" w:rsidRDefault="005F3E78" w:rsidP="005F3E78">
            <w:pPr>
              <w:rPr>
                <w:color w:val="0070C0"/>
                <w:sz w:val="24"/>
              </w:rPr>
            </w:pPr>
            <w:r w:rsidRPr="005A7E92">
              <w:rPr>
                <w:color w:val="0070C0"/>
                <w:sz w:val="24"/>
              </w:rPr>
              <w:t>Gather  (cost=1000.00..5366.35 rows=1 width=159)</w:t>
            </w:r>
          </w:p>
          <w:p w14:paraId="4811B663" w14:textId="77777777" w:rsidR="005F3E78" w:rsidRDefault="005F3E78" w:rsidP="005F3E78">
            <w:pPr>
              <w:rPr>
                <w:color w:val="0070C0"/>
                <w:sz w:val="24"/>
              </w:rPr>
            </w:pPr>
            <w:r w:rsidRPr="005A7E92">
              <w:rPr>
                <w:color w:val="0070C0"/>
                <w:sz w:val="24"/>
              </w:rPr>
              <w:t xml:space="preserve">  Workers Planned: 2</w:t>
            </w:r>
          </w:p>
          <w:p w14:paraId="6A8EC782" w14:textId="77777777" w:rsidR="005F3E78" w:rsidRDefault="005F3E78" w:rsidP="005F3E78">
            <w:pPr>
              <w:rPr>
                <w:color w:val="0070C0"/>
                <w:sz w:val="24"/>
              </w:rPr>
            </w:pPr>
            <w:r w:rsidRPr="005A7E92">
              <w:rPr>
                <w:color w:val="0070C0"/>
                <w:sz w:val="24"/>
              </w:rPr>
              <w:t xml:space="preserve">  -&gt;  Parallel Seq Scan on customer  (cost=0.00..4366.25 rows=1 width=159)</w:t>
            </w:r>
          </w:p>
          <w:p w14:paraId="0288B460" w14:textId="77777777" w:rsidR="005F3E78" w:rsidRDefault="005F3E78" w:rsidP="005F3E78">
            <w:pPr>
              <w:rPr>
                <w:color w:val="0070C0"/>
                <w:sz w:val="24"/>
              </w:rPr>
            </w:pPr>
            <w:r w:rsidRPr="005A7E92">
              <w:rPr>
                <w:color w:val="0070C0"/>
                <w:sz w:val="24"/>
              </w:rPr>
              <w:t xml:space="preserve">        Filter: ((c_name)::text = 'Customer#000103500'::text)</w:t>
            </w:r>
          </w:p>
          <w:p w14:paraId="2DF798A4" w14:textId="31179EB6" w:rsidR="00A41E68" w:rsidRPr="005F3E78" w:rsidRDefault="00A41E68" w:rsidP="000B4422">
            <w:pPr>
              <w:rPr>
                <w:sz w:val="24"/>
              </w:rPr>
            </w:pPr>
          </w:p>
          <w:p w14:paraId="0EA79AA1" w14:textId="77777777" w:rsidR="00CC0F94" w:rsidRDefault="0057257A" w:rsidP="000B4422">
            <w:pPr>
              <w:rPr>
                <w:sz w:val="24"/>
              </w:rPr>
            </w:pPr>
            <w:r>
              <w:rPr>
                <w:rFonts w:hint="eastAsia"/>
                <w:sz w:val="24"/>
              </w:rPr>
              <w:t>3</w:t>
            </w:r>
            <w:r>
              <w:rPr>
                <w:rFonts w:hint="eastAsia"/>
                <w:sz w:val="24"/>
              </w:rPr>
              <w:t>）在</w:t>
            </w:r>
            <w:r>
              <w:rPr>
                <w:rFonts w:hint="eastAsia"/>
                <w:sz w:val="24"/>
              </w:rPr>
              <w:t>c_name</w:t>
            </w:r>
            <w:r>
              <w:rPr>
                <w:rFonts w:hint="eastAsia"/>
                <w:sz w:val="24"/>
              </w:rPr>
              <w:t>属性上创建唯一索引</w:t>
            </w:r>
          </w:p>
          <w:p w14:paraId="4EE3DE2A" w14:textId="77777777" w:rsidR="00EB4FA2" w:rsidRDefault="0057257A" w:rsidP="000B4422">
            <w:pPr>
              <w:rPr>
                <w:sz w:val="24"/>
              </w:rPr>
            </w:pPr>
            <w:r w:rsidRPr="0057257A">
              <w:rPr>
                <w:sz w:val="24"/>
              </w:rPr>
              <w:t>CREATE UNIQUE INDEX i</w:t>
            </w:r>
            <w:r>
              <w:rPr>
                <w:rFonts w:hint="eastAsia"/>
                <w:sz w:val="24"/>
              </w:rPr>
              <w:t>dx</w:t>
            </w:r>
            <w:r w:rsidRPr="0057257A">
              <w:rPr>
                <w:sz w:val="24"/>
              </w:rPr>
              <w:t>_custname ON customer (c_name);</w:t>
            </w:r>
          </w:p>
          <w:p w14:paraId="16CEDCA2" w14:textId="77777777" w:rsidR="00A41E68" w:rsidRDefault="00A41E68" w:rsidP="005F3E78">
            <w:pPr>
              <w:jc w:val="center"/>
              <w:rPr>
                <w:sz w:val="24"/>
              </w:rPr>
            </w:pPr>
            <w:r>
              <w:rPr>
                <w:noProof/>
                <w:sz w:val="24"/>
              </w:rPr>
              <w:lastRenderedPageBreak/>
              <w:drawing>
                <wp:inline distT="0" distB="0" distL="0" distR="0" wp14:anchorId="00F474C4" wp14:editId="3ECC08DF">
                  <wp:extent cx="2482850" cy="655727"/>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440D4FD.tmp"/>
                          <pic:cNvPicPr/>
                        </pic:nvPicPr>
                        <pic:blipFill>
                          <a:blip r:embed="rId93">
                            <a:extLst>
                              <a:ext uri="{28A0092B-C50C-407E-A947-70E740481C1C}">
                                <a14:useLocalDpi xmlns:a14="http://schemas.microsoft.com/office/drawing/2010/main" val="0"/>
                              </a:ext>
                            </a:extLst>
                          </a:blip>
                          <a:stretch>
                            <a:fillRect/>
                          </a:stretch>
                        </pic:blipFill>
                        <pic:spPr>
                          <a:xfrm>
                            <a:off x="0" y="0"/>
                            <a:ext cx="2494853" cy="658897"/>
                          </a:xfrm>
                          <a:prstGeom prst="rect">
                            <a:avLst/>
                          </a:prstGeom>
                        </pic:spPr>
                      </pic:pic>
                    </a:graphicData>
                  </a:graphic>
                </wp:inline>
              </w:drawing>
            </w:r>
          </w:p>
          <w:p w14:paraId="18F2F17F" w14:textId="77777777" w:rsidR="0057257A" w:rsidRDefault="0057257A" w:rsidP="000B4422">
            <w:pPr>
              <w:rPr>
                <w:sz w:val="24"/>
              </w:rPr>
            </w:pPr>
            <w:r>
              <w:rPr>
                <w:rFonts w:hint="eastAsia"/>
                <w:sz w:val="24"/>
              </w:rPr>
              <w:t>4</w:t>
            </w:r>
            <w:r>
              <w:rPr>
                <w:rFonts w:hint="eastAsia"/>
                <w:sz w:val="24"/>
              </w:rPr>
              <w:t>）再次执行查询顾客“</w:t>
            </w:r>
            <w:r w:rsidRPr="00CC0F94">
              <w:rPr>
                <w:sz w:val="24"/>
              </w:rPr>
              <w:t>Customer#000</w:t>
            </w:r>
            <w:r>
              <w:rPr>
                <w:rFonts w:hint="eastAsia"/>
                <w:sz w:val="24"/>
              </w:rPr>
              <w:t>10</w:t>
            </w:r>
            <w:r w:rsidRPr="00CC0F94">
              <w:rPr>
                <w:sz w:val="24"/>
              </w:rPr>
              <w:t>3500</w:t>
            </w:r>
            <w:r>
              <w:rPr>
                <w:rFonts w:hint="eastAsia"/>
                <w:sz w:val="24"/>
              </w:rPr>
              <w:t>”的</w:t>
            </w:r>
            <w:r>
              <w:rPr>
                <w:rFonts w:hint="eastAsia"/>
                <w:sz w:val="24"/>
              </w:rPr>
              <w:t>SQL</w:t>
            </w:r>
            <w:r>
              <w:rPr>
                <w:rFonts w:hint="eastAsia"/>
                <w:sz w:val="24"/>
              </w:rPr>
              <w:t>语句</w:t>
            </w:r>
          </w:p>
          <w:p w14:paraId="3B2742EB" w14:textId="77777777" w:rsidR="0057257A" w:rsidRDefault="00F44CB8" w:rsidP="0057257A">
            <w:pPr>
              <w:rPr>
                <w:sz w:val="24"/>
              </w:rPr>
            </w:pPr>
            <w:r>
              <w:rPr>
                <w:rFonts w:hint="eastAsia"/>
                <w:sz w:val="24"/>
              </w:rPr>
              <w:t>执行</w:t>
            </w:r>
            <w:r>
              <w:rPr>
                <w:rFonts w:hint="eastAsia"/>
                <w:sz w:val="24"/>
              </w:rPr>
              <w:t>10</w:t>
            </w:r>
            <w:r>
              <w:rPr>
                <w:rFonts w:hint="eastAsia"/>
                <w:sz w:val="24"/>
              </w:rPr>
              <w:t>次，记录查询执行时间和平均值到后面表格</w:t>
            </w:r>
          </w:p>
          <w:p w14:paraId="6C3F0A89" w14:textId="77777777" w:rsidR="0057257A" w:rsidRDefault="0057257A" w:rsidP="000B4422">
            <w:pPr>
              <w:rPr>
                <w:sz w:val="24"/>
              </w:rPr>
            </w:pPr>
            <w:r>
              <w:rPr>
                <w:rFonts w:hint="eastAsia"/>
                <w:sz w:val="24"/>
              </w:rPr>
              <w:t>5</w:t>
            </w:r>
            <w:r>
              <w:rPr>
                <w:rFonts w:hint="eastAsia"/>
                <w:sz w:val="24"/>
              </w:rPr>
              <w:t>）再次查看执行计划</w:t>
            </w:r>
          </w:p>
          <w:p w14:paraId="49840974" w14:textId="3E04A515" w:rsidR="0057257A" w:rsidRDefault="0057257A" w:rsidP="000B4422">
            <w:pPr>
              <w:rPr>
                <w:sz w:val="24"/>
              </w:rPr>
            </w:pPr>
            <w:r>
              <w:rPr>
                <w:rFonts w:hint="eastAsia"/>
                <w:sz w:val="24"/>
              </w:rPr>
              <w:t>执行计划为：</w:t>
            </w:r>
          </w:p>
          <w:p w14:paraId="533DE47B" w14:textId="77777777" w:rsidR="005F3E78" w:rsidRDefault="005F3E78" w:rsidP="000B4422">
            <w:pPr>
              <w:rPr>
                <w:rFonts w:hint="eastAsia"/>
                <w:sz w:val="24"/>
              </w:rPr>
            </w:pPr>
          </w:p>
          <w:p w14:paraId="0B47B291" w14:textId="77777777" w:rsidR="005F3E78" w:rsidRPr="00F517AA" w:rsidRDefault="005F3E78" w:rsidP="005F3E78">
            <w:pPr>
              <w:rPr>
                <w:color w:val="0070C0"/>
                <w:sz w:val="24"/>
              </w:rPr>
            </w:pPr>
            <w:r w:rsidRPr="00F517AA">
              <w:rPr>
                <w:color w:val="0070C0"/>
                <w:sz w:val="24"/>
              </w:rPr>
              <w:t>Index Scan using idx_custname on customer  (cost=0.42..8.44 rows=1 width=159)</w:t>
            </w:r>
          </w:p>
          <w:p w14:paraId="589A1B5F" w14:textId="77777777" w:rsidR="005F3E78" w:rsidRPr="00F517AA" w:rsidRDefault="005F3E78" w:rsidP="005F3E78">
            <w:pPr>
              <w:rPr>
                <w:rFonts w:hint="eastAsia"/>
                <w:color w:val="0070C0"/>
                <w:sz w:val="24"/>
              </w:rPr>
            </w:pPr>
            <w:r w:rsidRPr="00F517AA">
              <w:rPr>
                <w:color w:val="0070C0"/>
                <w:sz w:val="24"/>
              </w:rPr>
              <w:t xml:space="preserve">  Index Cond: ((c_name)::text = 'Customer#000103500'::text)</w:t>
            </w:r>
          </w:p>
          <w:p w14:paraId="696B7F54" w14:textId="77777777" w:rsidR="0057257A" w:rsidRDefault="0057257A" w:rsidP="000B4422">
            <w:pPr>
              <w:rPr>
                <w:sz w:val="24"/>
                <w:u w:val="single"/>
              </w:rPr>
            </w:pPr>
            <w:r>
              <w:rPr>
                <w:rFonts w:hint="eastAsia"/>
                <w:sz w:val="24"/>
                <w:u w:val="single"/>
              </w:rPr>
              <w:t xml:space="preserve">            </w:t>
            </w:r>
          </w:p>
          <w:p w14:paraId="5C00B1B3" w14:textId="4CD51954" w:rsidR="00D877D1" w:rsidRDefault="00D877D1" w:rsidP="000B4422">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835"/>
            </w:tblGrid>
            <w:tr w:rsidR="00D877D1" w:rsidRPr="00A50ECE" w14:paraId="156AF170" w14:textId="77777777" w:rsidTr="008A6D4F">
              <w:tc>
                <w:tcPr>
                  <w:tcW w:w="1271" w:type="dxa"/>
                  <w:shd w:val="clear" w:color="auto" w:fill="8DB3E2"/>
                </w:tcPr>
                <w:p w14:paraId="21AE075B" w14:textId="77777777" w:rsidR="00D877D1" w:rsidRPr="00A50ECE" w:rsidRDefault="00D877D1" w:rsidP="000B4422">
                  <w:pPr>
                    <w:rPr>
                      <w:sz w:val="24"/>
                    </w:rPr>
                  </w:pPr>
                  <w:r w:rsidRPr="00A50ECE">
                    <w:rPr>
                      <w:rFonts w:hint="eastAsia"/>
                      <w:sz w:val="24"/>
                    </w:rPr>
                    <w:t>执行次数</w:t>
                  </w:r>
                </w:p>
              </w:tc>
              <w:tc>
                <w:tcPr>
                  <w:tcW w:w="2693" w:type="dxa"/>
                  <w:shd w:val="clear" w:color="auto" w:fill="8DB3E2"/>
                </w:tcPr>
                <w:p w14:paraId="2C5CF40B" w14:textId="77777777" w:rsidR="00D877D1" w:rsidRPr="00A50ECE" w:rsidRDefault="00D877D1" w:rsidP="000B4422">
                  <w:pPr>
                    <w:rPr>
                      <w:sz w:val="24"/>
                    </w:rPr>
                  </w:pPr>
                  <w:r w:rsidRPr="00A50ECE">
                    <w:rPr>
                      <w:rFonts w:hint="eastAsia"/>
                      <w:sz w:val="24"/>
                    </w:rPr>
                    <w:t>创建索引前执行时间</w:t>
                  </w:r>
                  <w:r w:rsidR="008A6D4F">
                    <w:rPr>
                      <w:rFonts w:hint="eastAsia"/>
                      <w:sz w:val="24"/>
                    </w:rPr>
                    <w:t>ms</w:t>
                  </w:r>
                </w:p>
              </w:tc>
              <w:tc>
                <w:tcPr>
                  <w:tcW w:w="2835" w:type="dxa"/>
                  <w:shd w:val="clear" w:color="auto" w:fill="8DB3E2"/>
                </w:tcPr>
                <w:p w14:paraId="050B1680" w14:textId="77777777" w:rsidR="00D877D1" w:rsidRPr="00A50ECE" w:rsidRDefault="00D877D1" w:rsidP="00D877D1">
                  <w:pPr>
                    <w:rPr>
                      <w:sz w:val="24"/>
                    </w:rPr>
                  </w:pPr>
                  <w:r w:rsidRPr="00A50ECE">
                    <w:rPr>
                      <w:rFonts w:hint="eastAsia"/>
                      <w:sz w:val="24"/>
                    </w:rPr>
                    <w:t>创建索引后执行时间</w:t>
                  </w:r>
                  <w:r w:rsidR="008A6D4F">
                    <w:rPr>
                      <w:rFonts w:hint="eastAsia"/>
                      <w:sz w:val="24"/>
                    </w:rPr>
                    <w:t>ms</w:t>
                  </w:r>
                </w:p>
              </w:tc>
            </w:tr>
            <w:tr w:rsidR="005F3E78" w:rsidRPr="00A50ECE" w14:paraId="1156C4C7" w14:textId="77777777" w:rsidTr="008A6D4F">
              <w:tc>
                <w:tcPr>
                  <w:tcW w:w="1271" w:type="dxa"/>
                </w:tcPr>
                <w:p w14:paraId="42BD0D5C" w14:textId="77777777" w:rsidR="005F3E78" w:rsidRPr="00A50ECE" w:rsidRDefault="005F3E78" w:rsidP="005F3E78">
                  <w:pPr>
                    <w:jc w:val="center"/>
                    <w:rPr>
                      <w:sz w:val="24"/>
                    </w:rPr>
                  </w:pPr>
                  <w:r w:rsidRPr="00A50ECE">
                    <w:rPr>
                      <w:rFonts w:hint="eastAsia"/>
                      <w:sz w:val="24"/>
                    </w:rPr>
                    <w:t>1</w:t>
                  </w:r>
                </w:p>
              </w:tc>
              <w:tc>
                <w:tcPr>
                  <w:tcW w:w="2693" w:type="dxa"/>
                </w:tcPr>
                <w:p w14:paraId="69B65AAF" w14:textId="6BDF5D19" w:rsidR="005F3E78" w:rsidRPr="00A50ECE" w:rsidRDefault="005F3E78" w:rsidP="005F3E78">
                  <w:pPr>
                    <w:rPr>
                      <w:sz w:val="24"/>
                    </w:rPr>
                  </w:pPr>
                  <w:r>
                    <w:rPr>
                      <w:sz w:val="24"/>
                    </w:rPr>
                    <w:t>302</w:t>
                  </w:r>
                </w:p>
              </w:tc>
              <w:tc>
                <w:tcPr>
                  <w:tcW w:w="2835" w:type="dxa"/>
                </w:tcPr>
                <w:p w14:paraId="13C1EABB" w14:textId="684E38C0" w:rsidR="005F3E78" w:rsidRPr="00A50ECE" w:rsidRDefault="005F3E78" w:rsidP="005F3E78">
                  <w:pPr>
                    <w:rPr>
                      <w:sz w:val="24"/>
                    </w:rPr>
                  </w:pPr>
                  <w:r>
                    <w:rPr>
                      <w:rFonts w:hint="eastAsia"/>
                      <w:sz w:val="24"/>
                    </w:rPr>
                    <w:t>8</w:t>
                  </w:r>
                  <w:r>
                    <w:rPr>
                      <w:sz w:val="24"/>
                    </w:rPr>
                    <w:t>4</w:t>
                  </w:r>
                </w:p>
              </w:tc>
            </w:tr>
            <w:tr w:rsidR="005F3E78" w:rsidRPr="00A50ECE" w14:paraId="63B3B78B" w14:textId="77777777" w:rsidTr="008A6D4F">
              <w:tc>
                <w:tcPr>
                  <w:tcW w:w="1271" w:type="dxa"/>
                </w:tcPr>
                <w:p w14:paraId="48C7CCA7" w14:textId="77777777" w:rsidR="005F3E78" w:rsidRPr="00A50ECE" w:rsidRDefault="005F3E78" w:rsidP="005F3E78">
                  <w:pPr>
                    <w:jc w:val="center"/>
                    <w:rPr>
                      <w:sz w:val="24"/>
                    </w:rPr>
                  </w:pPr>
                  <w:r w:rsidRPr="00A50ECE">
                    <w:rPr>
                      <w:rFonts w:hint="eastAsia"/>
                      <w:sz w:val="24"/>
                    </w:rPr>
                    <w:t>2</w:t>
                  </w:r>
                </w:p>
              </w:tc>
              <w:tc>
                <w:tcPr>
                  <w:tcW w:w="2693" w:type="dxa"/>
                </w:tcPr>
                <w:p w14:paraId="3402EBA6" w14:textId="14C92015" w:rsidR="005F3E78" w:rsidRPr="00A50ECE" w:rsidRDefault="005F3E78" w:rsidP="005F3E78">
                  <w:pPr>
                    <w:rPr>
                      <w:sz w:val="24"/>
                    </w:rPr>
                  </w:pPr>
                  <w:r>
                    <w:rPr>
                      <w:sz w:val="24"/>
                    </w:rPr>
                    <w:t>2</w:t>
                  </w:r>
                  <w:r>
                    <w:rPr>
                      <w:rFonts w:hint="eastAsia"/>
                      <w:sz w:val="24"/>
                    </w:rPr>
                    <w:t>9</w:t>
                  </w:r>
                  <w:r>
                    <w:rPr>
                      <w:sz w:val="24"/>
                    </w:rPr>
                    <w:t>8</w:t>
                  </w:r>
                </w:p>
              </w:tc>
              <w:tc>
                <w:tcPr>
                  <w:tcW w:w="2835" w:type="dxa"/>
                </w:tcPr>
                <w:p w14:paraId="6F1715FF" w14:textId="77849EA2" w:rsidR="005F3E78" w:rsidRPr="00A50ECE" w:rsidRDefault="005F3E78" w:rsidP="005F3E78">
                  <w:pPr>
                    <w:rPr>
                      <w:sz w:val="24"/>
                    </w:rPr>
                  </w:pPr>
                  <w:r>
                    <w:rPr>
                      <w:rFonts w:hint="eastAsia"/>
                      <w:sz w:val="24"/>
                    </w:rPr>
                    <w:t>7</w:t>
                  </w:r>
                  <w:r>
                    <w:rPr>
                      <w:sz w:val="24"/>
                    </w:rPr>
                    <w:t>5</w:t>
                  </w:r>
                </w:p>
              </w:tc>
            </w:tr>
            <w:tr w:rsidR="005F3E78" w:rsidRPr="00A50ECE" w14:paraId="479479CD" w14:textId="77777777" w:rsidTr="008A6D4F">
              <w:tc>
                <w:tcPr>
                  <w:tcW w:w="1271" w:type="dxa"/>
                </w:tcPr>
                <w:p w14:paraId="00953C85" w14:textId="77777777" w:rsidR="005F3E78" w:rsidRPr="00A50ECE" w:rsidRDefault="005F3E78" w:rsidP="005F3E78">
                  <w:pPr>
                    <w:jc w:val="center"/>
                    <w:rPr>
                      <w:sz w:val="24"/>
                    </w:rPr>
                  </w:pPr>
                  <w:r w:rsidRPr="00A50ECE">
                    <w:rPr>
                      <w:rFonts w:hint="eastAsia"/>
                      <w:sz w:val="24"/>
                    </w:rPr>
                    <w:t>3</w:t>
                  </w:r>
                </w:p>
              </w:tc>
              <w:tc>
                <w:tcPr>
                  <w:tcW w:w="2693" w:type="dxa"/>
                </w:tcPr>
                <w:p w14:paraId="783F78CE" w14:textId="22685513" w:rsidR="005F3E78" w:rsidRPr="00A50ECE" w:rsidRDefault="005F3E78" w:rsidP="005F3E78">
                  <w:pPr>
                    <w:rPr>
                      <w:sz w:val="24"/>
                    </w:rPr>
                  </w:pPr>
                  <w:r>
                    <w:rPr>
                      <w:sz w:val="24"/>
                    </w:rPr>
                    <w:t>2</w:t>
                  </w:r>
                  <w:r>
                    <w:rPr>
                      <w:rFonts w:hint="eastAsia"/>
                      <w:sz w:val="24"/>
                    </w:rPr>
                    <w:t>9</w:t>
                  </w:r>
                  <w:r>
                    <w:rPr>
                      <w:sz w:val="24"/>
                    </w:rPr>
                    <w:t>5</w:t>
                  </w:r>
                </w:p>
              </w:tc>
              <w:tc>
                <w:tcPr>
                  <w:tcW w:w="2835" w:type="dxa"/>
                </w:tcPr>
                <w:p w14:paraId="360A6369" w14:textId="345A523B" w:rsidR="005F3E78" w:rsidRPr="00A50ECE" w:rsidRDefault="005F3E78" w:rsidP="005F3E78">
                  <w:pPr>
                    <w:rPr>
                      <w:sz w:val="24"/>
                    </w:rPr>
                  </w:pPr>
                  <w:r>
                    <w:rPr>
                      <w:rFonts w:hint="eastAsia"/>
                      <w:sz w:val="24"/>
                    </w:rPr>
                    <w:t>7</w:t>
                  </w:r>
                  <w:r>
                    <w:rPr>
                      <w:sz w:val="24"/>
                    </w:rPr>
                    <w:t>8</w:t>
                  </w:r>
                </w:p>
              </w:tc>
            </w:tr>
            <w:tr w:rsidR="005F3E78" w:rsidRPr="00A50ECE" w14:paraId="71FD6DF7" w14:textId="77777777" w:rsidTr="008A6D4F">
              <w:tc>
                <w:tcPr>
                  <w:tcW w:w="1271" w:type="dxa"/>
                </w:tcPr>
                <w:p w14:paraId="26119254" w14:textId="77777777" w:rsidR="005F3E78" w:rsidRPr="00A50ECE" w:rsidRDefault="005F3E78" w:rsidP="005F3E78">
                  <w:pPr>
                    <w:jc w:val="center"/>
                    <w:rPr>
                      <w:sz w:val="24"/>
                    </w:rPr>
                  </w:pPr>
                  <w:r w:rsidRPr="00A50ECE">
                    <w:rPr>
                      <w:rFonts w:hint="eastAsia"/>
                      <w:sz w:val="24"/>
                    </w:rPr>
                    <w:t>4</w:t>
                  </w:r>
                </w:p>
              </w:tc>
              <w:tc>
                <w:tcPr>
                  <w:tcW w:w="2693" w:type="dxa"/>
                </w:tcPr>
                <w:p w14:paraId="0B2766BA" w14:textId="1F5A3922" w:rsidR="005F3E78" w:rsidRPr="00A50ECE" w:rsidRDefault="005F3E78" w:rsidP="005F3E78">
                  <w:pPr>
                    <w:rPr>
                      <w:sz w:val="24"/>
                    </w:rPr>
                  </w:pPr>
                  <w:r>
                    <w:rPr>
                      <w:sz w:val="24"/>
                    </w:rPr>
                    <w:t>301</w:t>
                  </w:r>
                </w:p>
              </w:tc>
              <w:tc>
                <w:tcPr>
                  <w:tcW w:w="2835" w:type="dxa"/>
                </w:tcPr>
                <w:p w14:paraId="019CA89E" w14:textId="5837D997" w:rsidR="005F3E78" w:rsidRPr="00A50ECE" w:rsidRDefault="005F3E78" w:rsidP="005F3E78">
                  <w:pPr>
                    <w:rPr>
                      <w:sz w:val="24"/>
                    </w:rPr>
                  </w:pPr>
                  <w:r>
                    <w:rPr>
                      <w:rFonts w:hint="eastAsia"/>
                      <w:sz w:val="24"/>
                    </w:rPr>
                    <w:t>7</w:t>
                  </w:r>
                  <w:r>
                    <w:rPr>
                      <w:sz w:val="24"/>
                    </w:rPr>
                    <w:t>9</w:t>
                  </w:r>
                </w:p>
              </w:tc>
            </w:tr>
            <w:tr w:rsidR="005F3E78" w:rsidRPr="00A50ECE" w14:paraId="4A7DF5D4" w14:textId="77777777" w:rsidTr="008A6D4F">
              <w:tc>
                <w:tcPr>
                  <w:tcW w:w="1271" w:type="dxa"/>
                </w:tcPr>
                <w:p w14:paraId="2270A242" w14:textId="77777777" w:rsidR="005F3E78" w:rsidRPr="00A50ECE" w:rsidRDefault="005F3E78" w:rsidP="005F3E78">
                  <w:pPr>
                    <w:jc w:val="center"/>
                    <w:rPr>
                      <w:sz w:val="24"/>
                    </w:rPr>
                  </w:pPr>
                  <w:r w:rsidRPr="00A50ECE">
                    <w:rPr>
                      <w:rFonts w:hint="eastAsia"/>
                      <w:sz w:val="24"/>
                    </w:rPr>
                    <w:t>5</w:t>
                  </w:r>
                </w:p>
              </w:tc>
              <w:tc>
                <w:tcPr>
                  <w:tcW w:w="2693" w:type="dxa"/>
                </w:tcPr>
                <w:p w14:paraId="560D70DA" w14:textId="2029DD5E" w:rsidR="005F3E78" w:rsidRPr="00A50ECE" w:rsidRDefault="005F3E78" w:rsidP="005F3E78">
                  <w:pPr>
                    <w:rPr>
                      <w:sz w:val="24"/>
                    </w:rPr>
                  </w:pPr>
                  <w:r>
                    <w:rPr>
                      <w:sz w:val="24"/>
                    </w:rPr>
                    <w:t>300</w:t>
                  </w:r>
                </w:p>
              </w:tc>
              <w:tc>
                <w:tcPr>
                  <w:tcW w:w="2835" w:type="dxa"/>
                </w:tcPr>
                <w:p w14:paraId="5CAF41D8" w14:textId="79A09716" w:rsidR="005F3E78" w:rsidRPr="00A50ECE" w:rsidRDefault="005F3E78" w:rsidP="005F3E78">
                  <w:pPr>
                    <w:rPr>
                      <w:sz w:val="24"/>
                    </w:rPr>
                  </w:pPr>
                  <w:r>
                    <w:rPr>
                      <w:rFonts w:hint="eastAsia"/>
                      <w:sz w:val="24"/>
                    </w:rPr>
                    <w:t>7</w:t>
                  </w:r>
                  <w:r>
                    <w:rPr>
                      <w:sz w:val="24"/>
                    </w:rPr>
                    <w:t>6</w:t>
                  </w:r>
                </w:p>
              </w:tc>
            </w:tr>
            <w:tr w:rsidR="005F3E78" w:rsidRPr="00A50ECE" w14:paraId="07EF5B57" w14:textId="77777777" w:rsidTr="008A6D4F">
              <w:tc>
                <w:tcPr>
                  <w:tcW w:w="1271" w:type="dxa"/>
                </w:tcPr>
                <w:p w14:paraId="5D4C913E" w14:textId="77777777" w:rsidR="005F3E78" w:rsidRPr="00A50ECE" w:rsidRDefault="005F3E78" w:rsidP="005F3E78">
                  <w:pPr>
                    <w:jc w:val="center"/>
                    <w:rPr>
                      <w:sz w:val="24"/>
                    </w:rPr>
                  </w:pPr>
                  <w:r w:rsidRPr="00A50ECE">
                    <w:rPr>
                      <w:rFonts w:hint="eastAsia"/>
                      <w:sz w:val="24"/>
                    </w:rPr>
                    <w:t>6</w:t>
                  </w:r>
                </w:p>
              </w:tc>
              <w:tc>
                <w:tcPr>
                  <w:tcW w:w="2693" w:type="dxa"/>
                </w:tcPr>
                <w:p w14:paraId="5D6CDF73" w14:textId="13358250" w:rsidR="005F3E78" w:rsidRPr="00A50ECE" w:rsidRDefault="005F3E78" w:rsidP="005F3E78">
                  <w:pPr>
                    <w:rPr>
                      <w:sz w:val="24"/>
                    </w:rPr>
                  </w:pPr>
                  <w:r>
                    <w:rPr>
                      <w:sz w:val="24"/>
                    </w:rPr>
                    <w:t>2</w:t>
                  </w:r>
                  <w:r>
                    <w:rPr>
                      <w:rFonts w:hint="eastAsia"/>
                      <w:sz w:val="24"/>
                    </w:rPr>
                    <w:t>9</w:t>
                  </w:r>
                  <w:r>
                    <w:rPr>
                      <w:sz w:val="24"/>
                    </w:rPr>
                    <w:t>5</w:t>
                  </w:r>
                </w:p>
              </w:tc>
              <w:tc>
                <w:tcPr>
                  <w:tcW w:w="2835" w:type="dxa"/>
                </w:tcPr>
                <w:p w14:paraId="34C51625" w14:textId="3544331E" w:rsidR="005F3E78" w:rsidRPr="00A50ECE" w:rsidRDefault="005F3E78" w:rsidP="005F3E78">
                  <w:pPr>
                    <w:rPr>
                      <w:sz w:val="24"/>
                    </w:rPr>
                  </w:pPr>
                  <w:r>
                    <w:rPr>
                      <w:rFonts w:hint="eastAsia"/>
                      <w:sz w:val="24"/>
                    </w:rPr>
                    <w:t>7</w:t>
                  </w:r>
                  <w:r>
                    <w:rPr>
                      <w:sz w:val="24"/>
                    </w:rPr>
                    <w:t>8</w:t>
                  </w:r>
                </w:p>
              </w:tc>
            </w:tr>
            <w:tr w:rsidR="005F3E78" w:rsidRPr="00A50ECE" w14:paraId="7A1D275D" w14:textId="77777777" w:rsidTr="008A6D4F">
              <w:tc>
                <w:tcPr>
                  <w:tcW w:w="1271" w:type="dxa"/>
                </w:tcPr>
                <w:p w14:paraId="048FE08A" w14:textId="77777777" w:rsidR="005F3E78" w:rsidRPr="00A50ECE" w:rsidRDefault="005F3E78" w:rsidP="005F3E78">
                  <w:pPr>
                    <w:jc w:val="center"/>
                    <w:rPr>
                      <w:sz w:val="24"/>
                    </w:rPr>
                  </w:pPr>
                  <w:r w:rsidRPr="00A50ECE">
                    <w:rPr>
                      <w:rFonts w:hint="eastAsia"/>
                      <w:sz w:val="24"/>
                    </w:rPr>
                    <w:t>7</w:t>
                  </w:r>
                </w:p>
              </w:tc>
              <w:tc>
                <w:tcPr>
                  <w:tcW w:w="2693" w:type="dxa"/>
                </w:tcPr>
                <w:p w14:paraId="1EA5CFFF" w14:textId="3DECB97F" w:rsidR="005F3E78" w:rsidRPr="00A50ECE" w:rsidRDefault="005F3E78" w:rsidP="005F3E78">
                  <w:pPr>
                    <w:rPr>
                      <w:sz w:val="24"/>
                    </w:rPr>
                  </w:pPr>
                  <w:r>
                    <w:rPr>
                      <w:sz w:val="24"/>
                    </w:rPr>
                    <w:t>300</w:t>
                  </w:r>
                </w:p>
              </w:tc>
              <w:tc>
                <w:tcPr>
                  <w:tcW w:w="2835" w:type="dxa"/>
                </w:tcPr>
                <w:p w14:paraId="5A293683" w14:textId="18B6C7FE" w:rsidR="005F3E78" w:rsidRPr="00A50ECE" w:rsidRDefault="005F3E78" w:rsidP="005F3E78">
                  <w:pPr>
                    <w:rPr>
                      <w:sz w:val="24"/>
                    </w:rPr>
                  </w:pPr>
                  <w:r>
                    <w:rPr>
                      <w:rFonts w:hint="eastAsia"/>
                      <w:sz w:val="24"/>
                    </w:rPr>
                    <w:t>7</w:t>
                  </w:r>
                  <w:r>
                    <w:rPr>
                      <w:sz w:val="24"/>
                    </w:rPr>
                    <w:t>7</w:t>
                  </w:r>
                </w:p>
              </w:tc>
            </w:tr>
            <w:tr w:rsidR="005F3E78" w:rsidRPr="00A50ECE" w14:paraId="0CEDCE4A" w14:textId="77777777" w:rsidTr="008A6D4F">
              <w:tc>
                <w:tcPr>
                  <w:tcW w:w="1271" w:type="dxa"/>
                </w:tcPr>
                <w:p w14:paraId="4B7C0A94" w14:textId="77777777" w:rsidR="005F3E78" w:rsidRPr="00A50ECE" w:rsidRDefault="005F3E78" w:rsidP="005F3E78">
                  <w:pPr>
                    <w:jc w:val="center"/>
                    <w:rPr>
                      <w:sz w:val="24"/>
                    </w:rPr>
                  </w:pPr>
                  <w:r w:rsidRPr="00A50ECE">
                    <w:rPr>
                      <w:rFonts w:hint="eastAsia"/>
                      <w:sz w:val="24"/>
                    </w:rPr>
                    <w:t>8</w:t>
                  </w:r>
                </w:p>
              </w:tc>
              <w:tc>
                <w:tcPr>
                  <w:tcW w:w="2693" w:type="dxa"/>
                </w:tcPr>
                <w:p w14:paraId="70AEA9E7" w14:textId="55E2D9F7" w:rsidR="005F3E78" w:rsidRPr="00A50ECE" w:rsidRDefault="005F3E78" w:rsidP="005F3E78">
                  <w:pPr>
                    <w:rPr>
                      <w:sz w:val="24"/>
                    </w:rPr>
                  </w:pPr>
                  <w:r>
                    <w:rPr>
                      <w:sz w:val="24"/>
                    </w:rPr>
                    <w:t>303</w:t>
                  </w:r>
                </w:p>
              </w:tc>
              <w:tc>
                <w:tcPr>
                  <w:tcW w:w="2835" w:type="dxa"/>
                </w:tcPr>
                <w:p w14:paraId="77B8F076" w14:textId="35B821AF" w:rsidR="005F3E78" w:rsidRPr="00A50ECE" w:rsidRDefault="005F3E78" w:rsidP="005F3E78">
                  <w:pPr>
                    <w:rPr>
                      <w:sz w:val="24"/>
                    </w:rPr>
                  </w:pPr>
                  <w:r>
                    <w:rPr>
                      <w:rFonts w:hint="eastAsia"/>
                      <w:sz w:val="24"/>
                    </w:rPr>
                    <w:t>7</w:t>
                  </w:r>
                  <w:r>
                    <w:rPr>
                      <w:sz w:val="24"/>
                    </w:rPr>
                    <w:t>5</w:t>
                  </w:r>
                </w:p>
              </w:tc>
            </w:tr>
            <w:tr w:rsidR="005F3E78" w:rsidRPr="00A50ECE" w14:paraId="351787F1" w14:textId="77777777" w:rsidTr="008A6D4F">
              <w:tc>
                <w:tcPr>
                  <w:tcW w:w="1271" w:type="dxa"/>
                </w:tcPr>
                <w:p w14:paraId="1A0FA442" w14:textId="77777777" w:rsidR="005F3E78" w:rsidRPr="00A50ECE" w:rsidRDefault="005F3E78" w:rsidP="005F3E78">
                  <w:pPr>
                    <w:jc w:val="center"/>
                    <w:rPr>
                      <w:sz w:val="24"/>
                    </w:rPr>
                  </w:pPr>
                  <w:r w:rsidRPr="00A50ECE">
                    <w:rPr>
                      <w:rFonts w:hint="eastAsia"/>
                      <w:sz w:val="24"/>
                    </w:rPr>
                    <w:t>9</w:t>
                  </w:r>
                </w:p>
              </w:tc>
              <w:tc>
                <w:tcPr>
                  <w:tcW w:w="2693" w:type="dxa"/>
                </w:tcPr>
                <w:p w14:paraId="651D345E" w14:textId="7F6922B2" w:rsidR="005F3E78" w:rsidRPr="00A50ECE" w:rsidRDefault="005F3E78" w:rsidP="005F3E78">
                  <w:pPr>
                    <w:rPr>
                      <w:sz w:val="24"/>
                    </w:rPr>
                  </w:pPr>
                  <w:r>
                    <w:rPr>
                      <w:sz w:val="24"/>
                    </w:rPr>
                    <w:t>301</w:t>
                  </w:r>
                </w:p>
              </w:tc>
              <w:tc>
                <w:tcPr>
                  <w:tcW w:w="2835" w:type="dxa"/>
                </w:tcPr>
                <w:p w14:paraId="2C6EE36D" w14:textId="63BF2DA2" w:rsidR="005F3E78" w:rsidRPr="00A50ECE" w:rsidRDefault="005F3E78" w:rsidP="005F3E78">
                  <w:pPr>
                    <w:rPr>
                      <w:sz w:val="24"/>
                    </w:rPr>
                  </w:pPr>
                  <w:r>
                    <w:rPr>
                      <w:rFonts w:hint="eastAsia"/>
                      <w:sz w:val="24"/>
                    </w:rPr>
                    <w:t>7</w:t>
                  </w:r>
                  <w:r>
                    <w:rPr>
                      <w:sz w:val="24"/>
                    </w:rPr>
                    <w:t>9</w:t>
                  </w:r>
                </w:p>
              </w:tc>
            </w:tr>
            <w:tr w:rsidR="005F3E78" w:rsidRPr="00A50ECE" w14:paraId="78E3D8F3" w14:textId="77777777" w:rsidTr="008A6D4F">
              <w:tc>
                <w:tcPr>
                  <w:tcW w:w="1271" w:type="dxa"/>
                </w:tcPr>
                <w:p w14:paraId="62C6FCFE" w14:textId="77777777" w:rsidR="005F3E78" w:rsidRPr="00A50ECE" w:rsidRDefault="005F3E78" w:rsidP="005F3E78">
                  <w:pPr>
                    <w:jc w:val="center"/>
                    <w:rPr>
                      <w:sz w:val="24"/>
                    </w:rPr>
                  </w:pPr>
                  <w:r w:rsidRPr="00A50ECE">
                    <w:rPr>
                      <w:rFonts w:hint="eastAsia"/>
                      <w:sz w:val="24"/>
                    </w:rPr>
                    <w:t>10</w:t>
                  </w:r>
                </w:p>
              </w:tc>
              <w:tc>
                <w:tcPr>
                  <w:tcW w:w="2693" w:type="dxa"/>
                </w:tcPr>
                <w:p w14:paraId="06E49151" w14:textId="043E3B63" w:rsidR="005F3E78" w:rsidRPr="00A50ECE" w:rsidRDefault="005F3E78" w:rsidP="005F3E78">
                  <w:pPr>
                    <w:rPr>
                      <w:sz w:val="24"/>
                    </w:rPr>
                  </w:pPr>
                  <w:r>
                    <w:rPr>
                      <w:sz w:val="24"/>
                    </w:rPr>
                    <w:t>308</w:t>
                  </w:r>
                </w:p>
              </w:tc>
              <w:tc>
                <w:tcPr>
                  <w:tcW w:w="2835" w:type="dxa"/>
                </w:tcPr>
                <w:p w14:paraId="09A77944" w14:textId="580D7FA2" w:rsidR="005F3E78" w:rsidRPr="00A50ECE" w:rsidRDefault="005F3E78" w:rsidP="005F3E78">
                  <w:pPr>
                    <w:rPr>
                      <w:sz w:val="24"/>
                    </w:rPr>
                  </w:pPr>
                  <w:r>
                    <w:rPr>
                      <w:rFonts w:hint="eastAsia"/>
                      <w:sz w:val="24"/>
                    </w:rPr>
                    <w:t>7</w:t>
                  </w:r>
                  <w:r>
                    <w:rPr>
                      <w:sz w:val="24"/>
                    </w:rPr>
                    <w:t>8</w:t>
                  </w:r>
                </w:p>
              </w:tc>
            </w:tr>
            <w:tr w:rsidR="005F3E78" w:rsidRPr="00A50ECE" w14:paraId="65DE0309" w14:textId="77777777" w:rsidTr="008A6D4F">
              <w:tc>
                <w:tcPr>
                  <w:tcW w:w="1271" w:type="dxa"/>
                  <w:shd w:val="clear" w:color="auto" w:fill="BFBFBF"/>
                </w:tcPr>
                <w:p w14:paraId="5806EBC5" w14:textId="77777777" w:rsidR="005F3E78" w:rsidRPr="00A50ECE" w:rsidRDefault="005F3E78" w:rsidP="005F3E78">
                  <w:pPr>
                    <w:jc w:val="center"/>
                    <w:rPr>
                      <w:sz w:val="24"/>
                    </w:rPr>
                  </w:pPr>
                  <w:r w:rsidRPr="00A50ECE">
                    <w:rPr>
                      <w:rFonts w:hint="eastAsia"/>
                      <w:sz w:val="24"/>
                    </w:rPr>
                    <w:t>平均值</w:t>
                  </w:r>
                </w:p>
              </w:tc>
              <w:tc>
                <w:tcPr>
                  <w:tcW w:w="2693" w:type="dxa"/>
                </w:tcPr>
                <w:p w14:paraId="1C8FCA65" w14:textId="559A2525" w:rsidR="005F3E78" w:rsidRPr="00A50ECE" w:rsidRDefault="005F3E78" w:rsidP="005F3E78">
                  <w:pPr>
                    <w:rPr>
                      <w:sz w:val="24"/>
                    </w:rPr>
                  </w:pPr>
                  <w:r>
                    <w:rPr>
                      <w:sz w:val="24"/>
                    </w:rPr>
                    <w:t>300.3</w:t>
                  </w:r>
                </w:p>
              </w:tc>
              <w:tc>
                <w:tcPr>
                  <w:tcW w:w="2835" w:type="dxa"/>
                </w:tcPr>
                <w:p w14:paraId="535458C3" w14:textId="4919A578" w:rsidR="005F3E78" w:rsidRPr="00A50ECE" w:rsidRDefault="005F3E78" w:rsidP="005F3E78">
                  <w:pPr>
                    <w:rPr>
                      <w:sz w:val="24"/>
                    </w:rPr>
                  </w:pPr>
                  <w:r>
                    <w:rPr>
                      <w:rFonts w:hint="eastAsia"/>
                      <w:sz w:val="24"/>
                    </w:rPr>
                    <w:t>7</w:t>
                  </w:r>
                  <w:r>
                    <w:rPr>
                      <w:sz w:val="24"/>
                    </w:rPr>
                    <w:t>7.9</w:t>
                  </w:r>
                </w:p>
              </w:tc>
            </w:tr>
          </w:tbl>
          <w:p w14:paraId="11275414" w14:textId="77777777" w:rsidR="00D877D1" w:rsidRDefault="00D877D1" w:rsidP="000B4422">
            <w:pPr>
              <w:rPr>
                <w:sz w:val="24"/>
              </w:rPr>
            </w:pPr>
          </w:p>
          <w:p w14:paraId="2CD134A5" w14:textId="77777777" w:rsidR="00D877D1" w:rsidRPr="00D877D1" w:rsidRDefault="00D877D1" w:rsidP="000B4422">
            <w:pPr>
              <w:rPr>
                <w:sz w:val="24"/>
              </w:rPr>
            </w:pPr>
          </w:p>
          <w:p w14:paraId="70DD6C50" w14:textId="77777777" w:rsidR="00EB4FA2" w:rsidRDefault="00EB4FA2" w:rsidP="000B4422">
            <w:pPr>
              <w:rPr>
                <w:sz w:val="24"/>
              </w:rPr>
            </w:pPr>
            <w:r>
              <w:rPr>
                <w:rFonts w:hint="eastAsia"/>
                <w:sz w:val="24"/>
              </w:rPr>
              <w:t>（</w:t>
            </w:r>
            <w:r>
              <w:rPr>
                <w:rFonts w:hint="eastAsia"/>
                <w:sz w:val="24"/>
              </w:rPr>
              <w:t>2</w:t>
            </w:r>
            <w:r>
              <w:rPr>
                <w:rFonts w:hint="eastAsia"/>
                <w:sz w:val="24"/>
              </w:rPr>
              <w:t>）</w:t>
            </w:r>
            <w:r w:rsidR="0057257A">
              <w:rPr>
                <w:rFonts w:hint="eastAsia"/>
                <w:sz w:val="24"/>
              </w:rPr>
              <w:t>创建复合索引</w:t>
            </w:r>
          </w:p>
          <w:p w14:paraId="7991391D" w14:textId="77777777" w:rsidR="00EB4FA2" w:rsidRDefault="008C3520" w:rsidP="000B4422">
            <w:pPr>
              <w:rPr>
                <w:sz w:val="24"/>
              </w:rPr>
            </w:pPr>
            <w:r>
              <w:rPr>
                <w:rFonts w:hint="eastAsia"/>
                <w:sz w:val="24"/>
              </w:rPr>
              <w:t>1</w:t>
            </w:r>
            <w:r>
              <w:rPr>
                <w:rFonts w:hint="eastAsia"/>
                <w:sz w:val="24"/>
              </w:rPr>
              <w:t>）执行在</w:t>
            </w:r>
            <w:r w:rsidR="000D0C38">
              <w:rPr>
                <w:rFonts w:hint="eastAsia"/>
                <w:sz w:val="24"/>
              </w:rPr>
              <w:t>Part</w:t>
            </w:r>
            <w:r>
              <w:rPr>
                <w:rFonts w:hint="eastAsia"/>
                <w:sz w:val="24"/>
              </w:rPr>
              <w:t>表上的查询</w:t>
            </w:r>
          </w:p>
          <w:p w14:paraId="5348F7B5" w14:textId="77777777" w:rsidR="000D0C38" w:rsidRDefault="008C3520" w:rsidP="000B4422">
            <w:pPr>
              <w:rPr>
                <w:sz w:val="24"/>
              </w:rPr>
            </w:pPr>
            <w:r w:rsidRPr="008C3520">
              <w:rPr>
                <w:sz w:val="24"/>
              </w:rPr>
              <w:t xml:space="preserve">select * </w:t>
            </w:r>
          </w:p>
          <w:p w14:paraId="3153C36E" w14:textId="77777777" w:rsidR="000D0C38" w:rsidRDefault="008C3520" w:rsidP="000B4422">
            <w:pPr>
              <w:rPr>
                <w:sz w:val="24"/>
              </w:rPr>
            </w:pPr>
            <w:r w:rsidRPr="008C3520">
              <w:rPr>
                <w:sz w:val="24"/>
              </w:rPr>
              <w:t xml:space="preserve">from part </w:t>
            </w:r>
          </w:p>
          <w:p w14:paraId="757D2348" w14:textId="77777777" w:rsidR="008C3520" w:rsidRDefault="008C3520" w:rsidP="000B4422">
            <w:pPr>
              <w:rPr>
                <w:sz w:val="24"/>
              </w:rPr>
            </w:pPr>
            <w:r w:rsidRPr="008C3520">
              <w:rPr>
                <w:sz w:val="24"/>
              </w:rPr>
              <w:t>where p_mfgr='Manufacturer#5' and p_brand='Brand#53'</w:t>
            </w:r>
          </w:p>
          <w:p w14:paraId="5CBF7691" w14:textId="21614DBC" w:rsidR="00B3588C" w:rsidRDefault="00B3588C" w:rsidP="00B52319">
            <w:pPr>
              <w:rPr>
                <w:sz w:val="24"/>
              </w:rPr>
            </w:pPr>
            <w:r>
              <w:rPr>
                <w:rFonts w:hint="eastAsia"/>
                <w:sz w:val="24"/>
              </w:rPr>
              <w:t>查看以上查询执行计划</w:t>
            </w:r>
          </w:p>
          <w:p w14:paraId="2CEFDC25" w14:textId="011576F3" w:rsidR="0054657C" w:rsidRDefault="005F3E78" w:rsidP="00B52319">
            <w:pPr>
              <w:rPr>
                <w:sz w:val="24"/>
              </w:rPr>
            </w:pPr>
            <w:r w:rsidRPr="004E7553">
              <w:rPr>
                <w:noProof/>
              </w:rPr>
              <w:lastRenderedPageBreak/>
              <w:drawing>
                <wp:inline distT="0" distB="0" distL="0" distR="0" wp14:anchorId="3F3C187A" wp14:editId="53BC7D08">
                  <wp:extent cx="5264150" cy="29654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38348ACB" w14:textId="77777777" w:rsidR="00B52319" w:rsidRPr="0057257A" w:rsidRDefault="00B52319" w:rsidP="00B52319">
            <w:pPr>
              <w:rPr>
                <w:sz w:val="24"/>
                <w:u w:val="single"/>
              </w:rPr>
            </w:pPr>
            <w:r>
              <w:rPr>
                <w:rFonts w:hint="eastAsia"/>
                <w:sz w:val="24"/>
              </w:rPr>
              <w:t>执行</w:t>
            </w:r>
            <w:r>
              <w:rPr>
                <w:rFonts w:hint="eastAsia"/>
                <w:sz w:val="24"/>
              </w:rPr>
              <w:t>10</w:t>
            </w:r>
            <w:r>
              <w:rPr>
                <w:rFonts w:hint="eastAsia"/>
                <w:sz w:val="24"/>
              </w:rPr>
              <w:t>次，记录查询执行时间和平均值到后面表格</w:t>
            </w:r>
          </w:p>
          <w:p w14:paraId="52BD59B9" w14:textId="77777777" w:rsidR="00EB4FA2" w:rsidRDefault="00B3588C" w:rsidP="000B4422">
            <w:pPr>
              <w:rPr>
                <w:sz w:val="24"/>
              </w:rPr>
            </w:pPr>
            <w:r>
              <w:rPr>
                <w:rFonts w:hint="eastAsia"/>
                <w:sz w:val="24"/>
              </w:rPr>
              <w:t>2</w:t>
            </w:r>
            <w:r>
              <w:rPr>
                <w:rFonts w:hint="eastAsia"/>
                <w:sz w:val="24"/>
              </w:rPr>
              <w:t>）创建</w:t>
            </w:r>
            <w:r w:rsidR="00F845F2" w:rsidRPr="009B0E63">
              <w:rPr>
                <w:rFonts w:hint="eastAsia"/>
                <w:sz w:val="24"/>
              </w:rPr>
              <w:t>复合</w:t>
            </w:r>
            <w:r>
              <w:rPr>
                <w:rFonts w:hint="eastAsia"/>
                <w:sz w:val="24"/>
              </w:rPr>
              <w:t>索引</w:t>
            </w:r>
          </w:p>
          <w:p w14:paraId="4527EF17" w14:textId="0C274A42" w:rsidR="00B52319" w:rsidRDefault="00B3588C" w:rsidP="000B4422">
            <w:pPr>
              <w:rPr>
                <w:sz w:val="24"/>
              </w:rPr>
            </w:pPr>
            <w:r>
              <w:rPr>
                <w:rFonts w:hint="eastAsia"/>
                <w:sz w:val="24"/>
              </w:rPr>
              <w:t>CREATE INDEX idx_mfgr_brand ON part (</w:t>
            </w:r>
            <w:r w:rsidRPr="008C3520">
              <w:rPr>
                <w:sz w:val="24"/>
              </w:rPr>
              <w:t>p_mfgr</w:t>
            </w:r>
            <w:r>
              <w:rPr>
                <w:rFonts w:hint="eastAsia"/>
                <w:sz w:val="24"/>
              </w:rPr>
              <w:t xml:space="preserve">, </w:t>
            </w:r>
            <w:r w:rsidRPr="008C3520">
              <w:rPr>
                <w:sz w:val="24"/>
              </w:rPr>
              <w:t>p_brand</w:t>
            </w:r>
            <w:r>
              <w:rPr>
                <w:rFonts w:hint="eastAsia"/>
                <w:sz w:val="24"/>
              </w:rPr>
              <w:t>)</w:t>
            </w:r>
          </w:p>
          <w:p w14:paraId="5A586B97" w14:textId="1331AA46" w:rsidR="008B4C0E" w:rsidRDefault="00F34C5C" w:rsidP="000B4422">
            <w:pPr>
              <w:rPr>
                <w:sz w:val="24"/>
              </w:rPr>
            </w:pPr>
            <w:r w:rsidRPr="004E7553">
              <w:rPr>
                <w:noProof/>
              </w:rPr>
              <w:drawing>
                <wp:inline distT="0" distB="0" distL="0" distR="0" wp14:anchorId="588B34BC" wp14:editId="3CC2AB47">
                  <wp:extent cx="5264150" cy="29654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4150" cy="2965450"/>
                          </a:xfrm>
                          <a:prstGeom prst="rect">
                            <a:avLst/>
                          </a:prstGeom>
                          <a:noFill/>
                          <a:ln>
                            <a:noFill/>
                          </a:ln>
                        </pic:spPr>
                      </pic:pic>
                    </a:graphicData>
                  </a:graphic>
                </wp:inline>
              </w:drawing>
            </w:r>
          </w:p>
          <w:p w14:paraId="280C19E0" w14:textId="77777777" w:rsidR="00B3588C" w:rsidRDefault="00B3588C" w:rsidP="000B4422">
            <w:pPr>
              <w:rPr>
                <w:sz w:val="24"/>
              </w:rPr>
            </w:pPr>
            <w:r>
              <w:rPr>
                <w:rFonts w:hint="eastAsia"/>
                <w:sz w:val="24"/>
              </w:rPr>
              <w:t>3</w:t>
            </w:r>
            <w:r>
              <w:rPr>
                <w:rFonts w:hint="eastAsia"/>
                <w:sz w:val="24"/>
              </w:rPr>
              <w:t>）执行查询</w:t>
            </w:r>
          </w:p>
          <w:p w14:paraId="73497C04" w14:textId="205BD905" w:rsidR="00B3588C" w:rsidRDefault="00B3588C" w:rsidP="000B4422">
            <w:pPr>
              <w:rPr>
                <w:sz w:val="24"/>
              </w:rPr>
            </w:pPr>
            <w:r>
              <w:rPr>
                <w:rFonts w:hint="eastAsia"/>
                <w:sz w:val="24"/>
              </w:rPr>
              <w:t>重新查看以上查询执行计划</w:t>
            </w:r>
          </w:p>
          <w:p w14:paraId="7EA15FAB" w14:textId="5601E458" w:rsidR="008B4C0E" w:rsidRDefault="00F34C5C" w:rsidP="000B4422">
            <w:pPr>
              <w:rPr>
                <w:sz w:val="24"/>
              </w:rPr>
            </w:pPr>
            <w:r w:rsidRPr="00827732">
              <w:rPr>
                <w:noProof/>
                <w:color w:val="0070C0"/>
                <w:sz w:val="24"/>
              </w:rPr>
              <w:drawing>
                <wp:inline distT="0" distB="0" distL="0" distR="0" wp14:anchorId="4E3C6C38" wp14:editId="674ED302">
                  <wp:extent cx="4191000" cy="10223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91000" cy="1022350"/>
                          </a:xfrm>
                          <a:prstGeom prst="rect">
                            <a:avLst/>
                          </a:prstGeom>
                          <a:noFill/>
                          <a:ln>
                            <a:noFill/>
                          </a:ln>
                        </pic:spPr>
                      </pic:pic>
                    </a:graphicData>
                  </a:graphic>
                </wp:inline>
              </w:drawing>
            </w:r>
          </w:p>
          <w:p w14:paraId="652796E5" w14:textId="77777777" w:rsidR="00B3588C" w:rsidRPr="00B3588C" w:rsidRDefault="00B3588C" w:rsidP="000B4422">
            <w:pPr>
              <w:rPr>
                <w:sz w:val="24"/>
              </w:rPr>
            </w:pPr>
            <w:r>
              <w:rPr>
                <w:rFonts w:hint="eastAsia"/>
                <w:sz w:val="24"/>
              </w:rPr>
              <w:t>执行</w:t>
            </w:r>
            <w:r>
              <w:rPr>
                <w:rFonts w:hint="eastAsia"/>
                <w:sz w:val="24"/>
              </w:rPr>
              <w:t>10</w:t>
            </w:r>
            <w:r>
              <w:rPr>
                <w:rFonts w:hint="eastAsia"/>
                <w:sz w:val="24"/>
              </w:rPr>
              <w:t>次，记录查询执行时间和平均值到后面表格</w:t>
            </w:r>
          </w:p>
          <w:p w14:paraId="3AD4A955" w14:textId="77777777" w:rsidR="00B3588C" w:rsidRDefault="00B3588C" w:rsidP="000B4422">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694"/>
            </w:tblGrid>
            <w:tr w:rsidR="00B3588C" w:rsidRPr="00A50ECE" w14:paraId="3777E3B5" w14:textId="77777777" w:rsidTr="008A6D4F">
              <w:tc>
                <w:tcPr>
                  <w:tcW w:w="1271" w:type="dxa"/>
                  <w:shd w:val="clear" w:color="auto" w:fill="8DB3E2"/>
                </w:tcPr>
                <w:p w14:paraId="0B70E910" w14:textId="77777777" w:rsidR="00B3588C" w:rsidRPr="00A50ECE" w:rsidRDefault="00B3588C" w:rsidP="003E153E">
                  <w:pPr>
                    <w:rPr>
                      <w:sz w:val="24"/>
                    </w:rPr>
                  </w:pPr>
                  <w:r w:rsidRPr="00A50ECE">
                    <w:rPr>
                      <w:rFonts w:hint="eastAsia"/>
                      <w:sz w:val="24"/>
                    </w:rPr>
                    <w:t>执行次数</w:t>
                  </w:r>
                </w:p>
              </w:tc>
              <w:tc>
                <w:tcPr>
                  <w:tcW w:w="2693" w:type="dxa"/>
                  <w:shd w:val="clear" w:color="auto" w:fill="8DB3E2"/>
                </w:tcPr>
                <w:p w14:paraId="05A9D3B9" w14:textId="77777777" w:rsidR="00B3588C" w:rsidRPr="00A50ECE" w:rsidRDefault="00B3588C" w:rsidP="003E153E">
                  <w:pPr>
                    <w:rPr>
                      <w:sz w:val="24"/>
                    </w:rPr>
                  </w:pPr>
                  <w:r w:rsidRPr="00A50ECE">
                    <w:rPr>
                      <w:rFonts w:hint="eastAsia"/>
                      <w:sz w:val="24"/>
                    </w:rPr>
                    <w:t>创建索引前执行时间</w:t>
                  </w:r>
                  <w:r w:rsidR="008A6D4F">
                    <w:rPr>
                      <w:rFonts w:hint="eastAsia"/>
                      <w:sz w:val="24"/>
                    </w:rPr>
                    <w:t>ms</w:t>
                  </w:r>
                </w:p>
              </w:tc>
              <w:tc>
                <w:tcPr>
                  <w:tcW w:w="2694" w:type="dxa"/>
                  <w:shd w:val="clear" w:color="auto" w:fill="8DB3E2"/>
                </w:tcPr>
                <w:p w14:paraId="5F2C0991" w14:textId="77777777" w:rsidR="00B3588C" w:rsidRPr="00A50ECE" w:rsidRDefault="00B3588C" w:rsidP="003E153E">
                  <w:pPr>
                    <w:rPr>
                      <w:sz w:val="24"/>
                    </w:rPr>
                  </w:pPr>
                  <w:r w:rsidRPr="00A50ECE">
                    <w:rPr>
                      <w:rFonts w:hint="eastAsia"/>
                      <w:sz w:val="24"/>
                    </w:rPr>
                    <w:t>创建索引后执行时间</w:t>
                  </w:r>
                  <w:r w:rsidR="008A6D4F">
                    <w:rPr>
                      <w:rFonts w:hint="eastAsia"/>
                      <w:sz w:val="24"/>
                    </w:rPr>
                    <w:t>ms</w:t>
                  </w:r>
                </w:p>
              </w:tc>
            </w:tr>
            <w:tr w:rsidR="00F34C5C" w:rsidRPr="00A50ECE" w14:paraId="79A369A5" w14:textId="77777777" w:rsidTr="008A6D4F">
              <w:tc>
                <w:tcPr>
                  <w:tcW w:w="1271" w:type="dxa"/>
                </w:tcPr>
                <w:p w14:paraId="0D675D0A" w14:textId="77777777" w:rsidR="00F34C5C" w:rsidRPr="00A50ECE" w:rsidRDefault="00F34C5C" w:rsidP="00F34C5C">
                  <w:pPr>
                    <w:jc w:val="center"/>
                    <w:rPr>
                      <w:sz w:val="24"/>
                    </w:rPr>
                  </w:pPr>
                  <w:r w:rsidRPr="00A50ECE">
                    <w:rPr>
                      <w:rFonts w:hint="eastAsia"/>
                      <w:sz w:val="24"/>
                    </w:rPr>
                    <w:t>1</w:t>
                  </w:r>
                </w:p>
              </w:tc>
              <w:tc>
                <w:tcPr>
                  <w:tcW w:w="2693" w:type="dxa"/>
                </w:tcPr>
                <w:p w14:paraId="51690AA5" w14:textId="2F8AFE20" w:rsidR="00F34C5C" w:rsidRPr="00A50ECE" w:rsidRDefault="00F34C5C" w:rsidP="00F34C5C">
                  <w:pPr>
                    <w:rPr>
                      <w:sz w:val="24"/>
                    </w:rPr>
                  </w:pPr>
                  <w:r>
                    <w:rPr>
                      <w:rFonts w:hint="eastAsia"/>
                      <w:sz w:val="24"/>
                    </w:rPr>
                    <w:t>28</w:t>
                  </w:r>
                  <w:r>
                    <w:rPr>
                      <w:sz w:val="24"/>
                    </w:rPr>
                    <w:t>6</w:t>
                  </w:r>
                </w:p>
              </w:tc>
              <w:tc>
                <w:tcPr>
                  <w:tcW w:w="2694" w:type="dxa"/>
                </w:tcPr>
                <w:p w14:paraId="45CA36C1" w14:textId="01A1B1EF" w:rsidR="00F34C5C" w:rsidRPr="00A50ECE" w:rsidRDefault="00F34C5C" w:rsidP="00F34C5C">
                  <w:pPr>
                    <w:rPr>
                      <w:sz w:val="24"/>
                    </w:rPr>
                  </w:pPr>
                  <w:r>
                    <w:rPr>
                      <w:rFonts w:hint="eastAsia"/>
                      <w:sz w:val="24"/>
                    </w:rPr>
                    <w:t>7</w:t>
                  </w:r>
                  <w:r>
                    <w:rPr>
                      <w:sz w:val="24"/>
                    </w:rPr>
                    <w:t>8</w:t>
                  </w:r>
                </w:p>
              </w:tc>
            </w:tr>
            <w:tr w:rsidR="00F34C5C" w:rsidRPr="00A50ECE" w14:paraId="58BCD8BA" w14:textId="77777777" w:rsidTr="008A6D4F">
              <w:tc>
                <w:tcPr>
                  <w:tcW w:w="1271" w:type="dxa"/>
                </w:tcPr>
                <w:p w14:paraId="0D18CF7D" w14:textId="77777777" w:rsidR="00F34C5C" w:rsidRPr="00A50ECE" w:rsidRDefault="00F34C5C" w:rsidP="00F34C5C">
                  <w:pPr>
                    <w:jc w:val="center"/>
                    <w:rPr>
                      <w:sz w:val="24"/>
                    </w:rPr>
                  </w:pPr>
                  <w:r w:rsidRPr="00A50ECE">
                    <w:rPr>
                      <w:rFonts w:hint="eastAsia"/>
                      <w:sz w:val="24"/>
                    </w:rPr>
                    <w:lastRenderedPageBreak/>
                    <w:t>2</w:t>
                  </w:r>
                </w:p>
              </w:tc>
              <w:tc>
                <w:tcPr>
                  <w:tcW w:w="2693" w:type="dxa"/>
                </w:tcPr>
                <w:p w14:paraId="0BDC9B4C" w14:textId="65D1C110" w:rsidR="00F34C5C" w:rsidRPr="00A50ECE" w:rsidRDefault="00F34C5C" w:rsidP="00F34C5C">
                  <w:pPr>
                    <w:rPr>
                      <w:sz w:val="24"/>
                    </w:rPr>
                  </w:pPr>
                  <w:r>
                    <w:rPr>
                      <w:rFonts w:hint="eastAsia"/>
                      <w:sz w:val="24"/>
                    </w:rPr>
                    <w:t>28</w:t>
                  </w:r>
                  <w:r>
                    <w:rPr>
                      <w:sz w:val="24"/>
                    </w:rPr>
                    <w:t>7</w:t>
                  </w:r>
                </w:p>
              </w:tc>
              <w:tc>
                <w:tcPr>
                  <w:tcW w:w="2694" w:type="dxa"/>
                </w:tcPr>
                <w:p w14:paraId="293E5E85" w14:textId="01B6D788" w:rsidR="00F34C5C" w:rsidRPr="00A50ECE" w:rsidRDefault="00F34C5C" w:rsidP="00F34C5C">
                  <w:pPr>
                    <w:rPr>
                      <w:sz w:val="24"/>
                    </w:rPr>
                  </w:pPr>
                  <w:r>
                    <w:rPr>
                      <w:rFonts w:hint="eastAsia"/>
                      <w:sz w:val="24"/>
                    </w:rPr>
                    <w:t>7</w:t>
                  </w:r>
                  <w:r>
                    <w:rPr>
                      <w:sz w:val="24"/>
                    </w:rPr>
                    <w:t>9</w:t>
                  </w:r>
                </w:p>
              </w:tc>
            </w:tr>
            <w:tr w:rsidR="00F34C5C" w:rsidRPr="00A50ECE" w14:paraId="47B439D2" w14:textId="77777777" w:rsidTr="008A6D4F">
              <w:tc>
                <w:tcPr>
                  <w:tcW w:w="1271" w:type="dxa"/>
                </w:tcPr>
                <w:p w14:paraId="5FD32B30" w14:textId="77777777" w:rsidR="00F34C5C" w:rsidRPr="00A50ECE" w:rsidRDefault="00F34C5C" w:rsidP="00F34C5C">
                  <w:pPr>
                    <w:jc w:val="center"/>
                    <w:rPr>
                      <w:sz w:val="24"/>
                    </w:rPr>
                  </w:pPr>
                  <w:r w:rsidRPr="00A50ECE">
                    <w:rPr>
                      <w:rFonts w:hint="eastAsia"/>
                      <w:sz w:val="24"/>
                    </w:rPr>
                    <w:t>3</w:t>
                  </w:r>
                </w:p>
              </w:tc>
              <w:tc>
                <w:tcPr>
                  <w:tcW w:w="2693" w:type="dxa"/>
                </w:tcPr>
                <w:p w14:paraId="432CC58D" w14:textId="1D6F0309" w:rsidR="00F34C5C" w:rsidRPr="00A50ECE" w:rsidRDefault="00F34C5C" w:rsidP="00F34C5C">
                  <w:pPr>
                    <w:rPr>
                      <w:sz w:val="24"/>
                    </w:rPr>
                  </w:pPr>
                  <w:r>
                    <w:rPr>
                      <w:rFonts w:hint="eastAsia"/>
                      <w:sz w:val="24"/>
                    </w:rPr>
                    <w:t>28</w:t>
                  </w:r>
                  <w:r>
                    <w:rPr>
                      <w:sz w:val="24"/>
                    </w:rPr>
                    <w:t>9</w:t>
                  </w:r>
                </w:p>
              </w:tc>
              <w:tc>
                <w:tcPr>
                  <w:tcW w:w="2694" w:type="dxa"/>
                </w:tcPr>
                <w:p w14:paraId="27A38864" w14:textId="580992E8" w:rsidR="00F34C5C" w:rsidRPr="00A50ECE" w:rsidRDefault="00F34C5C" w:rsidP="00F34C5C">
                  <w:pPr>
                    <w:rPr>
                      <w:sz w:val="24"/>
                    </w:rPr>
                  </w:pPr>
                  <w:r>
                    <w:rPr>
                      <w:rFonts w:hint="eastAsia"/>
                      <w:sz w:val="24"/>
                    </w:rPr>
                    <w:t>7</w:t>
                  </w:r>
                  <w:r>
                    <w:rPr>
                      <w:sz w:val="24"/>
                    </w:rPr>
                    <w:t>7</w:t>
                  </w:r>
                </w:p>
              </w:tc>
            </w:tr>
            <w:tr w:rsidR="00F34C5C" w:rsidRPr="00A50ECE" w14:paraId="11ED918E" w14:textId="77777777" w:rsidTr="008A6D4F">
              <w:tc>
                <w:tcPr>
                  <w:tcW w:w="1271" w:type="dxa"/>
                </w:tcPr>
                <w:p w14:paraId="681B10CB" w14:textId="77777777" w:rsidR="00F34C5C" w:rsidRPr="00A50ECE" w:rsidRDefault="00F34C5C" w:rsidP="00F34C5C">
                  <w:pPr>
                    <w:jc w:val="center"/>
                    <w:rPr>
                      <w:sz w:val="24"/>
                    </w:rPr>
                  </w:pPr>
                  <w:r w:rsidRPr="00A50ECE">
                    <w:rPr>
                      <w:rFonts w:hint="eastAsia"/>
                      <w:sz w:val="24"/>
                    </w:rPr>
                    <w:t>4</w:t>
                  </w:r>
                </w:p>
              </w:tc>
              <w:tc>
                <w:tcPr>
                  <w:tcW w:w="2693" w:type="dxa"/>
                </w:tcPr>
                <w:p w14:paraId="71601DF9" w14:textId="2A30E9AB" w:rsidR="00F34C5C" w:rsidRPr="00A50ECE" w:rsidRDefault="00F34C5C" w:rsidP="00F34C5C">
                  <w:pPr>
                    <w:rPr>
                      <w:sz w:val="24"/>
                    </w:rPr>
                  </w:pPr>
                  <w:r>
                    <w:rPr>
                      <w:rFonts w:hint="eastAsia"/>
                      <w:sz w:val="24"/>
                    </w:rPr>
                    <w:t>29</w:t>
                  </w:r>
                  <w:r>
                    <w:rPr>
                      <w:sz w:val="24"/>
                    </w:rPr>
                    <w:t>5</w:t>
                  </w:r>
                </w:p>
              </w:tc>
              <w:tc>
                <w:tcPr>
                  <w:tcW w:w="2694" w:type="dxa"/>
                </w:tcPr>
                <w:p w14:paraId="0F6ADEAF" w14:textId="4100D261" w:rsidR="00F34C5C" w:rsidRPr="00A50ECE" w:rsidRDefault="00F34C5C" w:rsidP="00F34C5C">
                  <w:pPr>
                    <w:rPr>
                      <w:sz w:val="24"/>
                    </w:rPr>
                  </w:pPr>
                  <w:r>
                    <w:rPr>
                      <w:rFonts w:hint="eastAsia"/>
                      <w:sz w:val="24"/>
                    </w:rPr>
                    <w:t>7</w:t>
                  </w:r>
                  <w:r>
                    <w:rPr>
                      <w:sz w:val="24"/>
                    </w:rPr>
                    <w:t>8</w:t>
                  </w:r>
                </w:p>
              </w:tc>
            </w:tr>
            <w:tr w:rsidR="00F34C5C" w:rsidRPr="00A50ECE" w14:paraId="7502C3EE" w14:textId="77777777" w:rsidTr="008A6D4F">
              <w:tc>
                <w:tcPr>
                  <w:tcW w:w="1271" w:type="dxa"/>
                </w:tcPr>
                <w:p w14:paraId="61F5ADFB" w14:textId="77777777" w:rsidR="00F34C5C" w:rsidRPr="00A50ECE" w:rsidRDefault="00F34C5C" w:rsidP="00F34C5C">
                  <w:pPr>
                    <w:jc w:val="center"/>
                    <w:rPr>
                      <w:sz w:val="24"/>
                    </w:rPr>
                  </w:pPr>
                  <w:r w:rsidRPr="00A50ECE">
                    <w:rPr>
                      <w:rFonts w:hint="eastAsia"/>
                      <w:sz w:val="24"/>
                    </w:rPr>
                    <w:t>5</w:t>
                  </w:r>
                </w:p>
              </w:tc>
              <w:tc>
                <w:tcPr>
                  <w:tcW w:w="2693" w:type="dxa"/>
                </w:tcPr>
                <w:p w14:paraId="29205545" w14:textId="577AA8E7" w:rsidR="00F34C5C" w:rsidRPr="00A50ECE" w:rsidRDefault="00F34C5C" w:rsidP="00F34C5C">
                  <w:pPr>
                    <w:rPr>
                      <w:sz w:val="24"/>
                    </w:rPr>
                  </w:pPr>
                  <w:r>
                    <w:rPr>
                      <w:rFonts w:hint="eastAsia"/>
                      <w:sz w:val="24"/>
                    </w:rPr>
                    <w:t>28</w:t>
                  </w:r>
                  <w:r>
                    <w:rPr>
                      <w:sz w:val="24"/>
                    </w:rPr>
                    <w:t>4</w:t>
                  </w:r>
                </w:p>
              </w:tc>
              <w:tc>
                <w:tcPr>
                  <w:tcW w:w="2694" w:type="dxa"/>
                </w:tcPr>
                <w:p w14:paraId="5873FECC" w14:textId="1D25BE9E" w:rsidR="00F34C5C" w:rsidRPr="00A50ECE" w:rsidRDefault="00F34C5C" w:rsidP="00F34C5C">
                  <w:pPr>
                    <w:rPr>
                      <w:sz w:val="24"/>
                    </w:rPr>
                  </w:pPr>
                  <w:r>
                    <w:rPr>
                      <w:rFonts w:hint="eastAsia"/>
                      <w:sz w:val="24"/>
                    </w:rPr>
                    <w:t>7</w:t>
                  </w:r>
                  <w:r>
                    <w:rPr>
                      <w:sz w:val="24"/>
                    </w:rPr>
                    <w:t>6</w:t>
                  </w:r>
                </w:p>
              </w:tc>
            </w:tr>
            <w:tr w:rsidR="00F34C5C" w:rsidRPr="00A50ECE" w14:paraId="5057176D" w14:textId="77777777" w:rsidTr="008A6D4F">
              <w:tc>
                <w:tcPr>
                  <w:tcW w:w="1271" w:type="dxa"/>
                </w:tcPr>
                <w:p w14:paraId="062369EA" w14:textId="77777777" w:rsidR="00F34C5C" w:rsidRPr="00A50ECE" w:rsidRDefault="00F34C5C" w:rsidP="00F34C5C">
                  <w:pPr>
                    <w:jc w:val="center"/>
                    <w:rPr>
                      <w:sz w:val="24"/>
                    </w:rPr>
                  </w:pPr>
                  <w:r w:rsidRPr="00A50ECE">
                    <w:rPr>
                      <w:rFonts w:hint="eastAsia"/>
                      <w:sz w:val="24"/>
                    </w:rPr>
                    <w:t>6</w:t>
                  </w:r>
                </w:p>
              </w:tc>
              <w:tc>
                <w:tcPr>
                  <w:tcW w:w="2693" w:type="dxa"/>
                </w:tcPr>
                <w:p w14:paraId="17A2F194" w14:textId="5EF7F7C5" w:rsidR="00F34C5C" w:rsidRPr="00A50ECE" w:rsidRDefault="00F34C5C" w:rsidP="00F34C5C">
                  <w:pPr>
                    <w:rPr>
                      <w:sz w:val="24"/>
                    </w:rPr>
                  </w:pPr>
                  <w:r>
                    <w:rPr>
                      <w:rFonts w:hint="eastAsia"/>
                      <w:sz w:val="24"/>
                    </w:rPr>
                    <w:t>28</w:t>
                  </w:r>
                  <w:r>
                    <w:rPr>
                      <w:sz w:val="24"/>
                    </w:rPr>
                    <w:t>6</w:t>
                  </w:r>
                </w:p>
              </w:tc>
              <w:tc>
                <w:tcPr>
                  <w:tcW w:w="2694" w:type="dxa"/>
                </w:tcPr>
                <w:p w14:paraId="611A7DC0" w14:textId="31F3F36F" w:rsidR="00F34C5C" w:rsidRPr="00A50ECE" w:rsidRDefault="00F34C5C" w:rsidP="00F34C5C">
                  <w:pPr>
                    <w:rPr>
                      <w:sz w:val="24"/>
                    </w:rPr>
                  </w:pPr>
                  <w:r>
                    <w:rPr>
                      <w:rFonts w:hint="eastAsia"/>
                      <w:sz w:val="24"/>
                    </w:rPr>
                    <w:t>7</w:t>
                  </w:r>
                  <w:r>
                    <w:rPr>
                      <w:sz w:val="24"/>
                    </w:rPr>
                    <w:t>9</w:t>
                  </w:r>
                </w:p>
              </w:tc>
            </w:tr>
            <w:tr w:rsidR="00F34C5C" w:rsidRPr="00A50ECE" w14:paraId="629DA609" w14:textId="77777777" w:rsidTr="008A6D4F">
              <w:tc>
                <w:tcPr>
                  <w:tcW w:w="1271" w:type="dxa"/>
                </w:tcPr>
                <w:p w14:paraId="382A80EC" w14:textId="77777777" w:rsidR="00F34C5C" w:rsidRPr="00A50ECE" w:rsidRDefault="00F34C5C" w:rsidP="00F34C5C">
                  <w:pPr>
                    <w:jc w:val="center"/>
                    <w:rPr>
                      <w:sz w:val="24"/>
                    </w:rPr>
                  </w:pPr>
                  <w:r w:rsidRPr="00A50ECE">
                    <w:rPr>
                      <w:rFonts w:hint="eastAsia"/>
                      <w:sz w:val="24"/>
                    </w:rPr>
                    <w:t>7</w:t>
                  </w:r>
                </w:p>
              </w:tc>
              <w:tc>
                <w:tcPr>
                  <w:tcW w:w="2693" w:type="dxa"/>
                </w:tcPr>
                <w:p w14:paraId="51A0ACC8" w14:textId="71B81B3E" w:rsidR="00F34C5C" w:rsidRPr="00A50ECE" w:rsidRDefault="00F34C5C" w:rsidP="00F34C5C">
                  <w:pPr>
                    <w:rPr>
                      <w:sz w:val="24"/>
                    </w:rPr>
                  </w:pPr>
                  <w:r>
                    <w:rPr>
                      <w:rFonts w:hint="eastAsia"/>
                      <w:sz w:val="24"/>
                    </w:rPr>
                    <w:t>28</w:t>
                  </w:r>
                  <w:r>
                    <w:rPr>
                      <w:sz w:val="24"/>
                    </w:rPr>
                    <w:t>8</w:t>
                  </w:r>
                </w:p>
              </w:tc>
              <w:tc>
                <w:tcPr>
                  <w:tcW w:w="2694" w:type="dxa"/>
                </w:tcPr>
                <w:p w14:paraId="1C1166B3" w14:textId="19B45D99" w:rsidR="00F34C5C" w:rsidRPr="00A50ECE" w:rsidRDefault="00F34C5C" w:rsidP="00F34C5C">
                  <w:pPr>
                    <w:rPr>
                      <w:sz w:val="24"/>
                    </w:rPr>
                  </w:pPr>
                  <w:r>
                    <w:rPr>
                      <w:rFonts w:hint="eastAsia"/>
                      <w:sz w:val="24"/>
                    </w:rPr>
                    <w:t>8</w:t>
                  </w:r>
                  <w:r>
                    <w:rPr>
                      <w:sz w:val="24"/>
                    </w:rPr>
                    <w:t>0</w:t>
                  </w:r>
                </w:p>
              </w:tc>
            </w:tr>
            <w:tr w:rsidR="00F34C5C" w:rsidRPr="00A50ECE" w14:paraId="015F4F5D" w14:textId="77777777" w:rsidTr="008A6D4F">
              <w:tc>
                <w:tcPr>
                  <w:tcW w:w="1271" w:type="dxa"/>
                </w:tcPr>
                <w:p w14:paraId="54F78C46" w14:textId="77777777" w:rsidR="00F34C5C" w:rsidRPr="00A50ECE" w:rsidRDefault="00F34C5C" w:rsidP="00F34C5C">
                  <w:pPr>
                    <w:jc w:val="center"/>
                    <w:rPr>
                      <w:sz w:val="24"/>
                    </w:rPr>
                  </w:pPr>
                  <w:r w:rsidRPr="00A50ECE">
                    <w:rPr>
                      <w:rFonts w:hint="eastAsia"/>
                      <w:sz w:val="24"/>
                    </w:rPr>
                    <w:t>8</w:t>
                  </w:r>
                </w:p>
              </w:tc>
              <w:tc>
                <w:tcPr>
                  <w:tcW w:w="2693" w:type="dxa"/>
                </w:tcPr>
                <w:p w14:paraId="37CD2D93" w14:textId="7E15119F" w:rsidR="00F34C5C" w:rsidRPr="00A50ECE" w:rsidRDefault="00F34C5C" w:rsidP="00F34C5C">
                  <w:pPr>
                    <w:rPr>
                      <w:sz w:val="24"/>
                    </w:rPr>
                  </w:pPr>
                  <w:r>
                    <w:rPr>
                      <w:rFonts w:hint="eastAsia"/>
                      <w:sz w:val="24"/>
                    </w:rPr>
                    <w:t>28</w:t>
                  </w:r>
                  <w:r>
                    <w:rPr>
                      <w:sz w:val="24"/>
                    </w:rPr>
                    <w:t>9</w:t>
                  </w:r>
                </w:p>
              </w:tc>
              <w:tc>
                <w:tcPr>
                  <w:tcW w:w="2694" w:type="dxa"/>
                </w:tcPr>
                <w:p w14:paraId="555A3991" w14:textId="2AF02A69" w:rsidR="00F34C5C" w:rsidRPr="00A50ECE" w:rsidRDefault="00F34C5C" w:rsidP="00F34C5C">
                  <w:pPr>
                    <w:rPr>
                      <w:sz w:val="24"/>
                    </w:rPr>
                  </w:pPr>
                  <w:r>
                    <w:rPr>
                      <w:rFonts w:hint="eastAsia"/>
                      <w:sz w:val="24"/>
                    </w:rPr>
                    <w:t>7</w:t>
                  </w:r>
                  <w:r>
                    <w:rPr>
                      <w:sz w:val="24"/>
                    </w:rPr>
                    <w:t>8</w:t>
                  </w:r>
                </w:p>
              </w:tc>
            </w:tr>
            <w:tr w:rsidR="00F34C5C" w:rsidRPr="00A50ECE" w14:paraId="6EECDA75" w14:textId="77777777" w:rsidTr="008A6D4F">
              <w:tc>
                <w:tcPr>
                  <w:tcW w:w="1271" w:type="dxa"/>
                </w:tcPr>
                <w:p w14:paraId="4074548A" w14:textId="77777777" w:rsidR="00F34C5C" w:rsidRPr="00A50ECE" w:rsidRDefault="00F34C5C" w:rsidP="00F34C5C">
                  <w:pPr>
                    <w:jc w:val="center"/>
                    <w:rPr>
                      <w:sz w:val="24"/>
                    </w:rPr>
                  </w:pPr>
                  <w:r w:rsidRPr="00A50ECE">
                    <w:rPr>
                      <w:rFonts w:hint="eastAsia"/>
                      <w:sz w:val="24"/>
                    </w:rPr>
                    <w:t>9</w:t>
                  </w:r>
                </w:p>
              </w:tc>
              <w:tc>
                <w:tcPr>
                  <w:tcW w:w="2693" w:type="dxa"/>
                </w:tcPr>
                <w:p w14:paraId="49DBFCFD" w14:textId="0D73D9AA" w:rsidR="00F34C5C" w:rsidRPr="00A50ECE" w:rsidRDefault="00F34C5C" w:rsidP="00F34C5C">
                  <w:pPr>
                    <w:rPr>
                      <w:sz w:val="24"/>
                    </w:rPr>
                  </w:pPr>
                  <w:r>
                    <w:rPr>
                      <w:rFonts w:hint="eastAsia"/>
                      <w:sz w:val="24"/>
                    </w:rPr>
                    <w:t>29</w:t>
                  </w:r>
                  <w:r>
                    <w:rPr>
                      <w:sz w:val="24"/>
                    </w:rPr>
                    <w:t>2</w:t>
                  </w:r>
                </w:p>
              </w:tc>
              <w:tc>
                <w:tcPr>
                  <w:tcW w:w="2694" w:type="dxa"/>
                </w:tcPr>
                <w:p w14:paraId="17854676" w14:textId="1FD274B9" w:rsidR="00F34C5C" w:rsidRPr="00A50ECE" w:rsidRDefault="00F34C5C" w:rsidP="00F34C5C">
                  <w:pPr>
                    <w:rPr>
                      <w:sz w:val="24"/>
                    </w:rPr>
                  </w:pPr>
                  <w:r>
                    <w:rPr>
                      <w:rFonts w:hint="eastAsia"/>
                      <w:sz w:val="24"/>
                    </w:rPr>
                    <w:t>7</w:t>
                  </w:r>
                  <w:r>
                    <w:rPr>
                      <w:sz w:val="24"/>
                    </w:rPr>
                    <w:t>7</w:t>
                  </w:r>
                </w:p>
              </w:tc>
            </w:tr>
            <w:tr w:rsidR="00F34C5C" w:rsidRPr="00A50ECE" w14:paraId="5B95CB3F" w14:textId="77777777" w:rsidTr="008A6D4F">
              <w:tc>
                <w:tcPr>
                  <w:tcW w:w="1271" w:type="dxa"/>
                </w:tcPr>
                <w:p w14:paraId="0F85A02F" w14:textId="77777777" w:rsidR="00F34C5C" w:rsidRPr="00A50ECE" w:rsidRDefault="00F34C5C" w:rsidP="00F34C5C">
                  <w:pPr>
                    <w:jc w:val="center"/>
                    <w:rPr>
                      <w:sz w:val="24"/>
                    </w:rPr>
                  </w:pPr>
                  <w:r w:rsidRPr="00A50ECE">
                    <w:rPr>
                      <w:rFonts w:hint="eastAsia"/>
                      <w:sz w:val="24"/>
                    </w:rPr>
                    <w:t>10</w:t>
                  </w:r>
                </w:p>
              </w:tc>
              <w:tc>
                <w:tcPr>
                  <w:tcW w:w="2693" w:type="dxa"/>
                </w:tcPr>
                <w:p w14:paraId="145EF149" w14:textId="62AAE521" w:rsidR="00F34C5C" w:rsidRPr="00A50ECE" w:rsidRDefault="00F34C5C" w:rsidP="00F34C5C">
                  <w:pPr>
                    <w:rPr>
                      <w:sz w:val="24"/>
                    </w:rPr>
                  </w:pPr>
                  <w:r>
                    <w:rPr>
                      <w:rFonts w:hint="eastAsia"/>
                      <w:sz w:val="24"/>
                    </w:rPr>
                    <w:t>29</w:t>
                  </w:r>
                  <w:r>
                    <w:rPr>
                      <w:sz w:val="24"/>
                    </w:rPr>
                    <w:t>1</w:t>
                  </w:r>
                </w:p>
              </w:tc>
              <w:tc>
                <w:tcPr>
                  <w:tcW w:w="2694" w:type="dxa"/>
                </w:tcPr>
                <w:p w14:paraId="195B3891" w14:textId="169359B2" w:rsidR="00F34C5C" w:rsidRPr="00A50ECE" w:rsidRDefault="00F34C5C" w:rsidP="00F34C5C">
                  <w:pPr>
                    <w:rPr>
                      <w:sz w:val="24"/>
                    </w:rPr>
                  </w:pPr>
                  <w:r>
                    <w:rPr>
                      <w:rFonts w:hint="eastAsia"/>
                      <w:sz w:val="24"/>
                    </w:rPr>
                    <w:t>7</w:t>
                  </w:r>
                  <w:r>
                    <w:rPr>
                      <w:sz w:val="24"/>
                    </w:rPr>
                    <w:t>8</w:t>
                  </w:r>
                </w:p>
              </w:tc>
            </w:tr>
            <w:tr w:rsidR="00F34C5C" w:rsidRPr="00A50ECE" w14:paraId="6B6DFAA1" w14:textId="77777777" w:rsidTr="008A6D4F">
              <w:tc>
                <w:tcPr>
                  <w:tcW w:w="1271" w:type="dxa"/>
                  <w:shd w:val="clear" w:color="auto" w:fill="BFBFBF"/>
                </w:tcPr>
                <w:p w14:paraId="1CA30F0C" w14:textId="77777777" w:rsidR="00F34C5C" w:rsidRPr="00A50ECE" w:rsidRDefault="00F34C5C" w:rsidP="00F34C5C">
                  <w:pPr>
                    <w:jc w:val="center"/>
                    <w:rPr>
                      <w:sz w:val="24"/>
                    </w:rPr>
                  </w:pPr>
                  <w:r w:rsidRPr="00A50ECE">
                    <w:rPr>
                      <w:rFonts w:hint="eastAsia"/>
                      <w:sz w:val="24"/>
                    </w:rPr>
                    <w:t>平均值</w:t>
                  </w:r>
                </w:p>
              </w:tc>
              <w:tc>
                <w:tcPr>
                  <w:tcW w:w="2693" w:type="dxa"/>
                </w:tcPr>
                <w:p w14:paraId="36850D10" w14:textId="39A71C05" w:rsidR="00F34C5C" w:rsidRPr="00A50ECE" w:rsidRDefault="00F34C5C" w:rsidP="00F34C5C">
                  <w:pPr>
                    <w:rPr>
                      <w:sz w:val="24"/>
                    </w:rPr>
                  </w:pPr>
                  <w:r>
                    <w:rPr>
                      <w:rFonts w:hint="eastAsia"/>
                      <w:sz w:val="24"/>
                    </w:rPr>
                    <w:t>28</w:t>
                  </w:r>
                  <w:r>
                    <w:rPr>
                      <w:sz w:val="24"/>
                    </w:rPr>
                    <w:t>8.7</w:t>
                  </w:r>
                </w:p>
              </w:tc>
              <w:tc>
                <w:tcPr>
                  <w:tcW w:w="2694" w:type="dxa"/>
                </w:tcPr>
                <w:p w14:paraId="2952E027" w14:textId="78FE8E9C" w:rsidR="00F34C5C" w:rsidRPr="00A50ECE" w:rsidRDefault="00F34C5C" w:rsidP="00F34C5C">
                  <w:pPr>
                    <w:rPr>
                      <w:sz w:val="24"/>
                    </w:rPr>
                  </w:pPr>
                  <w:r>
                    <w:rPr>
                      <w:rFonts w:hint="eastAsia"/>
                      <w:sz w:val="24"/>
                    </w:rPr>
                    <w:t>7</w:t>
                  </w:r>
                  <w:r>
                    <w:rPr>
                      <w:sz w:val="24"/>
                    </w:rPr>
                    <w:t>8.0</w:t>
                  </w:r>
                </w:p>
              </w:tc>
            </w:tr>
          </w:tbl>
          <w:p w14:paraId="7534D0BF" w14:textId="77777777" w:rsidR="00B3588C" w:rsidRDefault="000D0C38" w:rsidP="000B4422">
            <w:pPr>
              <w:rPr>
                <w:sz w:val="24"/>
              </w:rPr>
            </w:pPr>
            <w:r>
              <w:rPr>
                <w:rFonts w:hint="eastAsia"/>
                <w:sz w:val="24"/>
              </w:rPr>
              <w:t>4</w:t>
            </w:r>
            <w:r>
              <w:rPr>
                <w:rFonts w:hint="eastAsia"/>
                <w:sz w:val="24"/>
              </w:rPr>
              <w:t>）分析查询</w:t>
            </w:r>
          </w:p>
          <w:p w14:paraId="06391CB6" w14:textId="77777777" w:rsidR="000D0C38" w:rsidRDefault="000D0C38" w:rsidP="000B4422">
            <w:pPr>
              <w:rPr>
                <w:sz w:val="24"/>
              </w:rPr>
            </w:pPr>
            <w:r>
              <w:rPr>
                <w:rFonts w:hint="eastAsia"/>
                <w:sz w:val="24"/>
              </w:rPr>
              <w:t>查看以下查询的执行计划，看是否使用了索引</w:t>
            </w:r>
          </w:p>
          <w:p w14:paraId="580F2631" w14:textId="77777777" w:rsidR="000D0C38" w:rsidRDefault="000D0C38" w:rsidP="000D0C38">
            <w:pPr>
              <w:rPr>
                <w:sz w:val="24"/>
              </w:rPr>
            </w:pPr>
            <w:r w:rsidRPr="008C3520">
              <w:rPr>
                <w:sz w:val="24"/>
              </w:rPr>
              <w:t>select * from part where p_brand='Brand#53'</w:t>
            </w:r>
          </w:p>
          <w:p w14:paraId="583908DB" w14:textId="7BDA1124" w:rsidR="00B52319" w:rsidRDefault="00B52319" w:rsidP="000B4422">
            <w:pPr>
              <w:rPr>
                <w:sz w:val="24"/>
              </w:rPr>
            </w:pPr>
          </w:p>
          <w:p w14:paraId="77D07A4D" w14:textId="77777777" w:rsidR="00F34C5C" w:rsidRPr="00E77071" w:rsidRDefault="00F34C5C" w:rsidP="00F34C5C">
            <w:pPr>
              <w:rPr>
                <w:color w:val="0070C0"/>
                <w:sz w:val="24"/>
              </w:rPr>
            </w:pPr>
            <w:r w:rsidRPr="00E77071">
              <w:rPr>
                <w:rFonts w:hint="eastAsia"/>
                <w:color w:val="0070C0"/>
                <w:sz w:val="24"/>
              </w:rPr>
              <w:t>查询计划为：</w:t>
            </w:r>
          </w:p>
          <w:p w14:paraId="13F0CF4A" w14:textId="77777777" w:rsidR="00F34C5C" w:rsidRDefault="00F34C5C" w:rsidP="00F34C5C">
            <w:pPr>
              <w:rPr>
                <w:color w:val="0070C0"/>
                <w:sz w:val="24"/>
              </w:rPr>
            </w:pPr>
            <w:r w:rsidRPr="00024F39">
              <w:rPr>
                <w:color w:val="0070C0"/>
                <w:sz w:val="24"/>
              </w:rPr>
              <w:t>Seq Scan on part  (cost=0.00..6597.00 rows=8147 width=130)</w:t>
            </w:r>
          </w:p>
          <w:p w14:paraId="184D1257" w14:textId="77777777" w:rsidR="00F34C5C" w:rsidRDefault="00F34C5C" w:rsidP="00F34C5C">
            <w:pPr>
              <w:rPr>
                <w:color w:val="0070C0"/>
                <w:sz w:val="24"/>
              </w:rPr>
            </w:pPr>
            <w:r w:rsidRPr="00024F39">
              <w:rPr>
                <w:color w:val="0070C0"/>
                <w:sz w:val="24"/>
              </w:rPr>
              <w:t xml:space="preserve">  Filter: (p_brand = 'Brand#53'::bpchar)</w:t>
            </w:r>
          </w:p>
          <w:p w14:paraId="5FC55FE1" w14:textId="2A8ABA21" w:rsidR="00F34C5C" w:rsidRDefault="00F34C5C" w:rsidP="00F34C5C">
            <w:pPr>
              <w:rPr>
                <w:color w:val="0070C0"/>
                <w:sz w:val="24"/>
              </w:rPr>
            </w:pPr>
            <w:r w:rsidRPr="00E77071">
              <w:rPr>
                <w:rFonts w:hint="eastAsia"/>
                <w:color w:val="0070C0"/>
                <w:sz w:val="24"/>
              </w:rPr>
              <w:t>可见，</w:t>
            </w:r>
            <w:r>
              <w:rPr>
                <w:rFonts w:hint="eastAsia"/>
                <w:color w:val="0070C0"/>
                <w:sz w:val="24"/>
              </w:rPr>
              <w:t>没有</w:t>
            </w:r>
            <w:r w:rsidRPr="00E77071">
              <w:rPr>
                <w:rFonts w:hint="eastAsia"/>
                <w:color w:val="0070C0"/>
                <w:sz w:val="24"/>
              </w:rPr>
              <w:t>使用索引。</w:t>
            </w:r>
          </w:p>
          <w:p w14:paraId="271340FB" w14:textId="77777777" w:rsidR="00F34C5C" w:rsidRPr="00E77071" w:rsidRDefault="00F34C5C" w:rsidP="00F34C5C">
            <w:pPr>
              <w:rPr>
                <w:rFonts w:hint="eastAsia"/>
                <w:color w:val="0070C0"/>
                <w:sz w:val="24"/>
              </w:rPr>
            </w:pPr>
          </w:p>
          <w:p w14:paraId="1F159858" w14:textId="77777777" w:rsidR="00EB4FA2" w:rsidRDefault="00EB4FA2" w:rsidP="000B4422">
            <w:pPr>
              <w:rPr>
                <w:sz w:val="24"/>
              </w:rPr>
            </w:pPr>
            <w:r>
              <w:rPr>
                <w:rFonts w:hint="eastAsia"/>
                <w:sz w:val="24"/>
              </w:rPr>
              <w:t>（</w:t>
            </w:r>
            <w:r>
              <w:rPr>
                <w:rFonts w:hint="eastAsia"/>
                <w:sz w:val="24"/>
              </w:rPr>
              <w:t>3</w:t>
            </w:r>
            <w:r>
              <w:rPr>
                <w:rFonts w:hint="eastAsia"/>
                <w:sz w:val="24"/>
              </w:rPr>
              <w:t>）</w:t>
            </w:r>
            <w:r w:rsidR="008A6D4F">
              <w:rPr>
                <w:rFonts w:hint="eastAsia"/>
                <w:sz w:val="24"/>
              </w:rPr>
              <w:t>Hash</w:t>
            </w:r>
            <w:r w:rsidR="008A6D4F">
              <w:rPr>
                <w:rFonts w:hint="eastAsia"/>
                <w:sz w:val="24"/>
              </w:rPr>
              <w:t>索引</w:t>
            </w:r>
          </w:p>
          <w:p w14:paraId="1A823932" w14:textId="77777777" w:rsidR="008A6D4F" w:rsidRDefault="008A6D4F" w:rsidP="008A6D4F">
            <w:pPr>
              <w:rPr>
                <w:sz w:val="24"/>
              </w:rPr>
            </w:pPr>
            <w:r>
              <w:rPr>
                <w:rFonts w:hint="eastAsia"/>
                <w:sz w:val="24"/>
              </w:rPr>
              <w:t>1</w:t>
            </w:r>
            <w:r>
              <w:rPr>
                <w:rFonts w:hint="eastAsia"/>
                <w:sz w:val="24"/>
              </w:rPr>
              <w:t>）执行在</w:t>
            </w:r>
            <w:r>
              <w:rPr>
                <w:rFonts w:hint="eastAsia"/>
                <w:sz w:val="24"/>
              </w:rPr>
              <w:t>Part</w:t>
            </w:r>
            <w:r>
              <w:rPr>
                <w:rFonts w:hint="eastAsia"/>
                <w:sz w:val="24"/>
              </w:rPr>
              <w:t>表上的查询</w:t>
            </w:r>
          </w:p>
          <w:p w14:paraId="10D8E2BF" w14:textId="77777777" w:rsidR="008A6D4F" w:rsidRDefault="008A6D4F" w:rsidP="008A6D4F">
            <w:pPr>
              <w:rPr>
                <w:sz w:val="24"/>
              </w:rPr>
            </w:pPr>
            <w:r w:rsidRPr="008C3520">
              <w:rPr>
                <w:sz w:val="24"/>
              </w:rPr>
              <w:t xml:space="preserve">select * </w:t>
            </w:r>
          </w:p>
          <w:p w14:paraId="6B7F79F9" w14:textId="77777777" w:rsidR="008A6D4F" w:rsidRDefault="008A6D4F" w:rsidP="008A6D4F">
            <w:pPr>
              <w:rPr>
                <w:sz w:val="24"/>
              </w:rPr>
            </w:pPr>
            <w:r w:rsidRPr="008C3520">
              <w:rPr>
                <w:sz w:val="24"/>
              </w:rPr>
              <w:t xml:space="preserve">from part </w:t>
            </w:r>
          </w:p>
          <w:p w14:paraId="14773554" w14:textId="77777777" w:rsidR="008A6D4F" w:rsidRDefault="008A6D4F" w:rsidP="008A6D4F">
            <w:pPr>
              <w:rPr>
                <w:sz w:val="24"/>
              </w:rPr>
            </w:pPr>
            <w:r w:rsidRPr="008C3520">
              <w:rPr>
                <w:sz w:val="24"/>
              </w:rPr>
              <w:t>where p_</w:t>
            </w:r>
            <w:r>
              <w:rPr>
                <w:rFonts w:hint="eastAsia"/>
                <w:sz w:val="24"/>
              </w:rPr>
              <w:t>name</w:t>
            </w:r>
            <w:r w:rsidRPr="008C3520">
              <w:rPr>
                <w:sz w:val="24"/>
              </w:rPr>
              <w:t>=</w:t>
            </w:r>
            <w:r>
              <w:rPr>
                <w:rFonts w:hint="eastAsia"/>
                <w:sz w:val="24"/>
              </w:rPr>
              <w:t>'</w:t>
            </w:r>
            <w:r w:rsidR="00104C8A" w:rsidRPr="00104C8A">
              <w:rPr>
                <w:color w:val="FF0000"/>
                <w:sz w:val="24"/>
              </w:rPr>
              <w:t>bisque tan cyan sky drab</w:t>
            </w:r>
            <w:r w:rsidRPr="008C3520">
              <w:rPr>
                <w:sz w:val="24"/>
              </w:rPr>
              <w:t>'</w:t>
            </w:r>
          </w:p>
          <w:p w14:paraId="3C459256" w14:textId="3CC40C5E" w:rsidR="008A6D4F" w:rsidRDefault="008A6D4F" w:rsidP="008A6D4F">
            <w:pPr>
              <w:rPr>
                <w:sz w:val="24"/>
              </w:rPr>
            </w:pPr>
            <w:r>
              <w:rPr>
                <w:rFonts w:hint="eastAsia"/>
                <w:sz w:val="24"/>
              </w:rPr>
              <w:t>查看以上查询执行计划</w:t>
            </w:r>
          </w:p>
          <w:p w14:paraId="481B4458" w14:textId="30AD1584" w:rsidR="00220EBE" w:rsidRDefault="00F34C5C" w:rsidP="00F34C5C">
            <w:pPr>
              <w:jc w:val="center"/>
              <w:rPr>
                <w:sz w:val="24"/>
              </w:rPr>
            </w:pPr>
            <w:r w:rsidRPr="004A4B62">
              <w:rPr>
                <w:noProof/>
                <w:sz w:val="24"/>
                <w:u w:val="single"/>
              </w:rPr>
              <w:drawing>
                <wp:inline distT="0" distB="0" distL="0" distR="0" wp14:anchorId="4DE2767B" wp14:editId="4DA79287">
                  <wp:extent cx="3987800" cy="1111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87800" cy="1111250"/>
                          </a:xfrm>
                          <a:prstGeom prst="rect">
                            <a:avLst/>
                          </a:prstGeom>
                          <a:noFill/>
                          <a:ln>
                            <a:noFill/>
                          </a:ln>
                        </pic:spPr>
                      </pic:pic>
                    </a:graphicData>
                  </a:graphic>
                </wp:inline>
              </w:drawing>
            </w:r>
          </w:p>
          <w:p w14:paraId="540BB745" w14:textId="77777777" w:rsidR="008A6D4F" w:rsidRPr="0057257A" w:rsidRDefault="008A6D4F" w:rsidP="008A6D4F">
            <w:pPr>
              <w:rPr>
                <w:sz w:val="24"/>
                <w:u w:val="single"/>
              </w:rPr>
            </w:pPr>
            <w:r>
              <w:rPr>
                <w:rFonts w:hint="eastAsia"/>
                <w:sz w:val="24"/>
              </w:rPr>
              <w:t>执行</w:t>
            </w:r>
            <w:r>
              <w:rPr>
                <w:rFonts w:hint="eastAsia"/>
                <w:sz w:val="24"/>
              </w:rPr>
              <w:t>10</w:t>
            </w:r>
            <w:r>
              <w:rPr>
                <w:rFonts w:hint="eastAsia"/>
                <w:sz w:val="24"/>
              </w:rPr>
              <w:t>次，记录查询执行时间和平均值到后面表格</w:t>
            </w:r>
          </w:p>
          <w:p w14:paraId="6082BD96" w14:textId="77777777" w:rsidR="00EB4FA2" w:rsidRDefault="008A6D4F" w:rsidP="000B4422">
            <w:pPr>
              <w:rPr>
                <w:sz w:val="24"/>
              </w:rPr>
            </w:pPr>
            <w:r>
              <w:rPr>
                <w:rFonts w:hint="eastAsia"/>
                <w:sz w:val="24"/>
              </w:rPr>
              <w:t>2</w:t>
            </w:r>
            <w:r>
              <w:rPr>
                <w:rFonts w:hint="eastAsia"/>
                <w:sz w:val="24"/>
              </w:rPr>
              <w:t>）创建</w:t>
            </w:r>
            <w:r>
              <w:rPr>
                <w:rFonts w:hint="eastAsia"/>
                <w:sz w:val="24"/>
              </w:rPr>
              <w:t>Hash</w:t>
            </w:r>
            <w:r>
              <w:rPr>
                <w:rFonts w:hint="eastAsia"/>
                <w:sz w:val="24"/>
              </w:rPr>
              <w:t>索引</w:t>
            </w:r>
          </w:p>
          <w:p w14:paraId="12B0166F" w14:textId="77777777" w:rsidR="008A6D4F" w:rsidRDefault="008A6D4F" w:rsidP="008A6D4F">
            <w:pPr>
              <w:rPr>
                <w:sz w:val="24"/>
              </w:rPr>
            </w:pPr>
            <w:r>
              <w:rPr>
                <w:rFonts w:hint="eastAsia"/>
                <w:sz w:val="24"/>
              </w:rPr>
              <w:t>CREATE INDEX idx_</w:t>
            </w:r>
            <w:r w:rsidR="00372740">
              <w:rPr>
                <w:rFonts w:hint="eastAsia"/>
                <w:sz w:val="24"/>
              </w:rPr>
              <w:t>partname</w:t>
            </w:r>
            <w:r>
              <w:rPr>
                <w:rFonts w:hint="eastAsia"/>
                <w:sz w:val="24"/>
              </w:rPr>
              <w:t>_</w:t>
            </w:r>
            <w:r w:rsidR="00372740">
              <w:rPr>
                <w:rFonts w:hint="eastAsia"/>
                <w:sz w:val="24"/>
              </w:rPr>
              <w:t>hash</w:t>
            </w:r>
            <w:r>
              <w:rPr>
                <w:rFonts w:hint="eastAsia"/>
                <w:sz w:val="24"/>
              </w:rPr>
              <w:t xml:space="preserve"> ON part USING hash (</w:t>
            </w:r>
            <w:r w:rsidR="00104C8A" w:rsidRPr="00104C8A">
              <w:rPr>
                <w:color w:val="FF0000"/>
                <w:sz w:val="24"/>
              </w:rPr>
              <w:t>p_</w:t>
            </w:r>
            <w:r w:rsidR="00104C8A" w:rsidRPr="00104C8A">
              <w:rPr>
                <w:rFonts w:hint="eastAsia"/>
                <w:color w:val="FF0000"/>
                <w:sz w:val="24"/>
              </w:rPr>
              <w:t>name</w:t>
            </w:r>
            <w:r>
              <w:rPr>
                <w:rFonts w:hint="eastAsia"/>
                <w:sz w:val="24"/>
              </w:rPr>
              <w:t>)</w:t>
            </w:r>
          </w:p>
          <w:p w14:paraId="08596C3B" w14:textId="19D2620B" w:rsidR="008A6D4F" w:rsidRDefault="00F34C5C" w:rsidP="00F34C5C">
            <w:pPr>
              <w:jc w:val="center"/>
              <w:rPr>
                <w:sz w:val="24"/>
              </w:rPr>
            </w:pPr>
            <w:r w:rsidRPr="004A4B62">
              <w:rPr>
                <w:noProof/>
                <w:sz w:val="24"/>
              </w:rPr>
              <w:drawing>
                <wp:inline distT="0" distB="0" distL="0" distR="0" wp14:anchorId="5C1CD366" wp14:editId="03A99D68">
                  <wp:extent cx="5074920" cy="939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76032" cy="940006"/>
                          </a:xfrm>
                          <a:prstGeom prst="rect">
                            <a:avLst/>
                          </a:prstGeom>
                          <a:noFill/>
                          <a:ln>
                            <a:noFill/>
                          </a:ln>
                        </pic:spPr>
                      </pic:pic>
                    </a:graphicData>
                  </a:graphic>
                </wp:inline>
              </w:drawing>
            </w:r>
          </w:p>
          <w:p w14:paraId="6999C6FB" w14:textId="77777777" w:rsidR="008A6D4F" w:rsidRDefault="008A6D4F" w:rsidP="000B4422">
            <w:pPr>
              <w:rPr>
                <w:sz w:val="24"/>
              </w:rPr>
            </w:pPr>
            <w:r>
              <w:rPr>
                <w:rFonts w:hint="eastAsia"/>
                <w:sz w:val="24"/>
              </w:rPr>
              <w:t>3</w:t>
            </w:r>
            <w:r>
              <w:rPr>
                <w:rFonts w:hint="eastAsia"/>
                <w:sz w:val="24"/>
              </w:rPr>
              <w:t>）重新执行查询</w:t>
            </w:r>
          </w:p>
          <w:p w14:paraId="3766AFA7" w14:textId="16AD956C" w:rsidR="007F5EF8" w:rsidRDefault="008A6D4F" w:rsidP="008A6D4F">
            <w:pPr>
              <w:rPr>
                <w:rFonts w:hint="eastAsia"/>
                <w:sz w:val="24"/>
              </w:rPr>
            </w:pPr>
            <w:r>
              <w:rPr>
                <w:rFonts w:hint="eastAsia"/>
                <w:sz w:val="24"/>
              </w:rPr>
              <w:t>查看以上查询执行计划</w:t>
            </w:r>
          </w:p>
          <w:p w14:paraId="2A8928B5" w14:textId="77777777" w:rsidR="008A6D4F" w:rsidRPr="0057257A" w:rsidRDefault="008A6D4F" w:rsidP="008A6D4F">
            <w:pPr>
              <w:rPr>
                <w:sz w:val="24"/>
                <w:u w:val="single"/>
              </w:rPr>
            </w:pPr>
            <w:r>
              <w:rPr>
                <w:rFonts w:hint="eastAsia"/>
                <w:sz w:val="24"/>
              </w:rPr>
              <w:t>执行</w:t>
            </w:r>
            <w:r>
              <w:rPr>
                <w:rFonts w:hint="eastAsia"/>
                <w:sz w:val="24"/>
              </w:rPr>
              <w:t>10</w:t>
            </w:r>
            <w:r>
              <w:rPr>
                <w:rFonts w:hint="eastAsia"/>
                <w:sz w:val="24"/>
              </w:rPr>
              <w:t>次，记录查询执行时间和平均值到后面表格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694"/>
            </w:tblGrid>
            <w:tr w:rsidR="008A6D4F" w:rsidRPr="00A50ECE" w14:paraId="6B968527" w14:textId="77777777" w:rsidTr="008A6D4F">
              <w:tc>
                <w:tcPr>
                  <w:tcW w:w="1271" w:type="dxa"/>
                  <w:shd w:val="clear" w:color="auto" w:fill="8DB3E2"/>
                </w:tcPr>
                <w:p w14:paraId="6AEB765A" w14:textId="77777777" w:rsidR="008A6D4F" w:rsidRPr="00A50ECE" w:rsidRDefault="008A6D4F" w:rsidP="003E153E">
                  <w:pPr>
                    <w:rPr>
                      <w:sz w:val="24"/>
                    </w:rPr>
                  </w:pPr>
                  <w:r w:rsidRPr="00A50ECE">
                    <w:rPr>
                      <w:rFonts w:hint="eastAsia"/>
                      <w:sz w:val="24"/>
                    </w:rPr>
                    <w:t>执行次数</w:t>
                  </w:r>
                </w:p>
              </w:tc>
              <w:tc>
                <w:tcPr>
                  <w:tcW w:w="2693" w:type="dxa"/>
                  <w:shd w:val="clear" w:color="auto" w:fill="8DB3E2"/>
                </w:tcPr>
                <w:p w14:paraId="6628494A" w14:textId="77777777" w:rsidR="008A6D4F" w:rsidRPr="00A50ECE" w:rsidRDefault="008A6D4F" w:rsidP="003E153E">
                  <w:pPr>
                    <w:rPr>
                      <w:sz w:val="24"/>
                    </w:rPr>
                  </w:pPr>
                  <w:r w:rsidRPr="00A50ECE">
                    <w:rPr>
                      <w:rFonts w:hint="eastAsia"/>
                      <w:sz w:val="24"/>
                    </w:rPr>
                    <w:t>创建索引前执行时间</w:t>
                  </w:r>
                  <w:r>
                    <w:rPr>
                      <w:rFonts w:hint="eastAsia"/>
                      <w:sz w:val="24"/>
                    </w:rPr>
                    <w:t>ms</w:t>
                  </w:r>
                </w:p>
              </w:tc>
              <w:tc>
                <w:tcPr>
                  <w:tcW w:w="2694" w:type="dxa"/>
                  <w:shd w:val="clear" w:color="auto" w:fill="8DB3E2"/>
                </w:tcPr>
                <w:p w14:paraId="3290799F" w14:textId="77777777" w:rsidR="008A6D4F" w:rsidRPr="00A50ECE" w:rsidRDefault="008A6D4F" w:rsidP="003E153E">
                  <w:pPr>
                    <w:rPr>
                      <w:sz w:val="24"/>
                    </w:rPr>
                  </w:pPr>
                  <w:r w:rsidRPr="00A50ECE">
                    <w:rPr>
                      <w:rFonts w:hint="eastAsia"/>
                      <w:sz w:val="24"/>
                    </w:rPr>
                    <w:t>创建索引后执行时间</w:t>
                  </w:r>
                  <w:r>
                    <w:rPr>
                      <w:rFonts w:hint="eastAsia"/>
                      <w:sz w:val="24"/>
                    </w:rPr>
                    <w:t>ms</w:t>
                  </w:r>
                </w:p>
              </w:tc>
            </w:tr>
            <w:tr w:rsidR="00F34C5C" w:rsidRPr="00A50ECE" w14:paraId="6356CE4C" w14:textId="77777777" w:rsidTr="008A6D4F">
              <w:tc>
                <w:tcPr>
                  <w:tcW w:w="1271" w:type="dxa"/>
                </w:tcPr>
                <w:p w14:paraId="087F1272" w14:textId="77777777" w:rsidR="00F34C5C" w:rsidRPr="00A50ECE" w:rsidRDefault="00F34C5C" w:rsidP="00F34C5C">
                  <w:pPr>
                    <w:jc w:val="center"/>
                    <w:rPr>
                      <w:sz w:val="24"/>
                    </w:rPr>
                  </w:pPr>
                  <w:r w:rsidRPr="00A50ECE">
                    <w:rPr>
                      <w:rFonts w:hint="eastAsia"/>
                      <w:sz w:val="24"/>
                    </w:rPr>
                    <w:t>1</w:t>
                  </w:r>
                </w:p>
              </w:tc>
              <w:tc>
                <w:tcPr>
                  <w:tcW w:w="2693" w:type="dxa"/>
                </w:tcPr>
                <w:p w14:paraId="0DF35AD6" w14:textId="1BD2A616" w:rsidR="00F34C5C" w:rsidRPr="00A50ECE" w:rsidRDefault="00F34C5C" w:rsidP="00F34C5C">
                  <w:pPr>
                    <w:rPr>
                      <w:sz w:val="24"/>
                    </w:rPr>
                  </w:pPr>
                  <w:r>
                    <w:rPr>
                      <w:rFonts w:hint="eastAsia"/>
                      <w:sz w:val="24"/>
                    </w:rPr>
                    <w:t>286</w:t>
                  </w:r>
                </w:p>
              </w:tc>
              <w:tc>
                <w:tcPr>
                  <w:tcW w:w="2694" w:type="dxa"/>
                </w:tcPr>
                <w:p w14:paraId="4BF078CB" w14:textId="0AFF1520" w:rsidR="00F34C5C" w:rsidRPr="00A50ECE" w:rsidRDefault="00F34C5C" w:rsidP="00F34C5C">
                  <w:pPr>
                    <w:rPr>
                      <w:sz w:val="24"/>
                    </w:rPr>
                  </w:pPr>
                  <w:r>
                    <w:rPr>
                      <w:rFonts w:hint="eastAsia"/>
                      <w:sz w:val="24"/>
                    </w:rPr>
                    <w:t>65</w:t>
                  </w:r>
                </w:p>
              </w:tc>
            </w:tr>
            <w:tr w:rsidR="00F34C5C" w:rsidRPr="00A50ECE" w14:paraId="72FAF0E1" w14:textId="77777777" w:rsidTr="008A6D4F">
              <w:tc>
                <w:tcPr>
                  <w:tcW w:w="1271" w:type="dxa"/>
                </w:tcPr>
                <w:p w14:paraId="14352F8D" w14:textId="77777777" w:rsidR="00F34C5C" w:rsidRPr="00A50ECE" w:rsidRDefault="00F34C5C" w:rsidP="00F34C5C">
                  <w:pPr>
                    <w:jc w:val="center"/>
                    <w:rPr>
                      <w:sz w:val="24"/>
                    </w:rPr>
                  </w:pPr>
                  <w:r w:rsidRPr="00A50ECE">
                    <w:rPr>
                      <w:rFonts w:hint="eastAsia"/>
                      <w:sz w:val="24"/>
                    </w:rPr>
                    <w:t>2</w:t>
                  </w:r>
                </w:p>
              </w:tc>
              <w:tc>
                <w:tcPr>
                  <w:tcW w:w="2693" w:type="dxa"/>
                </w:tcPr>
                <w:p w14:paraId="576DE3F3" w14:textId="2A0B4BBD" w:rsidR="00F34C5C" w:rsidRPr="00A50ECE" w:rsidRDefault="00F34C5C" w:rsidP="00F34C5C">
                  <w:pPr>
                    <w:rPr>
                      <w:sz w:val="24"/>
                    </w:rPr>
                  </w:pPr>
                  <w:r>
                    <w:rPr>
                      <w:rFonts w:hint="eastAsia"/>
                      <w:sz w:val="24"/>
                    </w:rPr>
                    <w:t>285</w:t>
                  </w:r>
                </w:p>
              </w:tc>
              <w:tc>
                <w:tcPr>
                  <w:tcW w:w="2694" w:type="dxa"/>
                </w:tcPr>
                <w:p w14:paraId="2DCED62B" w14:textId="61337DB1" w:rsidR="00F34C5C" w:rsidRPr="00A50ECE" w:rsidRDefault="00F34C5C" w:rsidP="00F34C5C">
                  <w:pPr>
                    <w:rPr>
                      <w:sz w:val="24"/>
                    </w:rPr>
                  </w:pPr>
                  <w:r>
                    <w:rPr>
                      <w:rFonts w:hint="eastAsia"/>
                      <w:sz w:val="24"/>
                    </w:rPr>
                    <w:t>64</w:t>
                  </w:r>
                </w:p>
              </w:tc>
            </w:tr>
            <w:tr w:rsidR="00F34C5C" w:rsidRPr="00A50ECE" w14:paraId="584E64C9" w14:textId="77777777" w:rsidTr="008A6D4F">
              <w:tc>
                <w:tcPr>
                  <w:tcW w:w="1271" w:type="dxa"/>
                </w:tcPr>
                <w:p w14:paraId="1FF7EFF6" w14:textId="77777777" w:rsidR="00F34C5C" w:rsidRPr="00A50ECE" w:rsidRDefault="00F34C5C" w:rsidP="00F34C5C">
                  <w:pPr>
                    <w:jc w:val="center"/>
                    <w:rPr>
                      <w:sz w:val="24"/>
                    </w:rPr>
                  </w:pPr>
                  <w:r w:rsidRPr="00A50ECE">
                    <w:rPr>
                      <w:rFonts w:hint="eastAsia"/>
                      <w:sz w:val="24"/>
                    </w:rPr>
                    <w:t>3</w:t>
                  </w:r>
                </w:p>
              </w:tc>
              <w:tc>
                <w:tcPr>
                  <w:tcW w:w="2693" w:type="dxa"/>
                </w:tcPr>
                <w:p w14:paraId="05BD6C8A" w14:textId="6A4A653F" w:rsidR="00F34C5C" w:rsidRPr="00A50ECE" w:rsidRDefault="00F34C5C" w:rsidP="00F34C5C">
                  <w:pPr>
                    <w:rPr>
                      <w:sz w:val="24"/>
                    </w:rPr>
                  </w:pPr>
                  <w:r>
                    <w:rPr>
                      <w:rFonts w:hint="eastAsia"/>
                      <w:sz w:val="24"/>
                    </w:rPr>
                    <w:t>283</w:t>
                  </w:r>
                </w:p>
              </w:tc>
              <w:tc>
                <w:tcPr>
                  <w:tcW w:w="2694" w:type="dxa"/>
                </w:tcPr>
                <w:p w14:paraId="4EF99823" w14:textId="7EECCC95" w:rsidR="00F34C5C" w:rsidRPr="00A50ECE" w:rsidRDefault="00F34C5C" w:rsidP="00F34C5C">
                  <w:pPr>
                    <w:rPr>
                      <w:sz w:val="24"/>
                    </w:rPr>
                  </w:pPr>
                  <w:r>
                    <w:rPr>
                      <w:rFonts w:hint="eastAsia"/>
                      <w:sz w:val="24"/>
                    </w:rPr>
                    <w:t>67</w:t>
                  </w:r>
                </w:p>
              </w:tc>
            </w:tr>
            <w:tr w:rsidR="00F34C5C" w:rsidRPr="00A50ECE" w14:paraId="61105A41" w14:textId="77777777" w:rsidTr="008A6D4F">
              <w:tc>
                <w:tcPr>
                  <w:tcW w:w="1271" w:type="dxa"/>
                </w:tcPr>
                <w:p w14:paraId="527D4657" w14:textId="77777777" w:rsidR="00F34C5C" w:rsidRPr="00A50ECE" w:rsidRDefault="00F34C5C" w:rsidP="00F34C5C">
                  <w:pPr>
                    <w:jc w:val="center"/>
                    <w:rPr>
                      <w:sz w:val="24"/>
                    </w:rPr>
                  </w:pPr>
                  <w:r w:rsidRPr="00A50ECE">
                    <w:rPr>
                      <w:rFonts w:hint="eastAsia"/>
                      <w:sz w:val="24"/>
                    </w:rPr>
                    <w:t>4</w:t>
                  </w:r>
                </w:p>
              </w:tc>
              <w:tc>
                <w:tcPr>
                  <w:tcW w:w="2693" w:type="dxa"/>
                </w:tcPr>
                <w:p w14:paraId="2B0050D9" w14:textId="61FB1520" w:rsidR="00F34C5C" w:rsidRPr="00A50ECE" w:rsidRDefault="00F34C5C" w:rsidP="00F34C5C">
                  <w:pPr>
                    <w:rPr>
                      <w:sz w:val="24"/>
                    </w:rPr>
                  </w:pPr>
                  <w:r>
                    <w:rPr>
                      <w:rFonts w:hint="eastAsia"/>
                      <w:sz w:val="24"/>
                    </w:rPr>
                    <w:t>289</w:t>
                  </w:r>
                </w:p>
              </w:tc>
              <w:tc>
                <w:tcPr>
                  <w:tcW w:w="2694" w:type="dxa"/>
                </w:tcPr>
                <w:p w14:paraId="462A551F" w14:textId="0B9DBBE0" w:rsidR="00F34C5C" w:rsidRPr="00A50ECE" w:rsidRDefault="00F34C5C" w:rsidP="00F34C5C">
                  <w:pPr>
                    <w:rPr>
                      <w:sz w:val="24"/>
                    </w:rPr>
                  </w:pPr>
                  <w:r>
                    <w:rPr>
                      <w:rFonts w:hint="eastAsia"/>
                      <w:sz w:val="24"/>
                    </w:rPr>
                    <w:t>82</w:t>
                  </w:r>
                </w:p>
              </w:tc>
            </w:tr>
            <w:tr w:rsidR="00F34C5C" w:rsidRPr="00A50ECE" w14:paraId="709B9B24" w14:textId="77777777" w:rsidTr="008A6D4F">
              <w:tc>
                <w:tcPr>
                  <w:tcW w:w="1271" w:type="dxa"/>
                </w:tcPr>
                <w:p w14:paraId="4B636134" w14:textId="77777777" w:rsidR="00F34C5C" w:rsidRPr="00A50ECE" w:rsidRDefault="00F34C5C" w:rsidP="00F34C5C">
                  <w:pPr>
                    <w:jc w:val="center"/>
                    <w:rPr>
                      <w:sz w:val="24"/>
                    </w:rPr>
                  </w:pPr>
                  <w:r w:rsidRPr="00A50ECE">
                    <w:rPr>
                      <w:rFonts w:hint="eastAsia"/>
                      <w:sz w:val="24"/>
                    </w:rPr>
                    <w:lastRenderedPageBreak/>
                    <w:t>5</w:t>
                  </w:r>
                </w:p>
              </w:tc>
              <w:tc>
                <w:tcPr>
                  <w:tcW w:w="2693" w:type="dxa"/>
                </w:tcPr>
                <w:p w14:paraId="3E94EFD1" w14:textId="6DC79D36" w:rsidR="00F34C5C" w:rsidRPr="00A50ECE" w:rsidRDefault="00F34C5C" w:rsidP="00F34C5C">
                  <w:pPr>
                    <w:rPr>
                      <w:sz w:val="24"/>
                    </w:rPr>
                  </w:pPr>
                  <w:r>
                    <w:rPr>
                      <w:rFonts w:hint="eastAsia"/>
                      <w:sz w:val="24"/>
                    </w:rPr>
                    <w:t>288</w:t>
                  </w:r>
                </w:p>
              </w:tc>
              <w:tc>
                <w:tcPr>
                  <w:tcW w:w="2694" w:type="dxa"/>
                </w:tcPr>
                <w:p w14:paraId="72C0FC4A" w14:textId="47222731" w:rsidR="00F34C5C" w:rsidRPr="00A50ECE" w:rsidRDefault="00F34C5C" w:rsidP="00F34C5C">
                  <w:pPr>
                    <w:rPr>
                      <w:sz w:val="24"/>
                    </w:rPr>
                  </w:pPr>
                  <w:r>
                    <w:rPr>
                      <w:rFonts w:hint="eastAsia"/>
                      <w:sz w:val="24"/>
                    </w:rPr>
                    <w:t>72</w:t>
                  </w:r>
                </w:p>
              </w:tc>
            </w:tr>
            <w:tr w:rsidR="00F34C5C" w:rsidRPr="00A50ECE" w14:paraId="5EBBDAA3" w14:textId="77777777" w:rsidTr="008A6D4F">
              <w:tc>
                <w:tcPr>
                  <w:tcW w:w="1271" w:type="dxa"/>
                </w:tcPr>
                <w:p w14:paraId="1C9BA273" w14:textId="77777777" w:rsidR="00F34C5C" w:rsidRPr="00A50ECE" w:rsidRDefault="00F34C5C" w:rsidP="00F34C5C">
                  <w:pPr>
                    <w:jc w:val="center"/>
                    <w:rPr>
                      <w:sz w:val="24"/>
                    </w:rPr>
                  </w:pPr>
                  <w:r w:rsidRPr="00A50ECE">
                    <w:rPr>
                      <w:rFonts w:hint="eastAsia"/>
                      <w:sz w:val="24"/>
                    </w:rPr>
                    <w:t>6</w:t>
                  </w:r>
                </w:p>
              </w:tc>
              <w:tc>
                <w:tcPr>
                  <w:tcW w:w="2693" w:type="dxa"/>
                </w:tcPr>
                <w:p w14:paraId="19B3DEAF" w14:textId="19403E0E" w:rsidR="00F34C5C" w:rsidRPr="00A50ECE" w:rsidRDefault="00F34C5C" w:rsidP="00F34C5C">
                  <w:pPr>
                    <w:rPr>
                      <w:sz w:val="24"/>
                    </w:rPr>
                  </w:pPr>
                  <w:r>
                    <w:rPr>
                      <w:rFonts w:hint="eastAsia"/>
                      <w:sz w:val="24"/>
                    </w:rPr>
                    <w:t>284</w:t>
                  </w:r>
                </w:p>
              </w:tc>
              <w:tc>
                <w:tcPr>
                  <w:tcW w:w="2694" w:type="dxa"/>
                </w:tcPr>
                <w:p w14:paraId="2472AF4D" w14:textId="289626BB" w:rsidR="00F34C5C" w:rsidRPr="00A50ECE" w:rsidRDefault="00F34C5C" w:rsidP="00F34C5C">
                  <w:pPr>
                    <w:rPr>
                      <w:sz w:val="24"/>
                    </w:rPr>
                  </w:pPr>
                  <w:r>
                    <w:rPr>
                      <w:rFonts w:hint="eastAsia"/>
                      <w:sz w:val="24"/>
                    </w:rPr>
                    <w:t>64</w:t>
                  </w:r>
                </w:p>
              </w:tc>
            </w:tr>
            <w:tr w:rsidR="00F34C5C" w:rsidRPr="00A50ECE" w14:paraId="1DDA2BC5" w14:textId="77777777" w:rsidTr="008A6D4F">
              <w:tc>
                <w:tcPr>
                  <w:tcW w:w="1271" w:type="dxa"/>
                </w:tcPr>
                <w:p w14:paraId="67BF8BDC" w14:textId="77777777" w:rsidR="00F34C5C" w:rsidRPr="00A50ECE" w:rsidRDefault="00F34C5C" w:rsidP="00F34C5C">
                  <w:pPr>
                    <w:jc w:val="center"/>
                    <w:rPr>
                      <w:sz w:val="24"/>
                    </w:rPr>
                  </w:pPr>
                  <w:r w:rsidRPr="00A50ECE">
                    <w:rPr>
                      <w:rFonts w:hint="eastAsia"/>
                      <w:sz w:val="24"/>
                    </w:rPr>
                    <w:t>7</w:t>
                  </w:r>
                </w:p>
              </w:tc>
              <w:tc>
                <w:tcPr>
                  <w:tcW w:w="2693" w:type="dxa"/>
                </w:tcPr>
                <w:p w14:paraId="3A655F4C" w14:textId="1A744919" w:rsidR="00F34C5C" w:rsidRPr="00A50ECE" w:rsidRDefault="00F34C5C" w:rsidP="00F34C5C">
                  <w:pPr>
                    <w:rPr>
                      <w:sz w:val="24"/>
                    </w:rPr>
                  </w:pPr>
                  <w:r>
                    <w:rPr>
                      <w:rFonts w:hint="eastAsia"/>
                      <w:sz w:val="24"/>
                    </w:rPr>
                    <w:t>286</w:t>
                  </w:r>
                </w:p>
              </w:tc>
              <w:tc>
                <w:tcPr>
                  <w:tcW w:w="2694" w:type="dxa"/>
                </w:tcPr>
                <w:p w14:paraId="5E05C16C" w14:textId="793C8378" w:rsidR="00F34C5C" w:rsidRPr="00A50ECE" w:rsidRDefault="00F34C5C" w:rsidP="00F34C5C">
                  <w:pPr>
                    <w:rPr>
                      <w:sz w:val="24"/>
                    </w:rPr>
                  </w:pPr>
                  <w:r>
                    <w:rPr>
                      <w:rFonts w:hint="eastAsia"/>
                      <w:sz w:val="24"/>
                    </w:rPr>
                    <w:t>65</w:t>
                  </w:r>
                </w:p>
              </w:tc>
            </w:tr>
            <w:tr w:rsidR="00F34C5C" w:rsidRPr="00A50ECE" w14:paraId="505EF941" w14:textId="77777777" w:rsidTr="008A6D4F">
              <w:tc>
                <w:tcPr>
                  <w:tcW w:w="1271" w:type="dxa"/>
                </w:tcPr>
                <w:p w14:paraId="55CDEEBF" w14:textId="77777777" w:rsidR="00F34C5C" w:rsidRPr="00A50ECE" w:rsidRDefault="00F34C5C" w:rsidP="00F34C5C">
                  <w:pPr>
                    <w:jc w:val="center"/>
                    <w:rPr>
                      <w:sz w:val="24"/>
                    </w:rPr>
                  </w:pPr>
                  <w:r w:rsidRPr="00A50ECE">
                    <w:rPr>
                      <w:rFonts w:hint="eastAsia"/>
                      <w:sz w:val="24"/>
                    </w:rPr>
                    <w:t>8</w:t>
                  </w:r>
                </w:p>
              </w:tc>
              <w:tc>
                <w:tcPr>
                  <w:tcW w:w="2693" w:type="dxa"/>
                </w:tcPr>
                <w:p w14:paraId="584CE87B" w14:textId="2789BDA3" w:rsidR="00F34C5C" w:rsidRPr="00A50ECE" w:rsidRDefault="00F34C5C" w:rsidP="00F34C5C">
                  <w:pPr>
                    <w:rPr>
                      <w:sz w:val="24"/>
                    </w:rPr>
                  </w:pPr>
                  <w:r>
                    <w:rPr>
                      <w:rFonts w:hint="eastAsia"/>
                      <w:sz w:val="24"/>
                    </w:rPr>
                    <w:t>287</w:t>
                  </w:r>
                </w:p>
              </w:tc>
              <w:tc>
                <w:tcPr>
                  <w:tcW w:w="2694" w:type="dxa"/>
                </w:tcPr>
                <w:p w14:paraId="197FA162" w14:textId="3AA7AABD" w:rsidR="00F34C5C" w:rsidRPr="00A50ECE" w:rsidRDefault="00F34C5C" w:rsidP="00F34C5C">
                  <w:pPr>
                    <w:rPr>
                      <w:sz w:val="24"/>
                    </w:rPr>
                  </w:pPr>
                  <w:r>
                    <w:rPr>
                      <w:rFonts w:hint="eastAsia"/>
                      <w:sz w:val="24"/>
                    </w:rPr>
                    <w:t>67</w:t>
                  </w:r>
                </w:p>
              </w:tc>
            </w:tr>
            <w:tr w:rsidR="00F34C5C" w:rsidRPr="00A50ECE" w14:paraId="098BF703" w14:textId="77777777" w:rsidTr="008A6D4F">
              <w:tc>
                <w:tcPr>
                  <w:tcW w:w="1271" w:type="dxa"/>
                </w:tcPr>
                <w:p w14:paraId="668D057B" w14:textId="77777777" w:rsidR="00F34C5C" w:rsidRPr="00A50ECE" w:rsidRDefault="00F34C5C" w:rsidP="00F34C5C">
                  <w:pPr>
                    <w:jc w:val="center"/>
                    <w:rPr>
                      <w:sz w:val="24"/>
                    </w:rPr>
                  </w:pPr>
                  <w:r w:rsidRPr="00A50ECE">
                    <w:rPr>
                      <w:rFonts w:hint="eastAsia"/>
                      <w:sz w:val="24"/>
                    </w:rPr>
                    <w:t>9</w:t>
                  </w:r>
                </w:p>
              </w:tc>
              <w:tc>
                <w:tcPr>
                  <w:tcW w:w="2693" w:type="dxa"/>
                </w:tcPr>
                <w:p w14:paraId="4B183BD7" w14:textId="40DAA0A6" w:rsidR="00F34C5C" w:rsidRPr="00A50ECE" w:rsidRDefault="00F34C5C" w:rsidP="00F34C5C">
                  <w:pPr>
                    <w:rPr>
                      <w:sz w:val="24"/>
                    </w:rPr>
                  </w:pPr>
                  <w:r>
                    <w:rPr>
                      <w:rFonts w:hint="eastAsia"/>
                      <w:sz w:val="24"/>
                    </w:rPr>
                    <w:t>288</w:t>
                  </w:r>
                </w:p>
              </w:tc>
              <w:tc>
                <w:tcPr>
                  <w:tcW w:w="2694" w:type="dxa"/>
                </w:tcPr>
                <w:p w14:paraId="7BBC801E" w14:textId="436183AD" w:rsidR="00F34C5C" w:rsidRPr="00A50ECE" w:rsidRDefault="00F34C5C" w:rsidP="00F34C5C">
                  <w:pPr>
                    <w:rPr>
                      <w:sz w:val="24"/>
                    </w:rPr>
                  </w:pPr>
                  <w:r>
                    <w:rPr>
                      <w:rFonts w:hint="eastAsia"/>
                      <w:sz w:val="24"/>
                    </w:rPr>
                    <w:t>64</w:t>
                  </w:r>
                </w:p>
              </w:tc>
            </w:tr>
            <w:tr w:rsidR="00F34C5C" w:rsidRPr="00A50ECE" w14:paraId="56F47D47" w14:textId="77777777" w:rsidTr="008A6D4F">
              <w:tc>
                <w:tcPr>
                  <w:tcW w:w="1271" w:type="dxa"/>
                </w:tcPr>
                <w:p w14:paraId="598FE828" w14:textId="77777777" w:rsidR="00F34C5C" w:rsidRPr="00A50ECE" w:rsidRDefault="00F34C5C" w:rsidP="00F34C5C">
                  <w:pPr>
                    <w:jc w:val="center"/>
                    <w:rPr>
                      <w:sz w:val="24"/>
                    </w:rPr>
                  </w:pPr>
                  <w:r w:rsidRPr="00A50ECE">
                    <w:rPr>
                      <w:rFonts w:hint="eastAsia"/>
                      <w:sz w:val="24"/>
                    </w:rPr>
                    <w:t>10</w:t>
                  </w:r>
                </w:p>
              </w:tc>
              <w:tc>
                <w:tcPr>
                  <w:tcW w:w="2693" w:type="dxa"/>
                </w:tcPr>
                <w:p w14:paraId="00CA3DF9" w14:textId="5C4C9615" w:rsidR="00F34C5C" w:rsidRPr="00A50ECE" w:rsidRDefault="00F34C5C" w:rsidP="00F34C5C">
                  <w:pPr>
                    <w:rPr>
                      <w:sz w:val="24"/>
                    </w:rPr>
                  </w:pPr>
                  <w:r>
                    <w:rPr>
                      <w:rFonts w:hint="eastAsia"/>
                      <w:sz w:val="24"/>
                    </w:rPr>
                    <w:t>285</w:t>
                  </w:r>
                </w:p>
              </w:tc>
              <w:tc>
                <w:tcPr>
                  <w:tcW w:w="2694" w:type="dxa"/>
                </w:tcPr>
                <w:p w14:paraId="69B81B19" w14:textId="3DF88723" w:rsidR="00F34C5C" w:rsidRPr="00A50ECE" w:rsidRDefault="00F34C5C" w:rsidP="00F34C5C">
                  <w:pPr>
                    <w:rPr>
                      <w:sz w:val="24"/>
                    </w:rPr>
                  </w:pPr>
                  <w:r>
                    <w:rPr>
                      <w:rFonts w:hint="eastAsia"/>
                      <w:sz w:val="24"/>
                    </w:rPr>
                    <w:t>62</w:t>
                  </w:r>
                </w:p>
              </w:tc>
            </w:tr>
            <w:tr w:rsidR="00F34C5C" w:rsidRPr="00A50ECE" w14:paraId="60DBAD80" w14:textId="77777777" w:rsidTr="008A6D4F">
              <w:tc>
                <w:tcPr>
                  <w:tcW w:w="1271" w:type="dxa"/>
                  <w:shd w:val="clear" w:color="auto" w:fill="BFBFBF"/>
                </w:tcPr>
                <w:p w14:paraId="7C76E102" w14:textId="77777777" w:rsidR="00F34C5C" w:rsidRPr="00A50ECE" w:rsidRDefault="00F34C5C" w:rsidP="00F34C5C">
                  <w:pPr>
                    <w:jc w:val="center"/>
                    <w:rPr>
                      <w:sz w:val="24"/>
                    </w:rPr>
                  </w:pPr>
                  <w:r w:rsidRPr="00A50ECE">
                    <w:rPr>
                      <w:rFonts w:hint="eastAsia"/>
                      <w:sz w:val="24"/>
                    </w:rPr>
                    <w:t>平均值</w:t>
                  </w:r>
                </w:p>
              </w:tc>
              <w:tc>
                <w:tcPr>
                  <w:tcW w:w="2693" w:type="dxa"/>
                </w:tcPr>
                <w:p w14:paraId="77A31038" w14:textId="79BC2221" w:rsidR="00F34C5C" w:rsidRPr="00A50ECE" w:rsidRDefault="00F34C5C" w:rsidP="00F34C5C">
                  <w:pPr>
                    <w:rPr>
                      <w:sz w:val="24"/>
                    </w:rPr>
                  </w:pPr>
                  <w:r>
                    <w:rPr>
                      <w:rFonts w:hint="eastAsia"/>
                      <w:sz w:val="24"/>
                    </w:rPr>
                    <w:t>286.1</w:t>
                  </w:r>
                </w:p>
              </w:tc>
              <w:tc>
                <w:tcPr>
                  <w:tcW w:w="2694" w:type="dxa"/>
                </w:tcPr>
                <w:p w14:paraId="45B23658" w14:textId="7084316C" w:rsidR="00F34C5C" w:rsidRPr="00A50ECE" w:rsidRDefault="00F34C5C" w:rsidP="00F34C5C">
                  <w:pPr>
                    <w:rPr>
                      <w:sz w:val="24"/>
                    </w:rPr>
                  </w:pPr>
                  <w:r>
                    <w:rPr>
                      <w:rFonts w:hint="eastAsia"/>
                      <w:sz w:val="24"/>
                    </w:rPr>
                    <w:t>67.2</w:t>
                  </w:r>
                </w:p>
              </w:tc>
            </w:tr>
          </w:tbl>
          <w:p w14:paraId="669BF80A" w14:textId="77777777" w:rsidR="008A6D4F" w:rsidRPr="008A6D4F" w:rsidRDefault="008A6D4F" w:rsidP="000B4422">
            <w:pPr>
              <w:rPr>
                <w:sz w:val="24"/>
              </w:rPr>
            </w:pPr>
          </w:p>
          <w:p w14:paraId="08879118" w14:textId="77777777" w:rsidR="00EB4FA2" w:rsidRDefault="00EB4FA2" w:rsidP="000B4422">
            <w:pPr>
              <w:rPr>
                <w:sz w:val="24"/>
              </w:rPr>
            </w:pPr>
          </w:p>
          <w:p w14:paraId="53D60A0D" w14:textId="77777777" w:rsidR="00EB4FA2" w:rsidRDefault="00EB4FA2" w:rsidP="000B4422">
            <w:pPr>
              <w:rPr>
                <w:sz w:val="24"/>
              </w:rPr>
            </w:pPr>
            <w:r>
              <w:rPr>
                <w:rFonts w:hint="eastAsia"/>
                <w:sz w:val="24"/>
              </w:rPr>
              <w:t>（</w:t>
            </w:r>
            <w:r>
              <w:rPr>
                <w:rFonts w:hint="eastAsia"/>
                <w:sz w:val="24"/>
              </w:rPr>
              <w:t>4</w:t>
            </w:r>
            <w:r>
              <w:rPr>
                <w:rFonts w:hint="eastAsia"/>
                <w:sz w:val="24"/>
              </w:rPr>
              <w:t>）</w:t>
            </w:r>
            <w:r w:rsidR="008A6D4F">
              <w:rPr>
                <w:rFonts w:hint="eastAsia"/>
                <w:sz w:val="24"/>
              </w:rPr>
              <w:t>聚簇索引</w:t>
            </w:r>
          </w:p>
          <w:p w14:paraId="554C87BD" w14:textId="77777777" w:rsidR="00EB4FA2" w:rsidRDefault="00473503" w:rsidP="000B4422">
            <w:pPr>
              <w:rPr>
                <w:sz w:val="24"/>
              </w:rPr>
            </w:pPr>
            <w:r>
              <w:rPr>
                <w:rFonts w:hint="eastAsia"/>
                <w:sz w:val="24"/>
              </w:rPr>
              <w:t>在</w:t>
            </w:r>
            <w:r>
              <w:rPr>
                <w:rFonts w:hint="eastAsia"/>
                <w:sz w:val="24"/>
              </w:rPr>
              <w:t>PostgreSQL</w:t>
            </w:r>
            <w:r>
              <w:rPr>
                <w:rFonts w:hint="eastAsia"/>
                <w:sz w:val="24"/>
              </w:rPr>
              <w:t>中并没有“</w:t>
            </w:r>
            <w:r w:rsidRPr="00473503">
              <w:rPr>
                <w:sz w:val="24"/>
              </w:rPr>
              <w:t>create cluster index</w:t>
            </w:r>
            <w:r>
              <w:rPr>
                <w:rFonts w:hint="eastAsia"/>
                <w:sz w:val="24"/>
              </w:rPr>
              <w:t>”语句用以创建聚簇索引，而是用“</w:t>
            </w:r>
            <w:r>
              <w:rPr>
                <w:rFonts w:hint="eastAsia"/>
                <w:sz w:val="24"/>
              </w:rPr>
              <w:t>create index</w:t>
            </w:r>
            <w:r>
              <w:rPr>
                <w:rFonts w:hint="eastAsia"/>
                <w:sz w:val="24"/>
              </w:rPr>
              <w:t>”创建索引后再对关系表用“</w:t>
            </w:r>
            <w:r>
              <w:rPr>
                <w:rFonts w:hint="eastAsia"/>
                <w:sz w:val="24"/>
              </w:rPr>
              <w:t>cluster indexname on tbname</w:t>
            </w:r>
            <w:r>
              <w:rPr>
                <w:rFonts w:hint="eastAsia"/>
                <w:sz w:val="24"/>
              </w:rPr>
              <w:t>”创建聚簇存储。</w:t>
            </w:r>
          </w:p>
          <w:p w14:paraId="74003087" w14:textId="77777777" w:rsidR="00DE4BD2" w:rsidRDefault="00DE4BD2" w:rsidP="00DE4BD2">
            <w:pPr>
              <w:rPr>
                <w:sz w:val="24"/>
              </w:rPr>
            </w:pPr>
            <w:r>
              <w:rPr>
                <w:rFonts w:hint="eastAsia"/>
                <w:sz w:val="24"/>
              </w:rPr>
              <w:t>1</w:t>
            </w:r>
            <w:r>
              <w:rPr>
                <w:rFonts w:hint="eastAsia"/>
                <w:sz w:val="24"/>
              </w:rPr>
              <w:t>）执行在</w:t>
            </w:r>
            <w:r>
              <w:rPr>
                <w:rFonts w:hint="eastAsia"/>
                <w:sz w:val="24"/>
              </w:rPr>
              <w:t>Partsupp</w:t>
            </w:r>
            <w:r>
              <w:rPr>
                <w:rFonts w:hint="eastAsia"/>
                <w:sz w:val="24"/>
              </w:rPr>
              <w:t>表上的查询</w:t>
            </w:r>
          </w:p>
          <w:p w14:paraId="4652A733" w14:textId="77777777" w:rsidR="00DE4BD2" w:rsidRDefault="00DE4BD2" w:rsidP="00DE4BD2">
            <w:pPr>
              <w:rPr>
                <w:sz w:val="24"/>
              </w:rPr>
            </w:pPr>
            <w:r w:rsidRPr="008C3520">
              <w:rPr>
                <w:sz w:val="24"/>
              </w:rPr>
              <w:t xml:space="preserve">select * </w:t>
            </w:r>
          </w:p>
          <w:p w14:paraId="6BE5289D" w14:textId="77777777" w:rsidR="00DE4BD2" w:rsidRDefault="00DE4BD2" w:rsidP="00DE4BD2">
            <w:pPr>
              <w:rPr>
                <w:sz w:val="24"/>
              </w:rPr>
            </w:pPr>
            <w:r w:rsidRPr="008C3520">
              <w:rPr>
                <w:sz w:val="24"/>
              </w:rPr>
              <w:t>from part</w:t>
            </w:r>
            <w:r>
              <w:rPr>
                <w:rFonts w:hint="eastAsia"/>
                <w:sz w:val="24"/>
              </w:rPr>
              <w:t>supp</w:t>
            </w:r>
            <w:r w:rsidRPr="008C3520">
              <w:rPr>
                <w:sz w:val="24"/>
              </w:rPr>
              <w:t xml:space="preserve"> </w:t>
            </w:r>
          </w:p>
          <w:p w14:paraId="51540E1D" w14:textId="77777777" w:rsidR="00DE4BD2" w:rsidRDefault="00DE4BD2" w:rsidP="00DE4BD2">
            <w:pPr>
              <w:rPr>
                <w:sz w:val="24"/>
              </w:rPr>
            </w:pPr>
            <w:r w:rsidRPr="008C3520">
              <w:rPr>
                <w:sz w:val="24"/>
              </w:rPr>
              <w:t>where p</w:t>
            </w:r>
            <w:r>
              <w:rPr>
                <w:rFonts w:hint="eastAsia"/>
                <w:sz w:val="24"/>
              </w:rPr>
              <w:t>s</w:t>
            </w:r>
            <w:r w:rsidRPr="008C3520">
              <w:rPr>
                <w:sz w:val="24"/>
              </w:rPr>
              <w:t>_</w:t>
            </w:r>
            <w:r>
              <w:rPr>
                <w:rFonts w:hint="eastAsia"/>
                <w:sz w:val="24"/>
              </w:rPr>
              <w:t>suppkey</w:t>
            </w:r>
            <w:r w:rsidRPr="008C3520">
              <w:rPr>
                <w:sz w:val="24"/>
              </w:rPr>
              <w:t>=</w:t>
            </w:r>
            <w:r w:rsidRPr="00104C8A">
              <w:rPr>
                <w:rFonts w:hint="eastAsia"/>
                <w:color w:val="FF0000"/>
                <w:sz w:val="24"/>
              </w:rPr>
              <w:t xml:space="preserve"> </w:t>
            </w:r>
            <w:r w:rsidR="00104C8A" w:rsidRPr="00104C8A">
              <w:rPr>
                <w:rFonts w:hint="eastAsia"/>
                <w:color w:val="FF0000"/>
                <w:sz w:val="24"/>
              </w:rPr>
              <w:t>6114</w:t>
            </w:r>
            <w:r>
              <w:rPr>
                <w:rFonts w:hint="eastAsia"/>
                <w:sz w:val="24"/>
              </w:rPr>
              <w:t xml:space="preserve">; </w:t>
            </w:r>
          </w:p>
          <w:p w14:paraId="20AE4AC6" w14:textId="45CC49D1" w:rsidR="00DE4BD2" w:rsidRDefault="00DE4BD2" w:rsidP="00DE4BD2">
            <w:pPr>
              <w:rPr>
                <w:sz w:val="24"/>
              </w:rPr>
            </w:pPr>
            <w:r>
              <w:rPr>
                <w:rFonts w:hint="eastAsia"/>
                <w:sz w:val="24"/>
              </w:rPr>
              <w:t>查看以上查询执行计划</w:t>
            </w:r>
          </w:p>
          <w:p w14:paraId="4938A54D" w14:textId="7113FF8B" w:rsidR="00871A65" w:rsidRDefault="00F34C5C" w:rsidP="00F34C5C">
            <w:pPr>
              <w:jc w:val="center"/>
              <w:rPr>
                <w:sz w:val="24"/>
              </w:rPr>
            </w:pPr>
            <w:r w:rsidRPr="003D7F8E">
              <w:rPr>
                <w:noProof/>
                <w:sz w:val="24"/>
              </w:rPr>
              <w:drawing>
                <wp:inline distT="0" distB="0" distL="0" distR="0" wp14:anchorId="52E03D0A" wp14:editId="3A412ACE">
                  <wp:extent cx="3651250" cy="1041400"/>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51250" cy="1041400"/>
                          </a:xfrm>
                          <a:prstGeom prst="rect">
                            <a:avLst/>
                          </a:prstGeom>
                          <a:noFill/>
                          <a:ln>
                            <a:noFill/>
                          </a:ln>
                        </pic:spPr>
                      </pic:pic>
                    </a:graphicData>
                  </a:graphic>
                </wp:inline>
              </w:drawing>
            </w:r>
          </w:p>
          <w:p w14:paraId="59775868" w14:textId="77777777" w:rsidR="00DE4BD2" w:rsidRPr="0057257A" w:rsidRDefault="00DE4BD2" w:rsidP="00DE4BD2">
            <w:pPr>
              <w:rPr>
                <w:sz w:val="24"/>
                <w:u w:val="single"/>
              </w:rPr>
            </w:pPr>
            <w:r>
              <w:rPr>
                <w:rFonts w:hint="eastAsia"/>
                <w:sz w:val="24"/>
              </w:rPr>
              <w:t>执行</w:t>
            </w:r>
            <w:r>
              <w:rPr>
                <w:rFonts w:hint="eastAsia"/>
                <w:sz w:val="24"/>
              </w:rPr>
              <w:t>10</w:t>
            </w:r>
            <w:r>
              <w:rPr>
                <w:rFonts w:hint="eastAsia"/>
                <w:sz w:val="24"/>
              </w:rPr>
              <w:t>次，记录查询执行时间和平均值到后面表格</w:t>
            </w:r>
          </w:p>
          <w:p w14:paraId="52877CC0" w14:textId="77777777" w:rsidR="00DE4BD2" w:rsidRDefault="00DE4BD2" w:rsidP="00DE4BD2">
            <w:pPr>
              <w:rPr>
                <w:sz w:val="24"/>
              </w:rPr>
            </w:pPr>
            <w:r>
              <w:rPr>
                <w:rFonts w:hint="eastAsia"/>
                <w:sz w:val="24"/>
              </w:rPr>
              <w:t>2</w:t>
            </w:r>
            <w:r>
              <w:rPr>
                <w:rFonts w:hint="eastAsia"/>
                <w:sz w:val="24"/>
              </w:rPr>
              <w:t>）创建聚簇索引</w:t>
            </w:r>
          </w:p>
          <w:p w14:paraId="32C9ABF7" w14:textId="77777777" w:rsidR="00DE4BD2" w:rsidRDefault="00DE4BD2" w:rsidP="00DE4BD2">
            <w:pPr>
              <w:rPr>
                <w:sz w:val="24"/>
              </w:rPr>
            </w:pPr>
            <w:r>
              <w:rPr>
                <w:rFonts w:hint="eastAsia"/>
                <w:sz w:val="24"/>
              </w:rPr>
              <w:t>首先创建属性</w:t>
            </w:r>
            <w:r w:rsidRPr="008C3520">
              <w:rPr>
                <w:sz w:val="24"/>
              </w:rPr>
              <w:t>p</w:t>
            </w:r>
            <w:r>
              <w:rPr>
                <w:rFonts w:hint="eastAsia"/>
                <w:sz w:val="24"/>
              </w:rPr>
              <w:t>s</w:t>
            </w:r>
            <w:r w:rsidRPr="008C3520">
              <w:rPr>
                <w:sz w:val="24"/>
              </w:rPr>
              <w:t>_</w:t>
            </w:r>
            <w:r>
              <w:rPr>
                <w:rFonts w:hint="eastAsia"/>
                <w:sz w:val="24"/>
              </w:rPr>
              <w:t>suppkey</w:t>
            </w:r>
            <w:r>
              <w:rPr>
                <w:rFonts w:hint="eastAsia"/>
                <w:sz w:val="24"/>
              </w:rPr>
              <w:t>上的索引</w:t>
            </w:r>
          </w:p>
          <w:p w14:paraId="7DD6F0E1" w14:textId="77777777" w:rsidR="00DE4BD2" w:rsidRDefault="00DE4BD2" w:rsidP="00DE4BD2">
            <w:pPr>
              <w:rPr>
                <w:sz w:val="24"/>
              </w:rPr>
            </w:pPr>
            <w:r>
              <w:rPr>
                <w:rFonts w:hint="eastAsia"/>
                <w:sz w:val="24"/>
              </w:rPr>
              <w:t>CREATE INDEX idx_ps_suppkey ON Partsupp (</w:t>
            </w:r>
            <w:r w:rsidRPr="008C3520">
              <w:rPr>
                <w:sz w:val="24"/>
              </w:rPr>
              <w:t>p</w:t>
            </w:r>
            <w:r>
              <w:rPr>
                <w:rFonts w:hint="eastAsia"/>
                <w:sz w:val="24"/>
              </w:rPr>
              <w:t>s</w:t>
            </w:r>
            <w:r w:rsidRPr="008C3520">
              <w:rPr>
                <w:sz w:val="24"/>
              </w:rPr>
              <w:t>_</w:t>
            </w:r>
            <w:r>
              <w:rPr>
                <w:rFonts w:hint="eastAsia"/>
                <w:sz w:val="24"/>
              </w:rPr>
              <w:t>suppkey</w:t>
            </w:r>
            <w:r w:rsidRPr="00442ED3">
              <w:rPr>
                <w:rFonts w:hint="eastAsia"/>
                <w:sz w:val="24"/>
              </w:rPr>
              <w:t>)</w:t>
            </w:r>
            <w:r w:rsidR="00215606" w:rsidRPr="00442ED3">
              <w:rPr>
                <w:rFonts w:hint="eastAsia"/>
                <w:sz w:val="24"/>
              </w:rPr>
              <w:t>;</w:t>
            </w:r>
          </w:p>
          <w:p w14:paraId="39E3D2E3" w14:textId="77777777" w:rsidR="00DE4BD2" w:rsidRPr="00DE4BD2" w:rsidRDefault="00DE4BD2" w:rsidP="00DE4BD2">
            <w:pPr>
              <w:rPr>
                <w:sz w:val="24"/>
              </w:rPr>
            </w:pPr>
            <w:r>
              <w:rPr>
                <w:rFonts w:hint="eastAsia"/>
                <w:sz w:val="24"/>
              </w:rPr>
              <w:t>对关系表进行聚簇存储</w:t>
            </w:r>
          </w:p>
          <w:p w14:paraId="741E1EB6" w14:textId="77777777" w:rsidR="00EB4FA2" w:rsidRDefault="00DE4BD2" w:rsidP="000B4422">
            <w:pPr>
              <w:rPr>
                <w:sz w:val="24"/>
              </w:rPr>
            </w:pPr>
            <w:r>
              <w:rPr>
                <w:rFonts w:hint="eastAsia"/>
                <w:sz w:val="24"/>
              </w:rPr>
              <w:t>CLUSTER idx_ps_suppkey ON Partsupp;</w:t>
            </w:r>
          </w:p>
          <w:p w14:paraId="428D1A90" w14:textId="77777777" w:rsidR="00DE4BD2" w:rsidRDefault="00DE4BD2" w:rsidP="00DE4BD2">
            <w:pPr>
              <w:rPr>
                <w:sz w:val="24"/>
              </w:rPr>
            </w:pPr>
            <w:r>
              <w:rPr>
                <w:rFonts w:hint="eastAsia"/>
                <w:sz w:val="24"/>
              </w:rPr>
              <w:t>3</w:t>
            </w:r>
            <w:r>
              <w:rPr>
                <w:rFonts w:hint="eastAsia"/>
                <w:sz w:val="24"/>
              </w:rPr>
              <w:t>）重新执行查询</w:t>
            </w:r>
          </w:p>
          <w:p w14:paraId="3A40D643" w14:textId="704A9746" w:rsidR="00DE4BD2" w:rsidRDefault="00DE4BD2" w:rsidP="00DE4BD2">
            <w:pPr>
              <w:rPr>
                <w:sz w:val="24"/>
              </w:rPr>
            </w:pPr>
            <w:r>
              <w:rPr>
                <w:rFonts w:hint="eastAsia"/>
                <w:sz w:val="24"/>
              </w:rPr>
              <w:t>查看以上查询执行计划</w:t>
            </w:r>
          </w:p>
          <w:p w14:paraId="789A4286" w14:textId="3A08FDC6" w:rsidR="00B01BB4" w:rsidRDefault="00F34C5C" w:rsidP="00F34C5C">
            <w:pPr>
              <w:jc w:val="center"/>
              <w:rPr>
                <w:sz w:val="24"/>
              </w:rPr>
            </w:pPr>
            <w:r w:rsidRPr="003D7F8E">
              <w:rPr>
                <w:noProof/>
                <w:sz w:val="24"/>
              </w:rPr>
              <w:drawing>
                <wp:inline distT="0" distB="0" distL="0" distR="0" wp14:anchorId="2AF05C1C" wp14:editId="4C8589EC">
                  <wp:extent cx="3657600" cy="228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inline>
              </w:drawing>
            </w:r>
          </w:p>
          <w:p w14:paraId="64689AE9" w14:textId="77777777" w:rsidR="00DE4BD2" w:rsidRPr="0057257A" w:rsidRDefault="00DE4BD2" w:rsidP="00DE4BD2">
            <w:pPr>
              <w:rPr>
                <w:sz w:val="24"/>
                <w:u w:val="single"/>
              </w:rPr>
            </w:pPr>
            <w:r>
              <w:rPr>
                <w:rFonts w:hint="eastAsia"/>
                <w:sz w:val="24"/>
              </w:rPr>
              <w:t>执行</w:t>
            </w:r>
            <w:r>
              <w:rPr>
                <w:rFonts w:hint="eastAsia"/>
                <w:sz w:val="24"/>
              </w:rPr>
              <w:t>10</w:t>
            </w:r>
            <w:r>
              <w:rPr>
                <w:rFonts w:hint="eastAsia"/>
                <w:sz w:val="24"/>
              </w:rPr>
              <w:t>次，记录查询执行时间和平均值到后面表格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694"/>
            </w:tblGrid>
            <w:tr w:rsidR="00DE4BD2" w:rsidRPr="00A50ECE" w14:paraId="5CCF9D75" w14:textId="77777777" w:rsidTr="003E153E">
              <w:tc>
                <w:tcPr>
                  <w:tcW w:w="1271" w:type="dxa"/>
                  <w:shd w:val="clear" w:color="auto" w:fill="8DB3E2"/>
                </w:tcPr>
                <w:p w14:paraId="1C0BBCEE" w14:textId="77777777" w:rsidR="00DE4BD2" w:rsidRPr="00A50ECE" w:rsidRDefault="00DE4BD2" w:rsidP="003E153E">
                  <w:pPr>
                    <w:rPr>
                      <w:sz w:val="24"/>
                    </w:rPr>
                  </w:pPr>
                  <w:r w:rsidRPr="00A50ECE">
                    <w:rPr>
                      <w:rFonts w:hint="eastAsia"/>
                      <w:sz w:val="24"/>
                    </w:rPr>
                    <w:t>执行次数</w:t>
                  </w:r>
                </w:p>
              </w:tc>
              <w:tc>
                <w:tcPr>
                  <w:tcW w:w="2693" w:type="dxa"/>
                  <w:shd w:val="clear" w:color="auto" w:fill="8DB3E2"/>
                </w:tcPr>
                <w:p w14:paraId="095BB99A" w14:textId="77777777" w:rsidR="00DE4BD2" w:rsidRPr="00A50ECE" w:rsidRDefault="00DE4BD2" w:rsidP="003E153E">
                  <w:pPr>
                    <w:rPr>
                      <w:sz w:val="24"/>
                    </w:rPr>
                  </w:pPr>
                  <w:r w:rsidRPr="00A50ECE">
                    <w:rPr>
                      <w:rFonts w:hint="eastAsia"/>
                      <w:sz w:val="24"/>
                    </w:rPr>
                    <w:t>创建索引前执行时间</w:t>
                  </w:r>
                  <w:r>
                    <w:rPr>
                      <w:rFonts w:hint="eastAsia"/>
                      <w:sz w:val="24"/>
                    </w:rPr>
                    <w:t>ms</w:t>
                  </w:r>
                </w:p>
              </w:tc>
              <w:tc>
                <w:tcPr>
                  <w:tcW w:w="2694" w:type="dxa"/>
                  <w:shd w:val="clear" w:color="auto" w:fill="8DB3E2"/>
                </w:tcPr>
                <w:p w14:paraId="1EEBF2D5" w14:textId="77777777" w:rsidR="00DE4BD2" w:rsidRPr="00A50ECE" w:rsidRDefault="00DE4BD2" w:rsidP="003E153E">
                  <w:pPr>
                    <w:rPr>
                      <w:sz w:val="24"/>
                    </w:rPr>
                  </w:pPr>
                  <w:r w:rsidRPr="00A50ECE">
                    <w:rPr>
                      <w:rFonts w:hint="eastAsia"/>
                      <w:sz w:val="24"/>
                    </w:rPr>
                    <w:t>创建索引后执行时间</w:t>
                  </w:r>
                  <w:r>
                    <w:rPr>
                      <w:rFonts w:hint="eastAsia"/>
                      <w:sz w:val="24"/>
                    </w:rPr>
                    <w:t>ms</w:t>
                  </w:r>
                </w:p>
              </w:tc>
            </w:tr>
            <w:tr w:rsidR="00F34C5C" w:rsidRPr="00A50ECE" w14:paraId="157A80F8" w14:textId="77777777" w:rsidTr="003E153E">
              <w:tc>
                <w:tcPr>
                  <w:tcW w:w="1271" w:type="dxa"/>
                </w:tcPr>
                <w:p w14:paraId="23D887AB" w14:textId="77777777" w:rsidR="00F34C5C" w:rsidRPr="00A50ECE" w:rsidRDefault="00F34C5C" w:rsidP="00F34C5C">
                  <w:pPr>
                    <w:jc w:val="center"/>
                    <w:rPr>
                      <w:sz w:val="24"/>
                    </w:rPr>
                  </w:pPr>
                  <w:r w:rsidRPr="00A50ECE">
                    <w:rPr>
                      <w:rFonts w:hint="eastAsia"/>
                      <w:sz w:val="24"/>
                    </w:rPr>
                    <w:t>1</w:t>
                  </w:r>
                </w:p>
              </w:tc>
              <w:tc>
                <w:tcPr>
                  <w:tcW w:w="2693" w:type="dxa"/>
                </w:tcPr>
                <w:p w14:paraId="44D96FC1" w14:textId="557A879E" w:rsidR="00F34C5C" w:rsidRPr="00A50ECE" w:rsidRDefault="00F34C5C" w:rsidP="00F34C5C">
                  <w:pPr>
                    <w:rPr>
                      <w:sz w:val="24"/>
                    </w:rPr>
                  </w:pPr>
                  <w:r>
                    <w:rPr>
                      <w:rFonts w:hint="eastAsia"/>
                      <w:sz w:val="24"/>
                    </w:rPr>
                    <w:t>379</w:t>
                  </w:r>
                </w:p>
              </w:tc>
              <w:tc>
                <w:tcPr>
                  <w:tcW w:w="2694" w:type="dxa"/>
                </w:tcPr>
                <w:p w14:paraId="64A127A3" w14:textId="2E276CA3" w:rsidR="00F34C5C" w:rsidRPr="00A50ECE" w:rsidRDefault="00F34C5C" w:rsidP="00F34C5C">
                  <w:pPr>
                    <w:rPr>
                      <w:sz w:val="24"/>
                    </w:rPr>
                  </w:pPr>
                  <w:r>
                    <w:rPr>
                      <w:rFonts w:hint="eastAsia"/>
                      <w:sz w:val="24"/>
                    </w:rPr>
                    <w:t>74</w:t>
                  </w:r>
                </w:p>
              </w:tc>
            </w:tr>
            <w:tr w:rsidR="00F34C5C" w:rsidRPr="00A50ECE" w14:paraId="2CF6788F" w14:textId="77777777" w:rsidTr="003E153E">
              <w:tc>
                <w:tcPr>
                  <w:tcW w:w="1271" w:type="dxa"/>
                </w:tcPr>
                <w:p w14:paraId="17B25B06" w14:textId="77777777" w:rsidR="00F34C5C" w:rsidRPr="00A50ECE" w:rsidRDefault="00F34C5C" w:rsidP="00F34C5C">
                  <w:pPr>
                    <w:jc w:val="center"/>
                    <w:rPr>
                      <w:sz w:val="24"/>
                    </w:rPr>
                  </w:pPr>
                  <w:r w:rsidRPr="00A50ECE">
                    <w:rPr>
                      <w:rFonts w:hint="eastAsia"/>
                      <w:sz w:val="24"/>
                    </w:rPr>
                    <w:lastRenderedPageBreak/>
                    <w:t>2</w:t>
                  </w:r>
                </w:p>
              </w:tc>
              <w:tc>
                <w:tcPr>
                  <w:tcW w:w="2693" w:type="dxa"/>
                </w:tcPr>
                <w:p w14:paraId="305AC01C" w14:textId="69A8BAB7" w:rsidR="00F34C5C" w:rsidRPr="00A50ECE" w:rsidRDefault="00F34C5C" w:rsidP="00F34C5C">
                  <w:pPr>
                    <w:rPr>
                      <w:sz w:val="24"/>
                    </w:rPr>
                  </w:pPr>
                  <w:r>
                    <w:rPr>
                      <w:rFonts w:hint="eastAsia"/>
                      <w:sz w:val="24"/>
                    </w:rPr>
                    <w:t>298</w:t>
                  </w:r>
                </w:p>
              </w:tc>
              <w:tc>
                <w:tcPr>
                  <w:tcW w:w="2694" w:type="dxa"/>
                </w:tcPr>
                <w:p w14:paraId="2488BE3A" w14:textId="440F43BD" w:rsidR="00F34C5C" w:rsidRPr="00A50ECE" w:rsidRDefault="00F34C5C" w:rsidP="00F34C5C">
                  <w:pPr>
                    <w:rPr>
                      <w:sz w:val="24"/>
                    </w:rPr>
                  </w:pPr>
                  <w:r>
                    <w:rPr>
                      <w:rFonts w:hint="eastAsia"/>
                      <w:sz w:val="24"/>
                    </w:rPr>
                    <w:t>67</w:t>
                  </w:r>
                </w:p>
              </w:tc>
            </w:tr>
            <w:tr w:rsidR="00F34C5C" w:rsidRPr="00A50ECE" w14:paraId="095CF100" w14:textId="77777777" w:rsidTr="003E153E">
              <w:tc>
                <w:tcPr>
                  <w:tcW w:w="1271" w:type="dxa"/>
                </w:tcPr>
                <w:p w14:paraId="067BD65A" w14:textId="77777777" w:rsidR="00F34C5C" w:rsidRPr="00A50ECE" w:rsidRDefault="00F34C5C" w:rsidP="00F34C5C">
                  <w:pPr>
                    <w:jc w:val="center"/>
                    <w:rPr>
                      <w:sz w:val="24"/>
                    </w:rPr>
                  </w:pPr>
                  <w:r w:rsidRPr="00A50ECE">
                    <w:rPr>
                      <w:rFonts w:hint="eastAsia"/>
                      <w:sz w:val="24"/>
                    </w:rPr>
                    <w:t>3</w:t>
                  </w:r>
                </w:p>
              </w:tc>
              <w:tc>
                <w:tcPr>
                  <w:tcW w:w="2693" w:type="dxa"/>
                </w:tcPr>
                <w:p w14:paraId="57DAEA59" w14:textId="49122006" w:rsidR="00F34C5C" w:rsidRPr="00A50ECE" w:rsidRDefault="00F34C5C" w:rsidP="00F34C5C">
                  <w:pPr>
                    <w:rPr>
                      <w:sz w:val="24"/>
                    </w:rPr>
                  </w:pPr>
                  <w:r>
                    <w:rPr>
                      <w:rFonts w:hint="eastAsia"/>
                      <w:sz w:val="24"/>
                    </w:rPr>
                    <w:t>302</w:t>
                  </w:r>
                </w:p>
              </w:tc>
              <w:tc>
                <w:tcPr>
                  <w:tcW w:w="2694" w:type="dxa"/>
                </w:tcPr>
                <w:p w14:paraId="045D4641" w14:textId="1905E166" w:rsidR="00F34C5C" w:rsidRPr="00A50ECE" w:rsidRDefault="00F34C5C" w:rsidP="00F34C5C">
                  <w:pPr>
                    <w:rPr>
                      <w:sz w:val="24"/>
                    </w:rPr>
                  </w:pPr>
                  <w:r>
                    <w:rPr>
                      <w:rFonts w:hint="eastAsia"/>
                      <w:sz w:val="24"/>
                    </w:rPr>
                    <w:t>62</w:t>
                  </w:r>
                </w:p>
              </w:tc>
            </w:tr>
            <w:tr w:rsidR="00F34C5C" w:rsidRPr="00A50ECE" w14:paraId="6971C2AA" w14:textId="77777777" w:rsidTr="003E153E">
              <w:tc>
                <w:tcPr>
                  <w:tcW w:w="1271" w:type="dxa"/>
                </w:tcPr>
                <w:p w14:paraId="4D96481E" w14:textId="77777777" w:rsidR="00F34C5C" w:rsidRPr="00A50ECE" w:rsidRDefault="00F34C5C" w:rsidP="00F34C5C">
                  <w:pPr>
                    <w:jc w:val="center"/>
                    <w:rPr>
                      <w:sz w:val="24"/>
                    </w:rPr>
                  </w:pPr>
                  <w:r w:rsidRPr="00A50ECE">
                    <w:rPr>
                      <w:rFonts w:hint="eastAsia"/>
                      <w:sz w:val="24"/>
                    </w:rPr>
                    <w:t>4</w:t>
                  </w:r>
                </w:p>
              </w:tc>
              <w:tc>
                <w:tcPr>
                  <w:tcW w:w="2693" w:type="dxa"/>
                </w:tcPr>
                <w:p w14:paraId="19598CCE" w14:textId="78967AC1" w:rsidR="00F34C5C" w:rsidRPr="00A50ECE" w:rsidRDefault="00F34C5C" w:rsidP="00F34C5C">
                  <w:pPr>
                    <w:rPr>
                      <w:sz w:val="24"/>
                    </w:rPr>
                  </w:pPr>
                  <w:r>
                    <w:rPr>
                      <w:rFonts w:hint="eastAsia"/>
                      <w:sz w:val="24"/>
                    </w:rPr>
                    <w:t>288</w:t>
                  </w:r>
                </w:p>
              </w:tc>
              <w:tc>
                <w:tcPr>
                  <w:tcW w:w="2694" w:type="dxa"/>
                </w:tcPr>
                <w:p w14:paraId="1B7B6F83" w14:textId="7E236023" w:rsidR="00F34C5C" w:rsidRPr="00A50ECE" w:rsidRDefault="00F34C5C" w:rsidP="00F34C5C">
                  <w:pPr>
                    <w:rPr>
                      <w:sz w:val="24"/>
                    </w:rPr>
                  </w:pPr>
                  <w:r>
                    <w:rPr>
                      <w:rFonts w:hint="eastAsia"/>
                      <w:sz w:val="24"/>
                    </w:rPr>
                    <w:t>64</w:t>
                  </w:r>
                </w:p>
              </w:tc>
            </w:tr>
            <w:tr w:rsidR="00F34C5C" w:rsidRPr="00A50ECE" w14:paraId="44680392" w14:textId="77777777" w:rsidTr="003E153E">
              <w:tc>
                <w:tcPr>
                  <w:tcW w:w="1271" w:type="dxa"/>
                </w:tcPr>
                <w:p w14:paraId="4C45D7F0" w14:textId="77777777" w:rsidR="00F34C5C" w:rsidRPr="00A50ECE" w:rsidRDefault="00F34C5C" w:rsidP="00F34C5C">
                  <w:pPr>
                    <w:jc w:val="center"/>
                    <w:rPr>
                      <w:sz w:val="24"/>
                    </w:rPr>
                  </w:pPr>
                  <w:r w:rsidRPr="00A50ECE">
                    <w:rPr>
                      <w:rFonts w:hint="eastAsia"/>
                      <w:sz w:val="24"/>
                    </w:rPr>
                    <w:t>5</w:t>
                  </w:r>
                </w:p>
              </w:tc>
              <w:tc>
                <w:tcPr>
                  <w:tcW w:w="2693" w:type="dxa"/>
                </w:tcPr>
                <w:p w14:paraId="2E79E669" w14:textId="6EB0836C" w:rsidR="00F34C5C" w:rsidRPr="00A50ECE" w:rsidRDefault="00F34C5C" w:rsidP="00F34C5C">
                  <w:pPr>
                    <w:rPr>
                      <w:sz w:val="24"/>
                    </w:rPr>
                  </w:pPr>
                  <w:r>
                    <w:rPr>
                      <w:rFonts w:hint="eastAsia"/>
                      <w:sz w:val="24"/>
                    </w:rPr>
                    <w:t>305</w:t>
                  </w:r>
                </w:p>
              </w:tc>
              <w:tc>
                <w:tcPr>
                  <w:tcW w:w="2694" w:type="dxa"/>
                </w:tcPr>
                <w:p w14:paraId="158903EB" w14:textId="3D8FC493" w:rsidR="00F34C5C" w:rsidRPr="00A50ECE" w:rsidRDefault="00F34C5C" w:rsidP="00F34C5C">
                  <w:pPr>
                    <w:rPr>
                      <w:sz w:val="24"/>
                    </w:rPr>
                  </w:pPr>
                  <w:r>
                    <w:rPr>
                      <w:rFonts w:hint="eastAsia"/>
                      <w:sz w:val="24"/>
                    </w:rPr>
                    <w:t>63</w:t>
                  </w:r>
                </w:p>
              </w:tc>
            </w:tr>
            <w:tr w:rsidR="00F34C5C" w:rsidRPr="00A50ECE" w14:paraId="6A0F7958" w14:textId="77777777" w:rsidTr="003E153E">
              <w:tc>
                <w:tcPr>
                  <w:tcW w:w="1271" w:type="dxa"/>
                </w:tcPr>
                <w:p w14:paraId="655DD087" w14:textId="77777777" w:rsidR="00F34C5C" w:rsidRPr="00A50ECE" w:rsidRDefault="00F34C5C" w:rsidP="00F34C5C">
                  <w:pPr>
                    <w:jc w:val="center"/>
                    <w:rPr>
                      <w:sz w:val="24"/>
                    </w:rPr>
                  </w:pPr>
                  <w:r w:rsidRPr="00A50ECE">
                    <w:rPr>
                      <w:rFonts w:hint="eastAsia"/>
                      <w:sz w:val="24"/>
                    </w:rPr>
                    <w:t>6</w:t>
                  </w:r>
                </w:p>
              </w:tc>
              <w:tc>
                <w:tcPr>
                  <w:tcW w:w="2693" w:type="dxa"/>
                </w:tcPr>
                <w:p w14:paraId="5B15B8BD" w14:textId="57CB7391" w:rsidR="00F34C5C" w:rsidRPr="00A50ECE" w:rsidRDefault="00F34C5C" w:rsidP="00F34C5C">
                  <w:pPr>
                    <w:rPr>
                      <w:sz w:val="24"/>
                    </w:rPr>
                  </w:pPr>
                  <w:r>
                    <w:rPr>
                      <w:rFonts w:hint="eastAsia"/>
                      <w:sz w:val="24"/>
                    </w:rPr>
                    <w:t>323</w:t>
                  </w:r>
                </w:p>
              </w:tc>
              <w:tc>
                <w:tcPr>
                  <w:tcW w:w="2694" w:type="dxa"/>
                </w:tcPr>
                <w:p w14:paraId="6B5D0180" w14:textId="0B96E2BC" w:rsidR="00F34C5C" w:rsidRPr="00A50ECE" w:rsidRDefault="00F34C5C" w:rsidP="00F34C5C">
                  <w:pPr>
                    <w:rPr>
                      <w:sz w:val="24"/>
                    </w:rPr>
                  </w:pPr>
                  <w:r>
                    <w:rPr>
                      <w:rFonts w:hint="eastAsia"/>
                      <w:sz w:val="24"/>
                    </w:rPr>
                    <w:t>60</w:t>
                  </w:r>
                </w:p>
              </w:tc>
            </w:tr>
            <w:tr w:rsidR="00F34C5C" w:rsidRPr="00A50ECE" w14:paraId="576B0B65" w14:textId="77777777" w:rsidTr="003E153E">
              <w:tc>
                <w:tcPr>
                  <w:tcW w:w="1271" w:type="dxa"/>
                </w:tcPr>
                <w:p w14:paraId="6EAF09E5" w14:textId="77777777" w:rsidR="00F34C5C" w:rsidRPr="00A50ECE" w:rsidRDefault="00F34C5C" w:rsidP="00F34C5C">
                  <w:pPr>
                    <w:jc w:val="center"/>
                    <w:rPr>
                      <w:sz w:val="24"/>
                    </w:rPr>
                  </w:pPr>
                  <w:r w:rsidRPr="00A50ECE">
                    <w:rPr>
                      <w:rFonts w:hint="eastAsia"/>
                      <w:sz w:val="24"/>
                    </w:rPr>
                    <w:t>7</w:t>
                  </w:r>
                </w:p>
              </w:tc>
              <w:tc>
                <w:tcPr>
                  <w:tcW w:w="2693" w:type="dxa"/>
                </w:tcPr>
                <w:p w14:paraId="4C1B89BB" w14:textId="2962F097" w:rsidR="00F34C5C" w:rsidRPr="00A50ECE" w:rsidRDefault="00F34C5C" w:rsidP="00F34C5C">
                  <w:pPr>
                    <w:rPr>
                      <w:sz w:val="24"/>
                    </w:rPr>
                  </w:pPr>
                  <w:r>
                    <w:rPr>
                      <w:rFonts w:hint="eastAsia"/>
                      <w:sz w:val="24"/>
                    </w:rPr>
                    <w:t>314</w:t>
                  </w:r>
                </w:p>
              </w:tc>
              <w:tc>
                <w:tcPr>
                  <w:tcW w:w="2694" w:type="dxa"/>
                </w:tcPr>
                <w:p w14:paraId="577FA85E" w14:textId="538131CB" w:rsidR="00F34C5C" w:rsidRPr="00A50ECE" w:rsidRDefault="00F34C5C" w:rsidP="00F34C5C">
                  <w:pPr>
                    <w:rPr>
                      <w:sz w:val="24"/>
                    </w:rPr>
                  </w:pPr>
                  <w:r>
                    <w:rPr>
                      <w:rFonts w:hint="eastAsia"/>
                      <w:sz w:val="24"/>
                    </w:rPr>
                    <w:t>61</w:t>
                  </w:r>
                </w:p>
              </w:tc>
            </w:tr>
            <w:tr w:rsidR="00F34C5C" w:rsidRPr="00A50ECE" w14:paraId="734973E4" w14:textId="77777777" w:rsidTr="003E153E">
              <w:tc>
                <w:tcPr>
                  <w:tcW w:w="1271" w:type="dxa"/>
                </w:tcPr>
                <w:p w14:paraId="40A0F516" w14:textId="77777777" w:rsidR="00F34C5C" w:rsidRPr="00A50ECE" w:rsidRDefault="00F34C5C" w:rsidP="00F34C5C">
                  <w:pPr>
                    <w:jc w:val="center"/>
                    <w:rPr>
                      <w:sz w:val="24"/>
                    </w:rPr>
                  </w:pPr>
                  <w:r w:rsidRPr="00A50ECE">
                    <w:rPr>
                      <w:rFonts w:hint="eastAsia"/>
                      <w:sz w:val="24"/>
                    </w:rPr>
                    <w:t>8</w:t>
                  </w:r>
                </w:p>
              </w:tc>
              <w:tc>
                <w:tcPr>
                  <w:tcW w:w="2693" w:type="dxa"/>
                </w:tcPr>
                <w:p w14:paraId="79E72D32" w14:textId="698755B3" w:rsidR="00F34C5C" w:rsidRPr="00A50ECE" w:rsidRDefault="00F34C5C" w:rsidP="00F34C5C">
                  <w:pPr>
                    <w:rPr>
                      <w:sz w:val="24"/>
                    </w:rPr>
                  </w:pPr>
                  <w:r>
                    <w:rPr>
                      <w:rFonts w:hint="eastAsia"/>
                      <w:sz w:val="24"/>
                    </w:rPr>
                    <w:t>325</w:t>
                  </w:r>
                </w:p>
              </w:tc>
              <w:tc>
                <w:tcPr>
                  <w:tcW w:w="2694" w:type="dxa"/>
                </w:tcPr>
                <w:p w14:paraId="34BDE00F" w14:textId="12076B6D" w:rsidR="00F34C5C" w:rsidRPr="00A50ECE" w:rsidRDefault="00F34C5C" w:rsidP="00F34C5C">
                  <w:pPr>
                    <w:rPr>
                      <w:sz w:val="24"/>
                    </w:rPr>
                  </w:pPr>
                  <w:r>
                    <w:rPr>
                      <w:rFonts w:hint="eastAsia"/>
                      <w:sz w:val="24"/>
                    </w:rPr>
                    <w:t>59</w:t>
                  </w:r>
                </w:p>
              </w:tc>
            </w:tr>
            <w:tr w:rsidR="00F34C5C" w:rsidRPr="00A50ECE" w14:paraId="0CAD5B54" w14:textId="77777777" w:rsidTr="003E153E">
              <w:tc>
                <w:tcPr>
                  <w:tcW w:w="1271" w:type="dxa"/>
                </w:tcPr>
                <w:p w14:paraId="63EFE6DD" w14:textId="77777777" w:rsidR="00F34C5C" w:rsidRPr="00A50ECE" w:rsidRDefault="00F34C5C" w:rsidP="00F34C5C">
                  <w:pPr>
                    <w:jc w:val="center"/>
                    <w:rPr>
                      <w:sz w:val="24"/>
                    </w:rPr>
                  </w:pPr>
                  <w:r w:rsidRPr="00A50ECE">
                    <w:rPr>
                      <w:rFonts w:hint="eastAsia"/>
                      <w:sz w:val="24"/>
                    </w:rPr>
                    <w:t>9</w:t>
                  </w:r>
                </w:p>
              </w:tc>
              <w:tc>
                <w:tcPr>
                  <w:tcW w:w="2693" w:type="dxa"/>
                </w:tcPr>
                <w:p w14:paraId="0578A200" w14:textId="3E2AEB64" w:rsidR="00F34C5C" w:rsidRPr="00A50ECE" w:rsidRDefault="00F34C5C" w:rsidP="00F34C5C">
                  <w:pPr>
                    <w:rPr>
                      <w:sz w:val="24"/>
                    </w:rPr>
                  </w:pPr>
                  <w:r>
                    <w:rPr>
                      <w:rFonts w:hint="eastAsia"/>
                      <w:sz w:val="24"/>
                    </w:rPr>
                    <w:t>311</w:t>
                  </w:r>
                </w:p>
              </w:tc>
              <w:tc>
                <w:tcPr>
                  <w:tcW w:w="2694" w:type="dxa"/>
                </w:tcPr>
                <w:p w14:paraId="7FEB9B2F" w14:textId="66EC8968" w:rsidR="00F34C5C" w:rsidRPr="00A50ECE" w:rsidRDefault="00F34C5C" w:rsidP="00F34C5C">
                  <w:pPr>
                    <w:rPr>
                      <w:sz w:val="24"/>
                    </w:rPr>
                  </w:pPr>
                  <w:r>
                    <w:rPr>
                      <w:rFonts w:hint="eastAsia"/>
                      <w:sz w:val="24"/>
                    </w:rPr>
                    <w:t>64</w:t>
                  </w:r>
                </w:p>
              </w:tc>
            </w:tr>
            <w:tr w:rsidR="00F34C5C" w:rsidRPr="00A50ECE" w14:paraId="2DA5AB08" w14:textId="77777777" w:rsidTr="003E153E">
              <w:tc>
                <w:tcPr>
                  <w:tcW w:w="1271" w:type="dxa"/>
                </w:tcPr>
                <w:p w14:paraId="719565BA" w14:textId="77777777" w:rsidR="00F34C5C" w:rsidRPr="00A50ECE" w:rsidRDefault="00F34C5C" w:rsidP="00F34C5C">
                  <w:pPr>
                    <w:jc w:val="center"/>
                    <w:rPr>
                      <w:sz w:val="24"/>
                    </w:rPr>
                  </w:pPr>
                  <w:r w:rsidRPr="00A50ECE">
                    <w:rPr>
                      <w:rFonts w:hint="eastAsia"/>
                      <w:sz w:val="24"/>
                    </w:rPr>
                    <w:t>10</w:t>
                  </w:r>
                </w:p>
              </w:tc>
              <w:tc>
                <w:tcPr>
                  <w:tcW w:w="2693" w:type="dxa"/>
                </w:tcPr>
                <w:p w14:paraId="0B6C83F7" w14:textId="5983F33F" w:rsidR="00F34C5C" w:rsidRPr="00A50ECE" w:rsidRDefault="00F34C5C" w:rsidP="00F34C5C">
                  <w:pPr>
                    <w:rPr>
                      <w:sz w:val="24"/>
                    </w:rPr>
                  </w:pPr>
                  <w:r>
                    <w:rPr>
                      <w:rFonts w:hint="eastAsia"/>
                      <w:sz w:val="24"/>
                    </w:rPr>
                    <w:t>286</w:t>
                  </w:r>
                </w:p>
              </w:tc>
              <w:tc>
                <w:tcPr>
                  <w:tcW w:w="2694" w:type="dxa"/>
                </w:tcPr>
                <w:p w14:paraId="5D0F43B7" w14:textId="411EBFAA" w:rsidR="00F34C5C" w:rsidRPr="00A50ECE" w:rsidRDefault="00F34C5C" w:rsidP="00F34C5C">
                  <w:pPr>
                    <w:rPr>
                      <w:sz w:val="24"/>
                    </w:rPr>
                  </w:pPr>
                  <w:r>
                    <w:rPr>
                      <w:rFonts w:hint="eastAsia"/>
                      <w:sz w:val="24"/>
                    </w:rPr>
                    <w:t>66</w:t>
                  </w:r>
                </w:p>
              </w:tc>
            </w:tr>
            <w:tr w:rsidR="00F34C5C" w:rsidRPr="00A50ECE" w14:paraId="470FB12B" w14:textId="77777777" w:rsidTr="003E153E">
              <w:tc>
                <w:tcPr>
                  <w:tcW w:w="1271" w:type="dxa"/>
                  <w:shd w:val="clear" w:color="auto" w:fill="BFBFBF"/>
                </w:tcPr>
                <w:p w14:paraId="479F2CCB" w14:textId="77777777" w:rsidR="00F34C5C" w:rsidRPr="00A50ECE" w:rsidRDefault="00F34C5C" w:rsidP="00F34C5C">
                  <w:pPr>
                    <w:jc w:val="center"/>
                    <w:rPr>
                      <w:sz w:val="24"/>
                    </w:rPr>
                  </w:pPr>
                  <w:r w:rsidRPr="00A50ECE">
                    <w:rPr>
                      <w:rFonts w:hint="eastAsia"/>
                      <w:sz w:val="24"/>
                    </w:rPr>
                    <w:t>平均值</w:t>
                  </w:r>
                </w:p>
              </w:tc>
              <w:tc>
                <w:tcPr>
                  <w:tcW w:w="2693" w:type="dxa"/>
                </w:tcPr>
                <w:p w14:paraId="40864E40" w14:textId="7E82F200" w:rsidR="00F34C5C" w:rsidRPr="00A50ECE" w:rsidRDefault="00F34C5C" w:rsidP="00F34C5C">
                  <w:pPr>
                    <w:rPr>
                      <w:sz w:val="24"/>
                    </w:rPr>
                  </w:pPr>
                  <w:r>
                    <w:rPr>
                      <w:rFonts w:hint="eastAsia"/>
                      <w:sz w:val="24"/>
                    </w:rPr>
                    <w:t>313.1</w:t>
                  </w:r>
                </w:p>
              </w:tc>
              <w:tc>
                <w:tcPr>
                  <w:tcW w:w="2694" w:type="dxa"/>
                </w:tcPr>
                <w:p w14:paraId="7B74B34E" w14:textId="6A39963A" w:rsidR="00F34C5C" w:rsidRPr="00A50ECE" w:rsidRDefault="00F34C5C" w:rsidP="00F34C5C">
                  <w:pPr>
                    <w:rPr>
                      <w:sz w:val="24"/>
                    </w:rPr>
                  </w:pPr>
                  <w:r>
                    <w:rPr>
                      <w:rFonts w:hint="eastAsia"/>
                      <w:sz w:val="24"/>
                    </w:rPr>
                    <w:t>64.0</w:t>
                  </w:r>
                </w:p>
              </w:tc>
            </w:tr>
          </w:tbl>
          <w:p w14:paraId="400CA5F3" w14:textId="77777777" w:rsidR="00DE4BD2" w:rsidRPr="008A6D4F" w:rsidRDefault="00DE4BD2" w:rsidP="00DE4BD2">
            <w:pPr>
              <w:rPr>
                <w:sz w:val="24"/>
              </w:rPr>
            </w:pPr>
          </w:p>
          <w:p w14:paraId="40472143" w14:textId="77777777" w:rsidR="00DE4BD2" w:rsidRDefault="000554C4" w:rsidP="000B4422">
            <w:pPr>
              <w:rPr>
                <w:sz w:val="24"/>
              </w:rPr>
            </w:pPr>
            <w:r>
              <w:rPr>
                <w:noProof/>
                <w:sz w:val="24"/>
              </w:rPr>
              <mc:AlternateContent>
                <mc:Choice Requires="wps">
                  <w:drawing>
                    <wp:inline distT="0" distB="0" distL="0" distR="0" wp14:anchorId="7EC83635" wp14:editId="61D4863D">
                      <wp:extent cx="5210175" cy="1360805"/>
                      <wp:effectExtent l="9525" t="10160" r="9525" b="10160"/>
                      <wp:docPr id="1"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360805"/>
                              </a:xfrm>
                              <a:prstGeom prst="rect">
                                <a:avLst/>
                              </a:prstGeom>
                              <a:solidFill>
                                <a:srgbClr val="FFFFFF"/>
                              </a:solidFill>
                              <a:ln w="9525">
                                <a:solidFill>
                                  <a:srgbClr val="000000"/>
                                </a:solidFill>
                                <a:miter lim="800000"/>
                                <a:headEnd/>
                                <a:tailEnd/>
                              </a:ln>
                            </wps:spPr>
                            <wps:txbx>
                              <w:txbxContent>
                                <w:p w14:paraId="7ECBAF73" w14:textId="77777777" w:rsidR="008F3419" w:rsidRPr="00DE4BD2" w:rsidRDefault="008F3419" w:rsidP="00DE4BD2">
                                  <w:pPr>
                                    <w:rPr>
                                      <w:sz w:val="24"/>
                                    </w:rPr>
                                  </w:pPr>
                                  <w:r w:rsidRPr="00DE4BD2">
                                    <w:rPr>
                                      <w:rFonts w:hint="eastAsia"/>
                                      <w:b/>
                                      <w:sz w:val="24"/>
                                    </w:rPr>
                                    <w:t>注意</w:t>
                                  </w:r>
                                  <w:r>
                                    <w:rPr>
                                      <w:rFonts w:hint="eastAsia"/>
                                      <w:sz w:val="24"/>
                                    </w:rPr>
                                    <w:t>：</w:t>
                                  </w:r>
                                </w:p>
                                <w:p w14:paraId="6716CD7B" w14:textId="77777777" w:rsidR="008F3419" w:rsidRPr="00DE4BD2" w:rsidRDefault="008F3419" w:rsidP="00DE4BD2">
                                  <w:pPr>
                                    <w:rPr>
                                      <w:sz w:val="24"/>
                                    </w:rPr>
                                  </w:pPr>
                                  <w:r w:rsidRPr="00DE4BD2">
                                    <w:rPr>
                                      <w:rFonts w:hint="eastAsia"/>
                                      <w:sz w:val="24"/>
                                    </w:rPr>
                                    <w:t>该表实际上按索引顺序拷贝到了一个临时表中，然后重新改成原名．因此，在建簇时所有赋予的权限和其它索引都将丢失．</w:t>
                                  </w:r>
                                </w:p>
                                <w:p w14:paraId="70D5C784" w14:textId="77777777" w:rsidR="008F3419" w:rsidRDefault="008F3419" w:rsidP="00DE4BD2">
                                  <w:r w:rsidRPr="00DE4BD2">
                                    <w:rPr>
                                      <w:rFonts w:hint="eastAsia"/>
                                      <w:sz w:val="24"/>
                                    </w:rPr>
                                    <w:t>如果你只是随机的访问表中的行，那么在堆表中的数据的实际存储顺序是无关紧要的．但是，如果你对某些数据的访问多于其他数据，而且有一个索引将这些数据分组，那你就将从</w:t>
                                  </w:r>
                                  <w:r w:rsidRPr="00DE4BD2">
                                    <w:rPr>
                                      <w:rFonts w:hint="eastAsia"/>
                                      <w:sz w:val="24"/>
                                    </w:rPr>
                                    <w:t>CLUSTER</w:t>
                                  </w:r>
                                  <w:r w:rsidRPr="00DE4BD2">
                                    <w:rPr>
                                      <w:rFonts w:hint="eastAsia"/>
                                      <w:sz w:val="24"/>
                                    </w:rPr>
                                    <w:t>中获益．</w:t>
                                  </w:r>
                                </w:p>
                              </w:txbxContent>
                            </wps:txbx>
                            <wps:bodyPr rot="0" vert="horz" wrap="square" lIns="91440" tIns="45720" rIns="91440" bIns="45720" anchor="t" anchorCtr="0" upright="1">
                              <a:noAutofit/>
                            </wps:bodyPr>
                          </wps:wsp>
                        </a:graphicData>
                      </a:graphic>
                    </wp:inline>
                  </w:drawing>
                </mc:Choice>
                <mc:Fallback>
                  <w:pict>
                    <v:shapetype w14:anchorId="7EC83635" id="_x0000_t202" coordsize="21600,21600" o:spt="202" path="m,l,21600r21600,l21600,xe">
                      <v:stroke joinstyle="miter"/>
                      <v:path gradientshapeok="t" o:connecttype="rect"/>
                    </v:shapetype>
                    <v:shape id="Text Box 287" o:spid="_x0000_s1026" type="#_x0000_t202" style="width:410.25pt;height:10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">
                      <v:textbox>
                        <w:txbxContent>
                          <w:p w14:paraId="7ECBAF73" w14:textId="77777777" w:rsidR="008F3419" w:rsidRPr="00DE4BD2" w:rsidRDefault="008F3419" w:rsidP="00DE4BD2">
                            <w:pPr>
                              <w:rPr>
                                <w:sz w:val="24"/>
                              </w:rPr>
                            </w:pPr>
                            <w:r w:rsidRPr="00DE4BD2">
                              <w:rPr>
                                <w:rFonts w:hint="eastAsia"/>
                                <w:b/>
                                <w:sz w:val="24"/>
                              </w:rPr>
                              <w:t>注意</w:t>
                            </w:r>
                            <w:r>
                              <w:rPr>
                                <w:rFonts w:hint="eastAsia"/>
                                <w:sz w:val="24"/>
                              </w:rPr>
                              <w:t>：</w:t>
                            </w:r>
                          </w:p>
                          <w:p w14:paraId="6716CD7B" w14:textId="77777777" w:rsidR="008F3419" w:rsidRPr="00DE4BD2" w:rsidRDefault="008F3419" w:rsidP="00DE4BD2">
                            <w:pPr>
                              <w:rPr>
                                <w:sz w:val="24"/>
                              </w:rPr>
                            </w:pPr>
                            <w:r w:rsidRPr="00DE4BD2">
                              <w:rPr>
                                <w:rFonts w:hint="eastAsia"/>
                                <w:sz w:val="24"/>
                              </w:rPr>
                              <w:t>该表实际上按索引顺序拷贝到了一个临时表中，然后重新改成原名．因此，在建簇时所有赋予的权限和其它索引都将丢失．</w:t>
                            </w:r>
                          </w:p>
                          <w:p w14:paraId="70D5C784" w14:textId="77777777" w:rsidR="008F3419" w:rsidRDefault="008F3419" w:rsidP="00DE4BD2">
                            <w:r w:rsidRPr="00DE4BD2">
                              <w:rPr>
                                <w:rFonts w:hint="eastAsia"/>
                                <w:sz w:val="24"/>
                              </w:rPr>
                              <w:t>如果你只是随机的访问表中的行，那么在堆表中的数据的实际存储顺序是无关紧要的．但是，如果你对某些数据的访问多于其他数据，而且有一个索引将这些数据分组，那你就将从</w:t>
                            </w:r>
                            <w:r w:rsidRPr="00DE4BD2">
                              <w:rPr>
                                <w:rFonts w:hint="eastAsia"/>
                                <w:sz w:val="24"/>
                              </w:rPr>
                              <w:t>CLUSTER</w:t>
                            </w:r>
                            <w:r w:rsidRPr="00DE4BD2">
                              <w:rPr>
                                <w:rFonts w:hint="eastAsia"/>
                                <w:sz w:val="24"/>
                              </w:rPr>
                              <w:t>中获益．</w:t>
                            </w:r>
                          </w:p>
                        </w:txbxContent>
                      </v:textbox>
                      <w10:anchorlock/>
                    </v:shape>
                  </w:pict>
                </mc:Fallback>
              </mc:AlternateContent>
            </w:r>
          </w:p>
          <w:p w14:paraId="5453F901" w14:textId="77777777" w:rsidR="00DE4BD2" w:rsidRDefault="00DE4BD2" w:rsidP="00DE4BD2">
            <w:pPr>
              <w:rPr>
                <w:sz w:val="24"/>
              </w:rPr>
            </w:pPr>
          </w:p>
          <w:p w14:paraId="3484847D" w14:textId="77777777" w:rsidR="00EB4FA2" w:rsidRDefault="00EB4FA2" w:rsidP="000B4422">
            <w:pPr>
              <w:rPr>
                <w:sz w:val="24"/>
              </w:rPr>
            </w:pPr>
            <w:r>
              <w:rPr>
                <w:rFonts w:hint="eastAsia"/>
                <w:sz w:val="24"/>
              </w:rPr>
              <w:t>（</w:t>
            </w:r>
            <w:r>
              <w:rPr>
                <w:rFonts w:hint="eastAsia"/>
                <w:sz w:val="24"/>
              </w:rPr>
              <w:t>5</w:t>
            </w:r>
            <w:r>
              <w:rPr>
                <w:rFonts w:hint="eastAsia"/>
                <w:sz w:val="24"/>
              </w:rPr>
              <w:t>）</w:t>
            </w:r>
            <w:r w:rsidR="008A6D4F">
              <w:rPr>
                <w:rFonts w:hint="eastAsia"/>
                <w:sz w:val="24"/>
              </w:rPr>
              <w:t>B+Tree</w:t>
            </w:r>
            <w:r w:rsidR="008A6D4F">
              <w:rPr>
                <w:rFonts w:hint="eastAsia"/>
                <w:sz w:val="24"/>
              </w:rPr>
              <w:t>索引有效性</w:t>
            </w:r>
          </w:p>
          <w:p w14:paraId="5ADB832E" w14:textId="77777777" w:rsidR="00EB4FA2" w:rsidRDefault="009C0CBB" w:rsidP="000B4422">
            <w:pPr>
              <w:rPr>
                <w:sz w:val="24"/>
              </w:rPr>
            </w:pPr>
            <w:r>
              <w:rPr>
                <w:rFonts w:hint="eastAsia"/>
                <w:sz w:val="24"/>
              </w:rPr>
              <w:t>B+Tree</w:t>
            </w:r>
            <w:r>
              <w:rPr>
                <w:rFonts w:hint="eastAsia"/>
                <w:sz w:val="24"/>
              </w:rPr>
              <w:t>索引可以用于等值和范围查询，对于</w:t>
            </w:r>
            <w:r>
              <w:rPr>
                <w:rFonts w:hint="eastAsia"/>
                <w:sz w:val="24"/>
              </w:rPr>
              <w:t>LIKE</w:t>
            </w:r>
            <w:r>
              <w:rPr>
                <w:rFonts w:hint="eastAsia"/>
                <w:sz w:val="24"/>
              </w:rPr>
              <w:t>匹配操作符的查询，仅在匹配模式存在一个常量，且常量位于模式的起始位置时才有效。</w:t>
            </w:r>
          </w:p>
          <w:p w14:paraId="32445866" w14:textId="77777777" w:rsidR="009C0CBB" w:rsidRDefault="009C0CBB" w:rsidP="000B4422">
            <w:pPr>
              <w:rPr>
                <w:sz w:val="24"/>
              </w:rPr>
            </w:pPr>
            <w:r>
              <w:rPr>
                <w:rFonts w:hint="eastAsia"/>
                <w:sz w:val="24"/>
              </w:rPr>
              <w:t>执行以下三个查询，记录查询执行时间和执行计划。</w:t>
            </w:r>
          </w:p>
          <w:p w14:paraId="03000EFC" w14:textId="77777777" w:rsidR="009C0CBB" w:rsidRPr="009C0CBB" w:rsidRDefault="009C0CBB" w:rsidP="000B4422">
            <w:pPr>
              <w:rPr>
                <w:sz w:val="24"/>
              </w:rPr>
            </w:pPr>
            <w:r>
              <w:rPr>
                <w:rFonts w:hint="eastAsia"/>
                <w:sz w:val="24"/>
              </w:rPr>
              <w:t>1</w:t>
            </w:r>
            <w:r>
              <w:rPr>
                <w:rFonts w:hint="eastAsia"/>
                <w:sz w:val="24"/>
              </w:rPr>
              <w:t>）</w:t>
            </w:r>
            <w:r>
              <w:rPr>
                <w:rFonts w:hint="eastAsia"/>
                <w:sz w:val="24"/>
              </w:rPr>
              <w:t>Q1</w:t>
            </w:r>
          </w:p>
          <w:p w14:paraId="344B896D" w14:textId="77777777" w:rsidR="009C0CBB" w:rsidRDefault="009C0CBB" w:rsidP="009C0CBB">
            <w:pPr>
              <w:rPr>
                <w:sz w:val="24"/>
              </w:rPr>
            </w:pPr>
            <w:r w:rsidRPr="00CC0F94">
              <w:rPr>
                <w:sz w:val="24"/>
              </w:rPr>
              <w:t xml:space="preserve">SELECT * </w:t>
            </w:r>
          </w:p>
          <w:p w14:paraId="50E3F710" w14:textId="77777777" w:rsidR="009C0CBB" w:rsidRDefault="009C0CBB" w:rsidP="009C0CBB">
            <w:pPr>
              <w:rPr>
                <w:sz w:val="24"/>
              </w:rPr>
            </w:pPr>
            <w:r w:rsidRPr="00CC0F94">
              <w:rPr>
                <w:sz w:val="24"/>
              </w:rPr>
              <w:t xml:space="preserve">FROM </w:t>
            </w:r>
            <w:r w:rsidR="00605951" w:rsidRPr="00CC0F94">
              <w:rPr>
                <w:sz w:val="24"/>
              </w:rPr>
              <w:t>public. customer</w:t>
            </w:r>
            <w:r w:rsidRPr="00CC0F94">
              <w:rPr>
                <w:sz w:val="24"/>
              </w:rPr>
              <w:t xml:space="preserve"> </w:t>
            </w:r>
          </w:p>
          <w:p w14:paraId="5489F0D6" w14:textId="77777777" w:rsidR="009C0CBB" w:rsidRDefault="009C0CBB" w:rsidP="009C0CBB">
            <w:pPr>
              <w:rPr>
                <w:sz w:val="24"/>
              </w:rPr>
            </w:pPr>
            <w:r w:rsidRPr="00CC0F94">
              <w:rPr>
                <w:sz w:val="24"/>
              </w:rPr>
              <w:t>where c_name</w:t>
            </w:r>
            <w:r>
              <w:rPr>
                <w:rFonts w:hint="eastAsia"/>
                <w:sz w:val="24"/>
              </w:rPr>
              <w:t xml:space="preserve"> LIKE </w:t>
            </w:r>
            <w:r w:rsidRPr="00CC0F94">
              <w:rPr>
                <w:sz w:val="24"/>
              </w:rPr>
              <w:t>'Customer#000</w:t>
            </w:r>
            <w:r>
              <w:rPr>
                <w:rFonts w:hint="eastAsia"/>
                <w:sz w:val="24"/>
              </w:rPr>
              <w:t>10</w:t>
            </w:r>
            <w:r w:rsidRPr="00CC0F94">
              <w:rPr>
                <w:sz w:val="24"/>
              </w:rPr>
              <w:t>35</w:t>
            </w:r>
            <w:r>
              <w:rPr>
                <w:rFonts w:hint="eastAsia"/>
                <w:sz w:val="24"/>
              </w:rPr>
              <w:t>%';</w:t>
            </w:r>
          </w:p>
          <w:p w14:paraId="4AE91B48" w14:textId="77777777" w:rsidR="00EB4FA2" w:rsidRDefault="009C0CBB" w:rsidP="000B4422">
            <w:pPr>
              <w:rPr>
                <w:sz w:val="24"/>
              </w:rPr>
            </w:pPr>
            <w:r>
              <w:rPr>
                <w:rFonts w:hint="eastAsia"/>
                <w:sz w:val="24"/>
              </w:rPr>
              <w:t>2</w:t>
            </w:r>
            <w:r>
              <w:rPr>
                <w:rFonts w:hint="eastAsia"/>
                <w:sz w:val="24"/>
              </w:rPr>
              <w:t>）</w:t>
            </w:r>
            <w:r>
              <w:rPr>
                <w:rFonts w:hint="eastAsia"/>
                <w:sz w:val="24"/>
              </w:rPr>
              <w:t>Q2</w:t>
            </w:r>
          </w:p>
          <w:p w14:paraId="6BC87551" w14:textId="77777777" w:rsidR="009C0CBB" w:rsidRDefault="009C0CBB" w:rsidP="009C0CBB">
            <w:pPr>
              <w:rPr>
                <w:sz w:val="24"/>
              </w:rPr>
            </w:pPr>
            <w:r w:rsidRPr="00CC0F94">
              <w:rPr>
                <w:sz w:val="24"/>
              </w:rPr>
              <w:t xml:space="preserve">SELECT * </w:t>
            </w:r>
          </w:p>
          <w:p w14:paraId="04498E4E" w14:textId="77777777" w:rsidR="009C0CBB" w:rsidRDefault="009C0CBB" w:rsidP="009C0CBB">
            <w:pPr>
              <w:rPr>
                <w:sz w:val="24"/>
              </w:rPr>
            </w:pPr>
            <w:r w:rsidRPr="00CC0F94">
              <w:rPr>
                <w:sz w:val="24"/>
              </w:rPr>
              <w:t xml:space="preserve">FROM </w:t>
            </w:r>
            <w:r w:rsidR="00605951" w:rsidRPr="00CC0F94">
              <w:rPr>
                <w:sz w:val="24"/>
              </w:rPr>
              <w:t>public. customer</w:t>
            </w:r>
            <w:r w:rsidRPr="00CC0F94">
              <w:rPr>
                <w:sz w:val="24"/>
              </w:rPr>
              <w:t xml:space="preserve"> </w:t>
            </w:r>
          </w:p>
          <w:p w14:paraId="14E4ECC7" w14:textId="77777777" w:rsidR="009C0CBB" w:rsidRDefault="009C0CBB" w:rsidP="009C0CBB">
            <w:pPr>
              <w:rPr>
                <w:sz w:val="24"/>
              </w:rPr>
            </w:pPr>
            <w:r w:rsidRPr="00CC0F94">
              <w:rPr>
                <w:sz w:val="24"/>
              </w:rPr>
              <w:t>where c_name</w:t>
            </w:r>
            <w:r>
              <w:rPr>
                <w:rFonts w:hint="eastAsia"/>
                <w:sz w:val="24"/>
              </w:rPr>
              <w:t xml:space="preserve"> LIKE </w:t>
            </w:r>
            <w:r w:rsidRPr="00CC0F94">
              <w:rPr>
                <w:sz w:val="24"/>
              </w:rPr>
              <w:t>'Customer</w:t>
            </w:r>
            <w:r>
              <w:rPr>
                <w:rFonts w:hint="eastAsia"/>
                <w:sz w:val="24"/>
              </w:rPr>
              <w:t>%</w:t>
            </w:r>
            <w:r w:rsidRPr="00CC0F94">
              <w:rPr>
                <w:sz w:val="24"/>
              </w:rPr>
              <w:t>5</w:t>
            </w:r>
            <w:r>
              <w:rPr>
                <w:rFonts w:hint="eastAsia"/>
                <w:sz w:val="24"/>
              </w:rPr>
              <w:t>00';</w:t>
            </w:r>
          </w:p>
          <w:p w14:paraId="2D5C48BD" w14:textId="77777777" w:rsidR="009C0CBB" w:rsidRDefault="009C0CBB" w:rsidP="009C0CBB">
            <w:pPr>
              <w:rPr>
                <w:sz w:val="24"/>
              </w:rPr>
            </w:pPr>
            <w:r>
              <w:rPr>
                <w:rFonts w:hint="eastAsia"/>
                <w:sz w:val="24"/>
              </w:rPr>
              <w:t>3</w:t>
            </w:r>
            <w:r>
              <w:rPr>
                <w:rFonts w:hint="eastAsia"/>
                <w:sz w:val="24"/>
              </w:rPr>
              <w:t>）</w:t>
            </w:r>
            <w:r>
              <w:rPr>
                <w:rFonts w:hint="eastAsia"/>
                <w:sz w:val="24"/>
              </w:rPr>
              <w:t>Q3</w:t>
            </w:r>
          </w:p>
          <w:p w14:paraId="485F4836" w14:textId="77777777" w:rsidR="009C0CBB" w:rsidRDefault="009C0CBB" w:rsidP="009C0CBB">
            <w:pPr>
              <w:rPr>
                <w:sz w:val="24"/>
              </w:rPr>
            </w:pPr>
            <w:r w:rsidRPr="00CC0F94">
              <w:rPr>
                <w:sz w:val="24"/>
              </w:rPr>
              <w:t xml:space="preserve">SELECT * </w:t>
            </w:r>
          </w:p>
          <w:p w14:paraId="0A621963" w14:textId="77777777" w:rsidR="009C0CBB" w:rsidRDefault="009C0CBB" w:rsidP="009C0CBB">
            <w:pPr>
              <w:rPr>
                <w:sz w:val="24"/>
              </w:rPr>
            </w:pPr>
            <w:r w:rsidRPr="00CC0F94">
              <w:rPr>
                <w:sz w:val="24"/>
              </w:rPr>
              <w:t xml:space="preserve">FROM </w:t>
            </w:r>
            <w:r w:rsidR="00605951" w:rsidRPr="00CC0F94">
              <w:rPr>
                <w:sz w:val="24"/>
              </w:rPr>
              <w:t>public. customer</w:t>
            </w:r>
            <w:r w:rsidRPr="00CC0F94">
              <w:rPr>
                <w:sz w:val="24"/>
              </w:rPr>
              <w:t xml:space="preserve"> </w:t>
            </w:r>
          </w:p>
          <w:p w14:paraId="70748F4D" w14:textId="77777777" w:rsidR="009C0CBB" w:rsidRDefault="009C0CBB" w:rsidP="009C0CBB">
            <w:pPr>
              <w:rPr>
                <w:sz w:val="24"/>
              </w:rPr>
            </w:pPr>
            <w:r w:rsidRPr="00CC0F94">
              <w:rPr>
                <w:sz w:val="24"/>
              </w:rPr>
              <w:t>where c_name</w:t>
            </w:r>
            <w:r>
              <w:rPr>
                <w:rFonts w:hint="eastAsia"/>
                <w:sz w:val="24"/>
              </w:rPr>
              <w:t xml:space="preserve"> LIKE </w:t>
            </w:r>
            <w:r w:rsidRPr="00CC0F94">
              <w:rPr>
                <w:sz w:val="24"/>
              </w:rPr>
              <w:t>'</w:t>
            </w:r>
            <w:r>
              <w:rPr>
                <w:rFonts w:hint="eastAsia"/>
                <w:sz w:val="24"/>
              </w:rPr>
              <w:t>%</w:t>
            </w:r>
            <w:r w:rsidRPr="00CC0F94">
              <w:rPr>
                <w:sz w:val="24"/>
              </w:rPr>
              <w:t>5</w:t>
            </w:r>
            <w:r>
              <w:rPr>
                <w:rFonts w:hint="eastAsia"/>
                <w:sz w:val="24"/>
              </w:rPr>
              <w:t>00';</w:t>
            </w:r>
          </w:p>
          <w:p w14:paraId="42AA80D9" w14:textId="77777777" w:rsidR="009C0CBB" w:rsidRDefault="009C0CBB" w:rsidP="009C0CBB">
            <w:pPr>
              <w:rPr>
                <w:sz w:val="24"/>
              </w:rPr>
            </w:pPr>
          </w:p>
          <w:p w14:paraId="221DD2AF" w14:textId="77777777" w:rsidR="00E95FFF" w:rsidRDefault="00E95FFF" w:rsidP="009C0CBB">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738"/>
              <w:gridCol w:w="6276"/>
              <w:gridCol w:w="729"/>
            </w:tblGrid>
            <w:tr w:rsidR="006237FB" w:rsidRPr="003E153E" w14:paraId="15CE031A" w14:textId="77777777" w:rsidTr="0090164E">
              <w:tc>
                <w:tcPr>
                  <w:tcW w:w="553" w:type="dxa"/>
                  <w:shd w:val="clear" w:color="auto" w:fill="8DB3E2"/>
                </w:tcPr>
                <w:p w14:paraId="6D2852D9" w14:textId="77777777" w:rsidR="006237FB" w:rsidRPr="003E153E" w:rsidRDefault="006237FB" w:rsidP="003E153E">
                  <w:pPr>
                    <w:jc w:val="center"/>
                    <w:rPr>
                      <w:sz w:val="24"/>
                    </w:rPr>
                  </w:pPr>
                  <w:r w:rsidRPr="003E153E">
                    <w:rPr>
                      <w:rFonts w:hint="eastAsia"/>
                      <w:sz w:val="24"/>
                    </w:rPr>
                    <w:t>查询</w:t>
                  </w:r>
                </w:p>
              </w:tc>
              <w:tc>
                <w:tcPr>
                  <w:tcW w:w="738" w:type="dxa"/>
                  <w:shd w:val="clear" w:color="auto" w:fill="8DB3E2"/>
                </w:tcPr>
                <w:p w14:paraId="3EFF2F6A" w14:textId="77777777" w:rsidR="006237FB" w:rsidRPr="003E153E" w:rsidRDefault="006237FB" w:rsidP="003E153E">
                  <w:pPr>
                    <w:jc w:val="center"/>
                    <w:rPr>
                      <w:sz w:val="24"/>
                    </w:rPr>
                  </w:pPr>
                  <w:r w:rsidRPr="003E153E">
                    <w:rPr>
                      <w:rFonts w:hint="eastAsia"/>
                      <w:sz w:val="24"/>
                    </w:rPr>
                    <w:t>执行时间</w:t>
                  </w:r>
                  <w:r w:rsidRPr="003E153E">
                    <w:rPr>
                      <w:rFonts w:hint="eastAsia"/>
                      <w:sz w:val="24"/>
                    </w:rPr>
                    <w:t>ms</w:t>
                  </w:r>
                </w:p>
              </w:tc>
              <w:tc>
                <w:tcPr>
                  <w:tcW w:w="6276" w:type="dxa"/>
                  <w:shd w:val="clear" w:color="auto" w:fill="8DB3E2"/>
                </w:tcPr>
                <w:p w14:paraId="5ECAD497" w14:textId="77777777" w:rsidR="006237FB" w:rsidRPr="003E153E" w:rsidRDefault="006237FB" w:rsidP="003E153E">
                  <w:pPr>
                    <w:jc w:val="center"/>
                    <w:rPr>
                      <w:sz w:val="24"/>
                    </w:rPr>
                  </w:pPr>
                  <w:r w:rsidRPr="003E153E">
                    <w:rPr>
                      <w:rFonts w:hint="eastAsia"/>
                      <w:sz w:val="24"/>
                    </w:rPr>
                    <w:t>查询执行计划</w:t>
                  </w:r>
                </w:p>
              </w:tc>
              <w:tc>
                <w:tcPr>
                  <w:tcW w:w="729" w:type="dxa"/>
                  <w:shd w:val="clear" w:color="auto" w:fill="8DB3E2"/>
                </w:tcPr>
                <w:p w14:paraId="264A91F4" w14:textId="77777777" w:rsidR="006237FB" w:rsidRPr="003E153E" w:rsidRDefault="006237FB" w:rsidP="003E153E">
                  <w:pPr>
                    <w:jc w:val="center"/>
                    <w:rPr>
                      <w:sz w:val="24"/>
                    </w:rPr>
                  </w:pPr>
                  <w:r w:rsidRPr="003E153E">
                    <w:rPr>
                      <w:rFonts w:hint="eastAsia"/>
                      <w:sz w:val="24"/>
                    </w:rPr>
                    <w:t>是否使用索引</w:t>
                  </w:r>
                </w:p>
              </w:tc>
            </w:tr>
            <w:tr w:rsidR="0090164E" w:rsidRPr="003E153E" w14:paraId="6CEF6B6A" w14:textId="77777777" w:rsidTr="0090164E">
              <w:tc>
                <w:tcPr>
                  <w:tcW w:w="553" w:type="dxa"/>
                </w:tcPr>
                <w:p w14:paraId="1B59BE89" w14:textId="77777777" w:rsidR="0090164E" w:rsidRPr="003E153E" w:rsidRDefault="0090164E" w:rsidP="0090164E">
                  <w:pPr>
                    <w:rPr>
                      <w:sz w:val="24"/>
                    </w:rPr>
                  </w:pPr>
                  <w:r w:rsidRPr="003E153E">
                    <w:rPr>
                      <w:rFonts w:hint="eastAsia"/>
                      <w:sz w:val="24"/>
                    </w:rPr>
                    <w:t>Q1</w:t>
                  </w:r>
                </w:p>
              </w:tc>
              <w:tc>
                <w:tcPr>
                  <w:tcW w:w="738" w:type="dxa"/>
                </w:tcPr>
                <w:p w14:paraId="5CEF4930" w14:textId="091D2F40" w:rsidR="0090164E" w:rsidRPr="003E153E" w:rsidRDefault="0090164E" w:rsidP="0090164E">
                  <w:pPr>
                    <w:rPr>
                      <w:sz w:val="24"/>
                    </w:rPr>
                  </w:pPr>
                  <w:r>
                    <w:rPr>
                      <w:rFonts w:hint="eastAsia"/>
                      <w:sz w:val="24"/>
                    </w:rPr>
                    <w:t>125</w:t>
                  </w:r>
                </w:p>
              </w:tc>
              <w:tc>
                <w:tcPr>
                  <w:tcW w:w="6276" w:type="dxa"/>
                </w:tcPr>
                <w:p w14:paraId="069831B6" w14:textId="77777777" w:rsidR="0090164E" w:rsidRPr="003E153E" w:rsidRDefault="0090164E" w:rsidP="0090164E">
                  <w:pPr>
                    <w:jc w:val="left"/>
                    <w:rPr>
                      <w:rFonts w:hint="eastAsia"/>
                      <w:sz w:val="24"/>
                    </w:rPr>
                  </w:pPr>
                </w:p>
                <w:p w14:paraId="17B7C2B3" w14:textId="77777777" w:rsidR="0090164E" w:rsidRDefault="0090164E" w:rsidP="0090164E">
                  <w:pPr>
                    <w:jc w:val="left"/>
                    <w:rPr>
                      <w:sz w:val="24"/>
                    </w:rPr>
                  </w:pPr>
                  <w:r w:rsidRPr="003D7F8E">
                    <w:rPr>
                      <w:sz w:val="24"/>
                    </w:rPr>
                    <w:t>Seq Scan on customer  (cost=0.00..5460.00 rows=1515 width=159)</w:t>
                  </w:r>
                </w:p>
                <w:p w14:paraId="7FB50D9D" w14:textId="77777777" w:rsidR="0090164E" w:rsidRPr="003E153E" w:rsidRDefault="0090164E" w:rsidP="0090164E">
                  <w:pPr>
                    <w:jc w:val="left"/>
                    <w:rPr>
                      <w:rFonts w:hint="eastAsia"/>
                      <w:sz w:val="24"/>
                    </w:rPr>
                  </w:pPr>
                  <w:r w:rsidRPr="003D7F8E">
                    <w:rPr>
                      <w:sz w:val="24"/>
                    </w:rPr>
                    <w:t>Filter: ((c_name)::text ~~ 'Customer#0001035%'::text)</w:t>
                  </w:r>
                </w:p>
                <w:p w14:paraId="2A58EF53" w14:textId="3FAA62AC" w:rsidR="0090164E" w:rsidRPr="003E153E" w:rsidRDefault="0090164E" w:rsidP="0090164E">
                  <w:pPr>
                    <w:rPr>
                      <w:sz w:val="24"/>
                    </w:rPr>
                  </w:pPr>
                </w:p>
              </w:tc>
              <w:tc>
                <w:tcPr>
                  <w:tcW w:w="729" w:type="dxa"/>
                </w:tcPr>
                <w:p w14:paraId="30E21940" w14:textId="03B2921B" w:rsidR="0090164E" w:rsidRPr="003E153E" w:rsidRDefault="0090164E" w:rsidP="0090164E">
                  <w:pPr>
                    <w:rPr>
                      <w:sz w:val="24"/>
                    </w:rPr>
                  </w:pPr>
                  <w:r>
                    <w:rPr>
                      <w:rFonts w:hint="eastAsia"/>
                      <w:sz w:val="24"/>
                    </w:rPr>
                    <w:t>是</w:t>
                  </w:r>
                </w:p>
              </w:tc>
            </w:tr>
            <w:tr w:rsidR="0090164E" w:rsidRPr="003E153E" w14:paraId="1D77538F" w14:textId="77777777" w:rsidTr="0090164E">
              <w:tc>
                <w:tcPr>
                  <w:tcW w:w="553" w:type="dxa"/>
                </w:tcPr>
                <w:p w14:paraId="37F8A011" w14:textId="77777777" w:rsidR="0090164E" w:rsidRPr="003E153E" w:rsidRDefault="0090164E" w:rsidP="0090164E">
                  <w:pPr>
                    <w:rPr>
                      <w:sz w:val="24"/>
                    </w:rPr>
                  </w:pPr>
                  <w:r w:rsidRPr="003E153E">
                    <w:rPr>
                      <w:rFonts w:hint="eastAsia"/>
                      <w:sz w:val="24"/>
                    </w:rPr>
                    <w:t>Q2</w:t>
                  </w:r>
                </w:p>
              </w:tc>
              <w:tc>
                <w:tcPr>
                  <w:tcW w:w="738" w:type="dxa"/>
                </w:tcPr>
                <w:p w14:paraId="58218F01" w14:textId="1527427B" w:rsidR="0090164E" w:rsidRPr="003E153E" w:rsidRDefault="0090164E" w:rsidP="0090164E">
                  <w:pPr>
                    <w:rPr>
                      <w:sz w:val="24"/>
                    </w:rPr>
                  </w:pPr>
                  <w:r>
                    <w:rPr>
                      <w:rFonts w:hint="eastAsia"/>
                      <w:sz w:val="24"/>
                    </w:rPr>
                    <w:t>328</w:t>
                  </w:r>
                </w:p>
              </w:tc>
              <w:tc>
                <w:tcPr>
                  <w:tcW w:w="6276" w:type="dxa"/>
                </w:tcPr>
                <w:p w14:paraId="6DC0F71C" w14:textId="77777777" w:rsidR="0090164E" w:rsidRDefault="0090164E" w:rsidP="0090164E">
                  <w:pPr>
                    <w:jc w:val="left"/>
                    <w:rPr>
                      <w:sz w:val="24"/>
                    </w:rPr>
                  </w:pPr>
                  <w:r w:rsidRPr="00DE72B7">
                    <w:rPr>
                      <w:sz w:val="24"/>
                    </w:rPr>
                    <w:t>Gather  (cost=1000.00..5367.75 rows=15 width=159)</w:t>
                  </w:r>
                </w:p>
                <w:p w14:paraId="1ED4E955" w14:textId="77777777" w:rsidR="0090164E" w:rsidRDefault="0090164E" w:rsidP="0090164E">
                  <w:pPr>
                    <w:jc w:val="left"/>
                    <w:rPr>
                      <w:sz w:val="24"/>
                    </w:rPr>
                  </w:pPr>
                  <w:r w:rsidRPr="00DE72B7">
                    <w:rPr>
                      <w:sz w:val="24"/>
                    </w:rPr>
                    <w:t xml:space="preserve">  Workers Planned: 2</w:t>
                  </w:r>
                </w:p>
                <w:p w14:paraId="6908149A" w14:textId="77777777" w:rsidR="0090164E" w:rsidRDefault="0090164E" w:rsidP="0090164E">
                  <w:pPr>
                    <w:jc w:val="left"/>
                    <w:rPr>
                      <w:sz w:val="24"/>
                    </w:rPr>
                  </w:pPr>
                  <w:r w:rsidRPr="00DE72B7">
                    <w:rPr>
                      <w:sz w:val="24"/>
                    </w:rPr>
                    <w:lastRenderedPageBreak/>
                    <w:t xml:space="preserve">  -&gt;  Parallel Seq Scan on customer  (cost=0.00..4366.25 rows=6 width=159)</w:t>
                  </w:r>
                </w:p>
                <w:p w14:paraId="760B5705" w14:textId="77777777" w:rsidR="0090164E" w:rsidRPr="003E153E" w:rsidRDefault="0090164E" w:rsidP="0090164E">
                  <w:pPr>
                    <w:jc w:val="left"/>
                    <w:rPr>
                      <w:rFonts w:hint="eastAsia"/>
                      <w:sz w:val="24"/>
                    </w:rPr>
                  </w:pPr>
                  <w:r w:rsidRPr="00DE72B7">
                    <w:rPr>
                      <w:sz w:val="24"/>
                    </w:rPr>
                    <w:t xml:space="preserve">        Filter: ((c_name)::text ~~ 'Customer%500'::text)</w:t>
                  </w:r>
                </w:p>
                <w:p w14:paraId="2C165D6B" w14:textId="77777777" w:rsidR="0090164E" w:rsidRPr="003E153E" w:rsidRDefault="0090164E" w:rsidP="0090164E">
                  <w:pPr>
                    <w:jc w:val="left"/>
                    <w:rPr>
                      <w:rFonts w:hint="eastAsia"/>
                      <w:sz w:val="24"/>
                    </w:rPr>
                  </w:pPr>
                </w:p>
                <w:p w14:paraId="70999202" w14:textId="1E2E3556" w:rsidR="0090164E" w:rsidRPr="003E153E" w:rsidRDefault="0090164E" w:rsidP="0090164E">
                  <w:pPr>
                    <w:rPr>
                      <w:sz w:val="24"/>
                    </w:rPr>
                  </w:pPr>
                </w:p>
              </w:tc>
              <w:tc>
                <w:tcPr>
                  <w:tcW w:w="729" w:type="dxa"/>
                </w:tcPr>
                <w:p w14:paraId="4E83483E" w14:textId="3F1FD12C" w:rsidR="0090164E" w:rsidRPr="003E153E" w:rsidRDefault="0090164E" w:rsidP="0090164E">
                  <w:pPr>
                    <w:rPr>
                      <w:sz w:val="24"/>
                    </w:rPr>
                  </w:pPr>
                  <w:r>
                    <w:rPr>
                      <w:rFonts w:hint="eastAsia"/>
                      <w:sz w:val="24"/>
                    </w:rPr>
                    <w:lastRenderedPageBreak/>
                    <w:t>否</w:t>
                  </w:r>
                </w:p>
              </w:tc>
            </w:tr>
            <w:tr w:rsidR="0090164E" w:rsidRPr="003E153E" w14:paraId="4EAAFCBA" w14:textId="77777777" w:rsidTr="0090164E">
              <w:tc>
                <w:tcPr>
                  <w:tcW w:w="553" w:type="dxa"/>
                </w:tcPr>
                <w:p w14:paraId="05CD510C" w14:textId="77777777" w:rsidR="0090164E" w:rsidRPr="003E153E" w:rsidRDefault="0090164E" w:rsidP="0090164E">
                  <w:pPr>
                    <w:rPr>
                      <w:sz w:val="24"/>
                    </w:rPr>
                  </w:pPr>
                  <w:r w:rsidRPr="003E153E">
                    <w:rPr>
                      <w:rFonts w:hint="eastAsia"/>
                      <w:sz w:val="24"/>
                    </w:rPr>
                    <w:t>Q3</w:t>
                  </w:r>
                </w:p>
              </w:tc>
              <w:tc>
                <w:tcPr>
                  <w:tcW w:w="738" w:type="dxa"/>
                </w:tcPr>
                <w:p w14:paraId="30AAE066" w14:textId="4FC09C88" w:rsidR="0090164E" w:rsidRPr="003E153E" w:rsidRDefault="0090164E" w:rsidP="0090164E">
                  <w:pPr>
                    <w:rPr>
                      <w:sz w:val="24"/>
                    </w:rPr>
                  </w:pPr>
                  <w:r>
                    <w:rPr>
                      <w:rFonts w:hint="eastAsia"/>
                      <w:sz w:val="24"/>
                    </w:rPr>
                    <w:t>319</w:t>
                  </w:r>
                </w:p>
              </w:tc>
              <w:tc>
                <w:tcPr>
                  <w:tcW w:w="6276" w:type="dxa"/>
                </w:tcPr>
                <w:p w14:paraId="1B25E3FE" w14:textId="77777777" w:rsidR="0090164E" w:rsidRPr="003E153E" w:rsidRDefault="0090164E" w:rsidP="0090164E">
                  <w:pPr>
                    <w:jc w:val="left"/>
                    <w:rPr>
                      <w:rFonts w:hint="eastAsia"/>
                      <w:sz w:val="24"/>
                    </w:rPr>
                  </w:pPr>
                </w:p>
                <w:p w14:paraId="17A83C40" w14:textId="77777777" w:rsidR="0090164E" w:rsidRDefault="0090164E" w:rsidP="0090164E">
                  <w:pPr>
                    <w:jc w:val="left"/>
                    <w:rPr>
                      <w:sz w:val="24"/>
                    </w:rPr>
                  </w:pPr>
                  <w:r w:rsidRPr="00DE72B7">
                    <w:rPr>
                      <w:sz w:val="24"/>
                    </w:rPr>
                    <w:t>Gather  (cost=1000.00..5367.75 rows=15 width=159)</w:t>
                  </w:r>
                </w:p>
                <w:p w14:paraId="2C1C26D6" w14:textId="77777777" w:rsidR="0090164E" w:rsidRDefault="0090164E" w:rsidP="0090164E">
                  <w:pPr>
                    <w:jc w:val="left"/>
                    <w:rPr>
                      <w:sz w:val="24"/>
                    </w:rPr>
                  </w:pPr>
                  <w:r w:rsidRPr="00DE72B7">
                    <w:rPr>
                      <w:sz w:val="24"/>
                    </w:rPr>
                    <w:t xml:space="preserve">  Workers Planned: 2</w:t>
                  </w:r>
                </w:p>
                <w:p w14:paraId="4F0AB370" w14:textId="77777777" w:rsidR="0090164E" w:rsidRDefault="0090164E" w:rsidP="0090164E">
                  <w:pPr>
                    <w:jc w:val="left"/>
                    <w:rPr>
                      <w:sz w:val="24"/>
                    </w:rPr>
                  </w:pPr>
                  <w:r w:rsidRPr="00DE72B7">
                    <w:rPr>
                      <w:sz w:val="24"/>
                    </w:rPr>
                    <w:t xml:space="preserve">  -&gt;  Parallel Seq Scan on customer  (cost=0.00..4366.25 rows=6 width=159)</w:t>
                  </w:r>
                </w:p>
                <w:p w14:paraId="6892A567" w14:textId="77777777" w:rsidR="0090164E" w:rsidRPr="00DE72B7" w:rsidRDefault="0090164E" w:rsidP="0090164E">
                  <w:pPr>
                    <w:jc w:val="left"/>
                    <w:rPr>
                      <w:rFonts w:hint="eastAsia"/>
                      <w:sz w:val="24"/>
                    </w:rPr>
                  </w:pPr>
                  <w:r w:rsidRPr="00DE72B7">
                    <w:rPr>
                      <w:sz w:val="24"/>
                    </w:rPr>
                    <w:t xml:space="preserve">        Filter: ((c_name)::text ~~ '%500'::text)</w:t>
                  </w:r>
                </w:p>
                <w:p w14:paraId="6B710A1E" w14:textId="2B41ECCB" w:rsidR="0090164E" w:rsidRPr="003E153E" w:rsidRDefault="0090164E" w:rsidP="0090164E">
                  <w:pPr>
                    <w:rPr>
                      <w:sz w:val="24"/>
                    </w:rPr>
                  </w:pPr>
                </w:p>
              </w:tc>
              <w:tc>
                <w:tcPr>
                  <w:tcW w:w="729" w:type="dxa"/>
                </w:tcPr>
                <w:p w14:paraId="6A9E1C27" w14:textId="25BC92E3" w:rsidR="0090164E" w:rsidRPr="003E153E" w:rsidRDefault="0090164E" w:rsidP="0090164E">
                  <w:pPr>
                    <w:rPr>
                      <w:sz w:val="24"/>
                    </w:rPr>
                  </w:pPr>
                  <w:r>
                    <w:rPr>
                      <w:rFonts w:hint="eastAsia"/>
                      <w:sz w:val="24"/>
                    </w:rPr>
                    <w:t>否</w:t>
                  </w:r>
                </w:p>
              </w:tc>
            </w:tr>
          </w:tbl>
          <w:p w14:paraId="10AE4F61" w14:textId="77777777" w:rsidR="009C0CBB" w:rsidRPr="009C0CBB" w:rsidRDefault="009C0CBB" w:rsidP="009C0CBB">
            <w:pPr>
              <w:rPr>
                <w:sz w:val="24"/>
              </w:rPr>
            </w:pPr>
          </w:p>
          <w:p w14:paraId="0A27ED9F" w14:textId="77777777" w:rsidR="00EB4FA2" w:rsidRPr="00415B45" w:rsidRDefault="00EB4FA2" w:rsidP="000B4422">
            <w:pPr>
              <w:rPr>
                <w:sz w:val="24"/>
              </w:rPr>
            </w:pPr>
            <w:r>
              <w:rPr>
                <w:rFonts w:hint="eastAsia"/>
                <w:sz w:val="24"/>
              </w:rPr>
              <w:t>（</w:t>
            </w:r>
            <w:r>
              <w:rPr>
                <w:rFonts w:hint="eastAsia"/>
                <w:sz w:val="24"/>
              </w:rPr>
              <w:t>6</w:t>
            </w:r>
            <w:r>
              <w:rPr>
                <w:rFonts w:hint="eastAsia"/>
                <w:sz w:val="24"/>
              </w:rPr>
              <w:t>）</w:t>
            </w:r>
            <w:r w:rsidR="008A6D4F">
              <w:rPr>
                <w:rFonts w:hint="eastAsia"/>
                <w:sz w:val="24"/>
              </w:rPr>
              <w:t>索引设计</w:t>
            </w:r>
            <w:r w:rsidR="00816B4E">
              <w:rPr>
                <w:rFonts w:hint="eastAsia"/>
                <w:sz w:val="24"/>
              </w:rPr>
              <w:t>*</w:t>
            </w:r>
          </w:p>
          <w:p w14:paraId="38D394C6" w14:textId="77777777" w:rsidR="00003B92" w:rsidRDefault="00816B4E" w:rsidP="000B4422">
            <w:pPr>
              <w:rPr>
                <w:sz w:val="24"/>
              </w:rPr>
            </w:pPr>
            <w:r>
              <w:rPr>
                <w:rFonts w:hint="eastAsia"/>
                <w:sz w:val="24"/>
              </w:rPr>
              <w:t>1</w:t>
            </w:r>
            <w:r>
              <w:rPr>
                <w:rFonts w:hint="eastAsia"/>
                <w:sz w:val="24"/>
              </w:rPr>
              <w:t>）编写</w:t>
            </w:r>
            <w:r>
              <w:rPr>
                <w:rFonts w:hint="eastAsia"/>
                <w:sz w:val="24"/>
              </w:rPr>
              <w:t>SQL</w:t>
            </w:r>
            <w:r>
              <w:rPr>
                <w:rFonts w:hint="eastAsia"/>
                <w:sz w:val="24"/>
              </w:rPr>
              <w:t>语句，查询在“</w:t>
            </w:r>
            <w:r w:rsidRPr="00816B4E">
              <w:rPr>
                <w:rFonts w:hint="eastAsia"/>
                <w:color w:val="FF0000"/>
                <w:sz w:val="24"/>
              </w:rPr>
              <w:t>1995</w:t>
            </w:r>
            <w:r w:rsidRPr="00816B4E">
              <w:rPr>
                <w:rFonts w:hint="eastAsia"/>
                <w:color w:val="FF0000"/>
                <w:sz w:val="24"/>
              </w:rPr>
              <w:t>年</w:t>
            </w:r>
            <w:r w:rsidR="00260544">
              <w:rPr>
                <w:rFonts w:hint="eastAsia"/>
                <w:color w:val="FF0000"/>
                <w:sz w:val="24"/>
              </w:rPr>
              <w:t>11</w:t>
            </w:r>
            <w:r w:rsidRPr="00816B4E">
              <w:rPr>
                <w:rFonts w:hint="eastAsia"/>
                <w:color w:val="FF0000"/>
                <w:sz w:val="24"/>
              </w:rPr>
              <w:t>月</w:t>
            </w:r>
            <w:r>
              <w:rPr>
                <w:rFonts w:hint="eastAsia"/>
                <w:sz w:val="24"/>
              </w:rPr>
              <w:t>”购买了零件</w:t>
            </w:r>
            <w:r w:rsidR="00260544">
              <w:rPr>
                <w:rFonts w:hint="eastAsia"/>
                <w:sz w:val="24"/>
              </w:rPr>
              <w:t>编号为</w:t>
            </w:r>
            <w:r>
              <w:rPr>
                <w:rFonts w:hint="eastAsia"/>
                <w:sz w:val="24"/>
              </w:rPr>
              <w:t>“</w:t>
            </w:r>
            <w:r w:rsidR="00260544">
              <w:rPr>
                <w:rFonts w:hint="eastAsia"/>
                <w:color w:val="FF0000"/>
                <w:sz w:val="24"/>
              </w:rPr>
              <w:t>123008</w:t>
            </w:r>
            <w:r>
              <w:rPr>
                <w:rFonts w:hint="eastAsia"/>
                <w:sz w:val="24"/>
              </w:rPr>
              <w:t>”的顾客姓名。</w:t>
            </w:r>
          </w:p>
          <w:p w14:paraId="27FF499F" w14:textId="77777777" w:rsidR="00816B4E" w:rsidRDefault="00816B4E" w:rsidP="000B4422">
            <w:pPr>
              <w:rPr>
                <w:sz w:val="24"/>
              </w:rPr>
            </w:pPr>
            <w:r>
              <w:rPr>
                <w:rFonts w:hint="eastAsia"/>
                <w:sz w:val="24"/>
              </w:rPr>
              <w:t>记录查询时间</w:t>
            </w:r>
          </w:p>
          <w:p w14:paraId="07B81C80" w14:textId="77777777" w:rsidR="00816B4E" w:rsidRDefault="00816B4E" w:rsidP="000B4422">
            <w:pPr>
              <w:rPr>
                <w:sz w:val="24"/>
              </w:rPr>
            </w:pPr>
            <w:r>
              <w:rPr>
                <w:rFonts w:hint="eastAsia"/>
                <w:sz w:val="24"/>
              </w:rPr>
              <w:t>2</w:t>
            </w:r>
            <w:r>
              <w:rPr>
                <w:rFonts w:hint="eastAsia"/>
                <w:sz w:val="24"/>
              </w:rPr>
              <w:t>）创建索引</w:t>
            </w:r>
          </w:p>
          <w:p w14:paraId="3D2A15C5" w14:textId="77777777" w:rsidR="00816B4E" w:rsidRDefault="00816B4E" w:rsidP="000B4422">
            <w:pPr>
              <w:rPr>
                <w:sz w:val="24"/>
              </w:rPr>
            </w:pPr>
            <w:r>
              <w:rPr>
                <w:rFonts w:hint="eastAsia"/>
                <w:sz w:val="24"/>
              </w:rPr>
              <w:t>设计并创建索引</w:t>
            </w:r>
          </w:p>
          <w:p w14:paraId="1291F40C" w14:textId="77777777" w:rsidR="00816B4E" w:rsidRDefault="00816B4E" w:rsidP="000B4422">
            <w:pPr>
              <w:rPr>
                <w:sz w:val="24"/>
              </w:rPr>
            </w:pPr>
            <w:r>
              <w:rPr>
                <w:rFonts w:hint="eastAsia"/>
                <w:sz w:val="24"/>
              </w:rPr>
              <w:t>3</w:t>
            </w:r>
            <w:r>
              <w:rPr>
                <w:rFonts w:hint="eastAsia"/>
                <w:sz w:val="24"/>
              </w:rPr>
              <w:t>）重新执行查询，并记录查询执行时间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237"/>
            </w:tblGrid>
            <w:tr w:rsidR="00537696" w:rsidRPr="003E153E" w14:paraId="4C5822CE" w14:textId="77777777" w:rsidTr="003E153E">
              <w:tc>
                <w:tcPr>
                  <w:tcW w:w="1413" w:type="dxa"/>
                </w:tcPr>
                <w:p w14:paraId="044C1CCC" w14:textId="77777777" w:rsidR="00537696" w:rsidRPr="003E153E" w:rsidRDefault="00537696" w:rsidP="000B4422">
                  <w:pPr>
                    <w:rPr>
                      <w:sz w:val="24"/>
                    </w:rPr>
                  </w:pPr>
                  <w:r w:rsidRPr="003E153E">
                    <w:rPr>
                      <w:rFonts w:hint="eastAsia"/>
                      <w:sz w:val="24"/>
                    </w:rPr>
                    <w:t>SQL</w:t>
                  </w:r>
                  <w:r w:rsidRPr="003E153E">
                    <w:rPr>
                      <w:rFonts w:hint="eastAsia"/>
                      <w:sz w:val="24"/>
                    </w:rPr>
                    <w:t>语句</w:t>
                  </w:r>
                </w:p>
              </w:tc>
              <w:tc>
                <w:tcPr>
                  <w:tcW w:w="6237" w:type="dxa"/>
                </w:tcPr>
                <w:p w14:paraId="51C88CF0" w14:textId="77777777" w:rsidR="00234A1C" w:rsidRPr="00234A1C" w:rsidRDefault="00234A1C" w:rsidP="00234A1C">
                  <w:pPr>
                    <w:rPr>
                      <w:sz w:val="24"/>
                    </w:rPr>
                  </w:pPr>
                  <w:r w:rsidRPr="00234A1C">
                    <w:rPr>
                      <w:sz w:val="24"/>
                    </w:rPr>
                    <w:t>select c_name</w:t>
                  </w:r>
                </w:p>
                <w:p w14:paraId="15D3A443" w14:textId="77777777" w:rsidR="00234A1C" w:rsidRPr="00234A1C" w:rsidRDefault="00234A1C" w:rsidP="00234A1C">
                  <w:pPr>
                    <w:rPr>
                      <w:sz w:val="24"/>
                    </w:rPr>
                  </w:pPr>
                  <w:r w:rsidRPr="00234A1C">
                    <w:rPr>
                      <w:sz w:val="24"/>
                    </w:rPr>
                    <w:t>from customer, orders, lineitem</w:t>
                  </w:r>
                </w:p>
                <w:p w14:paraId="73516658" w14:textId="77777777" w:rsidR="00234A1C" w:rsidRPr="00234A1C" w:rsidRDefault="00234A1C" w:rsidP="00234A1C">
                  <w:pPr>
                    <w:rPr>
                      <w:sz w:val="24"/>
                    </w:rPr>
                  </w:pPr>
                  <w:r w:rsidRPr="00234A1C">
                    <w:rPr>
                      <w:sz w:val="24"/>
                    </w:rPr>
                    <w:t>where o_orderdate between '1995-11-01' and '1995-11-30'</w:t>
                  </w:r>
                </w:p>
                <w:p w14:paraId="14D02D2A" w14:textId="77777777" w:rsidR="00234A1C" w:rsidRPr="00234A1C" w:rsidRDefault="00234A1C" w:rsidP="00234A1C">
                  <w:pPr>
                    <w:rPr>
                      <w:sz w:val="24"/>
                    </w:rPr>
                  </w:pPr>
                  <w:r w:rsidRPr="00234A1C">
                    <w:rPr>
                      <w:sz w:val="24"/>
                    </w:rPr>
                    <w:t>and l_orderkey=o_orderkey</w:t>
                  </w:r>
                </w:p>
                <w:p w14:paraId="11616D04" w14:textId="77777777" w:rsidR="00234A1C" w:rsidRPr="00234A1C" w:rsidRDefault="00234A1C" w:rsidP="00234A1C">
                  <w:pPr>
                    <w:rPr>
                      <w:sz w:val="24"/>
                    </w:rPr>
                  </w:pPr>
                  <w:r w:rsidRPr="00234A1C">
                    <w:rPr>
                      <w:sz w:val="24"/>
                    </w:rPr>
                    <w:t>and l_partkey=123008</w:t>
                  </w:r>
                </w:p>
                <w:p w14:paraId="4B9C7598" w14:textId="619FF43D" w:rsidR="00537696" w:rsidRPr="003E153E" w:rsidRDefault="00234A1C" w:rsidP="00234A1C">
                  <w:pPr>
                    <w:rPr>
                      <w:sz w:val="24"/>
                    </w:rPr>
                  </w:pPr>
                  <w:r w:rsidRPr="00234A1C">
                    <w:rPr>
                      <w:sz w:val="24"/>
                    </w:rPr>
                    <w:t>and c_custkey=o_custkey</w:t>
                  </w:r>
                </w:p>
              </w:tc>
            </w:tr>
            <w:tr w:rsidR="00537696" w:rsidRPr="003E153E" w14:paraId="15D9C000" w14:textId="77777777" w:rsidTr="003E153E">
              <w:tc>
                <w:tcPr>
                  <w:tcW w:w="1413" w:type="dxa"/>
                </w:tcPr>
                <w:p w14:paraId="6C3C29D3" w14:textId="77777777" w:rsidR="00537696" w:rsidRPr="003E153E" w:rsidRDefault="00537696" w:rsidP="000B4422">
                  <w:pPr>
                    <w:rPr>
                      <w:sz w:val="24"/>
                    </w:rPr>
                  </w:pPr>
                  <w:r w:rsidRPr="003E153E">
                    <w:rPr>
                      <w:rFonts w:hint="eastAsia"/>
                      <w:sz w:val="24"/>
                    </w:rPr>
                    <w:t>执行时间</w:t>
                  </w:r>
                </w:p>
              </w:tc>
              <w:tc>
                <w:tcPr>
                  <w:tcW w:w="6237" w:type="dxa"/>
                </w:tcPr>
                <w:p w14:paraId="5B1D808E" w14:textId="515B3A2A" w:rsidR="00537696" w:rsidRPr="003E153E" w:rsidRDefault="00585FE9" w:rsidP="000B4422">
                  <w:pPr>
                    <w:rPr>
                      <w:sz w:val="24"/>
                    </w:rPr>
                  </w:pPr>
                  <w:r w:rsidRPr="00585FE9">
                    <w:rPr>
                      <w:rFonts w:hint="eastAsia"/>
                      <w:color w:val="0070C0"/>
                      <w:sz w:val="24"/>
                    </w:rPr>
                    <w:t>3</w:t>
                  </w:r>
                  <w:r w:rsidRPr="00585FE9">
                    <w:rPr>
                      <w:color w:val="0070C0"/>
                      <w:sz w:val="24"/>
                    </w:rPr>
                    <w:t>97ms</w:t>
                  </w:r>
                </w:p>
              </w:tc>
            </w:tr>
            <w:tr w:rsidR="00537696" w:rsidRPr="003E153E" w14:paraId="03EF9AEA" w14:textId="77777777" w:rsidTr="003E153E">
              <w:tc>
                <w:tcPr>
                  <w:tcW w:w="1413" w:type="dxa"/>
                </w:tcPr>
                <w:p w14:paraId="5DA76F81" w14:textId="77777777" w:rsidR="00537696" w:rsidRPr="003E153E" w:rsidRDefault="00537696" w:rsidP="000B4422">
                  <w:pPr>
                    <w:rPr>
                      <w:sz w:val="24"/>
                    </w:rPr>
                  </w:pPr>
                  <w:r w:rsidRPr="003E153E">
                    <w:rPr>
                      <w:rFonts w:hint="eastAsia"/>
                      <w:sz w:val="24"/>
                    </w:rPr>
                    <w:t>创建索引语句</w:t>
                  </w:r>
                </w:p>
              </w:tc>
              <w:tc>
                <w:tcPr>
                  <w:tcW w:w="6237" w:type="dxa"/>
                </w:tcPr>
                <w:p w14:paraId="4B02A8EA" w14:textId="77777777" w:rsidR="000C60D6" w:rsidRPr="000C60D6" w:rsidRDefault="000C60D6" w:rsidP="000C60D6">
                  <w:pPr>
                    <w:rPr>
                      <w:sz w:val="24"/>
                    </w:rPr>
                  </w:pPr>
                  <w:r w:rsidRPr="000C60D6">
                    <w:rPr>
                      <w:sz w:val="24"/>
                    </w:rPr>
                    <w:t>create index idx_o_orderdate on orders (o_orderdate);</w:t>
                  </w:r>
                </w:p>
                <w:p w14:paraId="4017073A" w14:textId="77777777" w:rsidR="000C60D6" w:rsidRPr="000C60D6" w:rsidRDefault="000C60D6" w:rsidP="000C60D6">
                  <w:pPr>
                    <w:rPr>
                      <w:sz w:val="24"/>
                    </w:rPr>
                  </w:pPr>
                  <w:r w:rsidRPr="000C60D6">
                    <w:rPr>
                      <w:sz w:val="24"/>
                    </w:rPr>
                    <w:t>create index idx_o_custkey on orders (o_custkey);</w:t>
                  </w:r>
                </w:p>
                <w:p w14:paraId="4E7D1D54" w14:textId="77777777" w:rsidR="000C60D6" w:rsidRPr="000C60D6" w:rsidRDefault="000C60D6" w:rsidP="000C60D6">
                  <w:pPr>
                    <w:rPr>
                      <w:sz w:val="24"/>
                    </w:rPr>
                  </w:pPr>
                  <w:r w:rsidRPr="000C60D6">
                    <w:rPr>
                      <w:sz w:val="24"/>
                    </w:rPr>
                    <w:t>create index idx_l_orderkey on lineitem (l_orderkey);</w:t>
                  </w:r>
                </w:p>
                <w:p w14:paraId="327314BE" w14:textId="30DAF084" w:rsidR="00537696" w:rsidRPr="003E153E" w:rsidRDefault="000C60D6" w:rsidP="000C60D6">
                  <w:pPr>
                    <w:rPr>
                      <w:sz w:val="24"/>
                    </w:rPr>
                  </w:pPr>
                  <w:r w:rsidRPr="000C60D6">
                    <w:rPr>
                      <w:sz w:val="24"/>
                    </w:rPr>
                    <w:t>create index idx_l_partkey on lineitem (l_partkey)</w:t>
                  </w:r>
                </w:p>
              </w:tc>
            </w:tr>
            <w:tr w:rsidR="00537696" w:rsidRPr="003E153E" w14:paraId="7DF7C0DD" w14:textId="77777777" w:rsidTr="003E153E">
              <w:tc>
                <w:tcPr>
                  <w:tcW w:w="1413" w:type="dxa"/>
                </w:tcPr>
                <w:p w14:paraId="1A16A6FA" w14:textId="77777777" w:rsidR="00537696" w:rsidRPr="003E153E" w:rsidRDefault="00537696" w:rsidP="000B4422">
                  <w:pPr>
                    <w:rPr>
                      <w:sz w:val="24"/>
                    </w:rPr>
                  </w:pPr>
                  <w:r w:rsidRPr="003E153E">
                    <w:rPr>
                      <w:rFonts w:hint="eastAsia"/>
                      <w:sz w:val="24"/>
                    </w:rPr>
                    <w:t>使用索引执行时间</w:t>
                  </w:r>
                </w:p>
              </w:tc>
              <w:tc>
                <w:tcPr>
                  <w:tcW w:w="6237" w:type="dxa"/>
                </w:tcPr>
                <w:p w14:paraId="72107F7D" w14:textId="6B6A888C" w:rsidR="00537696" w:rsidRPr="003E153E" w:rsidRDefault="00585FE9" w:rsidP="000B4422">
                  <w:pPr>
                    <w:rPr>
                      <w:sz w:val="24"/>
                    </w:rPr>
                  </w:pPr>
                  <w:r w:rsidRPr="00585FE9">
                    <w:rPr>
                      <w:rFonts w:hint="eastAsia"/>
                      <w:color w:val="0070C0"/>
                      <w:sz w:val="24"/>
                    </w:rPr>
                    <w:t>8</w:t>
                  </w:r>
                  <w:r w:rsidRPr="00585FE9">
                    <w:rPr>
                      <w:color w:val="0070C0"/>
                      <w:sz w:val="24"/>
                    </w:rPr>
                    <w:t>9ms</w:t>
                  </w:r>
                </w:p>
              </w:tc>
            </w:tr>
          </w:tbl>
          <w:p w14:paraId="24AED234" w14:textId="77777777" w:rsidR="008A6D4F" w:rsidRDefault="008A6D4F" w:rsidP="000B4422">
            <w:pPr>
              <w:rPr>
                <w:sz w:val="24"/>
              </w:rPr>
            </w:pPr>
          </w:p>
          <w:p w14:paraId="61C2C85D" w14:textId="77777777" w:rsidR="008A6D4F" w:rsidRDefault="009A4B36" w:rsidP="000B4422">
            <w:pPr>
              <w:rPr>
                <w:sz w:val="24"/>
              </w:rPr>
            </w:pPr>
            <w:r>
              <w:rPr>
                <w:rFonts w:hint="eastAsia"/>
                <w:sz w:val="24"/>
              </w:rPr>
              <w:t>（</w:t>
            </w:r>
            <w:r>
              <w:rPr>
                <w:rFonts w:hint="eastAsia"/>
                <w:sz w:val="24"/>
              </w:rPr>
              <w:t>7</w:t>
            </w:r>
            <w:r>
              <w:rPr>
                <w:rFonts w:hint="eastAsia"/>
                <w:sz w:val="24"/>
              </w:rPr>
              <w:t>）</w:t>
            </w:r>
            <w:r w:rsidR="0000791B">
              <w:rPr>
                <w:rFonts w:hint="eastAsia"/>
                <w:sz w:val="24"/>
              </w:rPr>
              <w:t>SQL</w:t>
            </w:r>
            <w:r w:rsidR="0000791B">
              <w:rPr>
                <w:rFonts w:hint="eastAsia"/>
                <w:sz w:val="24"/>
              </w:rPr>
              <w:t>语句优化</w:t>
            </w:r>
            <w:r w:rsidR="00260544">
              <w:rPr>
                <w:rFonts w:hint="eastAsia"/>
                <w:sz w:val="24"/>
              </w:rPr>
              <w:t>**</w:t>
            </w:r>
          </w:p>
          <w:p w14:paraId="088D8FD3" w14:textId="77777777" w:rsidR="0000791B" w:rsidRDefault="00C57869" w:rsidP="000B4422">
            <w:pPr>
              <w:rPr>
                <w:sz w:val="24"/>
              </w:rPr>
            </w:pPr>
            <w:r>
              <w:rPr>
                <w:rFonts w:hint="eastAsia"/>
                <w:sz w:val="24"/>
              </w:rPr>
              <w:t>查询没有供应</w:t>
            </w:r>
            <w:r w:rsidR="00A32198">
              <w:rPr>
                <w:rFonts w:hint="eastAsia"/>
                <w:sz w:val="24"/>
              </w:rPr>
              <w:t>过</w:t>
            </w:r>
            <w:r>
              <w:rPr>
                <w:rFonts w:hint="eastAsia"/>
                <w:sz w:val="24"/>
              </w:rPr>
              <w:t>零件</w:t>
            </w:r>
            <w:r w:rsidR="00D24712">
              <w:rPr>
                <w:rFonts w:hint="eastAsia"/>
                <w:sz w:val="24"/>
              </w:rPr>
              <w:t>的供应商名称</w:t>
            </w:r>
          </w:p>
          <w:p w14:paraId="39D344AE" w14:textId="77777777" w:rsidR="0000791B" w:rsidRDefault="0000791B" w:rsidP="000B4422">
            <w:pPr>
              <w:rPr>
                <w:sz w:val="24"/>
              </w:rPr>
            </w:pPr>
            <w:r>
              <w:rPr>
                <w:rFonts w:hint="eastAsia"/>
                <w:sz w:val="24"/>
              </w:rPr>
              <w:t>1</w:t>
            </w:r>
            <w:r>
              <w:rPr>
                <w:rFonts w:hint="eastAsia"/>
                <w:sz w:val="24"/>
              </w:rPr>
              <w:t>）</w:t>
            </w:r>
            <w:r w:rsidR="00D24712">
              <w:rPr>
                <w:rFonts w:hint="eastAsia"/>
                <w:sz w:val="24"/>
              </w:rPr>
              <w:t>Q1</w:t>
            </w:r>
            <w:r w:rsidR="00C57869">
              <w:rPr>
                <w:rFonts w:hint="eastAsia"/>
                <w:sz w:val="24"/>
              </w:rPr>
              <w:t>使用</w:t>
            </w:r>
            <w:r w:rsidR="00C57869">
              <w:rPr>
                <w:rFonts w:hint="eastAsia"/>
                <w:sz w:val="24"/>
              </w:rPr>
              <w:t>Not IN</w:t>
            </w:r>
            <w:r w:rsidR="00C57869">
              <w:rPr>
                <w:rFonts w:hint="eastAsia"/>
                <w:sz w:val="24"/>
              </w:rPr>
              <w:t>语句</w:t>
            </w:r>
          </w:p>
          <w:p w14:paraId="78FE956F" w14:textId="77777777" w:rsidR="00C57869" w:rsidRDefault="00C57869" w:rsidP="000B4422">
            <w:pPr>
              <w:rPr>
                <w:sz w:val="24"/>
              </w:rPr>
            </w:pPr>
            <w:r>
              <w:rPr>
                <w:sz w:val="24"/>
              </w:rPr>
              <w:t>S</w:t>
            </w:r>
            <w:r>
              <w:rPr>
                <w:rFonts w:hint="eastAsia"/>
                <w:sz w:val="24"/>
              </w:rPr>
              <w:t xml:space="preserve">elect </w:t>
            </w:r>
            <w:r w:rsidR="00226F39">
              <w:rPr>
                <w:rFonts w:hint="eastAsia"/>
                <w:sz w:val="24"/>
              </w:rPr>
              <w:t>S.S_name</w:t>
            </w:r>
            <w:r w:rsidR="00A32198">
              <w:rPr>
                <w:rFonts w:hint="eastAsia"/>
                <w:sz w:val="24"/>
              </w:rPr>
              <w:t xml:space="preserve"> </w:t>
            </w:r>
          </w:p>
          <w:p w14:paraId="59B7B570" w14:textId="77777777" w:rsidR="00C57869" w:rsidRDefault="00C57869" w:rsidP="000B4422">
            <w:pPr>
              <w:rPr>
                <w:sz w:val="24"/>
              </w:rPr>
            </w:pPr>
            <w:r>
              <w:rPr>
                <w:sz w:val="24"/>
              </w:rPr>
              <w:t>F</w:t>
            </w:r>
            <w:r>
              <w:rPr>
                <w:rFonts w:hint="eastAsia"/>
                <w:sz w:val="24"/>
              </w:rPr>
              <w:t xml:space="preserve">rom </w:t>
            </w:r>
            <w:r w:rsidR="00A32198">
              <w:rPr>
                <w:rFonts w:hint="eastAsia"/>
                <w:sz w:val="24"/>
              </w:rPr>
              <w:t>supplier S</w:t>
            </w:r>
          </w:p>
          <w:p w14:paraId="77B87C1A" w14:textId="77777777" w:rsidR="00A32198" w:rsidRDefault="00A32198" w:rsidP="000B4422">
            <w:pPr>
              <w:rPr>
                <w:sz w:val="24"/>
              </w:rPr>
            </w:pPr>
            <w:r>
              <w:rPr>
                <w:sz w:val="24"/>
              </w:rPr>
              <w:t>W</w:t>
            </w:r>
            <w:r>
              <w:rPr>
                <w:rFonts w:hint="eastAsia"/>
                <w:sz w:val="24"/>
              </w:rPr>
              <w:t xml:space="preserve">here </w:t>
            </w:r>
            <w:r w:rsidR="00D24712">
              <w:rPr>
                <w:rFonts w:hint="eastAsia"/>
                <w:sz w:val="24"/>
              </w:rPr>
              <w:t>S.S_suppkey</w:t>
            </w:r>
            <w:r>
              <w:rPr>
                <w:rFonts w:hint="eastAsia"/>
                <w:sz w:val="24"/>
              </w:rPr>
              <w:t xml:space="preserve"> not in </w:t>
            </w:r>
            <w:r w:rsidR="00605951">
              <w:rPr>
                <w:sz w:val="24"/>
              </w:rPr>
              <w:t>(SELECT</w:t>
            </w:r>
            <w:r>
              <w:rPr>
                <w:rFonts w:hint="eastAsia"/>
                <w:sz w:val="24"/>
              </w:rPr>
              <w:t xml:space="preserve"> </w:t>
            </w:r>
            <w:r w:rsidR="00D24712">
              <w:rPr>
                <w:rFonts w:hint="eastAsia"/>
                <w:sz w:val="24"/>
              </w:rPr>
              <w:t>PS_suppkey</w:t>
            </w:r>
          </w:p>
          <w:p w14:paraId="7B7DD94B" w14:textId="77777777" w:rsidR="00A32198" w:rsidRDefault="00A32198" w:rsidP="000B4422">
            <w:pPr>
              <w:rPr>
                <w:sz w:val="24"/>
              </w:rPr>
            </w:pPr>
            <w:r>
              <w:rPr>
                <w:rFonts w:hint="eastAsia"/>
                <w:sz w:val="24"/>
              </w:rPr>
              <w:t xml:space="preserve">                     </w:t>
            </w:r>
            <w:r>
              <w:rPr>
                <w:sz w:val="24"/>
              </w:rPr>
              <w:t>F</w:t>
            </w:r>
            <w:r>
              <w:rPr>
                <w:rFonts w:hint="eastAsia"/>
                <w:sz w:val="24"/>
              </w:rPr>
              <w:t xml:space="preserve">rom partsupp </w:t>
            </w:r>
            <w:r w:rsidR="00605951">
              <w:rPr>
                <w:sz w:val="24"/>
              </w:rPr>
              <w:t>PS)</w:t>
            </w:r>
            <w:r w:rsidR="00D24712">
              <w:rPr>
                <w:rFonts w:hint="eastAsia"/>
                <w:sz w:val="24"/>
              </w:rPr>
              <w:t>;</w:t>
            </w:r>
          </w:p>
          <w:p w14:paraId="26060929" w14:textId="77777777" w:rsidR="008A6D4F" w:rsidRDefault="00520E8E" w:rsidP="000B4422">
            <w:pPr>
              <w:rPr>
                <w:sz w:val="24"/>
              </w:rPr>
            </w:pPr>
            <w:r>
              <w:rPr>
                <w:rFonts w:hint="eastAsia"/>
                <w:sz w:val="24"/>
              </w:rPr>
              <w:t>2</w:t>
            </w:r>
            <w:r>
              <w:rPr>
                <w:rFonts w:hint="eastAsia"/>
                <w:sz w:val="24"/>
              </w:rPr>
              <w:t>）</w:t>
            </w:r>
            <w:r w:rsidR="00D24712">
              <w:rPr>
                <w:rFonts w:hint="eastAsia"/>
                <w:sz w:val="24"/>
              </w:rPr>
              <w:t>Q2</w:t>
            </w:r>
            <w:r>
              <w:rPr>
                <w:rFonts w:hint="eastAsia"/>
                <w:sz w:val="24"/>
              </w:rPr>
              <w:t>使用</w:t>
            </w:r>
            <w:r w:rsidR="00D24712">
              <w:rPr>
                <w:rFonts w:hint="eastAsia"/>
                <w:sz w:val="24"/>
              </w:rPr>
              <w:t>not exist</w:t>
            </w:r>
            <w:r>
              <w:rPr>
                <w:rFonts w:hint="eastAsia"/>
                <w:sz w:val="24"/>
              </w:rPr>
              <w:t>语句实现</w:t>
            </w:r>
          </w:p>
          <w:p w14:paraId="509A278F" w14:textId="77777777" w:rsidR="00D24712" w:rsidRDefault="00D24712" w:rsidP="00D24712">
            <w:pPr>
              <w:rPr>
                <w:sz w:val="24"/>
              </w:rPr>
            </w:pPr>
            <w:r>
              <w:rPr>
                <w:sz w:val="24"/>
              </w:rPr>
              <w:t>S</w:t>
            </w:r>
            <w:r w:rsidR="00226F39">
              <w:rPr>
                <w:rFonts w:hint="eastAsia"/>
                <w:sz w:val="24"/>
              </w:rPr>
              <w:t>elect S.S_name</w:t>
            </w:r>
            <w:r>
              <w:rPr>
                <w:rFonts w:hint="eastAsia"/>
                <w:sz w:val="24"/>
              </w:rPr>
              <w:t xml:space="preserve"> </w:t>
            </w:r>
          </w:p>
          <w:p w14:paraId="44EC8598" w14:textId="77777777" w:rsidR="00D24712" w:rsidRDefault="00D24712" w:rsidP="00D24712">
            <w:pPr>
              <w:rPr>
                <w:sz w:val="24"/>
              </w:rPr>
            </w:pPr>
            <w:r>
              <w:rPr>
                <w:sz w:val="24"/>
              </w:rPr>
              <w:t>F</w:t>
            </w:r>
            <w:r>
              <w:rPr>
                <w:rFonts w:hint="eastAsia"/>
                <w:sz w:val="24"/>
              </w:rPr>
              <w:t>rom supplier S</w:t>
            </w:r>
          </w:p>
          <w:p w14:paraId="40CE0098" w14:textId="77777777" w:rsidR="00903304" w:rsidRDefault="00D24712" w:rsidP="00D24712">
            <w:pPr>
              <w:rPr>
                <w:sz w:val="24"/>
              </w:rPr>
            </w:pPr>
            <w:r>
              <w:rPr>
                <w:sz w:val="24"/>
              </w:rPr>
              <w:t>W</w:t>
            </w:r>
            <w:r>
              <w:rPr>
                <w:rFonts w:hint="eastAsia"/>
                <w:sz w:val="24"/>
              </w:rPr>
              <w:t>here not exist</w:t>
            </w:r>
            <w:r w:rsidR="00226F39">
              <w:rPr>
                <w:rFonts w:hint="eastAsia"/>
                <w:sz w:val="24"/>
              </w:rPr>
              <w:t>s</w:t>
            </w:r>
            <w:r>
              <w:rPr>
                <w:rFonts w:hint="eastAsia"/>
                <w:sz w:val="24"/>
              </w:rPr>
              <w:t xml:space="preserve"> (select 1 from partsupp PS where PS.PS_suppkey= S.S_suppkey);</w:t>
            </w:r>
          </w:p>
          <w:p w14:paraId="39F9A208" w14:textId="77777777" w:rsidR="00D24712" w:rsidRDefault="00D24712" w:rsidP="00D24712">
            <w:pPr>
              <w:rPr>
                <w:sz w:val="24"/>
              </w:rPr>
            </w:pPr>
            <w:r>
              <w:rPr>
                <w:rFonts w:hint="eastAsia"/>
                <w:sz w:val="24"/>
              </w:rPr>
              <w:t>3</w:t>
            </w:r>
            <w:r>
              <w:rPr>
                <w:rFonts w:hint="eastAsia"/>
                <w:sz w:val="24"/>
              </w:rPr>
              <w:t>）</w:t>
            </w:r>
            <w:r>
              <w:rPr>
                <w:rFonts w:hint="eastAsia"/>
                <w:sz w:val="24"/>
              </w:rPr>
              <w:t>Q3</w:t>
            </w:r>
            <w:r>
              <w:rPr>
                <w:rFonts w:hint="eastAsia"/>
                <w:sz w:val="24"/>
              </w:rPr>
              <w:t>使用外链接</w:t>
            </w:r>
          </w:p>
          <w:p w14:paraId="38C9EC71" w14:textId="77777777" w:rsidR="00D24712" w:rsidRDefault="00D24712" w:rsidP="00D24712">
            <w:pPr>
              <w:rPr>
                <w:sz w:val="24"/>
              </w:rPr>
            </w:pPr>
            <w:r>
              <w:rPr>
                <w:sz w:val="24"/>
              </w:rPr>
              <w:t>S</w:t>
            </w:r>
            <w:r w:rsidR="00226F39">
              <w:rPr>
                <w:rFonts w:hint="eastAsia"/>
                <w:sz w:val="24"/>
              </w:rPr>
              <w:t>elect S.S_name</w:t>
            </w:r>
            <w:r>
              <w:rPr>
                <w:rFonts w:hint="eastAsia"/>
                <w:sz w:val="24"/>
              </w:rPr>
              <w:t xml:space="preserve"> </w:t>
            </w:r>
          </w:p>
          <w:p w14:paraId="3580753B" w14:textId="77777777" w:rsidR="00D24712" w:rsidRDefault="00D24712" w:rsidP="00D24712">
            <w:pPr>
              <w:rPr>
                <w:sz w:val="24"/>
              </w:rPr>
            </w:pPr>
            <w:r>
              <w:rPr>
                <w:sz w:val="24"/>
              </w:rPr>
              <w:t>F</w:t>
            </w:r>
            <w:r>
              <w:rPr>
                <w:rFonts w:hint="eastAsia"/>
                <w:sz w:val="24"/>
              </w:rPr>
              <w:t>rom supplier S Left outer join partsupp PS on PS.PS_suppkey= S.S_suppkey</w:t>
            </w:r>
          </w:p>
          <w:p w14:paraId="1C1E2B88" w14:textId="77777777" w:rsidR="00D24712" w:rsidRDefault="00D24712" w:rsidP="00D24712">
            <w:pPr>
              <w:rPr>
                <w:sz w:val="24"/>
              </w:rPr>
            </w:pPr>
            <w:r>
              <w:rPr>
                <w:sz w:val="24"/>
              </w:rPr>
              <w:lastRenderedPageBreak/>
              <w:t>W</w:t>
            </w:r>
            <w:r>
              <w:rPr>
                <w:rFonts w:hint="eastAsia"/>
                <w:sz w:val="24"/>
              </w:rPr>
              <w:t>here PS.PS_suppkey is null;</w:t>
            </w:r>
          </w:p>
          <w:p w14:paraId="4C78C4BE" w14:textId="77777777" w:rsidR="00D24712" w:rsidRDefault="00D24712" w:rsidP="00D24712">
            <w:pPr>
              <w:rPr>
                <w:sz w:val="24"/>
              </w:rPr>
            </w:pPr>
            <w:r>
              <w:rPr>
                <w:rFonts w:hint="eastAsia"/>
                <w:sz w:val="24"/>
              </w:rPr>
              <w:t>对比以上三个查询语句的执行时间和执行计划。</w:t>
            </w:r>
          </w:p>
          <w:p w14:paraId="502079AD" w14:textId="77777777" w:rsidR="00D24712" w:rsidRPr="00D24712" w:rsidRDefault="00D24712" w:rsidP="00D24712">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45"/>
              <w:gridCol w:w="6245"/>
              <w:gridCol w:w="577"/>
            </w:tblGrid>
            <w:tr w:rsidR="00D24712" w:rsidRPr="003E153E" w14:paraId="6F6B1C11" w14:textId="77777777" w:rsidTr="00585FE9">
              <w:tc>
                <w:tcPr>
                  <w:tcW w:w="592" w:type="dxa"/>
                  <w:shd w:val="clear" w:color="auto" w:fill="8DB3E2"/>
                </w:tcPr>
                <w:p w14:paraId="08E8B4B9" w14:textId="77777777" w:rsidR="00D24712" w:rsidRPr="003E153E" w:rsidRDefault="00D24712" w:rsidP="00601A42">
                  <w:pPr>
                    <w:jc w:val="center"/>
                    <w:rPr>
                      <w:sz w:val="24"/>
                    </w:rPr>
                  </w:pPr>
                  <w:r w:rsidRPr="003E153E">
                    <w:rPr>
                      <w:rFonts w:hint="eastAsia"/>
                      <w:sz w:val="24"/>
                    </w:rPr>
                    <w:t>查询</w:t>
                  </w:r>
                </w:p>
              </w:tc>
              <w:tc>
                <w:tcPr>
                  <w:tcW w:w="973" w:type="dxa"/>
                  <w:shd w:val="clear" w:color="auto" w:fill="8DB3E2"/>
                </w:tcPr>
                <w:p w14:paraId="6269CCA3" w14:textId="77777777" w:rsidR="00D24712" w:rsidRPr="003E153E" w:rsidRDefault="00D24712" w:rsidP="00601A42">
                  <w:pPr>
                    <w:jc w:val="center"/>
                    <w:rPr>
                      <w:sz w:val="24"/>
                    </w:rPr>
                  </w:pPr>
                  <w:r w:rsidRPr="003E153E">
                    <w:rPr>
                      <w:rFonts w:hint="eastAsia"/>
                      <w:sz w:val="24"/>
                    </w:rPr>
                    <w:t>执行时间</w:t>
                  </w:r>
                  <w:r w:rsidRPr="003E153E">
                    <w:rPr>
                      <w:rFonts w:hint="eastAsia"/>
                      <w:sz w:val="24"/>
                    </w:rPr>
                    <w:t>ms</w:t>
                  </w:r>
                </w:p>
              </w:tc>
              <w:tc>
                <w:tcPr>
                  <w:tcW w:w="5766" w:type="dxa"/>
                  <w:shd w:val="clear" w:color="auto" w:fill="8DB3E2"/>
                </w:tcPr>
                <w:p w14:paraId="0FDC623C" w14:textId="77777777" w:rsidR="00D24712" w:rsidRPr="003E153E" w:rsidRDefault="00D24712" w:rsidP="00601A42">
                  <w:pPr>
                    <w:jc w:val="center"/>
                    <w:rPr>
                      <w:sz w:val="24"/>
                    </w:rPr>
                  </w:pPr>
                  <w:r w:rsidRPr="003E153E">
                    <w:rPr>
                      <w:rFonts w:hint="eastAsia"/>
                      <w:sz w:val="24"/>
                    </w:rPr>
                    <w:t>查询执行计划</w:t>
                  </w:r>
                </w:p>
              </w:tc>
              <w:tc>
                <w:tcPr>
                  <w:tcW w:w="965" w:type="dxa"/>
                  <w:shd w:val="clear" w:color="auto" w:fill="8DB3E2"/>
                </w:tcPr>
                <w:p w14:paraId="14B1432F" w14:textId="77777777" w:rsidR="00D24712" w:rsidRPr="003E153E" w:rsidRDefault="00D24712" w:rsidP="00601A42">
                  <w:pPr>
                    <w:jc w:val="center"/>
                    <w:rPr>
                      <w:sz w:val="24"/>
                    </w:rPr>
                  </w:pPr>
                  <w:r w:rsidRPr="003E153E">
                    <w:rPr>
                      <w:rFonts w:hint="eastAsia"/>
                      <w:sz w:val="24"/>
                    </w:rPr>
                    <w:t>是否使用索引</w:t>
                  </w:r>
                </w:p>
              </w:tc>
            </w:tr>
            <w:tr w:rsidR="00585FE9" w:rsidRPr="003E153E" w14:paraId="363A538F" w14:textId="77777777" w:rsidTr="00585FE9">
              <w:tc>
                <w:tcPr>
                  <w:tcW w:w="592" w:type="dxa"/>
                </w:tcPr>
                <w:p w14:paraId="7B20A8A4" w14:textId="77777777" w:rsidR="00585FE9" w:rsidRPr="003E153E" w:rsidRDefault="00585FE9" w:rsidP="00585FE9">
                  <w:pPr>
                    <w:rPr>
                      <w:sz w:val="24"/>
                    </w:rPr>
                  </w:pPr>
                  <w:r w:rsidRPr="003E153E">
                    <w:rPr>
                      <w:rFonts w:hint="eastAsia"/>
                      <w:sz w:val="24"/>
                    </w:rPr>
                    <w:t>Q1</w:t>
                  </w:r>
                </w:p>
              </w:tc>
              <w:tc>
                <w:tcPr>
                  <w:tcW w:w="973" w:type="dxa"/>
                </w:tcPr>
                <w:p w14:paraId="2EF28E25" w14:textId="6FB0CC93" w:rsidR="00585FE9" w:rsidRPr="003E153E" w:rsidRDefault="00585FE9" w:rsidP="00585FE9">
                  <w:pPr>
                    <w:rPr>
                      <w:sz w:val="24"/>
                    </w:rPr>
                  </w:pPr>
                  <w:r>
                    <w:rPr>
                      <w:sz w:val="24"/>
                    </w:rPr>
                    <w:t>600000</w:t>
                  </w:r>
                </w:p>
              </w:tc>
              <w:tc>
                <w:tcPr>
                  <w:tcW w:w="5766" w:type="dxa"/>
                </w:tcPr>
                <w:p w14:paraId="138BE4DC" w14:textId="77777777" w:rsidR="00585FE9" w:rsidRPr="003E153E" w:rsidRDefault="00585FE9" w:rsidP="00585FE9">
                  <w:pPr>
                    <w:rPr>
                      <w:rFonts w:hint="eastAsia"/>
                      <w:sz w:val="24"/>
                    </w:rPr>
                  </w:pPr>
                </w:p>
                <w:p w14:paraId="267BEB7F" w14:textId="78D7931A" w:rsidR="00585FE9" w:rsidRPr="003E153E" w:rsidRDefault="00585FE9" w:rsidP="00585FE9">
                  <w:pPr>
                    <w:rPr>
                      <w:sz w:val="24"/>
                    </w:rPr>
                  </w:pPr>
                  <w:r w:rsidRPr="00B36AA5">
                    <w:rPr>
                      <w:noProof/>
                      <w:sz w:val="24"/>
                    </w:rPr>
                    <w:pict w14:anchorId="118E1A19">
                      <v:shape id="图片 1" o:spid="_x0000_i1132" type="#_x0000_t75" style="width:279.5pt;height:90.5pt;visibility:visible">
                        <v:imagedata r:id="rId100" o:title=""/>
                      </v:shape>
                    </w:pict>
                  </w:r>
                </w:p>
              </w:tc>
              <w:tc>
                <w:tcPr>
                  <w:tcW w:w="965" w:type="dxa"/>
                </w:tcPr>
                <w:p w14:paraId="7B062805" w14:textId="2586AB48" w:rsidR="00585FE9" w:rsidRPr="003E153E" w:rsidRDefault="00585FE9" w:rsidP="00585FE9">
                  <w:pPr>
                    <w:rPr>
                      <w:sz w:val="24"/>
                    </w:rPr>
                  </w:pPr>
                  <w:r>
                    <w:rPr>
                      <w:rFonts w:hint="eastAsia"/>
                      <w:sz w:val="24"/>
                    </w:rPr>
                    <w:t>否</w:t>
                  </w:r>
                </w:p>
              </w:tc>
            </w:tr>
            <w:tr w:rsidR="00585FE9" w:rsidRPr="003E153E" w14:paraId="17813AEA" w14:textId="77777777" w:rsidTr="00585FE9">
              <w:tc>
                <w:tcPr>
                  <w:tcW w:w="592" w:type="dxa"/>
                </w:tcPr>
                <w:p w14:paraId="76A465A5" w14:textId="77777777" w:rsidR="00585FE9" w:rsidRPr="003E153E" w:rsidRDefault="00585FE9" w:rsidP="00585FE9">
                  <w:pPr>
                    <w:rPr>
                      <w:sz w:val="24"/>
                    </w:rPr>
                  </w:pPr>
                  <w:r w:rsidRPr="003E153E">
                    <w:rPr>
                      <w:rFonts w:hint="eastAsia"/>
                      <w:sz w:val="24"/>
                    </w:rPr>
                    <w:t>Q2</w:t>
                  </w:r>
                </w:p>
              </w:tc>
              <w:tc>
                <w:tcPr>
                  <w:tcW w:w="973" w:type="dxa"/>
                </w:tcPr>
                <w:p w14:paraId="1BDC5CD6" w14:textId="69C91268" w:rsidR="00585FE9" w:rsidRPr="003E153E" w:rsidRDefault="00585FE9" w:rsidP="00585FE9">
                  <w:pPr>
                    <w:rPr>
                      <w:sz w:val="24"/>
                    </w:rPr>
                  </w:pPr>
                  <w:r>
                    <w:rPr>
                      <w:rFonts w:hint="eastAsia"/>
                      <w:sz w:val="24"/>
                    </w:rPr>
                    <w:t>308</w:t>
                  </w:r>
                </w:p>
              </w:tc>
              <w:tc>
                <w:tcPr>
                  <w:tcW w:w="5766" w:type="dxa"/>
                </w:tcPr>
                <w:p w14:paraId="2ABF64BF" w14:textId="23D45087" w:rsidR="00585FE9" w:rsidRPr="003E153E" w:rsidRDefault="00585FE9" w:rsidP="00585FE9">
                  <w:pPr>
                    <w:rPr>
                      <w:sz w:val="24"/>
                    </w:rPr>
                  </w:pPr>
                  <w:r w:rsidRPr="00561368">
                    <w:rPr>
                      <w:noProof/>
                      <w:sz w:val="24"/>
                    </w:rPr>
                    <w:pict w14:anchorId="208B875A">
                      <v:shape id="_x0000_i1133" type="#_x0000_t75" style="width:301.5pt;height:57.5pt;visibility:visible">
                        <v:imagedata r:id="rId101" o:title=""/>
                      </v:shape>
                    </w:pict>
                  </w:r>
                </w:p>
              </w:tc>
              <w:tc>
                <w:tcPr>
                  <w:tcW w:w="965" w:type="dxa"/>
                </w:tcPr>
                <w:p w14:paraId="0B88BB2C" w14:textId="6D5E6142" w:rsidR="00585FE9" w:rsidRPr="003E153E" w:rsidRDefault="00585FE9" w:rsidP="00585FE9">
                  <w:pPr>
                    <w:rPr>
                      <w:sz w:val="24"/>
                    </w:rPr>
                  </w:pPr>
                  <w:r>
                    <w:rPr>
                      <w:rFonts w:hint="eastAsia"/>
                      <w:sz w:val="24"/>
                    </w:rPr>
                    <w:t>否</w:t>
                  </w:r>
                </w:p>
              </w:tc>
            </w:tr>
            <w:tr w:rsidR="00585FE9" w:rsidRPr="003E153E" w14:paraId="0BF270B4" w14:textId="77777777" w:rsidTr="00585FE9">
              <w:tc>
                <w:tcPr>
                  <w:tcW w:w="592" w:type="dxa"/>
                </w:tcPr>
                <w:p w14:paraId="53BDD1C3" w14:textId="77777777" w:rsidR="00585FE9" w:rsidRPr="003E153E" w:rsidRDefault="00585FE9" w:rsidP="00585FE9">
                  <w:pPr>
                    <w:rPr>
                      <w:sz w:val="24"/>
                    </w:rPr>
                  </w:pPr>
                  <w:r w:rsidRPr="003E153E">
                    <w:rPr>
                      <w:rFonts w:hint="eastAsia"/>
                      <w:sz w:val="24"/>
                    </w:rPr>
                    <w:t>Q3</w:t>
                  </w:r>
                </w:p>
              </w:tc>
              <w:tc>
                <w:tcPr>
                  <w:tcW w:w="973" w:type="dxa"/>
                </w:tcPr>
                <w:p w14:paraId="34250CDE" w14:textId="40F715DC" w:rsidR="00585FE9" w:rsidRPr="003E153E" w:rsidRDefault="00585FE9" w:rsidP="00585FE9">
                  <w:pPr>
                    <w:rPr>
                      <w:sz w:val="24"/>
                    </w:rPr>
                  </w:pPr>
                  <w:r>
                    <w:rPr>
                      <w:rFonts w:hint="eastAsia"/>
                      <w:sz w:val="24"/>
                    </w:rPr>
                    <w:t>123</w:t>
                  </w:r>
                </w:p>
              </w:tc>
              <w:tc>
                <w:tcPr>
                  <w:tcW w:w="5766" w:type="dxa"/>
                </w:tcPr>
                <w:p w14:paraId="7E5B6F4D" w14:textId="77777777" w:rsidR="00585FE9" w:rsidRPr="003E153E" w:rsidRDefault="00585FE9" w:rsidP="00585FE9">
                  <w:pPr>
                    <w:rPr>
                      <w:rFonts w:hint="eastAsia"/>
                      <w:sz w:val="24"/>
                    </w:rPr>
                  </w:pPr>
                </w:p>
                <w:p w14:paraId="6B874DAF" w14:textId="14C9C6D9" w:rsidR="00585FE9" w:rsidRPr="003E153E" w:rsidRDefault="00585FE9" w:rsidP="00585FE9">
                  <w:pPr>
                    <w:rPr>
                      <w:sz w:val="24"/>
                    </w:rPr>
                  </w:pPr>
                  <w:r w:rsidRPr="00561368">
                    <w:rPr>
                      <w:noProof/>
                      <w:sz w:val="24"/>
                    </w:rPr>
                    <w:pict w14:anchorId="5DDCE574">
                      <v:shape id="_x0000_i1134" type="#_x0000_t75" style="width:272pt;height:47pt;visibility:visible">
                        <v:imagedata r:id="rId102" o:title=""/>
                      </v:shape>
                    </w:pict>
                  </w:r>
                </w:p>
              </w:tc>
              <w:tc>
                <w:tcPr>
                  <w:tcW w:w="965" w:type="dxa"/>
                </w:tcPr>
                <w:p w14:paraId="40BC1EB2" w14:textId="383C0AA9" w:rsidR="00585FE9" w:rsidRPr="003E153E" w:rsidRDefault="00585FE9" w:rsidP="00585FE9">
                  <w:pPr>
                    <w:rPr>
                      <w:sz w:val="24"/>
                    </w:rPr>
                  </w:pPr>
                  <w:r>
                    <w:rPr>
                      <w:rFonts w:hint="eastAsia"/>
                      <w:sz w:val="24"/>
                    </w:rPr>
                    <w:t>是</w:t>
                  </w:r>
                </w:p>
              </w:tc>
            </w:tr>
          </w:tbl>
          <w:p w14:paraId="6EDA5B4A" w14:textId="77777777" w:rsidR="008A6D4F" w:rsidRPr="00415B45" w:rsidRDefault="008A6D4F" w:rsidP="00D24712">
            <w:pPr>
              <w:rPr>
                <w:sz w:val="24"/>
              </w:rPr>
            </w:pPr>
          </w:p>
        </w:tc>
      </w:tr>
      <w:tr w:rsidR="00003B92" w:rsidRPr="00415B45" w14:paraId="7FDD8E0C" w14:textId="77777777" w:rsidTr="000B4422">
        <w:tc>
          <w:tcPr>
            <w:tcW w:w="8522" w:type="dxa"/>
            <w:gridSpan w:val="5"/>
          </w:tcPr>
          <w:p w14:paraId="29B2AD8D" w14:textId="77777777" w:rsidR="00003B92" w:rsidRPr="00415B45" w:rsidRDefault="00003B92" w:rsidP="000B4422">
            <w:pPr>
              <w:rPr>
                <w:sz w:val="24"/>
              </w:rPr>
            </w:pPr>
            <w:r w:rsidRPr="00415B45">
              <w:rPr>
                <w:rFonts w:hint="eastAsia"/>
                <w:sz w:val="24"/>
              </w:rPr>
              <w:lastRenderedPageBreak/>
              <w:t>实验</w:t>
            </w:r>
            <w:r w:rsidR="008A6D4F">
              <w:rPr>
                <w:rFonts w:hint="eastAsia"/>
                <w:sz w:val="24"/>
              </w:rPr>
              <w:t>思考题</w:t>
            </w:r>
            <w:r w:rsidRPr="00415B45">
              <w:rPr>
                <w:rFonts w:hint="eastAsia"/>
                <w:sz w:val="24"/>
              </w:rPr>
              <w:t>：</w:t>
            </w:r>
          </w:p>
          <w:p w14:paraId="46B8C78C" w14:textId="15817658" w:rsidR="00003B92" w:rsidRDefault="00003B92" w:rsidP="000B4422">
            <w:pPr>
              <w:rPr>
                <w:sz w:val="24"/>
              </w:rPr>
            </w:pPr>
            <w:r w:rsidRPr="00415B45">
              <w:rPr>
                <w:rFonts w:hint="eastAsia"/>
                <w:sz w:val="24"/>
              </w:rPr>
              <w:t xml:space="preserve">1 </w:t>
            </w:r>
            <w:r w:rsidR="000061A8">
              <w:rPr>
                <w:rFonts w:hint="eastAsia"/>
                <w:sz w:val="24"/>
              </w:rPr>
              <w:t>PostgreSQL</w:t>
            </w:r>
            <w:r w:rsidR="000061A8">
              <w:rPr>
                <w:rFonts w:hint="eastAsia"/>
                <w:sz w:val="24"/>
              </w:rPr>
              <w:t>的索引还有哪些</w:t>
            </w:r>
            <w:r w:rsidRPr="00415B45">
              <w:rPr>
                <w:rFonts w:hint="eastAsia"/>
                <w:sz w:val="24"/>
              </w:rPr>
              <w:t>？</w:t>
            </w:r>
            <w:r w:rsidR="000061A8">
              <w:rPr>
                <w:rFonts w:hint="eastAsia"/>
                <w:sz w:val="24"/>
              </w:rPr>
              <w:t>那些索引如何使用？</w:t>
            </w:r>
          </w:p>
          <w:p w14:paraId="22A5BA2E" w14:textId="0B96AF29" w:rsidR="00585FE9" w:rsidRDefault="00585FE9" w:rsidP="000B4422">
            <w:pPr>
              <w:rPr>
                <w:sz w:val="24"/>
              </w:rPr>
            </w:pPr>
          </w:p>
          <w:p w14:paraId="299C699F" w14:textId="77777777" w:rsidR="00585FE9" w:rsidRDefault="00585FE9" w:rsidP="00585FE9">
            <w:pPr>
              <w:rPr>
                <w:sz w:val="24"/>
              </w:rPr>
            </w:pPr>
            <w:r>
              <w:rPr>
                <w:rFonts w:hint="eastAsia"/>
                <w:sz w:val="24"/>
              </w:rPr>
              <w:t>（</w:t>
            </w:r>
            <w:r>
              <w:rPr>
                <w:rFonts w:hint="eastAsia"/>
                <w:sz w:val="24"/>
              </w:rPr>
              <w:t>1</w:t>
            </w:r>
            <w:r>
              <w:rPr>
                <w:rFonts w:hint="eastAsia"/>
                <w:sz w:val="24"/>
              </w:rPr>
              <w:t>）</w:t>
            </w:r>
            <w:r w:rsidRPr="00440888">
              <w:rPr>
                <w:rFonts w:hint="eastAsia"/>
                <w:sz w:val="24"/>
              </w:rPr>
              <w:t>b-tree</w:t>
            </w:r>
            <w:r w:rsidRPr="00440888">
              <w:rPr>
                <w:rFonts w:hint="eastAsia"/>
                <w:sz w:val="24"/>
              </w:rPr>
              <w:t>适合所有的数据类型，支持排序，支持大于、小于、等于、大于或等于、小于或等于的搜索。索引与递归查询结合，还能实现快速的稀疏检索</w:t>
            </w:r>
            <w:r>
              <w:rPr>
                <w:rFonts w:hint="eastAsia"/>
                <w:sz w:val="24"/>
              </w:rPr>
              <w:t>。</w:t>
            </w:r>
          </w:p>
          <w:p w14:paraId="708CBD65" w14:textId="77777777" w:rsidR="00585FE9" w:rsidRDefault="00585FE9" w:rsidP="00585FE9">
            <w:pPr>
              <w:rPr>
                <w:sz w:val="24"/>
              </w:rPr>
            </w:pPr>
            <w:r>
              <w:rPr>
                <w:rFonts w:hint="eastAsia"/>
                <w:sz w:val="24"/>
              </w:rPr>
              <w:t>（</w:t>
            </w:r>
            <w:r>
              <w:rPr>
                <w:rFonts w:hint="eastAsia"/>
                <w:sz w:val="24"/>
              </w:rPr>
              <w:t>2</w:t>
            </w:r>
            <w:r>
              <w:rPr>
                <w:rFonts w:hint="eastAsia"/>
                <w:sz w:val="24"/>
              </w:rPr>
              <w:t>）</w:t>
            </w:r>
            <w:r w:rsidRPr="001B7B81">
              <w:rPr>
                <w:rFonts w:hint="eastAsia"/>
                <w:sz w:val="24"/>
              </w:rPr>
              <w:t>hash</w:t>
            </w:r>
            <w:r w:rsidRPr="001B7B81">
              <w:rPr>
                <w:rFonts w:hint="eastAsia"/>
                <w:sz w:val="24"/>
              </w:rPr>
              <w:t>索引存储的是被索引字段</w:t>
            </w:r>
            <w:r w:rsidRPr="001B7B81">
              <w:rPr>
                <w:rFonts w:hint="eastAsia"/>
                <w:sz w:val="24"/>
              </w:rPr>
              <w:t>VALUE</w:t>
            </w:r>
            <w:r w:rsidRPr="001B7B81">
              <w:rPr>
                <w:rFonts w:hint="eastAsia"/>
                <w:sz w:val="24"/>
              </w:rPr>
              <w:t>的哈希值，只支持等值查询。</w:t>
            </w:r>
            <w:r w:rsidRPr="001B7B81">
              <w:rPr>
                <w:rFonts w:hint="eastAsia"/>
                <w:sz w:val="24"/>
              </w:rPr>
              <w:t>hash</w:t>
            </w:r>
            <w:r w:rsidRPr="001B7B81">
              <w:rPr>
                <w:rFonts w:hint="eastAsia"/>
                <w:sz w:val="24"/>
              </w:rPr>
              <w:t>索引特别适用于字段</w:t>
            </w:r>
            <w:r w:rsidRPr="001B7B81">
              <w:rPr>
                <w:rFonts w:hint="eastAsia"/>
                <w:sz w:val="24"/>
              </w:rPr>
              <w:t>VALUE</w:t>
            </w:r>
            <w:r w:rsidRPr="001B7B81">
              <w:rPr>
                <w:rFonts w:hint="eastAsia"/>
                <w:sz w:val="24"/>
              </w:rPr>
              <w:t>非常长（不适合</w:t>
            </w:r>
            <w:r w:rsidRPr="001B7B81">
              <w:rPr>
                <w:rFonts w:hint="eastAsia"/>
                <w:sz w:val="24"/>
              </w:rPr>
              <w:t>b-tree</w:t>
            </w:r>
            <w:r w:rsidRPr="001B7B81">
              <w:rPr>
                <w:rFonts w:hint="eastAsia"/>
                <w:sz w:val="24"/>
              </w:rPr>
              <w:t>索引，因为</w:t>
            </w:r>
            <w:r w:rsidRPr="001B7B81">
              <w:rPr>
                <w:rFonts w:hint="eastAsia"/>
                <w:sz w:val="24"/>
              </w:rPr>
              <w:t>b-tree</w:t>
            </w:r>
            <w:r w:rsidRPr="001B7B81">
              <w:rPr>
                <w:rFonts w:hint="eastAsia"/>
                <w:sz w:val="24"/>
              </w:rPr>
              <w:t>一个</w:t>
            </w:r>
            <w:r w:rsidRPr="001B7B81">
              <w:rPr>
                <w:rFonts w:hint="eastAsia"/>
                <w:sz w:val="24"/>
              </w:rPr>
              <w:t>PAGE</w:t>
            </w:r>
            <w:r w:rsidRPr="001B7B81">
              <w:rPr>
                <w:rFonts w:hint="eastAsia"/>
                <w:sz w:val="24"/>
              </w:rPr>
              <w:t>至少要存储</w:t>
            </w:r>
            <w:r w:rsidRPr="001B7B81">
              <w:rPr>
                <w:rFonts w:hint="eastAsia"/>
                <w:sz w:val="24"/>
              </w:rPr>
              <w:t>3</w:t>
            </w:r>
            <w:r w:rsidRPr="001B7B81">
              <w:rPr>
                <w:rFonts w:hint="eastAsia"/>
                <w:sz w:val="24"/>
              </w:rPr>
              <w:t>个</w:t>
            </w:r>
            <w:r w:rsidRPr="001B7B81">
              <w:rPr>
                <w:rFonts w:hint="eastAsia"/>
                <w:sz w:val="24"/>
              </w:rPr>
              <w:t>ENTRY</w:t>
            </w:r>
            <w:r w:rsidRPr="001B7B81">
              <w:rPr>
                <w:rFonts w:hint="eastAsia"/>
                <w:sz w:val="24"/>
              </w:rPr>
              <w:t>，所以不支持特别长的</w:t>
            </w:r>
            <w:r w:rsidRPr="001B7B81">
              <w:rPr>
                <w:rFonts w:hint="eastAsia"/>
                <w:sz w:val="24"/>
              </w:rPr>
              <w:t>VALUE</w:t>
            </w:r>
            <w:r w:rsidRPr="001B7B81">
              <w:rPr>
                <w:rFonts w:hint="eastAsia"/>
                <w:sz w:val="24"/>
              </w:rPr>
              <w:t>）的场景，例如很长的字符串，并且用户只需要等值搜索，建议使用</w:t>
            </w:r>
            <w:r w:rsidRPr="001B7B81">
              <w:rPr>
                <w:rFonts w:hint="eastAsia"/>
                <w:sz w:val="24"/>
              </w:rPr>
              <w:t>hash index</w:t>
            </w:r>
            <w:r w:rsidRPr="001B7B81">
              <w:rPr>
                <w:rFonts w:hint="eastAsia"/>
                <w:sz w:val="24"/>
              </w:rPr>
              <w:t>。</w:t>
            </w:r>
          </w:p>
          <w:p w14:paraId="624AB437" w14:textId="77777777" w:rsidR="00585FE9" w:rsidRPr="007C1925" w:rsidRDefault="00585FE9" w:rsidP="00585FE9">
            <w:pPr>
              <w:rPr>
                <w:sz w:val="24"/>
              </w:rPr>
            </w:pPr>
            <w:r>
              <w:rPr>
                <w:rFonts w:hint="eastAsia"/>
                <w:sz w:val="24"/>
              </w:rPr>
              <w:t>（</w:t>
            </w:r>
            <w:r>
              <w:rPr>
                <w:rFonts w:hint="eastAsia"/>
                <w:sz w:val="24"/>
              </w:rPr>
              <w:t>3</w:t>
            </w:r>
            <w:r>
              <w:rPr>
                <w:rFonts w:hint="eastAsia"/>
                <w:sz w:val="24"/>
              </w:rPr>
              <w:t>）</w:t>
            </w:r>
            <w:r w:rsidRPr="00520608">
              <w:rPr>
                <w:rFonts w:hint="eastAsia"/>
                <w:sz w:val="24"/>
              </w:rPr>
              <w:t>gin</w:t>
            </w:r>
            <w:r w:rsidRPr="00520608">
              <w:rPr>
                <w:rFonts w:hint="eastAsia"/>
                <w:sz w:val="24"/>
              </w:rPr>
              <w:t>是倒排索引，存储被索引字段的</w:t>
            </w:r>
            <w:r w:rsidRPr="00520608">
              <w:rPr>
                <w:rFonts w:hint="eastAsia"/>
                <w:sz w:val="24"/>
              </w:rPr>
              <w:t>VALUE</w:t>
            </w:r>
            <w:r w:rsidRPr="00520608">
              <w:rPr>
                <w:rFonts w:hint="eastAsia"/>
                <w:sz w:val="24"/>
              </w:rPr>
              <w:t>或</w:t>
            </w:r>
            <w:r w:rsidRPr="00520608">
              <w:rPr>
                <w:rFonts w:hint="eastAsia"/>
                <w:sz w:val="24"/>
              </w:rPr>
              <w:t>VALUE</w:t>
            </w:r>
            <w:r w:rsidRPr="00520608">
              <w:rPr>
                <w:rFonts w:hint="eastAsia"/>
                <w:sz w:val="24"/>
              </w:rPr>
              <w:t>的元素，以及行号的</w:t>
            </w:r>
            <w:r w:rsidRPr="00520608">
              <w:rPr>
                <w:rFonts w:hint="eastAsia"/>
                <w:sz w:val="24"/>
              </w:rPr>
              <w:t>list</w:t>
            </w:r>
            <w:r w:rsidRPr="00520608">
              <w:rPr>
                <w:rFonts w:hint="eastAsia"/>
                <w:sz w:val="24"/>
              </w:rPr>
              <w:t>或</w:t>
            </w:r>
            <w:r w:rsidRPr="00520608">
              <w:rPr>
                <w:rFonts w:hint="eastAsia"/>
                <w:sz w:val="24"/>
              </w:rPr>
              <w:t>tree</w:t>
            </w:r>
            <w:r w:rsidRPr="00520608">
              <w:rPr>
                <w:rFonts w:hint="eastAsia"/>
                <w:sz w:val="24"/>
              </w:rPr>
              <w:t>。</w:t>
            </w:r>
            <w:r>
              <w:rPr>
                <w:rFonts w:hint="eastAsia"/>
                <w:sz w:val="24"/>
              </w:rPr>
              <w:t>应用场景：</w:t>
            </w:r>
            <w:r w:rsidRPr="007C1925">
              <w:rPr>
                <w:rFonts w:hint="eastAsia"/>
                <w:sz w:val="24"/>
              </w:rPr>
              <w:t>当需要搜索多值类型内的</w:t>
            </w:r>
            <w:r w:rsidRPr="007C1925">
              <w:rPr>
                <w:rFonts w:hint="eastAsia"/>
                <w:sz w:val="24"/>
              </w:rPr>
              <w:t>VALUE</w:t>
            </w:r>
            <w:r w:rsidRPr="007C1925">
              <w:rPr>
                <w:rFonts w:hint="eastAsia"/>
                <w:sz w:val="24"/>
              </w:rPr>
              <w:t>时，适合多值类型，例如数组、全文检索、</w:t>
            </w:r>
            <w:r w:rsidRPr="007C1925">
              <w:rPr>
                <w:rFonts w:hint="eastAsia"/>
                <w:sz w:val="24"/>
              </w:rPr>
              <w:t>TOKEN</w:t>
            </w:r>
            <w:r w:rsidRPr="007C1925">
              <w:rPr>
                <w:rFonts w:hint="eastAsia"/>
                <w:sz w:val="24"/>
              </w:rPr>
              <w:t>。（根据不同的类型，支持相交、包含、大于、在左边、在右边等搜索）</w:t>
            </w:r>
            <w:r>
              <w:rPr>
                <w:rFonts w:hint="eastAsia"/>
                <w:sz w:val="24"/>
              </w:rPr>
              <w:t>；</w:t>
            </w:r>
            <w:r w:rsidRPr="007C1925">
              <w:rPr>
                <w:rFonts w:hint="eastAsia"/>
                <w:sz w:val="24"/>
              </w:rPr>
              <w:t>当用户的数据比较稀疏时，如果要搜索某个</w:t>
            </w:r>
            <w:r w:rsidRPr="007C1925">
              <w:rPr>
                <w:rFonts w:hint="eastAsia"/>
                <w:sz w:val="24"/>
              </w:rPr>
              <w:t>VALUE</w:t>
            </w:r>
            <w:r w:rsidRPr="007C1925">
              <w:rPr>
                <w:rFonts w:hint="eastAsia"/>
                <w:sz w:val="24"/>
              </w:rPr>
              <w:t>的值，可以适应</w:t>
            </w:r>
            <w:r w:rsidRPr="007C1925">
              <w:rPr>
                <w:rFonts w:hint="eastAsia"/>
                <w:sz w:val="24"/>
              </w:rPr>
              <w:t>btree_gin</w:t>
            </w:r>
            <w:r w:rsidRPr="007C1925">
              <w:rPr>
                <w:rFonts w:hint="eastAsia"/>
                <w:sz w:val="24"/>
              </w:rPr>
              <w:t>支持普通</w:t>
            </w:r>
            <w:r w:rsidRPr="007C1925">
              <w:rPr>
                <w:rFonts w:hint="eastAsia"/>
                <w:sz w:val="24"/>
              </w:rPr>
              <w:t>btree</w:t>
            </w:r>
            <w:r w:rsidRPr="007C1925">
              <w:rPr>
                <w:rFonts w:hint="eastAsia"/>
                <w:sz w:val="24"/>
              </w:rPr>
              <w:t>支持的类型。（支持</w:t>
            </w:r>
            <w:r w:rsidRPr="007C1925">
              <w:rPr>
                <w:rFonts w:hint="eastAsia"/>
                <w:sz w:val="24"/>
              </w:rPr>
              <w:t>btree</w:t>
            </w:r>
            <w:r w:rsidRPr="007C1925">
              <w:rPr>
                <w:rFonts w:hint="eastAsia"/>
                <w:sz w:val="24"/>
              </w:rPr>
              <w:t>的操作符）</w:t>
            </w:r>
            <w:r>
              <w:rPr>
                <w:rFonts w:hint="eastAsia"/>
                <w:sz w:val="24"/>
              </w:rPr>
              <w:t>；</w:t>
            </w:r>
            <w:r w:rsidRPr="007C1925">
              <w:rPr>
                <w:rFonts w:hint="eastAsia"/>
                <w:sz w:val="24"/>
              </w:rPr>
              <w:t>当用户需要按任意列进行搜索时，</w:t>
            </w:r>
            <w:r w:rsidRPr="007C1925">
              <w:rPr>
                <w:rFonts w:hint="eastAsia"/>
                <w:sz w:val="24"/>
              </w:rPr>
              <w:t>gin</w:t>
            </w:r>
            <w:r w:rsidRPr="007C1925">
              <w:rPr>
                <w:rFonts w:hint="eastAsia"/>
                <w:sz w:val="24"/>
              </w:rPr>
              <w:t>支持多列展开单独建立索引域，同时支持内部多域索引的</w:t>
            </w:r>
            <w:r w:rsidRPr="007C1925">
              <w:rPr>
                <w:rFonts w:hint="eastAsia"/>
                <w:sz w:val="24"/>
              </w:rPr>
              <w:t>bitmapAnd, bitmapOr</w:t>
            </w:r>
            <w:r w:rsidRPr="007C1925">
              <w:rPr>
                <w:rFonts w:hint="eastAsia"/>
                <w:sz w:val="24"/>
              </w:rPr>
              <w:t>合并，快速的返回按任意列搜索请求的数据。</w:t>
            </w:r>
          </w:p>
          <w:p w14:paraId="66F08ACE" w14:textId="77777777" w:rsidR="00585FE9" w:rsidRDefault="00585FE9" w:rsidP="00585FE9">
            <w:pPr>
              <w:rPr>
                <w:sz w:val="24"/>
              </w:rPr>
            </w:pPr>
            <w:r>
              <w:rPr>
                <w:rFonts w:hint="eastAsia"/>
                <w:sz w:val="24"/>
              </w:rPr>
              <w:t>（</w:t>
            </w:r>
            <w:r>
              <w:rPr>
                <w:rFonts w:hint="eastAsia"/>
                <w:sz w:val="24"/>
              </w:rPr>
              <w:t>4</w:t>
            </w:r>
            <w:r>
              <w:rPr>
                <w:rFonts w:hint="eastAsia"/>
                <w:sz w:val="24"/>
              </w:rPr>
              <w:t>）</w:t>
            </w:r>
            <w:r w:rsidRPr="007C1925">
              <w:rPr>
                <w:rFonts w:hint="eastAsia"/>
                <w:sz w:val="24"/>
              </w:rPr>
              <w:t>GiST</w:t>
            </w:r>
            <w:r w:rsidRPr="007C1925">
              <w:rPr>
                <w:rFonts w:hint="eastAsia"/>
                <w:sz w:val="24"/>
              </w:rPr>
              <w:t>是一个通用的索引接口，可以使用</w:t>
            </w:r>
            <w:r w:rsidRPr="007C1925">
              <w:rPr>
                <w:rFonts w:hint="eastAsia"/>
                <w:sz w:val="24"/>
              </w:rPr>
              <w:t>GiST</w:t>
            </w:r>
            <w:r w:rsidRPr="007C1925">
              <w:rPr>
                <w:rFonts w:hint="eastAsia"/>
                <w:sz w:val="24"/>
              </w:rPr>
              <w:t>实现</w:t>
            </w:r>
            <w:r w:rsidRPr="007C1925">
              <w:rPr>
                <w:rFonts w:hint="eastAsia"/>
                <w:sz w:val="24"/>
              </w:rPr>
              <w:t>b-tree, r-tree</w:t>
            </w:r>
            <w:r w:rsidRPr="007C1925">
              <w:rPr>
                <w:rFonts w:hint="eastAsia"/>
                <w:sz w:val="24"/>
              </w:rPr>
              <w:t>等索引结构。不同的类型，支持的索引检索也各不一样。例如：</w:t>
            </w:r>
            <w:r w:rsidRPr="007C1925">
              <w:rPr>
                <w:rFonts w:hint="eastAsia"/>
                <w:sz w:val="24"/>
              </w:rPr>
              <w:t>1</w:t>
            </w:r>
            <w:r w:rsidRPr="007C1925">
              <w:rPr>
                <w:rFonts w:hint="eastAsia"/>
                <w:sz w:val="24"/>
              </w:rPr>
              <w:t>、几何类型，支持位置搜索（包含、相交、在上下左右等），按距离排序。</w:t>
            </w:r>
            <w:r w:rsidRPr="007C1925">
              <w:rPr>
                <w:rFonts w:hint="eastAsia"/>
                <w:sz w:val="24"/>
              </w:rPr>
              <w:t>2</w:t>
            </w:r>
            <w:r w:rsidRPr="007C1925">
              <w:rPr>
                <w:rFonts w:hint="eastAsia"/>
                <w:sz w:val="24"/>
              </w:rPr>
              <w:t>、范围类型，支持位置搜索（包含、相交、在左右等）。</w:t>
            </w:r>
            <w:r w:rsidRPr="007C1925">
              <w:rPr>
                <w:rFonts w:hint="eastAsia"/>
                <w:sz w:val="24"/>
              </w:rPr>
              <w:t>3</w:t>
            </w:r>
            <w:r w:rsidRPr="007C1925">
              <w:rPr>
                <w:rFonts w:hint="eastAsia"/>
                <w:sz w:val="24"/>
              </w:rPr>
              <w:t>、</w:t>
            </w:r>
            <w:r w:rsidRPr="007C1925">
              <w:rPr>
                <w:rFonts w:hint="eastAsia"/>
                <w:sz w:val="24"/>
              </w:rPr>
              <w:t>IP</w:t>
            </w:r>
            <w:r w:rsidRPr="007C1925">
              <w:rPr>
                <w:rFonts w:hint="eastAsia"/>
                <w:sz w:val="24"/>
              </w:rPr>
              <w:t>类型，支持位置搜索（包含、相交、在左右等）。</w:t>
            </w:r>
            <w:r w:rsidRPr="007C1925">
              <w:rPr>
                <w:rFonts w:hint="eastAsia"/>
                <w:sz w:val="24"/>
              </w:rPr>
              <w:t>4</w:t>
            </w:r>
            <w:r w:rsidRPr="007C1925">
              <w:rPr>
                <w:rFonts w:hint="eastAsia"/>
                <w:sz w:val="24"/>
              </w:rPr>
              <w:t>、空间类型（</w:t>
            </w:r>
            <w:r w:rsidRPr="007C1925">
              <w:rPr>
                <w:rFonts w:hint="eastAsia"/>
                <w:sz w:val="24"/>
              </w:rPr>
              <w:t>PostGIS</w:t>
            </w:r>
            <w:r w:rsidRPr="007C1925">
              <w:rPr>
                <w:rFonts w:hint="eastAsia"/>
                <w:sz w:val="24"/>
              </w:rPr>
              <w:t>），支持位置搜索（包含、相交、在上下左右等），按距离</w:t>
            </w:r>
            <w:r w:rsidRPr="007C1925">
              <w:rPr>
                <w:rFonts w:hint="eastAsia"/>
                <w:sz w:val="24"/>
              </w:rPr>
              <w:lastRenderedPageBreak/>
              <w:t>排序。</w:t>
            </w:r>
            <w:r w:rsidRPr="007C1925">
              <w:rPr>
                <w:rFonts w:hint="eastAsia"/>
                <w:sz w:val="24"/>
              </w:rPr>
              <w:t>5</w:t>
            </w:r>
            <w:r w:rsidRPr="007C1925">
              <w:rPr>
                <w:rFonts w:hint="eastAsia"/>
                <w:sz w:val="24"/>
              </w:rPr>
              <w:t>、标量类型，支持按距离排序。</w:t>
            </w:r>
          </w:p>
          <w:p w14:paraId="3509DF19" w14:textId="77777777" w:rsidR="00585FE9" w:rsidRDefault="00585FE9" w:rsidP="00585FE9">
            <w:pPr>
              <w:rPr>
                <w:sz w:val="24"/>
              </w:rPr>
            </w:pPr>
            <w:r>
              <w:rPr>
                <w:rFonts w:hint="eastAsia"/>
                <w:sz w:val="24"/>
              </w:rPr>
              <w:t>（</w:t>
            </w:r>
            <w:r>
              <w:rPr>
                <w:rFonts w:hint="eastAsia"/>
                <w:sz w:val="24"/>
              </w:rPr>
              <w:t>5</w:t>
            </w:r>
            <w:r>
              <w:rPr>
                <w:rFonts w:hint="eastAsia"/>
                <w:sz w:val="24"/>
              </w:rPr>
              <w:t>）</w:t>
            </w:r>
            <w:r w:rsidRPr="002C3A2A">
              <w:rPr>
                <w:rFonts w:hint="eastAsia"/>
                <w:sz w:val="24"/>
              </w:rPr>
              <w:t>SP-GiST</w:t>
            </w:r>
            <w:r w:rsidRPr="002C3A2A">
              <w:rPr>
                <w:rFonts w:hint="eastAsia"/>
                <w:sz w:val="24"/>
              </w:rPr>
              <w:t>类似</w:t>
            </w:r>
            <w:r w:rsidRPr="002C3A2A">
              <w:rPr>
                <w:rFonts w:hint="eastAsia"/>
                <w:sz w:val="24"/>
              </w:rPr>
              <w:t>GiST</w:t>
            </w:r>
            <w:r w:rsidRPr="002C3A2A">
              <w:rPr>
                <w:rFonts w:hint="eastAsia"/>
                <w:sz w:val="24"/>
              </w:rPr>
              <w:t>，是一个通用的索引接口，但是</w:t>
            </w:r>
            <w:r w:rsidRPr="002C3A2A">
              <w:rPr>
                <w:rFonts w:hint="eastAsia"/>
                <w:sz w:val="24"/>
              </w:rPr>
              <w:t>SP-GIST</w:t>
            </w:r>
            <w:r w:rsidRPr="002C3A2A">
              <w:rPr>
                <w:rFonts w:hint="eastAsia"/>
                <w:sz w:val="24"/>
              </w:rPr>
              <w:t>使用了空间分区的方法，使得</w:t>
            </w:r>
            <w:r w:rsidRPr="002C3A2A">
              <w:rPr>
                <w:rFonts w:hint="eastAsia"/>
                <w:sz w:val="24"/>
              </w:rPr>
              <w:t>SP-GiST</w:t>
            </w:r>
            <w:r w:rsidRPr="002C3A2A">
              <w:rPr>
                <w:rFonts w:hint="eastAsia"/>
                <w:sz w:val="24"/>
              </w:rPr>
              <w:t>可以更好的支持非平衡数据结构，例如</w:t>
            </w:r>
            <w:r w:rsidRPr="002C3A2A">
              <w:rPr>
                <w:rFonts w:hint="eastAsia"/>
                <w:sz w:val="24"/>
              </w:rPr>
              <w:t>quad-trees, k-d tree, radis tree</w:t>
            </w:r>
            <w:r>
              <w:rPr>
                <w:rFonts w:hint="eastAsia"/>
                <w:sz w:val="24"/>
              </w:rPr>
              <w:t>。应用场景：</w:t>
            </w:r>
            <w:r w:rsidRPr="006A5AA8">
              <w:rPr>
                <w:rFonts w:hint="eastAsia"/>
                <w:sz w:val="24"/>
              </w:rPr>
              <w:t>1</w:t>
            </w:r>
            <w:r w:rsidRPr="006A5AA8">
              <w:rPr>
                <w:rFonts w:hint="eastAsia"/>
                <w:sz w:val="24"/>
              </w:rPr>
              <w:t>、几何类型，支持位置搜索（包含、相交、在上下左右等），按距离排序。</w:t>
            </w:r>
            <w:r w:rsidRPr="006A5AA8">
              <w:rPr>
                <w:rFonts w:hint="eastAsia"/>
                <w:sz w:val="24"/>
              </w:rPr>
              <w:t>2</w:t>
            </w:r>
            <w:r w:rsidRPr="006A5AA8">
              <w:rPr>
                <w:rFonts w:hint="eastAsia"/>
                <w:sz w:val="24"/>
              </w:rPr>
              <w:t>、范围类型，支持位置搜索（包含、相交、在左右等）。</w:t>
            </w:r>
            <w:r w:rsidRPr="006A5AA8">
              <w:rPr>
                <w:rFonts w:hint="eastAsia"/>
                <w:sz w:val="24"/>
              </w:rPr>
              <w:t>3</w:t>
            </w:r>
            <w:r w:rsidRPr="006A5AA8">
              <w:rPr>
                <w:rFonts w:hint="eastAsia"/>
                <w:sz w:val="24"/>
              </w:rPr>
              <w:t>、</w:t>
            </w:r>
            <w:r w:rsidRPr="006A5AA8">
              <w:rPr>
                <w:rFonts w:hint="eastAsia"/>
                <w:sz w:val="24"/>
              </w:rPr>
              <w:t>IP</w:t>
            </w:r>
            <w:r w:rsidRPr="006A5AA8">
              <w:rPr>
                <w:rFonts w:hint="eastAsia"/>
                <w:sz w:val="24"/>
              </w:rPr>
              <w:t>类型，支持位置搜索（包含、相交、在左右等）。</w:t>
            </w:r>
          </w:p>
          <w:p w14:paraId="56C088E3" w14:textId="77777777" w:rsidR="00585FE9" w:rsidRDefault="00585FE9" w:rsidP="00585FE9">
            <w:pPr>
              <w:rPr>
                <w:sz w:val="24"/>
              </w:rPr>
            </w:pPr>
            <w:r>
              <w:rPr>
                <w:rFonts w:hint="eastAsia"/>
                <w:sz w:val="24"/>
              </w:rPr>
              <w:t>（</w:t>
            </w:r>
            <w:r>
              <w:rPr>
                <w:rFonts w:hint="eastAsia"/>
                <w:sz w:val="24"/>
              </w:rPr>
              <w:t>7</w:t>
            </w:r>
            <w:r>
              <w:rPr>
                <w:rFonts w:hint="eastAsia"/>
                <w:sz w:val="24"/>
              </w:rPr>
              <w:t>）</w:t>
            </w:r>
            <w:r w:rsidRPr="007834E5">
              <w:rPr>
                <w:rFonts w:hint="eastAsia"/>
                <w:sz w:val="24"/>
              </w:rPr>
              <w:t xml:space="preserve">BRIN </w:t>
            </w:r>
            <w:r w:rsidRPr="007834E5">
              <w:rPr>
                <w:rFonts w:hint="eastAsia"/>
                <w:sz w:val="24"/>
              </w:rPr>
              <w:t>索引是块级索引，有别于</w:t>
            </w:r>
            <w:r w:rsidRPr="007834E5">
              <w:rPr>
                <w:rFonts w:hint="eastAsia"/>
                <w:sz w:val="24"/>
              </w:rPr>
              <w:t>B-TREE</w:t>
            </w:r>
            <w:r w:rsidRPr="007834E5">
              <w:rPr>
                <w:rFonts w:hint="eastAsia"/>
                <w:sz w:val="24"/>
              </w:rPr>
              <w:t>等索引，</w:t>
            </w:r>
            <w:r w:rsidRPr="007834E5">
              <w:rPr>
                <w:rFonts w:hint="eastAsia"/>
                <w:sz w:val="24"/>
              </w:rPr>
              <w:t>BRIN</w:t>
            </w:r>
            <w:r w:rsidRPr="007834E5">
              <w:rPr>
                <w:rFonts w:hint="eastAsia"/>
                <w:sz w:val="24"/>
              </w:rPr>
              <w:t>记录并不是以行号为单位记录索引明细，而是记录每个数据块或者每段连续的数据块的统计信息。因此</w:t>
            </w:r>
            <w:r w:rsidRPr="007834E5">
              <w:rPr>
                <w:rFonts w:hint="eastAsia"/>
                <w:sz w:val="24"/>
              </w:rPr>
              <w:t>BRIN</w:t>
            </w:r>
            <w:r w:rsidRPr="007834E5">
              <w:rPr>
                <w:rFonts w:hint="eastAsia"/>
                <w:sz w:val="24"/>
              </w:rPr>
              <w:t>索引空间占用特别的小，对数据写入、更新、删除的影响也很小。</w:t>
            </w:r>
          </w:p>
          <w:p w14:paraId="33505F42" w14:textId="77777777" w:rsidR="00585FE9" w:rsidRPr="007834E5" w:rsidRDefault="00585FE9" w:rsidP="00585FE9">
            <w:pPr>
              <w:rPr>
                <w:sz w:val="24"/>
              </w:rPr>
            </w:pPr>
            <w:r>
              <w:rPr>
                <w:rFonts w:hint="eastAsia"/>
                <w:sz w:val="24"/>
              </w:rPr>
              <w:t>（</w:t>
            </w:r>
            <w:r>
              <w:rPr>
                <w:rFonts w:hint="eastAsia"/>
                <w:sz w:val="24"/>
              </w:rPr>
              <w:t>8</w:t>
            </w:r>
            <w:r>
              <w:rPr>
                <w:rFonts w:hint="eastAsia"/>
                <w:sz w:val="24"/>
              </w:rPr>
              <w:t>）</w:t>
            </w:r>
            <w:r w:rsidRPr="007834E5">
              <w:rPr>
                <w:rFonts w:hint="eastAsia"/>
                <w:sz w:val="24"/>
              </w:rPr>
              <w:t xml:space="preserve">rum </w:t>
            </w:r>
            <w:r w:rsidRPr="007834E5">
              <w:rPr>
                <w:rFonts w:hint="eastAsia"/>
                <w:sz w:val="24"/>
              </w:rPr>
              <w:t>是一个索引插件，由</w:t>
            </w:r>
            <w:r w:rsidRPr="007834E5">
              <w:rPr>
                <w:rFonts w:hint="eastAsia"/>
                <w:sz w:val="24"/>
              </w:rPr>
              <w:t>Postgrespro</w:t>
            </w:r>
            <w:r w:rsidRPr="007834E5">
              <w:rPr>
                <w:rFonts w:hint="eastAsia"/>
                <w:sz w:val="24"/>
              </w:rPr>
              <w:t>开源，适合全文检索，属于</w:t>
            </w:r>
            <w:r w:rsidRPr="007834E5">
              <w:rPr>
                <w:rFonts w:hint="eastAsia"/>
                <w:sz w:val="24"/>
              </w:rPr>
              <w:t>GIN</w:t>
            </w:r>
            <w:r w:rsidRPr="007834E5">
              <w:rPr>
                <w:rFonts w:hint="eastAsia"/>
                <w:sz w:val="24"/>
              </w:rPr>
              <w:t>的增强版本。</w:t>
            </w:r>
            <w:r w:rsidRPr="007834E5">
              <w:rPr>
                <w:rFonts w:hint="eastAsia"/>
                <w:sz w:val="24"/>
              </w:rPr>
              <w:t>1</w:t>
            </w:r>
            <w:r w:rsidRPr="007834E5">
              <w:rPr>
                <w:rFonts w:hint="eastAsia"/>
                <w:sz w:val="24"/>
              </w:rPr>
              <w:t>、在</w:t>
            </w:r>
            <w:r w:rsidRPr="007834E5">
              <w:rPr>
                <w:rFonts w:hint="eastAsia"/>
                <w:sz w:val="24"/>
              </w:rPr>
              <w:t>RUM</w:t>
            </w:r>
            <w:r w:rsidRPr="007834E5">
              <w:rPr>
                <w:rFonts w:hint="eastAsia"/>
                <w:sz w:val="24"/>
              </w:rPr>
              <w:t>索引中，存储了</w:t>
            </w:r>
            <w:r w:rsidRPr="007834E5">
              <w:rPr>
                <w:rFonts w:hint="eastAsia"/>
                <w:sz w:val="24"/>
              </w:rPr>
              <w:t>lexem</w:t>
            </w:r>
            <w:r w:rsidRPr="007834E5">
              <w:rPr>
                <w:rFonts w:hint="eastAsia"/>
                <w:sz w:val="24"/>
              </w:rPr>
              <w:t>的位置信息，所以在计算</w:t>
            </w:r>
            <w:r w:rsidRPr="007834E5">
              <w:rPr>
                <w:rFonts w:hint="eastAsia"/>
                <w:sz w:val="24"/>
              </w:rPr>
              <w:t>ranking</w:t>
            </w:r>
            <w:r w:rsidRPr="007834E5">
              <w:rPr>
                <w:rFonts w:hint="eastAsia"/>
                <w:sz w:val="24"/>
              </w:rPr>
              <w:t>时，不需要回表查询（而</w:t>
            </w:r>
            <w:r w:rsidRPr="007834E5">
              <w:rPr>
                <w:rFonts w:hint="eastAsia"/>
                <w:sz w:val="24"/>
              </w:rPr>
              <w:t>GIN</w:t>
            </w:r>
            <w:r w:rsidRPr="007834E5">
              <w:rPr>
                <w:rFonts w:hint="eastAsia"/>
                <w:sz w:val="24"/>
              </w:rPr>
              <w:t>需要回表查询）。</w:t>
            </w:r>
            <w:r w:rsidRPr="007834E5">
              <w:rPr>
                <w:rFonts w:hint="eastAsia"/>
                <w:sz w:val="24"/>
              </w:rPr>
              <w:t>2</w:t>
            </w:r>
            <w:r w:rsidRPr="007834E5">
              <w:rPr>
                <w:rFonts w:hint="eastAsia"/>
                <w:sz w:val="24"/>
              </w:rPr>
              <w:t>、</w:t>
            </w:r>
            <w:r w:rsidRPr="007834E5">
              <w:rPr>
                <w:rFonts w:hint="eastAsia"/>
                <w:sz w:val="24"/>
              </w:rPr>
              <w:t>RUM</w:t>
            </w:r>
            <w:r w:rsidRPr="007834E5">
              <w:rPr>
                <w:rFonts w:hint="eastAsia"/>
                <w:sz w:val="24"/>
              </w:rPr>
              <w:t>支持</w:t>
            </w:r>
            <w:r w:rsidRPr="007834E5">
              <w:rPr>
                <w:rFonts w:hint="eastAsia"/>
                <w:sz w:val="24"/>
              </w:rPr>
              <w:t>phrase</w:t>
            </w:r>
            <w:r w:rsidRPr="007834E5">
              <w:rPr>
                <w:rFonts w:hint="eastAsia"/>
                <w:sz w:val="24"/>
              </w:rPr>
              <w:t>搜索，而</w:t>
            </w:r>
            <w:r w:rsidRPr="007834E5">
              <w:rPr>
                <w:rFonts w:hint="eastAsia"/>
                <w:sz w:val="24"/>
              </w:rPr>
              <w:t>GIN</w:t>
            </w:r>
            <w:r w:rsidRPr="007834E5">
              <w:rPr>
                <w:rFonts w:hint="eastAsia"/>
                <w:sz w:val="24"/>
              </w:rPr>
              <w:t>无法支持。</w:t>
            </w:r>
            <w:r w:rsidRPr="007834E5">
              <w:rPr>
                <w:rFonts w:hint="eastAsia"/>
                <w:sz w:val="24"/>
              </w:rPr>
              <w:t>3</w:t>
            </w:r>
            <w:r w:rsidRPr="007834E5">
              <w:rPr>
                <w:rFonts w:hint="eastAsia"/>
                <w:sz w:val="24"/>
              </w:rPr>
              <w:t>、在一个</w:t>
            </w:r>
            <w:r w:rsidRPr="007834E5">
              <w:rPr>
                <w:rFonts w:hint="eastAsia"/>
                <w:sz w:val="24"/>
              </w:rPr>
              <w:t>RUM</w:t>
            </w:r>
            <w:r w:rsidRPr="007834E5">
              <w:rPr>
                <w:rFonts w:hint="eastAsia"/>
                <w:sz w:val="24"/>
              </w:rPr>
              <w:t>索引中，允许用户在</w:t>
            </w:r>
            <w:r w:rsidRPr="007834E5">
              <w:rPr>
                <w:rFonts w:hint="eastAsia"/>
                <w:sz w:val="24"/>
              </w:rPr>
              <w:t>posting tree</w:t>
            </w:r>
            <w:r w:rsidRPr="007834E5">
              <w:rPr>
                <w:rFonts w:hint="eastAsia"/>
                <w:sz w:val="24"/>
              </w:rPr>
              <w:t>中存储除</w:t>
            </w:r>
            <w:r w:rsidRPr="007834E5">
              <w:rPr>
                <w:rFonts w:hint="eastAsia"/>
                <w:sz w:val="24"/>
              </w:rPr>
              <w:t>ctid</w:t>
            </w:r>
            <w:r w:rsidRPr="007834E5">
              <w:rPr>
                <w:rFonts w:hint="eastAsia"/>
                <w:sz w:val="24"/>
              </w:rPr>
              <w:t>（行号）以外的字段</w:t>
            </w:r>
            <w:r w:rsidRPr="007834E5">
              <w:rPr>
                <w:rFonts w:hint="eastAsia"/>
                <w:sz w:val="24"/>
              </w:rPr>
              <w:t>VALUE</w:t>
            </w:r>
            <w:r w:rsidRPr="007834E5">
              <w:rPr>
                <w:rFonts w:hint="eastAsia"/>
                <w:sz w:val="24"/>
              </w:rPr>
              <w:t>，例如时间戳。</w:t>
            </w:r>
          </w:p>
          <w:p w14:paraId="2D6324F2" w14:textId="77777777" w:rsidR="00585FE9" w:rsidRDefault="00585FE9" w:rsidP="00585FE9">
            <w:pPr>
              <w:rPr>
                <w:sz w:val="24"/>
              </w:rPr>
            </w:pPr>
            <w:r>
              <w:rPr>
                <w:rFonts w:hint="eastAsia"/>
                <w:sz w:val="24"/>
              </w:rPr>
              <w:t>（</w:t>
            </w:r>
            <w:r>
              <w:rPr>
                <w:rFonts w:hint="eastAsia"/>
                <w:sz w:val="24"/>
              </w:rPr>
              <w:t>9</w:t>
            </w:r>
            <w:r>
              <w:rPr>
                <w:rFonts w:hint="eastAsia"/>
                <w:sz w:val="24"/>
              </w:rPr>
              <w:t>）</w:t>
            </w:r>
            <w:r w:rsidRPr="00F73CD1">
              <w:rPr>
                <w:rFonts w:hint="eastAsia"/>
                <w:sz w:val="24"/>
              </w:rPr>
              <w:t>bloom</w:t>
            </w:r>
            <w:r w:rsidRPr="00F73CD1">
              <w:rPr>
                <w:rFonts w:hint="eastAsia"/>
                <w:sz w:val="24"/>
              </w:rPr>
              <w:t>索引接口是</w:t>
            </w:r>
            <w:r w:rsidRPr="00F73CD1">
              <w:rPr>
                <w:rFonts w:hint="eastAsia"/>
                <w:sz w:val="24"/>
              </w:rPr>
              <w:t>PostgreSQL</w:t>
            </w:r>
            <w:r w:rsidRPr="00F73CD1">
              <w:rPr>
                <w:rFonts w:hint="eastAsia"/>
                <w:sz w:val="24"/>
              </w:rPr>
              <w:t>基于</w:t>
            </w:r>
            <w:r w:rsidRPr="00F73CD1">
              <w:rPr>
                <w:rFonts w:hint="eastAsia"/>
                <w:sz w:val="24"/>
              </w:rPr>
              <w:t>bloom filter</w:t>
            </w:r>
            <w:r w:rsidRPr="00F73CD1">
              <w:rPr>
                <w:rFonts w:hint="eastAsia"/>
                <w:sz w:val="24"/>
              </w:rPr>
              <w:t>构造的一个索引接口，属于</w:t>
            </w:r>
            <w:r w:rsidRPr="00F73CD1">
              <w:rPr>
                <w:rFonts w:hint="eastAsia"/>
                <w:sz w:val="24"/>
              </w:rPr>
              <w:t>lossy</w:t>
            </w:r>
            <w:r w:rsidRPr="00F73CD1">
              <w:rPr>
                <w:rFonts w:hint="eastAsia"/>
                <w:sz w:val="24"/>
              </w:rPr>
              <w:t>索引，可以收敛结果集</w:t>
            </w:r>
            <w:r w:rsidRPr="00F73CD1">
              <w:rPr>
                <w:rFonts w:hint="eastAsia"/>
                <w:sz w:val="24"/>
              </w:rPr>
              <w:t>(</w:t>
            </w:r>
            <w:r w:rsidRPr="00F73CD1">
              <w:rPr>
                <w:rFonts w:hint="eastAsia"/>
                <w:sz w:val="24"/>
              </w:rPr>
              <w:t>排除绝对不满足条件的结果，剩余的结果里再挑选满足条件的结果</w:t>
            </w:r>
            <w:r w:rsidRPr="00F73CD1">
              <w:rPr>
                <w:rFonts w:hint="eastAsia"/>
                <w:sz w:val="24"/>
              </w:rPr>
              <w:t>)</w:t>
            </w:r>
            <w:r w:rsidRPr="00F73CD1">
              <w:rPr>
                <w:rFonts w:hint="eastAsia"/>
                <w:sz w:val="24"/>
              </w:rPr>
              <w:t>，因此需要二次</w:t>
            </w:r>
            <w:r w:rsidRPr="00F73CD1">
              <w:rPr>
                <w:rFonts w:hint="eastAsia"/>
                <w:sz w:val="24"/>
              </w:rPr>
              <w:t>check</w:t>
            </w:r>
            <w:r w:rsidRPr="00F73CD1">
              <w:rPr>
                <w:rFonts w:hint="eastAsia"/>
                <w:sz w:val="24"/>
              </w:rPr>
              <w:t>，</w:t>
            </w:r>
            <w:r w:rsidRPr="00F73CD1">
              <w:rPr>
                <w:rFonts w:hint="eastAsia"/>
                <w:sz w:val="24"/>
              </w:rPr>
              <w:t>bloom</w:t>
            </w:r>
            <w:r w:rsidRPr="00F73CD1">
              <w:rPr>
                <w:rFonts w:hint="eastAsia"/>
                <w:sz w:val="24"/>
              </w:rPr>
              <w:t>支持任意列组合的等值查询。</w:t>
            </w:r>
          </w:p>
          <w:p w14:paraId="4F8D13B5" w14:textId="77777777" w:rsidR="00585FE9" w:rsidRDefault="00585FE9" w:rsidP="00585FE9">
            <w:pPr>
              <w:rPr>
                <w:sz w:val="24"/>
              </w:rPr>
            </w:pPr>
            <w:r>
              <w:rPr>
                <w:rFonts w:hint="eastAsia"/>
                <w:sz w:val="24"/>
              </w:rPr>
              <w:t>（</w:t>
            </w:r>
            <w:r>
              <w:rPr>
                <w:rFonts w:hint="eastAsia"/>
                <w:sz w:val="24"/>
              </w:rPr>
              <w:t>10</w:t>
            </w:r>
            <w:r>
              <w:rPr>
                <w:rFonts w:hint="eastAsia"/>
                <w:sz w:val="24"/>
              </w:rPr>
              <w:t>）</w:t>
            </w:r>
            <w:r w:rsidRPr="005D7457">
              <w:rPr>
                <w:rFonts w:hint="eastAsia"/>
                <w:sz w:val="24"/>
              </w:rPr>
              <w:t>zombodb</w:t>
            </w:r>
            <w:r w:rsidRPr="005D7457">
              <w:rPr>
                <w:rFonts w:hint="eastAsia"/>
                <w:sz w:val="24"/>
              </w:rPr>
              <w:t>是</w:t>
            </w:r>
            <w:r w:rsidRPr="005D7457">
              <w:rPr>
                <w:rFonts w:hint="eastAsia"/>
                <w:sz w:val="24"/>
              </w:rPr>
              <w:t>PostgreSQL</w:t>
            </w:r>
            <w:r w:rsidRPr="005D7457">
              <w:rPr>
                <w:rFonts w:hint="eastAsia"/>
                <w:sz w:val="24"/>
              </w:rPr>
              <w:t>与</w:t>
            </w:r>
            <w:r w:rsidRPr="005D7457">
              <w:rPr>
                <w:rFonts w:hint="eastAsia"/>
                <w:sz w:val="24"/>
              </w:rPr>
              <w:t>ElasticSearch</w:t>
            </w:r>
            <w:r w:rsidRPr="005D7457">
              <w:rPr>
                <w:rFonts w:hint="eastAsia"/>
                <w:sz w:val="24"/>
              </w:rPr>
              <w:t>结合的一个索引接口，可以直接读写</w:t>
            </w:r>
            <w:r w:rsidRPr="005D7457">
              <w:rPr>
                <w:rFonts w:hint="eastAsia"/>
                <w:sz w:val="24"/>
              </w:rPr>
              <w:t>ES</w:t>
            </w:r>
            <w:r w:rsidRPr="005D7457">
              <w:rPr>
                <w:rFonts w:hint="eastAsia"/>
                <w:sz w:val="24"/>
              </w:rPr>
              <w:t>。</w:t>
            </w:r>
          </w:p>
          <w:p w14:paraId="7239DEA4" w14:textId="77777777" w:rsidR="00585FE9" w:rsidRDefault="00585FE9" w:rsidP="00585FE9">
            <w:pPr>
              <w:rPr>
                <w:sz w:val="24"/>
              </w:rPr>
            </w:pPr>
            <w:r>
              <w:rPr>
                <w:rFonts w:hint="eastAsia"/>
                <w:sz w:val="24"/>
              </w:rPr>
              <w:t>（</w:t>
            </w:r>
            <w:r>
              <w:rPr>
                <w:rFonts w:hint="eastAsia"/>
                <w:sz w:val="24"/>
              </w:rPr>
              <w:t>11</w:t>
            </w:r>
            <w:r>
              <w:rPr>
                <w:rFonts w:hint="eastAsia"/>
                <w:sz w:val="24"/>
              </w:rPr>
              <w:t>）</w:t>
            </w:r>
            <w:r w:rsidRPr="00382E9B">
              <w:rPr>
                <w:rFonts w:hint="eastAsia"/>
                <w:sz w:val="24"/>
              </w:rPr>
              <w:t>bitmap</w:t>
            </w:r>
            <w:r w:rsidRPr="00382E9B">
              <w:rPr>
                <w:rFonts w:hint="eastAsia"/>
                <w:sz w:val="24"/>
              </w:rPr>
              <w:t>索引是</w:t>
            </w:r>
            <w:r w:rsidRPr="00382E9B">
              <w:rPr>
                <w:rFonts w:hint="eastAsia"/>
                <w:sz w:val="24"/>
              </w:rPr>
              <w:t>Greenplum</w:t>
            </w:r>
            <w:r w:rsidRPr="00382E9B">
              <w:rPr>
                <w:rFonts w:hint="eastAsia"/>
                <w:sz w:val="24"/>
              </w:rPr>
              <w:t>的索引接口，类似</w:t>
            </w:r>
            <w:r w:rsidRPr="00382E9B">
              <w:rPr>
                <w:rFonts w:hint="eastAsia"/>
                <w:sz w:val="24"/>
              </w:rPr>
              <w:t>GIN</w:t>
            </w:r>
            <w:r w:rsidRPr="00382E9B">
              <w:rPr>
                <w:rFonts w:hint="eastAsia"/>
                <w:sz w:val="24"/>
              </w:rPr>
              <w:t>倒排，只是</w:t>
            </w:r>
            <w:r w:rsidRPr="00382E9B">
              <w:rPr>
                <w:rFonts w:hint="eastAsia"/>
                <w:sz w:val="24"/>
              </w:rPr>
              <w:t>bitmap</w:t>
            </w:r>
            <w:r w:rsidRPr="00382E9B">
              <w:rPr>
                <w:rFonts w:hint="eastAsia"/>
                <w:sz w:val="24"/>
              </w:rPr>
              <w:t>的</w:t>
            </w:r>
            <w:r w:rsidRPr="00382E9B">
              <w:rPr>
                <w:rFonts w:hint="eastAsia"/>
                <w:sz w:val="24"/>
              </w:rPr>
              <w:t>KEY</w:t>
            </w:r>
            <w:r w:rsidRPr="00382E9B">
              <w:rPr>
                <w:rFonts w:hint="eastAsia"/>
                <w:sz w:val="24"/>
              </w:rPr>
              <w:t>是列的值，</w:t>
            </w:r>
            <w:r w:rsidRPr="00382E9B">
              <w:rPr>
                <w:rFonts w:hint="eastAsia"/>
                <w:sz w:val="24"/>
              </w:rPr>
              <w:t>VALUE</w:t>
            </w:r>
            <w:r w:rsidRPr="00382E9B">
              <w:rPr>
                <w:rFonts w:hint="eastAsia"/>
                <w:sz w:val="24"/>
              </w:rPr>
              <w:t>是</w:t>
            </w:r>
            <w:r w:rsidRPr="00382E9B">
              <w:rPr>
                <w:rFonts w:hint="eastAsia"/>
                <w:sz w:val="24"/>
              </w:rPr>
              <w:t>BIT</w:t>
            </w:r>
            <w:r w:rsidRPr="00382E9B">
              <w:rPr>
                <w:rFonts w:hint="eastAsia"/>
                <w:sz w:val="24"/>
              </w:rPr>
              <w:t>（每个</w:t>
            </w:r>
            <w:r w:rsidRPr="00382E9B">
              <w:rPr>
                <w:rFonts w:hint="eastAsia"/>
                <w:sz w:val="24"/>
              </w:rPr>
              <w:t>BIT</w:t>
            </w:r>
            <w:r w:rsidRPr="00382E9B">
              <w:rPr>
                <w:rFonts w:hint="eastAsia"/>
                <w:sz w:val="24"/>
              </w:rPr>
              <w:t>对应一行），而不是行号</w:t>
            </w:r>
            <w:r w:rsidRPr="00382E9B">
              <w:rPr>
                <w:rFonts w:hint="eastAsia"/>
                <w:sz w:val="24"/>
              </w:rPr>
              <w:t>list</w:t>
            </w:r>
            <w:r w:rsidRPr="00382E9B">
              <w:rPr>
                <w:rFonts w:hint="eastAsia"/>
                <w:sz w:val="24"/>
              </w:rPr>
              <w:t>或</w:t>
            </w:r>
            <w:r w:rsidRPr="00382E9B">
              <w:rPr>
                <w:rFonts w:hint="eastAsia"/>
                <w:sz w:val="24"/>
              </w:rPr>
              <w:t>tree</w:t>
            </w:r>
            <w:r w:rsidRPr="00382E9B">
              <w:rPr>
                <w:rFonts w:hint="eastAsia"/>
                <w:sz w:val="24"/>
              </w:rPr>
              <w:t>。</w:t>
            </w:r>
            <w:r w:rsidRPr="00FE3A14">
              <w:rPr>
                <w:rFonts w:hint="eastAsia"/>
                <w:sz w:val="24"/>
              </w:rPr>
              <w:t>当某个字段的唯一值个数在</w:t>
            </w:r>
            <w:r w:rsidRPr="00FE3A14">
              <w:rPr>
                <w:rFonts w:hint="eastAsia"/>
                <w:sz w:val="24"/>
              </w:rPr>
              <w:t>100</w:t>
            </w:r>
            <w:r w:rsidRPr="00FE3A14">
              <w:rPr>
                <w:rFonts w:hint="eastAsia"/>
                <w:sz w:val="24"/>
              </w:rPr>
              <w:t>到</w:t>
            </w:r>
            <w:r w:rsidRPr="00FE3A14">
              <w:rPr>
                <w:rFonts w:hint="eastAsia"/>
                <w:sz w:val="24"/>
              </w:rPr>
              <w:t>10</w:t>
            </w:r>
            <w:r w:rsidRPr="00FE3A14">
              <w:rPr>
                <w:rFonts w:hint="eastAsia"/>
                <w:sz w:val="24"/>
              </w:rPr>
              <w:t>万之间</w:t>
            </w:r>
            <w:r w:rsidRPr="00FE3A14">
              <w:rPr>
                <w:rFonts w:hint="eastAsia"/>
                <w:sz w:val="24"/>
              </w:rPr>
              <w:t>(</w:t>
            </w:r>
            <w:r w:rsidRPr="00FE3A14">
              <w:rPr>
                <w:rFonts w:hint="eastAsia"/>
                <w:sz w:val="24"/>
              </w:rPr>
              <w:t>超出这个范围，不建议使用</w:t>
            </w:r>
            <w:r w:rsidRPr="00FE3A14">
              <w:rPr>
                <w:rFonts w:hint="eastAsia"/>
                <w:sz w:val="24"/>
              </w:rPr>
              <w:t>bitmap)</w:t>
            </w:r>
            <w:r w:rsidRPr="00FE3A14">
              <w:rPr>
                <w:rFonts w:hint="eastAsia"/>
                <w:sz w:val="24"/>
              </w:rPr>
              <w:t>时，如果表的记录数特别多，而且变更不频繁（或者是</w:t>
            </w:r>
            <w:r w:rsidRPr="00FE3A14">
              <w:rPr>
                <w:rFonts w:hint="eastAsia"/>
                <w:sz w:val="24"/>
              </w:rPr>
              <w:t>AO</w:t>
            </w:r>
            <w:r w:rsidRPr="00FE3A14">
              <w:rPr>
                <w:rFonts w:hint="eastAsia"/>
                <w:sz w:val="24"/>
              </w:rPr>
              <w:t>表），那么很适合</w:t>
            </w:r>
            <w:r w:rsidRPr="00FE3A14">
              <w:rPr>
                <w:rFonts w:hint="eastAsia"/>
                <w:sz w:val="24"/>
              </w:rPr>
              <w:t>BITMAP</w:t>
            </w:r>
            <w:r w:rsidRPr="00FE3A14">
              <w:rPr>
                <w:rFonts w:hint="eastAsia"/>
                <w:sz w:val="24"/>
              </w:rPr>
              <w:t>索引，</w:t>
            </w:r>
            <w:r w:rsidRPr="00FE3A14">
              <w:rPr>
                <w:rFonts w:hint="eastAsia"/>
                <w:sz w:val="24"/>
              </w:rPr>
              <w:t>bitmap</w:t>
            </w:r>
            <w:r w:rsidRPr="00FE3A14">
              <w:rPr>
                <w:rFonts w:hint="eastAsia"/>
                <w:sz w:val="24"/>
              </w:rPr>
              <w:t>索引可以实现快速的多个或单个</w:t>
            </w:r>
            <w:r w:rsidRPr="00FE3A14">
              <w:rPr>
                <w:rFonts w:hint="eastAsia"/>
                <w:sz w:val="24"/>
              </w:rPr>
              <w:t>VALUE</w:t>
            </w:r>
            <w:r w:rsidRPr="00FE3A14">
              <w:rPr>
                <w:rFonts w:hint="eastAsia"/>
                <w:sz w:val="24"/>
              </w:rPr>
              <w:t>的搜索。因为只需要对行号的</w:t>
            </w:r>
            <w:r w:rsidRPr="00FE3A14">
              <w:rPr>
                <w:rFonts w:hint="eastAsia"/>
                <w:sz w:val="24"/>
              </w:rPr>
              <w:t>BITMAP</w:t>
            </w:r>
            <w:r w:rsidRPr="00FE3A14">
              <w:rPr>
                <w:rFonts w:hint="eastAsia"/>
                <w:sz w:val="24"/>
              </w:rPr>
              <w:t>进行</w:t>
            </w:r>
            <w:r w:rsidRPr="00FE3A14">
              <w:rPr>
                <w:rFonts w:hint="eastAsia"/>
                <w:sz w:val="24"/>
              </w:rPr>
              <w:t>BIT</w:t>
            </w:r>
            <w:r w:rsidRPr="00FE3A14">
              <w:rPr>
                <w:rFonts w:hint="eastAsia"/>
                <w:sz w:val="24"/>
              </w:rPr>
              <w:t>与或运算，得到最终的</w:t>
            </w:r>
            <w:r w:rsidRPr="00FE3A14">
              <w:rPr>
                <w:rFonts w:hint="eastAsia"/>
                <w:sz w:val="24"/>
              </w:rPr>
              <w:t>BITMAP</w:t>
            </w:r>
            <w:r w:rsidRPr="00FE3A14">
              <w:rPr>
                <w:rFonts w:hint="eastAsia"/>
                <w:sz w:val="24"/>
              </w:rPr>
              <w:t>，从最终的</w:t>
            </w:r>
            <w:r w:rsidRPr="00FE3A14">
              <w:rPr>
                <w:rFonts w:hint="eastAsia"/>
                <w:sz w:val="24"/>
              </w:rPr>
              <w:t>BITMAP</w:t>
            </w:r>
            <w:r w:rsidRPr="00FE3A14">
              <w:rPr>
                <w:rFonts w:hint="eastAsia"/>
                <w:sz w:val="24"/>
              </w:rPr>
              <w:t>映射到行进行提取。</w:t>
            </w:r>
          </w:p>
          <w:p w14:paraId="2ECA7FFA" w14:textId="1D9BF333" w:rsidR="00585FE9" w:rsidRPr="00585FE9" w:rsidRDefault="00585FE9" w:rsidP="000B4422">
            <w:pPr>
              <w:rPr>
                <w:rFonts w:hint="eastAsia"/>
                <w:sz w:val="24"/>
              </w:rPr>
            </w:pPr>
            <w:r>
              <w:rPr>
                <w:rFonts w:hint="eastAsia"/>
                <w:sz w:val="24"/>
              </w:rPr>
              <w:t>（</w:t>
            </w:r>
            <w:r>
              <w:rPr>
                <w:rFonts w:hint="eastAsia"/>
                <w:sz w:val="24"/>
              </w:rPr>
              <w:t>12</w:t>
            </w:r>
            <w:r>
              <w:rPr>
                <w:rFonts w:hint="eastAsia"/>
                <w:sz w:val="24"/>
              </w:rPr>
              <w:t>）</w:t>
            </w:r>
            <w:r w:rsidRPr="00AC671D">
              <w:rPr>
                <w:rFonts w:hint="eastAsia"/>
                <w:sz w:val="24"/>
              </w:rPr>
              <w:t>表达式索引也是</w:t>
            </w:r>
            <w:r w:rsidRPr="00AC671D">
              <w:rPr>
                <w:rFonts w:hint="eastAsia"/>
                <w:sz w:val="24"/>
              </w:rPr>
              <w:t>PostgreSQL</w:t>
            </w:r>
            <w:r w:rsidRPr="00AC671D">
              <w:rPr>
                <w:rFonts w:hint="eastAsia"/>
                <w:sz w:val="24"/>
              </w:rPr>
              <w:t>特有的特性，例如用户的数据需要转换后查询，例如某些设备上传的地理坐标的坐标系不符合国标，需要转换为国内的空间坐标来查询。</w:t>
            </w:r>
          </w:p>
          <w:p w14:paraId="2F2A79FD" w14:textId="77777777" w:rsidR="00585FE9" w:rsidRPr="00415B45" w:rsidRDefault="00585FE9" w:rsidP="000B4422">
            <w:pPr>
              <w:rPr>
                <w:rFonts w:hint="eastAsia"/>
                <w:sz w:val="24"/>
              </w:rPr>
            </w:pPr>
          </w:p>
          <w:p w14:paraId="39CC3115" w14:textId="2162F2D5" w:rsidR="00003B92" w:rsidRDefault="00003B92" w:rsidP="000B4422">
            <w:pPr>
              <w:rPr>
                <w:sz w:val="24"/>
              </w:rPr>
            </w:pPr>
            <w:r w:rsidRPr="00415B45">
              <w:rPr>
                <w:rFonts w:hint="eastAsia"/>
                <w:sz w:val="24"/>
              </w:rPr>
              <w:t xml:space="preserve">2 </w:t>
            </w:r>
            <w:r w:rsidRPr="00415B45">
              <w:rPr>
                <w:rFonts w:hint="eastAsia"/>
                <w:sz w:val="24"/>
              </w:rPr>
              <w:t>实验自我评价。</w:t>
            </w:r>
          </w:p>
          <w:p w14:paraId="6C0AA374" w14:textId="77777777" w:rsidR="00585FE9" w:rsidRPr="00415B45" w:rsidRDefault="00585FE9" w:rsidP="000B4422">
            <w:pPr>
              <w:rPr>
                <w:rFonts w:hint="eastAsia"/>
                <w:sz w:val="24"/>
              </w:rPr>
            </w:pPr>
          </w:p>
          <w:p w14:paraId="28D1F313" w14:textId="77777777" w:rsidR="00585FE9" w:rsidRPr="00415B45" w:rsidRDefault="00585FE9" w:rsidP="00585FE9">
            <w:pPr>
              <w:rPr>
                <w:rFonts w:hint="eastAsia"/>
                <w:sz w:val="24"/>
              </w:rPr>
            </w:pPr>
            <w:r>
              <w:rPr>
                <w:rFonts w:hint="eastAsia"/>
                <w:sz w:val="24"/>
              </w:rPr>
              <w:t>在本次实验中了解到了很多的数据库索引知识及其相关操作方式方法。</w:t>
            </w:r>
          </w:p>
          <w:p w14:paraId="6983C9B2" w14:textId="77777777" w:rsidR="00003B92" w:rsidRPr="00585FE9" w:rsidRDefault="00003B92" w:rsidP="000B4422">
            <w:pPr>
              <w:rPr>
                <w:sz w:val="24"/>
              </w:rPr>
            </w:pPr>
          </w:p>
        </w:tc>
      </w:tr>
    </w:tbl>
    <w:p w14:paraId="1B51026D" w14:textId="0AD4EDB6" w:rsidR="002E3EF7" w:rsidRDefault="002D13CE" w:rsidP="002E3EF7">
      <w:pPr>
        <w:ind w:firstLine="238"/>
        <w:outlineLvl w:val="2"/>
        <w:rPr>
          <w:sz w:val="24"/>
        </w:rPr>
      </w:pPr>
      <w:r w:rsidRPr="002D13CE">
        <w:rPr>
          <w:rFonts w:hint="eastAsia"/>
          <w:sz w:val="24"/>
          <w:szCs w:val="22"/>
        </w:rPr>
        <w:lastRenderedPageBreak/>
        <w:t>实验报告</w:t>
      </w:r>
      <w:r w:rsidRPr="002D13CE">
        <w:rPr>
          <w:rFonts w:hint="eastAsia"/>
          <w:sz w:val="24"/>
          <w:szCs w:val="22"/>
        </w:rPr>
        <w:t>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9"/>
        <w:gridCol w:w="1078"/>
        <w:gridCol w:w="1724"/>
        <w:gridCol w:w="1662"/>
        <w:gridCol w:w="1757"/>
      </w:tblGrid>
      <w:tr w:rsidR="002E3EF7" w:rsidRPr="00415B45" w14:paraId="03375F61" w14:textId="77777777" w:rsidTr="002D13CE">
        <w:tc>
          <w:tcPr>
            <w:tcW w:w="8990" w:type="dxa"/>
            <w:gridSpan w:val="5"/>
          </w:tcPr>
          <w:p w14:paraId="0DD6C45A" w14:textId="77777777" w:rsidR="002E3EF7" w:rsidRPr="00415B45" w:rsidRDefault="002E3EF7" w:rsidP="002D13CE">
            <w:pPr>
              <w:jc w:val="center"/>
            </w:pPr>
            <w:r w:rsidRPr="002D13CE">
              <w:rPr>
                <w:rFonts w:hint="eastAsia"/>
                <w:sz w:val="24"/>
                <w:szCs w:val="22"/>
              </w:rPr>
              <w:t>实验报告</w:t>
            </w:r>
            <w:r w:rsidRPr="002D13CE">
              <w:rPr>
                <w:rFonts w:hint="eastAsia"/>
                <w:sz w:val="24"/>
                <w:szCs w:val="22"/>
              </w:rPr>
              <w:t>3.</w:t>
            </w:r>
            <w:r w:rsidR="00260544" w:rsidRPr="002D13CE">
              <w:rPr>
                <w:rFonts w:hint="eastAsia"/>
                <w:sz w:val="24"/>
                <w:szCs w:val="22"/>
              </w:rPr>
              <w:t>2</w:t>
            </w:r>
          </w:p>
        </w:tc>
      </w:tr>
      <w:tr w:rsidR="00585FE9" w:rsidRPr="00415B45" w14:paraId="47D574A6" w14:textId="77777777" w:rsidTr="00585FE9">
        <w:tc>
          <w:tcPr>
            <w:tcW w:w="2879" w:type="dxa"/>
            <w:vMerge w:val="restart"/>
          </w:tcPr>
          <w:p w14:paraId="7E52C5EE" w14:textId="77777777" w:rsidR="00585FE9" w:rsidRPr="00415B45" w:rsidRDefault="00585FE9" w:rsidP="00585FE9">
            <w:pPr>
              <w:rPr>
                <w:sz w:val="24"/>
              </w:rPr>
            </w:pPr>
            <w:r w:rsidRPr="00415B45">
              <w:rPr>
                <w:rFonts w:hint="eastAsia"/>
                <w:sz w:val="24"/>
              </w:rPr>
              <w:t>题目：</w:t>
            </w:r>
            <w:r>
              <w:rPr>
                <w:rFonts w:hint="eastAsia"/>
                <w:sz w:val="24"/>
              </w:rPr>
              <w:t>数据库视图定义</w:t>
            </w:r>
          </w:p>
        </w:tc>
        <w:tc>
          <w:tcPr>
            <w:tcW w:w="1019" w:type="dxa"/>
          </w:tcPr>
          <w:p w14:paraId="4880366C" w14:textId="556501F4" w:rsidR="00585FE9" w:rsidRPr="00415B45" w:rsidRDefault="00585FE9" w:rsidP="00585FE9">
            <w:pPr>
              <w:rPr>
                <w:sz w:val="24"/>
              </w:rPr>
            </w:pPr>
            <w:r w:rsidRPr="00415B45">
              <w:rPr>
                <w:rFonts w:hint="eastAsia"/>
                <w:sz w:val="24"/>
              </w:rPr>
              <w:t>姓名</w:t>
            </w:r>
          </w:p>
        </w:tc>
        <w:tc>
          <w:tcPr>
            <w:tcW w:w="1989" w:type="dxa"/>
          </w:tcPr>
          <w:p w14:paraId="79B49A7B" w14:textId="1B8B7D94" w:rsidR="00585FE9" w:rsidRPr="00415B45" w:rsidRDefault="00585FE9" w:rsidP="00585FE9">
            <w:pPr>
              <w:rPr>
                <w:sz w:val="24"/>
              </w:rPr>
            </w:pPr>
            <w:r w:rsidRPr="00415B45">
              <w:rPr>
                <w:rFonts w:hint="eastAsia"/>
                <w:sz w:val="24"/>
              </w:rPr>
              <w:t>姓名</w:t>
            </w:r>
          </w:p>
        </w:tc>
        <w:tc>
          <w:tcPr>
            <w:tcW w:w="1063" w:type="dxa"/>
          </w:tcPr>
          <w:p w14:paraId="20976B4E" w14:textId="04A52ACD" w:rsidR="00585FE9" w:rsidRPr="00415B45" w:rsidRDefault="00585FE9" w:rsidP="00585FE9">
            <w:pPr>
              <w:rPr>
                <w:sz w:val="24"/>
              </w:rPr>
            </w:pPr>
            <w:r>
              <w:rPr>
                <w:rFonts w:hint="eastAsia"/>
                <w:sz w:val="24"/>
              </w:rPr>
              <w:t>戚子强</w:t>
            </w:r>
          </w:p>
        </w:tc>
        <w:tc>
          <w:tcPr>
            <w:tcW w:w="2040" w:type="dxa"/>
          </w:tcPr>
          <w:p w14:paraId="6BFC444F" w14:textId="56D11D3A" w:rsidR="00585FE9" w:rsidRPr="00415B45" w:rsidRDefault="00585FE9" w:rsidP="00585FE9">
            <w:pPr>
              <w:rPr>
                <w:sz w:val="24"/>
              </w:rPr>
            </w:pPr>
            <w:r w:rsidRPr="00415B45">
              <w:rPr>
                <w:rFonts w:hint="eastAsia"/>
                <w:sz w:val="24"/>
              </w:rPr>
              <w:t>班级</w:t>
            </w:r>
          </w:p>
        </w:tc>
      </w:tr>
      <w:tr w:rsidR="00585FE9" w:rsidRPr="00415B45" w14:paraId="3445E0D2" w14:textId="77777777" w:rsidTr="00585FE9">
        <w:tc>
          <w:tcPr>
            <w:tcW w:w="2879" w:type="dxa"/>
            <w:vMerge/>
          </w:tcPr>
          <w:p w14:paraId="62E8D826" w14:textId="77777777" w:rsidR="00585FE9" w:rsidRPr="00415B45" w:rsidRDefault="00585FE9" w:rsidP="00585FE9">
            <w:pPr>
              <w:rPr>
                <w:sz w:val="24"/>
              </w:rPr>
            </w:pPr>
          </w:p>
        </w:tc>
        <w:tc>
          <w:tcPr>
            <w:tcW w:w="1019" w:type="dxa"/>
          </w:tcPr>
          <w:p w14:paraId="19B90D76" w14:textId="64592A13" w:rsidR="00585FE9" w:rsidRPr="00415B45" w:rsidRDefault="00585FE9" w:rsidP="00585FE9">
            <w:pPr>
              <w:rPr>
                <w:sz w:val="24"/>
              </w:rPr>
            </w:pPr>
            <w:r w:rsidRPr="00415B45">
              <w:rPr>
                <w:rFonts w:hint="eastAsia"/>
                <w:sz w:val="24"/>
              </w:rPr>
              <w:t>学号</w:t>
            </w:r>
          </w:p>
        </w:tc>
        <w:tc>
          <w:tcPr>
            <w:tcW w:w="1989" w:type="dxa"/>
          </w:tcPr>
          <w:p w14:paraId="6B4631AB" w14:textId="534E6C5E" w:rsidR="00585FE9" w:rsidRPr="00415B45" w:rsidRDefault="00585FE9" w:rsidP="00585FE9">
            <w:pPr>
              <w:rPr>
                <w:sz w:val="24"/>
              </w:rPr>
            </w:pPr>
            <w:r w:rsidRPr="00415B45">
              <w:rPr>
                <w:rFonts w:hint="eastAsia"/>
                <w:sz w:val="24"/>
              </w:rPr>
              <w:t>学号</w:t>
            </w:r>
          </w:p>
        </w:tc>
        <w:tc>
          <w:tcPr>
            <w:tcW w:w="1063" w:type="dxa"/>
          </w:tcPr>
          <w:p w14:paraId="7EEC6A19" w14:textId="58AFB8F5" w:rsidR="00585FE9" w:rsidRPr="00415B45" w:rsidRDefault="00585FE9" w:rsidP="00585FE9">
            <w:pPr>
              <w:rPr>
                <w:sz w:val="24"/>
              </w:rPr>
            </w:pPr>
            <w:r>
              <w:rPr>
                <w:rFonts w:hint="eastAsia"/>
                <w:sz w:val="24"/>
              </w:rPr>
              <w:t>20164625</w:t>
            </w:r>
          </w:p>
        </w:tc>
        <w:tc>
          <w:tcPr>
            <w:tcW w:w="2040" w:type="dxa"/>
          </w:tcPr>
          <w:p w14:paraId="4EAF4062" w14:textId="7CB44B43" w:rsidR="00585FE9" w:rsidRPr="00415B45" w:rsidRDefault="00585FE9" w:rsidP="00585FE9">
            <w:pPr>
              <w:rPr>
                <w:sz w:val="24"/>
              </w:rPr>
            </w:pPr>
            <w:r w:rsidRPr="00415B45">
              <w:rPr>
                <w:rFonts w:hint="eastAsia"/>
                <w:sz w:val="24"/>
              </w:rPr>
              <w:t>时间</w:t>
            </w:r>
          </w:p>
        </w:tc>
      </w:tr>
      <w:tr w:rsidR="002E3EF7" w:rsidRPr="00415B45" w14:paraId="1F417FF3" w14:textId="77777777" w:rsidTr="002D13CE">
        <w:tc>
          <w:tcPr>
            <w:tcW w:w="8990" w:type="dxa"/>
            <w:gridSpan w:val="5"/>
          </w:tcPr>
          <w:p w14:paraId="77CE9D5F" w14:textId="77777777" w:rsidR="00260544" w:rsidRDefault="00260544" w:rsidP="00260544">
            <w:pPr>
              <w:rPr>
                <w:sz w:val="24"/>
              </w:rPr>
            </w:pPr>
          </w:p>
          <w:p w14:paraId="4C78317C" w14:textId="77777777" w:rsidR="00260544" w:rsidRDefault="00260544" w:rsidP="00260544">
            <w:pPr>
              <w:rPr>
                <w:sz w:val="24"/>
              </w:rPr>
            </w:pPr>
            <w:r>
              <w:rPr>
                <w:rFonts w:hint="eastAsia"/>
                <w:sz w:val="24"/>
              </w:rPr>
              <w:t xml:space="preserve">1 </w:t>
            </w:r>
            <w:r>
              <w:rPr>
                <w:rFonts w:hint="eastAsia"/>
                <w:sz w:val="24"/>
              </w:rPr>
              <w:t>创建视图</w:t>
            </w:r>
          </w:p>
          <w:p w14:paraId="3A0F3225" w14:textId="77777777" w:rsidR="00260544" w:rsidRDefault="00260544" w:rsidP="00260544">
            <w:pPr>
              <w:suppressAutoHyphens/>
              <w:rPr>
                <w:sz w:val="24"/>
              </w:rPr>
            </w:pPr>
            <w:r>
              <w:rPr>
                <w:sz w:val="24"/>
              </w:rPr>
              <w:t>创建计算机系学生</w:t>
            </w:r>
            <w:r>
              <w:rPr>
                <w:rFonts w:hint="eastAsia"/>
                <w:sz w:val="24"/>
              </w:rPr>
              <w:t>信息</w:t>
            </w:r>
            <w:r>
              <w:rPr>
                <w:sz w:val="24"/>
              </w:rPr>
              <w:t>视图</w:t>
            </w:r>
            <w:r w:rsidRPr="006249C7">
              <w:rPr>
                <w:rFonts w:hint="eastAsia"/>
                <w:color w:val="0070C0"/>
              </w:rPr>
              <w:t>v_</w:t>
            </w:r>
            <w:r w:rsidRPr="006249C7">
              <w:rPr>
                <w:color w:val="0070C0"/>
                <w:sz w:val="24"/>
              </w:rPr>
              <w:t>CS_Students</w:t>
            </w:r>
            <w:r>
              <w:rPr>
                <w:sz w:val="24"/>
              </w:rPr>
              <w:t>。</w:t>
            </w:r>
          </w:p>
          <w:p w14:paraId="740395F2" w14:textId="77777777" w:rsidR="00260544" w:rsidRDefault="00260544" w:rsidP="00260544">
            <w:r>
              <w:t xml:space="preserve">create view </w:t>
            </w:r>
            <w:r>
              <w:rPr>
                <w:rFonts w:hint="eastAsia"/>
              </w:rPr>
              <w:t>v_</w:t>
            </w:r>
            <w:r>
              <w:t>CS_Student</w:t>
            </w:r>
            <w:r w:rsidR="00226F39">
              <w:rPr>
                <w:rFonts w:hint="eastAsia"/>
              </w:rPr>
              <w:t>s</w:t>
            </w:r>
          </w:p>
          <w:p w14:paraId="489C6351" w14:textId="77777777" w:rsidR="00260544" w:rsidRDefault="00260544" w:rsidP="00260544">
            <w:r>
              <w:t>as</w:t>
            </w:r>
          </w:p>
          <w:p w14:paraId="329B04C0" w14:textId="77777777" w:rsidR="00260544" w:rsidRDefault="00605951" w:rsidP="00260544">
            <w:r>
              <w:t>select *</w:t>
            </w:r>
          </w:p>
          <w:p w14:paraId="001209ED" w14:textId="77777777" w:rsidR="00260544" w:rsidRDefault="00260544" w:rsidP="00260544">
            <w:r>
              <w:t>from Student</w:t>
            </w:r>
          </w:p>
          <w:p w14:paraId="4F138A36" w14:textId="77777777" w:rsidR="00260544" w:rsidRDefault="00260544" w:rsidP="00260544">
            <w:r>
              <w:t>where Sdept='</w:t>
            </w:r>
            <w:r>
              <w:rPr>
                <w:rFonts w:hint="eastAsia"/>
              </w:rPr>
              <w:t>CS</w:t>
            </w:r>
            <w:r>
              <w:t>'</w:t>
            </w:r>
            <w:r>
              <w:rPr>
                <w:rFonts w:hint="eastAsia"/>
              </w:rPr>
              <w:t>;</w:t>
            </w:r>
          </w:p>
          <w:p w14:paraId="3BAA0D8A" w14:textId="2BB8377C" w:rsidR="00260544" w:rsidRDefault="00260544" w:rsidP="00260544"/>
          <w:p w14:paraId="05D63909" w14:textId="77777777" w:rsidR="00260544" w:rsidRDefault="00260544" w:rsidP="00260544">
            <w:pPr>
              <w:rPr>
                <w:sz w:val="24"/>
              </w:rPr>
            </w:pPr>
            <w:r>
              <w:rPr>
                <w:rFonts w:hint="eastAsia"/>
                <w:sz w:val="24"/>
              </w:rPr>
              <w:t>创建后执行查询：</w:t>
            </w:r>
          </w:p>
          <w:p w14:paraId="0656AFD7" w14:textId="77777777" w:rsidR="00260544" w:rsidRDefault="00260544" w:rsidP="00260544">
            <w:pPr>
              <w:rPr>
                <w:sz w:val="24"/>
              </w:rPr>
            </w:pPr>
            <w:r>
              <w:rPr>
                <w:sz w:val="24"/>
              </w:rPr>
              <w:t>S</w:t>
            </w:r>
            <w:r>
              <w:rPr>
                <w:rFonts w:hint="eastAsia"/>
                <w:sz w:val="24"/>
              </w:rPr>
              <w:t>elect *</w:t>
            </w:r>
          </w:p>
          <w:p w14:paraId="46A48CF8" w14:textId="14802CA0" w:rsidR="00260544" w:rsidRDefault="00260544" w:rsidP="00260544">
            <w:pPr>
              <w:rPr>
                <w:sz w:val="24"/>
              </w:rPr>
            </w:pPr>
            <w:r>
              <w:rPr>
                <w:sz w:val="24"/>
              </w:rPr>
              <w:t>F</w:t>
            </w:r>
            <w:r>
              <w:rPr>
                <w:rFonts w:hint="eastAsia"/>
                <w:sz w:val="24"/>
              </w:rPr>
              <w:t xml:space="preserve">rom </w:t>
            </w:r>
            <w:r>
              <w:rPr>
                <w:rFonts w:hint="eastAsia"/>
              </w:rPr>
              <w:t>v_</w:t>
            </w:r>
            <w:r>
              <w:rPr>
                <w:sz w:val="24"/>
              </w:rPr>
              <w:t>CS_Students</w:t>
            </w:r>
          </w:p>
          <w:p w14:paraId="143CA33C" w14:textId="55356A7C" w:rsidR="00A73316" w:rsidRDefault="00A73316" w:rsidP="00260544">
            <w:pPr>
              <w:rPr>
                <w:sz w:val="24"/>
              </w:rPr>
            </w:pPr>
          </w:p>
          <w:p w14:paraId="31C0D2F9" w14:textId="77777777" w:rsidR="00260544" w:rsidRDefault="00260544" w:rsidP="00260544">
            <w:pPr>
              <w:rPr>
                <w:sz w:val="24"/>
              </w:rPr>
            </w:pPr>
            <w:r>
              <w:rPr>
                <w:rFonts w:hint="eastAsia"/>
                <w:sz w:val="24"/>
              </w:rPr>
              <w:t>查看查询结果数量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736"/>
            </w:tblGrid>
            <w:tr w:rsidR="00326955" w:rsidRPr="00326955" w14:paraId="3B92BEFC" w14:textId="77777777" w:rsidTr="00326955">
              <w:tc>
                <w:tcPr>
                  <w:tcW w:w="1555" w:type="dxa"/>
                  <w:shd w:val="clear" w:color="auto" w:fill="BFBFBF"/>
                </w:tcPr>
                <w:p w14:paraId="4D6A5BDE" w14:textId="77777777" w:rsidR="00326955" w:rsidRPr="00326955" w:rsidRDefault="00326955" w:rsidP="00D02156">
                  <w:pPr>
                    <w:rPr>
                      <w:sz w:val="24"/>
                    </w:rPr>
                  </w:pPr>
                  <w:r w:rsidRPr="00326955">
                    <w:rPr>
                      <w:rFonts w:hint="eastAsia"/>
                      <w:sz w:val="24"/>
                    </w:rPr>
                    <w:t>执行结果</w:t>
                  </w:r>
                  <w:r>
                    <w:rPr>
                      <w:rFonts w:hint="eastAsia"/>
                      <w:sz w:val="24"/>
                    </w:rPr>
                    <w:t>元组数量</w:t>
                  </w:r>
                </w:p>
              </w:tc>
              <w:tc>
                <w:tcPr>
                  <w:tcW w:w="6736" w:type="dxa"/>
                </w:tcPr>
                <w:p w14:paraId="04534372" w14:textId="4D3C6198" w:rsidR="00326955" w:rsidRPr="00326955" w:rsidRDefault="00CF3EC0" w:rsidP="00D02156">
                  <w:pPr>
                    <w:rPr>
                      <w:sz w:val="24"/>
                    </w:rPr>
                  </w:pPr>
                  <w:r>
                    <w:rPr>
                      <w:rFonts w:hint="eastAsia"/>
                      <w:sz w:val="24"/>
                    </w:rPr>
                    <w:t>17</w:t>
                  </w:r>
                </w:p>
                <w:p w14:paraId="094F2031" w14:textId="77777777" w:rsidR="00326955" w:rsidRPr="00326955" w:rsidRDefault="00326955" w:rsidP="00D02156">
                  <w:pPr>
                    <w:rPr>
                      <w:sz w:val="24"/>
                    </w:rPr>
                  </w:pPr>
                </w:p>
              </w:tc>
            </w:tr>
          </w:tbl>
          <w:p w14:paraId="07B59275" w14:textId="77777777" w:rsidR="00260544" w:rsidRDefault="00260544" w:rsidP="00260544">
            <w:pPr>
              <w:rPr>
                <w:sz w:val="24"/>
              </w:rPr>
            </w:pPr>
          </w:p>
          <w:p w14:paraId="5BC03BDD" w14:textId="77777777" w:rsidR="00260544" w:rsidRDefault="00260544" w:rsidP="00260544">
            <w:pPr>
              <w:rPr>
                <w:sz w:val="24"/>
              </w:rPr>
            </w:pPr>
            <w:r>
              <w:rPr>
                <w:rFonts w:hint="eastAsia"/>
                <w:sz w:val="24"/>
              </w:rPr>
              <w:t xml:space="preserve">2 </w:t>
            </w:r>
            <w:r>
              <w:rPr>
                <w:rFonts w:hint="eastAsia"/>
                <w:sz w:val="24"/>
              </w:rPr>
              <w:t>创建聚合查询视图</w:t>
            </w:r>
          </w:p>
          <w:p w14:paraId="78C57150" w14:textId="77777777" w:rsidR="00260544" w:rsidRDefault="00260544" w:rsidP="00260544">
            <w:pPr>
              <w:rPr>
                <w:sz w:val="24"/>
              </w:rPr>
            </w:pPr>
            <w:r>
              <w:rPr>
                <w:sz w:val="24"/>
              </w:rPr>
              <w:t>创建</w:t>
            </w:r>
            <w:r>
              <w:rPr>
                <w:rFonts w:hint="eastAsia"/>
                <w:sz w:val="24"/>
              </w:rPr>
              <w:t>学生平均成绩</w:t>
            </w:r>
            <w:r>
              <w:rPr>
                <w:sz w:val="24"/>
              </w:rPr>
              <w:t>视图</w:t>
            </w:r>
            <w:r w:rsidRPr="006249C7">
              <w:rPr>
                <w:rFonts w:hint="eastAsia"/>
                <w:color w:val="0070C0"/>
                <w:sz w:val="24"/>
              </w:rPr>
              <w:t>v_</w:t>
            </w:r>
            <w:r w:rsidRPr="006249C7">
              <w:rPr>
                <w:color w:val="0070C0"/>
                <w:sz w:val="24"/>
              </w:rPr>
              <w:t>avg_grade</w:t>
            </w:r>
            <w:r>
              <w:rPr>
                <w:sz w:val="24"/>
              </w:rPr>
              <w:t>，表示学生的平均成绩，其中包括</w:t>
            </w:r>
            <w:r>
              <w:rPr>
                <w:sz w:val="24"/>
              </w:rPr>
              <w:t>Sno,</w:t>
            </w:r>
            <w:r>
              <w:rPr>
                <w:rFonts w:hint="eastAsia"/>
                <w:sz w:val="24"/>
              </w:rPr>
              <w:t xml:space="preserve"> name</w:t>
            </w:r>
            <w:r>
              <w:rPr>
                <w:rFonts w:hint="eastAsia"/>
                <w:sz w:val="24"/>
              </w:rPr>
              <w:t>，</w:t>
            </w:r>
            <w:r>
              <w:rPr>
                <w:sz w:val="24"/>
              </w:rPr>
              <w:t>avgGrade</w:t>
            </w:r>
            <w:r>
              <w:rPr>
                <w:sz w:val="24"/>
              </w:rPr>
              <w:t>。</w:t>
            </w:r>
          </w:p>
          <w:p w14:paraId="4998F6B5" w14:textId="77777777" w:rsidR="00260544" w:rsidRPr="00490601" w:rsidRDefault="00260544" w:rsidP="00260544">
            <w:pPr>
              <w:tabs>
                <w:tab w:val="left" w:pos="460"/>
              </w:tabs>
              <w:suppressAutoHyphens/>
              <w:rPr>
                <w:sz w:val="24"/>
              </w:rPr>
            </w:pPr>
            <w:r w:rsidRPr="00490601">
              <w:rPr>
                <w:sz w:val="24"/>
              </w:rPr>
              <w:t xml:space="preserve">create view </w:t>
            </w:r>
            <w:r>
              <w:rPr>
                <w:rFonts w:hint="eastAsia"/>
                <w:sz w:val="24"/>
              </w:rPr>
              <w:t>v_</w:t>
            </w:r>
            <w:r w:rsidRPr="00490601">
              <w:rPr>
                <w:sz w:val="24"/>
              </w:rPr>
              <w:t>avg_grade (</w:t>
            </w:r>
            <w:r w:rsidR="00605951" w:rsidRPr="00490601">
              <w:rPr>
                <w:sz w:val="24"/>
              </w:rPr>
              <w:t>Sno,</w:t>
            </w:r>
            <w:r w:rsidR="00605951">
              <w:rPr>
                <w:sz w:val="24"/>
              </w:rPr>
              <w:t xml:space="preserve"> Name</w:t>
            </w:r>
            <w:r>
              <w:rPr>
                <w:rFonts w:hint="eastAsia"/>
                <w:sz w:val="24"/>
              </w:rPr>
              <w:t>,</w:t>
            </w:r>
            <w:r>
              <w:rPr>
                <w:sz w:val="24"/>
              </w:rPr>
              <w:t xml:space="preserve"> avgGrade</w:t>
            </w:r>
            <w:r w:rsidRPr="00490601">
              <w:rPr>
                <w:sz w:val="24"/>
              </w:rPr>
              <w:t>)</w:t>
            </w:r>
          </w:p>
          <w:p w14:paraId="0C3D6648" w14:textId="77777777" w:rsidR="00260544" w:rsidRPr="00490601" w:rsidRDefault="00260544" w:rsidP="00260544">
            <w:pPr>
              <w:tabs>
                <w:tab w:val="left" w:pos="460"/>
              </w:tabs>
              <w:suppressAutoHyphens/>
              <w:rPr>
                <w:sz w:val="24"/>
              </w:rPr>
            </w:pPr>
            <w:r w:rsidRPr="00490601">
              <w:rPr>
                <w:sz w:val="24"/>
              </w:rPr>
              <w:t>as</w:t>
            </w:r>
          </w:p>
          <w:p w14:paraId="2A899A8B" w14:textId="77777777" w:rsidR="00260544" w:rsidRPr="00260544" w:rsidRDefault="00260544" w:rsidP="00260544">
            <w:pPr>
              <w:tabs>
                <w:tab w:val="left" w:pos="460"/>
              </w:tabs>
              <w:suppressAutoHyphens/>
              <w:rPr>
                <w:sz w:val="24"/>
              </w:rPr>
            </w:pPr>
            <w:r w:rsidRPr="00260544">
              <w:rPr>
                <w:sz w:val="24"/>
              </w:rPr>
              <w:t xml:space="preserve">select </w:t>
            </w:r>
            <w:r w:rsidR="00605951" w:rsidRPr="00260544">
              <w:rPr>
                <w:sz w:val="24"/>
              </w:rPr>
              <w:t>SC. Sno, sname</w:t>
            </w:r>
            <w:r w:rsidRPr="00260544">
              <w:rPr>
                <w:sz w:val="24"/>
              </w:rPr>
              <w:t xml:space="preserve">, </w:t>
            </w:r>
            <w:r w:rsidR="00605951" w:rsidRPr="00260544">
              <w:rPr>
                <w:sz w:val="24"/>
              </w:rPr>
              <w:t>avg (</w:t>
            </w:r>
            <w:r w:rsidRPr="00260544">
              <w:rPr>
                <w:sz w:val="24"/>
              </w:rPr>
              <w:t>Grade)</w:t>
            </w:r>
          </w:p>
          <w:p w14:paraId="7BFA9DC9" w14:textId="77777777" w:rsidR="00260544" w:rsidRPr="00260544" w:rsidRDefault="00260544" w:rsidP="00260544">
            <w:pPr>
              <w:tabs>
                <w:tab w:val="left" w:pos="460"/>
              </w:tabs>
              <w:suppressAutoHyphens/>
              <w:rPr>
                <w:sz w:val="24"/>
              </w:rPr>
            </w:pPr>
            <w:r w:rsidRPr="00260544">
              <w:rPr>
                <w:sz w:val="24"/>
              </w:rPr>
              <w:t xml:space="preserve">from </w:t>
            </w:r>
            <w:r w:rsidR="00605951" w:rsidRPr="00260544">
              <w:rPr>
                <w:sz w:val="24"/>
              </w:rPr>
              <w:t>SC, Student</w:t>
            </w:r>
          </w:p>
          <w:p w14:paraId="5884194F" w14:textId="77777777" w:rsidR="00260544" w:rsidRPr="00260544" w:rsidRDefault="00260544" w:rsidP="00260544">
            <w:pPr>
              <w:tabs>
                <w:tab w:val="left" w:pos="460"/>
              </w:tabs>
              <w:suppressAutoHyphens/>
              <w:rPr>
                <w:sz w:val="24"/>
              </w:rPr>
            </w:pPr>
            <w:r w:rsidRPr="00260544">
              <w:rPr>
                <w:sz w:val="24"/>
              </w:rPr>
              <w:t xml:space="preserve">where </w:t>
            </w:r>
            <w:r w:rsidR="00605951" w:rsidRPr="00260544">
              <w:rPr>
                <w:sz w:val="24"/>
              </w:rPr>
              <w:t>SC. Sno=Student.Sno</w:t>
            </w:r>
            <w:r w:rsidRPr="00260544">
              <w:rPr>
                <w:sz w:val="24"/>
              </w:rPr>
              <w:t xml:space="preserve"> </w:t>
            </w:r>
          </w:p>
          <w:p w14:paraId="5ECBDE1D" w14:textId="77777777" w:rsidR="00260544" w:rsidRDefault="00260544" w:rsidP="00260544">
            <w:pPr>
              <w:rPr>
                <w:sz w:val="24"/>
              </w:rPr>
            </w:pPr>
            <w:r w:rsidRPr="00260544">
              <w:rPr>
                <w:sz w:val="24"/>
              </w:rPr>
              <w:t xml:space="preserve">group by </w:t>
            </w:r>
            <w:r w:rsidR="00605951" w:rsidRPr="00260544">
              <w:rPr>
                <w:sz w:val="24"/>
              </w:rPr>
              <w:t>SC. Sno</w:t>
            </w:r>
            <w:r w:rsidRPr="00260544">
              <w:rPr>
                <w:sz w:val="24"/>
              </w:rPr>
              <w:t>, sname</w:t>
            </w:r>
          </w:p>
          <w:p w14:paraId="4E14E663" w14:textId="7D42FA19" w:rsidR="00326955" w:rsidRDefault="00326955" w:rsidP="00326955">
            <w:pPr>
              <w:rPr>
                <w:sz w:val="24"/>
              </w:rPr>
            </w:pPr>
          </w:p>
          <w:p w14:paraId="12D7345E" w14:textId="77777777" w:rsidR="00326955" w:rsidRDefault="00326955" w:rsidP="00326955">
            <w:pPr>
              <w:rPr>
                <w:sz w:val="24"/>
              </w:rPr>
            </w:pPr>
            <w:r>
              <w:rPr>
                <w:rFonts w:hint="eastAsia"/>
                <w:sz w:val="24"/>
              </w:rPr>
              <w:t>创建后执行查询，查看前</w:t>
            </w:r>
            <w:r>
              <w:rPr>
                <w:rFonts w:hint="eastAsia"/>
                <w:sz w:val="24"/>
              </w:rPr>
              <w:t>5</w:t>
            </w:r>
            <w:r>
              <w:rPr>
                <w:rFonts w:hint="eastAsia"/>
                <w:sz w:val="24"/>
              </w:rPr>
              <w:t>个记录：</w:t>
            </w:r>
          </w:p>
          <w:p w14:paraId="6500A9CD" w14:textId="77777777" w:rsidR="00326955" w:rsidRDefault="00326955" w:rsidP="00326955">
            <w:pPr>
              <w:rPr>
                <w:sz w:val="24"/>
              </w:rPr>
            </w:pPr>
            <w:r>
              <w:rPr>
                <w:sz w:val="24"/>
              </w:rPr>
              <w:t>S</w:t>
            </w:r>
            <w:r>
              <w:rPr>
                <w:rFonts w:hint="eastAsia"/>
                <w:sz w:val="24"/>
              </w:rPr>
              <w:t>elect *</w:t>
            </w:r>
          </w:p>
          <w:p w14:paraId="657F0B64" w14:textId="77777777" w:rsidR="00326955" w:rsidRDefault="00326955" w:rsidP="00326955">
            <w:pPr>
              <w:rPr>
                <w:sz w:val="24"/>
              </w:rPr>
            </w:pPr>
            <w:r>
              <w:rPr>
                <w:sz w:val="24"/>
              </w:rPr>
              <w:t>F</w:t>
            </w:r>
            <w:r>
              <w:rPr>
                <w:rFonts w:hint="eastAsia"/>
                <w:sz w:val="24"/>
              </w:rPr>
              <w:t>rom v_</w:t>
            </w:r>
            <w:r w:rsidRPr="00490601">
              <w:rPr>
                <w:sz w:val="24"/>
              </w:rPr>
              <w:t>avg_grade</w:t>
            </w:r>
            <w:r>
              <w:rPr>
                <w:rFonts w:hint="eastAsia"/>
                <w:sz w:val="24"/>
              </w:rPr>
              <w:t xml:space="preserve"> limit 5</w:t>
            </w:r>
            <w:r w:rsidR="00D649CB">
              <w:rPr>
                <w:rFonts w:hint="eastAsia"/>
                <w:sz w:val="24"/>
              </w:rPr>
              <w:t>;</w:t>
            </w:r>
          </w:p>
          <w:p w14:paraId="55E4E713" w14:textId="77777777" w:rsidR="00260544" w:rsidRDefault="00326955" w:rsidP="00260544">
            <w:pPr>
              <w:rPr>
                <w:sz w:val="24"/>
              </w:rPr>
            </w:pPr>
            <w:r>
              <w:rPr>
                <w:rFonts w:hint="eastAsia"/>
                <w:sz w:val="24"/>
              </w:rPr>
              <w:t>执行结果：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736"/>
            </w:tblGrid>
            <w:tr w:rsidR="00326955" w:rsidRPr="00D02156" w14:paraId="68152E5C" w14:textId="77777777" w:rsidTr="00D02156">
              <w:tc>
                <w:tcPr>
                  <w:tcW w:w="1555" w:type="dxa"/>
                  <w:shd w:val="clear" w:color="auto" w:fill="BFBFBF"/>
                </w:tcPr>
                <w:p w14:paraId="4981A562" w14:textId="77777777" w:rsidR="00326955" w:rsidRPr="00D02156" w:rsidRDefault="00326955" w:rsidP="00260544">
                  <w:pPr>
                    <w:rPr>
                      <w:sz w:val="24"/>
                    </w:rPr>
                  </w:pPr>
                  <w:r w:rsidRPr="00D02156">
                    <w:rPr>
                      <w:rFonts w:hint="eastAsia"/>
                      <w:sz w:val="24"/>
                    </w:rPr>
                    <w:t>执行结果</w:t>
                  </w:r>
                </w:p>
              </w:tc>
              <w:tc>
                <w:tcPr>
                  <w:tcW w:w="6736" w:type="dxa"/>
                </w:tcPr>
                <w:p w14:paraId="54735874" w14:textId="2983DA07" w:rsidR="00326955" w:rsidRPr="00D02156" w:rsidRDefault="00585FE9" w:rsidP="00260544">
                  <w:pPr>
                    <w:rPr>
                      <w:sz w:val="24"/>
                    </w:rPr>
                  </w:pPr>
                  <w:r w:rsidRPr="002E4743">
                    <w:rPr>
                      <w:noProof/>
                      <w:sz w:val="24"/>
                    </w:rPr>
                    <w:drawing>
                      <wp:inline distT="0" distB="0" distL="0" distR="0" wp14:anchorId="7E9D28C7" wp14:editId="6072A72A">
                        <wp:extent cx="3092450" cy="1219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92450" cy="1219200"/>
                                </a:xfrm>
                                <a:prstGeom prst="rect">
                                  <a:avLst/>
                                </a:prstGeom>
                                <a:noFill/>
                                <a:ln>
                                  <a:noFill/>
                                </a:ln>
                              </pic:spPr>
                            </pic:pic>
                          </a:graphicData>
                        </a:graphic>
                      </wp:inline>
                    </w:drawing>
                  </w:r>
                </w:p>
              </w:tc>
            </w:tr>
          </w:tbl>
          <w:p w14:paraId="0FA05F8F" w14:textId="77777777" w:rsidR="00260544" w:rsidRDefault="00260544" w:rsidP="00260544">
            <w:pPr>
              <w:rPr>
                <w:sz w:val="24"/>
              </w:rPr>
            </w:pPr>
          </w:p>
          <w:p w14:paraId="167EA627" w14:textId="77777777" w:rsidR="00260544" w:rsidRDefault="00260544" w:rsidP="00260544">
            <w:pPr>
              <w:rPr>
                <w:sz w:val="24"/>
              </w:rPr>
            </w:pPr>
            <w:r>
              <w:rPr>
                <w:rFonts w:hint="eastAsia"/>
                <w:sz w:val="24"/>
              </w:rPr>
              <w:t xml:space="preserve">3 </w:t>
            </w:r>
            <w:r>
              <w:rPr>
                <w:rFonts w:hint="eastAsia"/>
                <w:sz w:val="24"/>
              </w:rPr>
              <w:t>创建使用</w:t>
            </w:r>
            <w:r>
              <w:rPr>
                <w:sz w:val="24"/>
              </w:rPr>
              <w:t>with check opition</w:t>
            </w:r>
            <w:r>
              <w:rPr>
                <w:sz w:val="24"/>
              </w:rPr>
              <w:t>子句</w:t>
            </w:r>
            <w:r>
              <w:rPr>
                <w:rFonts w:hint="eastAsia"/>
                <w:sz w:val="24"/>
              </w:rPr>
              <w:t>的视图</w:t>
            </w:r>
          </w:p>
          <w:p w14:paraId="13B8D84C" w14:textId="77777777" w:rsidR="00260544" w:rsidRDefault="00260544" w:rsidP="00260544">
            <w:pPr>
              <w:suppressAutoHyphens/>
              <w:rPr>
                <w:sz w:val="24"/>
              </w:rPr>
            </w:pPr>
            <w:r>
              <w:rPr>
                <w:sz w:val="24"/>
              </w:rPr>
              <w:t>创建</w:t>
            </w:r>
            <w:r>
              <w:rPr>
                <w:rFonts w:hint="eastAsia"/>
                <w:sz w:val="24"/>
              </w:rPr>
              <w:t>数学</w:t>
            </w:r>
            <w:r>
              <w:rPr>
                <w:sz w:val="24"/>
              </w:rPr>
              <w:t>系学生</w:t>
            </w:r>
            <w:r>
              <w:rPr>
                <w:rFonts w:hint="eastAsia"/>
                <w:sz w:val="24"/>
              </w:rPr>
              <w:t>信息</w:t>
            </w:r>
            <w:r>
              <w:rPr>
                <w:sz w:val="24"/>
              </w:rPr>
              <w:t>视图</w:t>
            </w:r>
            <w:r w:rsidRPr="006249C7">
              <w:rPr>
                <w:rFonts w:hint="eastAsia"/>
                <w:color w:val="0070C0"/>
              </w:rPr>
              <w:t>v_</w:t>
            </w:r>
            <w:r w:rsidRPr="006249C7">
              <w:rPr>
                <w:rFonts w:hint="eastAsia"/>
                <w:color w:val="0070C0"/>
                <w:sz w:val="24"/>
              </w:rPr>
              <w:t>MA</w:t>
            </w:r>
            <w:r w:rsidRPr="006249C7">
              <w:rPr>
                <w:color w:val="0070C0"/>
                <w:sz w:val="24"/>
              </w:rPr>
              <w:t>_Students</w:t>
            </w:r>
            <w:r>
              <w:rPr>
                <w:sz w:val="24"/>
              </w:rPr>
              <w:t>，其中包括学号、</w:t>
            </w:r>
            <w:r>
              <w:rPr>
                <w:rFonts w:hint="eastAsia"/>
                <w:sz w:val="24"/>
              </w:rPr>
              <w:t>姓名、</w:t>
            </w:r>
            <w:r>
              <w:rPr>
                <w:sz w:val="24"/>
              </w:rPr>
              <w:t>年龄和性别。</w:t>
            </w:r>
          </w:p>
          <w:p w14:paraId="354EA2F1" w14:textId="77777777" w:rsidR="00260544" w:rsidRDefault="00260544" w:rsidP="00260544"/>
          <w:p w14:paraId="24CDCE65" w14:textId="77777777" w:rsidR="00260544" w:rsidRPr="00260544" w:rsidRDefault="00260544" w:rsidP="00260544">
            <w:pPr>
              <w:rPr>
                <w:sz w:val="24"/>
                <w:szCs w:val="24"/>
              </w:rPr>
            </w:pPr>
            <w:r w:rsidRPr="00260544">
              <w:rPr>
                <w:sz w:val="24"/>
                <w:szCs w:val="24"/>
              </w:rPr>
              <w:t xml:space="preserve">create view </w:t>
            </w:r>
            <w:r w:rsidRPr="00260544">
              <w:rPr>
                <w:rFonts w:hint="eastAsia"/>
                <w:sz w:val="24"/>
                <w:szCs w:val="24"/>
              </w:rPr>
              <w:t>v_MA</w:t>
            </w:r>
            <w:r w:rsidRPr="00260544">
              <w:rPr>
                <w:sz w:val="24"/>
                <w:szCs w:val="24"/>
              </w:rPr>
              <w:t>_Student</w:t>
            </w:r>
            <w:r w:rsidR="00226F39">
              <w:rPr>
                <w:rFonts w:hint="eastAsia"/>
                <w:sz w:val="24"/>
                <w:szCs w:val="24"/>
              </w:rPr>
              <w:t>s</w:t>
            </w:r>
          </w:p>
          <w:p w14:paraId="0673C02D" w14:textId="77777777" w:rsidR="00260544" w:rsidRPr="00260544" w:rsidRDefault="00260544" w:rsidP="00260544">
            <w:pPr>
              <w:rPr>
                <w:sz w:val="24"/>
                <w:szCs w:val="24"/>
              </w:rPr>
            </w:pPr>
            <w:r w:rsidRPr="00260544">
              <w:rPr>
                <w:sz w:val="24"/>
                <w:szCs w:val="24"/>
              </w:rPr>
              <w:t>as</w:t>
            </w:r>
          </w:p>
          <w:p w14:paraId="21A03CC4" w14:textId="77777777" w:rsidR="00260544" w:rsidRPr="00260544" w:rsidRDefault="00260544" w:rsidP="00260544">
            <w:pPr>
              <w:rPr>
                <w:sz w:val="24"/>
                <w:szCs w:val="24"/>
              </w:rPr>
            </w:pPr>
            <w:r w:rsidRPr="00260544">
              <w:rPr>
                <w:sz w:val="24"/>
                <w:szCs w:val="24"/>
              </w:rPr>
              <w:t xml:space="preserve">select </w:t>
            </w:r>
            <w:r w:rsidRPr="00260544">
              <w:rPr>
                <w:rFonts w:hint="eastAsia"/>
                <w:sz w:val="24"/>
                <w:szCs w:val="24"/>
              </w:rPr>
              <w:t>*</w:t>
            </w:r>
          </w:p>
          <w:p w14:paraId="1B47EA72" w14:textId="77777777" w:rsidR="00260544" w:rsidRPr="00260544" w:rsidRDefault="00260544" w:rsidP="00260544">
            <w:pPr>
              <w:rPr>
                <w:sz w:val="24"/>
                <w:szCs w:val="24"/>
              </w:rPr>
            </w:pPr>
            <w:r w:rsidRPr="00260544">
              <w:rPr>
                <w:sz w:val="24"/>
                <w:szCs w:val="24"/>
              </w:rPr>
              <w:t>from Student</w:t>
            </w:r>
          </w:p>
          <w:p w14:paraId="30F9D694" w14:textId="77777777" w:rsidR="00260544" w:rsidRDefault="00260544" w:rsidP="00260544">
            <w:pPr>
              <w:rPr>
                <w:sz w:val="24"/>
                <w:szCs w:val="24"/>
              </w:rPr>
            </w:pPr>
            <w:r w:rsidRPr="00260544">
              <w:rPr>
                <w:sz w:val="24"/>
                <w:szCs w:val="24"/>
              </w:rPr>
              <w:t>where Sdept='</w:t>
            </w:r>
            <w:r w:rsidRPr="00260544">
              <w:rPr>
                <w:rFonts w:hint="eastAsia"/>
                <w:sz w:val="24"/>
                <w:szCs w:val="24"/>
              </w:rPr>
              <w:t>MA</w:t>
            </w:r>
            <w:r w:rsidRPr="00260544">
              <w:rPr>
                <w:sz w:val="24"/>
                <w:szCs w:val="24"/>
              </w:rPr>
              <w:t>'</w:t>
            </w:r>
          </w:p>
          <w:p w14:paraId="7BA9CA52" w14:textId="77777777" w:rsidR="00260544" w:rsidRPr="00260544" w:rsidRDefault="00260544" w:rsidP="00260544">
            <w:pPr>
              <w:rPr>
                <w:sz w:val="24"/>
                <w:szCs w:val="24"/>
              </w:rPr>
            </w:pPr>
            <w:r w:rsidRPr="00260544">
              <w:rPr>
                <w:sz w:val="24"/>
                <w:szCs w:val="24"/>
              </w:rPr>
              <w:t>with check option</w:t>
            </w:r>
            <w:r w:rsidRPr="00260544">
              <w:rPr>
                <w:rFonts w:hint="eastAsia"/>
                <w:sz w:val="24"/>
                <w:szCs w:val="24"/>
              </w:rPr>
              <w:t>;</w:t>
            </w:r>
          </w:p>
          <w:p w14:paraId="3BC3B4D5" w14:textId="77777777" w:rsidR="00326955" w:rsidRDefault="00326955" w:rsidP="00326955">
            <w:pPr>
              <w:rPr>
                <w:sz w:val="24"/>
              </w:rPr>
            </w:pPr>
            <w:r>
              <w:rPr>
                <w:rFonts w:hint="eastAsia"/>
                <w:sz w:val="24"/>
              </w:rPr>
              <w:t>创建后执行查询：</w:t>
            </w:r>
          </w:p>
          <w:p w14:paraId="5DFD31C2" w14:textId="77777777" w:rsidR="00326955" w:rsidRDefault="00326955" w:rsidP="00326955">
            <w:pPr>
              <w:rPr>
                <w:sz w:val="24"/>
              </w:rPr>
            </w:pPr>
            <w:r>
              <w:rPr>
                <w:sz w:val="24"/>
              </w:rPr>
              <w:t>S</w:t>
            </w:r>
            <w:r>
              <w:rPr>
                <w:rFonts w:hint="eastAsia"/>
                <w:sz w:val="24"/>
              </w:rPr>
              <w:t>elect *</w:t>
            </w:r>
          </w:p>
          <w:p w14:paraId="556ACC45" w14:textId="1CFFB131" w:rsidR="00326955" w:rsidRDefault="00326955" w:rsidP="00326955">
            <w:pPr>
              <w:rPr>
                <w:sz w:val="24"/>
              </w:rPr>
            </w:pPr>
            <w:r>
              <w:rPr>
                <w:sz w:val="24"/>
              </w:rPr>
              <w:t>F</w:t>
            </w:r>
            <w:r>
              <w:rPr>
                <w:rFonts w:hint="eastAsia"/>
                <w:sz w:val="24"/>
              </w:rPr>
              <w:t xml:space="preserve">rom </w:t>
            </w:r>
            <w:r>
              <w:rPr>
                <w:rFonts w:hint="eastAsia"/>
              </w:rPr>
              <w:t>v_</w:t>
            </w:r>
            <w:r>
              <w:rPr>
                <w:rFonts w:hint="eastAsia"/>
                <w:sz w:val="24"/>
              </w:rPr>
              <w:t>MA</w:t>
            </w:r>
            <w:r>
              <w:rPr>
                <w:sz w:val="24"/>
              </w:rPr>
              <w:t>_Students</w:t>
            </w:r>
          </w:p>
          <w:p w14:paraId="183D53A2" w14:textId="386EC24C" w:rsidR="0028163B" w:rsidRDefault="00585FE9" w:rsidP="00326955">
            <w:pPr>
              <w:rPr>
                <w:sz w:val="24"/>
              </w:rPr>
            </w:pPr>
            <w:r w:rsidRPr="002E4743">
              <w:rPr>
                <w:noProof/>
                <w:sz w:val="24"/>
              </w:rPr>
              <w:lastRenderedPageBreak/>
              <w:drawing>
                <wp:inline distT="0" distB="0" distL="0" distR="0" wp14:anchorId="57C3D60C" wp14:editId="183806EF">
                  <wp:extent cx="4635500" cy="17716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35500" cy="1771650"/>
                          </a:xfrm>
                          <a:prstGeom prst="rect">
                            <a:avLst/>
                          </a:prstGeom>
                          <a:noFill/>
                          <a:ln>
                            <a:noFill/>
                          </a:ln>
                        </pic:spPr>
                      </pic:pic>
                    </a:graphicData>
                  </a:graphic>
                </wp:inline>
              </w:drawing>
            </w:r>
          </w:p>
          <w:p w14:paraId="7D2B6960" w14:textId="77777777" w:rsidR="00326955" w:rsidRDefault="00326955" w:rsidP="00326955">
            <w:pPr>
              <w:rPr>
                <w:sz w:val="24"/>
              </w:rPr>
            </w:pPr>
            <w:r>
              <w:rPr>
                <w:rFonts w:hint="eastAsia"/>
                <w:sz w:val="24"/>
              </w:rPr>
              <w:t>查看查询结果数量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6736"/>
            </w:tblGrid>
            <w:tr w:rsidR="00326955" w:rsidRPr="00326955" w14:paraId="40EBF41B" w14:textId="77777777" w:rsidTr="00D02156">
              <w:tc>
                <w:tcPr>
                  <w:tcW w:w="1555" w:type="dxa"/>
                  <w:shd w:val="clear" w:color="auto" w:fill="BFBFBF"/>
                </w:tcPr>
                <w:p w14:paraId="057680D0" w14:textId="77777777" w:rsidR="00326955" w:rsidRPr="00326955" w:rsidRDefault="00326955" w:rsidP="00D02156">
                  <w:pPr>
                    <w:rPr>
                      <w:sz w:val="24"/>
                    </w:rPr>
                  </w:pPr>
                  <w:r w:rsidRPr="00326955">
                    <w:rPr>
                      <w:rFonts w:hint="eastAsia"/>
                      <w:sz w:val="24"/>
                    </w:rPr>
                    <w:t>执行结果</w:t>
                  </w:r>
                  <w:r>
                    <w:rPr>
                      <w:rFonts w:hint="eastAsia"/>
                      <w:sz w:val="24"/>
                    </w:rPr>
                    <w:t>元组数量</w:t>
                  </w:r>
                </w:p>
              </w:tc>
              <w:tc>
                <w:tcPr>
                  <w:tcW w:w="6736" w:type="dxa"/>
                </w:tcPr>
                <w:p w14:paraId="449FC8ED" w14:textId="5259C8C9" w:rsidR="00326955" w:rsidRPr="00326955" w:rsidRDefault="0028163B" w:rsidP="00D02156">
                  <w:pPr>
                    <w:rPr>
                      <w:sz w:val="24"/>
                    </w:rPr>
                  </w:pPr>
                  <w:r>
                    <w:rPr>
                      <w:rFonts w:hint="eastAsia"/>
                      <w:sz w:val="24"/>
                    </w:rPr>
                    <w:t>9</w:t>
                  </w:r>
                </w:p>
              </w:tc>
            </w:tr>
          </w:tbl>
          <w:p w14:paraId="370078A4" w14:textId="77777777" w:rsidR="00260544" w:rsidRDefault="00260544" w:rsidP="00260544">
            <w:pPr>
              <w:rPr>
                <w:sz w:val="24"/>
              </w:rPr>
            </w:pPr>
          </w:p>
          <w:p w14:paraId="2820F456" w14:textId="77777777" w:rsidR="00260544" w:rsidRDefault="00260544" w:rsidP="00260544">
            <w:pPr>
              <w:rPr>
                <w:sz w:val="24"/>
              </w:rPr>
            </w:pPr>
            <w:r>
              <w:rPr>
                <w:rFonts w:hint="eastAsia"/>
                <w:sz w:val="24"/>
              </w:rPr>
              <w:t xml:space="preserve">4 </w:t>
            </w:r>
            <w:r>
              <w:rPr>
                <w:rFonts w:hint="eastAsia"/>
                <w:sz w:val="24"/>
              </w:rPr>
              <w:t>视图的更新操作</w:t>
            </w:r>
          </w:p>
          <w:p w14:paraId="134A4908" w14:textId="77777777" w:rsidR="006249C7" w:rsidRDefault="006249C7" w:rsidP="00260544">
            <w:pPr>
              <w:rPr>
                <w:sz w:val="24"/>
              </w:rPr>
            </w:pPr>
            <w:r>
              <w:rPr>
                <w:rFonts w:hint="eastAsia"/>
                <w:sz w:val="24"/>
              </w:rPr>
              <w:t>执行以下操作，记录结果，并分析原因，填入后续表格</w:t>
            </w:r>
          </w:p>
          <w:p w14:paraId="23E07DD1" w14:textId="77777777" w:rsidR="00260544" w:rsidRDefault="006249C7" w:rsidP="006249C7">
            <w:pPr>
              <w:numPr>
                <w:ilvl w:val="0"/>
                <w:numId w:val="41"/>
              </w:numPr>
              <w:rPr>
                <w:sz w:val="24"/>
              </w:rPr>
            </w:pPr>
            <w:r>
              <w:rPr>
                <w:rFonts w:hint="eastAsia"/>
                <w:sz w:val="24"/>
              </w:rPr>
              <w:t>Q1.1</w:t>
            </w:r>
            <w:r>
              <w:rPr>
                <w:rFonts w:hint="eastAsia"/>
                <w:sz w:val="24"/>
              </w:rPr>
              <w:t>：向视图</w:t>
            </w:r>
            <w:r w:rsidRPr="006249C7">
              <w:rPr>
                <w:rFonts w:hint="eastAsia"/>
                <w:color w:val="0070C0"/>
              </w:rPr>
              <w:t>v_</w:t>
            </w:r>
            <w:r w:rsidRPr="006249C7">
              <w:rPr>
                <w:color w:val="0070C0"/>
                <w:sz w:val="24"/>
              </w:rPr>
              <w:t>CS_Students</w:t>
            </w:r>
            <w:r>
              <w:rPr>
                <w:rFonts w:hint="eastAsia"/>
                <w:sz w:val="24"/>
              </w:rPr>
              <w:t>插入记录</w:t>
            </w:r>
          </w:p>
          <w:p w14:paraId="76478075" w14:textId="77777777" w:rsidR="006249C7" w:rsidRDefault="006249C7" w:rsidP="006249C7">
            <w:pPr>
              <w:rPr>
                <w:sz w:val="24"/>
              </w:rPr>
            </w:pPr>
            <w:r w:rsidRPr="000D6EC6">
              <w:rPr>
                <w:rFonts w:hint="eastAsia"/>
                <w:sz w:val="24"/>
              </w:rPr>
              <w:t xml:space="preserve">insert into </w:t>
            </w:r>
            <w:r w:rsidRPr="006249C7">
              <w:rPr>
                <w:rFonts w:hint="eastAsia"/>
                <w:color w:val="0070C0"/>
              </w:rPr>
              <w:t>v_</w:t>
            </w:r>
            <w:r w:rsidRPr="006249C7">
              <w:rPr>
                <w:color w:val="0070C0"/>
                <w:sz w:val="24"/>
              </w:rPr>
              <w:t>CS_Students</w:t>
            </w:r>
            <w:r w:rsidRPr="000D6EC6">
              <w:rPr>
                <w:rFonts w:hint="eastAsia"/>
                <w:sz w:val="24"/>
              </w:rPr>
              <w:t xml:space="preserve"> values ('</w:t>
            </w:r>
            <w:r>
              <w:rPr>
                <w:rFonts w:hint="eastAsia"/>
                <w:sz w:val="24"/>
              </w:rPr>
              <w:t>96001</w:t>
            </w:r>
            <w:r w:rsidRPr="000D6EC6">
              <w:rPr>
                <w:rFonts w:hint="eastAsia"/>
                <w:sz w:val="24"/>
              </w:rPr>
              <w:t xml:space="preserve">', </w:t>
            </w:r>
            <w:r>
              <w:rPr>
                <w:sz w:val="24"/>
              </w:rPr>
              <w:t>'</w:t>
            </w:r>
            <w:r>
              <w:rPr>
                <w:rFonts w:hint="eastAsia"/>
                <w:sz w:val="24"/>
              </w:rPr>
              <w:t>叶修</w:t>
            </w:r>
            <w:r>
              <w:rPr>
                <w:rFonts w:hint="eastAsia"/>
                <w:sz w:val="24"/>
              </w:rPr>
              <w:t>'</w:t>
            </w:r>
            <w:r w:rsidRPr="000D6EC6">
              <w:rPr>
                <w:rFonts w:hint="eastAsia"/>
                <w:sz w:val="24"/>
              </w:rPr>
              <w:t>,'</w:t>
            </w:r>
            <w:r>
              <w:rPr>
                <w:rFonts w:hint="eastAsia"/>
                <w:sz w:val="24"/>
              </w:rPr>
              <w:t>M</w:t>
            </w:r>
            <w:r w:rsidRPr="000D6EC6">
              <w:rPr>
                <w:rFonts w:hint="eastAsia"/>
                <w:sz w:val="24"/>
              </w:rPr>
              <w:t>'</w:t>
            </w:r>
            <w:r>
              <w:rPr>
                <w:rFonts w:hint="eastAsia"/>
                <w:sz w:val="24"/>
              </w:rPr>
              <w:t>,</w:t>
            </w:r>
            <w:r w:rsidRPr="000D6EC6">
              <w:rPr>
                <w:rFonts w:hint="eastAsia"/>
                <w:sz w:val="24"/>
              </w:rPr>
              <w:t>19</w:t>
            </w:r>
            <w:r>
              <w:rPr>
                <w:rFonts w:hint="eastAsia"/>
                <w:sz w:val="24"/>
              </w:rPr>
              <w:t>,'CS'</w:t>
            </w:r>
            <w:r w:rsidRPr="000D6EC6">
              <w:rPr>
                <w:rFonts w:hint="eastAsia"/>
                <w:sz w:val="24"/>
              </w:rPr>
              <w:t>)</w:t>
            </w:r>
          </w:p>
          <w:p w14:paraId="3017F7EC" w14:textId="77777777" w:rsidR="006249C7" w:rsidRDefault="006249C7" w:rsidP="006249C7">
            <w:pPr>
              <w:rPr>
                <w:sz w:val="24"/>
              </w:rPr>
            </w:pPr>
            <w:r>
              <w:rPr>
                <w:rFonts w:hint="eastAsia"/>
                <w:sz w:val="24"/>
              </w:rPr>
              <w:t>Q1.2</w:t>
            </w:r>
            <w:r>
              <w:rPr>
                <w:rFonts w:hint="eastAsia"/>
                <w:sz w:val="24"/>
              </w:rPr>
              <w:t>：执行查询，查看记录是否成功插入</w:t>
            </w:r>
          </w:p>
          <w:p w14:paraId="228EF679" w14:textId="77777777" w:rsidR="006249C7" w:rsidRDefault="006249C7" w:rsidP="006249C7">
            <w:pPr>
              <w:rPr>
                <w:sz w:val="24"/>
              </w:rPr>
            </w:pPr>
            <w:r>
              <w:rPr>
                <w:sz w:val="24"/>
              </w:rPr>
              <w:t>S</w:t>
            </w:r>
            <w:r>
              <w:rPr>
                <w:rFonts w:hint="eastAsia"/>
                <w:sz w:val="24"/>
              </w:rPr>
              <w:t xml:space="preserve">elect * </w:t>
            </w:r>
            <w:r>
              <w:rPr>
                <w:sz w:val="24"/>
              </w:rPr>
              <w:t>F</w:t>
            </w:r>
            <w:r>
              <w:rPr>
                <w:rFonts w:hint="eastAsia"/>
                <w:sz w:val="24"/>
              </w:rPr>
              <w:t xml:space="preserve">rom </w:t>
            </w:r>
            <w:r>
              <w:rPr>
                <w:rFonts w:hint="eastAsia"/>
              </w:rPr>
              <w:t>v_</w:t>
            </w:r>
            <w:r>
              <w:rPr>
                <w:sz w:val="24"/>
              </w:rPr>
              <w:t>CS_Students</w:t>
            </w:r>
            <w:r>
              <w:rPr>
                <w:rFonts w:hint="eastAsia"/>
                <w:sz w:val="24"/>
              </w:rPr>
              <w:t xml:space="preserve"> where sno='96001'</w:t>
            </w:r>
          </w:p>
          <w:p w14:paraId="61923C59" w14:textId="77777777" w:rsidR="006249C7" w:rsidRDefault="006249C7" w:rsidP="006249C7">
            <w:pPr>
              <w:rPr>
                <w:sz w:val="24"/>
              </w:rPr>
            </w:pPr>
          </w:p>
          <w:p w14:paraId="42220B9B" w14:textId="77777777" w:rsidR="006249C7" w:rsidRDefault="006249C7" w:rsidP="006249C7">
            <w:pPr>
              <w:numPr>
                <w:ilvl w:val="0"/>
                <w:numId w:val="41"/>
              </w:numPr>
              <w:rPr>
                <w:sz w:val="24"/>
              </w:rPr>
            </w:pPr>
            <w:r>
              <w:rPr>
                <w:rFonts w:hint="eastAsia"/>
                <w:sz w:val="24"/>
              </w:rPr>
              <w:t>Q2.1</w:t>
            </w:r>
            <w:r>
              <w:rPr>
                <w:rFonts w:hint="eastAsia"/>
                <w:sz w:val="24"/>
              </w:rPr>
              <w:t>：向视图</w:t>
            </w:r>
            <w:r w:rsidRPr="006249C7">
              <w:rPr>
                <w:rFonts w:hint="eastAsia"/>
                <w:color w:val="0070C0"/>
              </w:rPr>
              <w:t>v_</w:t>
            </w:r>
            <w:r w:rsidRPr="006249C7">
              <w:rPr>
                <w:color w:val="0070C0"/>
                <w:sz w:val="24"/>
              </w:rPr>
              <w:t>CS_Students</w:t>
            </w:r>
            <w:r>
              <w:rPr>
                <w:rFonts w:hint="eastAsia"/>
                <w:sz w:val="24"/>
              </w:rPr>
              <w:t>插入记录</w:t>
            </w:r>
          </w:p>
          <w:p w14:paraId="2F241B04" w14:textId="77777777" w:rsidR="006249C7" w:rsidRDefault="006249C7" w:rsidP="006249C7">
            <w:pPr>
              <w:rPr>
                <w:sz w:val="24"/>
              </w:rPr>
            </w:pPr>
            <w:r w:rsidRPr="000D6EC6">
              <w:rPr>
                <w:rFonts w:hint="eastAsia"/>
                <w:sz w:val="24"/>
              </w:rPr>
              <w:t xml:space="preserve">insert into </w:t>
            </w:r>
            <w:r w:rsidRPr="006249C7">
              <w:rPr>
                <w:rFonts w:hint="eastAsia"/>
                <w:color w:val="0070C0"/>
              </w:rPr>
              <w:t>v_</w:t>
            </w:r>
            <w:r w:rsidRPr="006249C7">
              <w:rPr>
                <w:color w:val="0070C0"/>
                <w:sz w:val="24"/>
              </w:rPr>
              <w:t>CS_Students</w:t>
            </w:r>
            <w:r w:rsidRPr="000D6EC6">
              <w:rPr>
                <w:rFonts w:hint="eastAsia"/>
                <w:sz w:val="24"/>
              </w:rPr>
              <w:t xml:space="preserve"> values ('</w:t>
            </w:r>
            <w:r>
              <w:rPr>
                <w:rFonts w:hint="eastAsia"/>
                <w:sz w:val="24"/>
              </w:rPr>
              <w:t>96002</w:t>
            </w:r>
            <w:r w:rsidRPr="000D6EC6">
              <w:rPr>
                <w:rFonts w:hint="eastAsia"/>
                <w:sz w:val="24"/>
              </w:rPr>
              <w:t xml:space="preserve">', </w:t>
            </w:r>
            <w:r>
              <w:rPr>
                <w:sz w:val="24"/>
              </w:rPr>
              <w:t>'</w:t>
            </w:r>
            <w:r w:rsidR="0071026C">
              <w:rPr>
                <w:rFonts w:hint="eastAsia"/>
                <w:sz w:val="24"/>
              </w:rPr>
              <w:t>刘</w:t>
            </w:r>
            <w:r>
              <w:rPr>
                <w:rFonts w:hint="eastAsia"/>
                <w:sz w:val="24"/>
              </w:rPr>
              <w:t>皓</w:t>
            </w:r>
            <w:r>
              <w:rPr>
                <w:rFonts w:hint="eastAsia"/>
                <w:sz w:val="24"/>
              </w:rPr>
              <w:t>'</w:t>
            </w:r>
            <w:r w:rsidRPr="000D6EC6">
              <w:rPr>
                <w:rFonts w:hint="eastAsia"/>
                <w:sz w:val="24"/>
              </w:rPr>
              <w:t>,'</w:t>
            </w:r>
            <w:r>
              <w:rPr>
                <w:rFonts w:hint="eastAsia"/>
                <w:sz w:val="24"/>
              </w:rPr>
              <w:t>M</w:t>
            </w:r>
            <w:r w:rsidRPr="000D6EC6">
              <w:rPr>
                <w:rFonts w:hint="eastAsia"/>
                <w:sz w:val="24"/>
              </w:rPr>
              <w:t>'</w:t>
            </w:r>
            <w:r>
              <w:rPr>
                <w:rFonts w:hint="eastAsia"/>
                <w:sz w:val="24"/>
              </w:rPr>
              <w:t>,20,'IS'</w:t>
            </w:r>
            <w:r w:rsidRPr="000D6EC6">
              <w:rPr>
                <w:rFonts w:hint="eastAsia"/>
                <w:sz w:val="24"/>
              </w:rPr>
              <w:t>)</w:t>
            </w:r>
          </w:p>
          <w:p w14:paraId="172D3CE6" w14:textId="77777777" w:rsidR="006249C7" w:rsidRDefault="006249C7" w:rsidP="006249C7">
            <w:pPr>
              <w:rPr>
                <w:sz w:val="24"/>
              </w:rPr>
            </w:pPr>
            <w:r>
              <w:rPr>
                <w:rFonts w:hint="eastAsia"/>
                <w:sz w:val="24"/>
              </w:rPr>
              <w:t>Q2.2</w:t>
            </w:r>
            <w:r>
              <w:rPr>
                <w:rFonts w:hint="eastAsia"/>
                <w:sz w:val="24"/>
              </w:rPr>
              <w:t>：执行查询，查看记录是否成功插入</w:t>
            </w:r>
          </w:p>
          <w:p w14:paraId="3D86123B" w14:textId="77777777" w:rsidR="006249C7" w:rsidRDefault="006249C7" w:rsidP="006249C7">
            <w:pPr>
              <w:rPr>
                <w:sz w:val="24"/>
              </w:rPr>
            </w:pPr>
            <w:r>
              <w:rPr>
                <w:sz w:val="24"/>
              </w:rPr>
              <w:t>S</w:t>
            </w:r>
            <w:r>
              <w:rPr>
                <w:rFonts w:hint="eastAsia"/>
                <w:sz w:val="24"/>
              </w:rPr>
              <w:t xml:space="preserve">elect * </w:t>
            </w:r>
            <w:r>
              <w:rPr>
                <w:sz w:val="24"/>
              </w:rPr>
              <w:t>F</w:t>
            </w:r>
            <w:r>
              <w:rPr>
                <w:rFonts w:hint="eastAsia"/>
                <w:sz w:val="24"/>
              </w:rPr>
              <w:t xml:space="preserve">rom </w:t>
            </w:r>
            <w:r>
              <w:rPr>
                <w:rFonts w:hint="eastAsia"/>
              </w:rPr>
              <w:t>v_</w:t>
            </w:r>
            <w:r>
              <w:rPr>
                <w:sz w:val="24"/>
              </w:rPr>
              <w:t>CS_Students</w:t>
            </w:r>
            <w:r>
              <w:rPr>
                <w:rFonts w:hint="eastAsia"/>
                <w:sz w:val="24"/>
              </w:rPr>
              <w:t xml:space="preserve"> where sno='96002'</w:t>
            </w:r>
          </w:p>
          <w:p w14:paraId="5B7630A2" w14:textId="77777777" w:rsidR="006249C7" w:rsidRDefault="006249C7" w:rsidP="006249C7">
            <w:pPr>
              <w:rPr>
                <w:sz w:val="24"/>
              </w:rPr>
            </w:pPr>
            <w:r>
              <w:rPr>
                <w:rFonts w:hint="eastAsia"/>
                <w:sz w:val="24"/>
              </w:rPr>
              <w:t>Q2.3</w:t>
            </w:r>
            <w:r>
              <w:rPr>
                <w:rFonts w:hint="eastAsia"/>
                <w:sz w:val="24"/>
              </w:rPr>
              <w:t>：执行查询，查看记录是否成功插入</w:t>
            </w:r>
          </w:p>
          <w:p w14:paraId="60349077" w14:textId="77777777" w:rsidR="006249C7" w:rsidRDefault="006249C7" w:rsidP="006249C7">
            <w:pPr>
              <w:rPr>
                <w:sz w:val="24"/>
              </w:rPr>
            </w:pPr>
            <w:r>
              <w:rPr>
                <w:sz w:val="24"/>
              </w:rPr>
              <w:t>S</w:t>
            </w:r>
            <w:r>
              <w:rPr>
                <w:rFonts w:hint="eastAsia"/>
                <w:sz w:val="24"/>
              </w:rPr>
              <w:t xml:space="preserve">elect * </w:t>
            </w:r>
            <w:r>
              <w:rPr>
                <w:sz w:val="24"/>
              </w:rPr>
              <w:t>F</w:t>
            </w:r>
            <w:r>
              <w:rPr>
                <w:rFonts w:hint="eastAsia"/>
                <w:sz w:val="24"/>
              </w:rPr>
              <w:t xml:space="preserve">rom </w:t>
            </w:r>
            <w:r>
              <w:rPr>
                <w:sz w:val="24"/>
              </w:rPr>
              <w:t>Student</w:t>
            </w:r>
            <w:r>
              <w:rPr>
                <w:rFonts w:hint="eastAsia"/>
                <w:sz w:val="24"/>
              </w:rPr>
              <w:t xml:space="preserve"> where sno='96002'</w:t>
            </w:r>
          </w:p>
          <w:p w14:paraId="5B97085C" w14:textId="77777777" w:rsidR="006249C7" w:rsidRDefault="006249C7" w:rsidP="006249C7">
            <w:pPr>
              <w:rPr>
                <w:sz w:val="24"/>
              </w:rPr>
            </w:pPr>
          </w:p>
          <w:p w14:paraId="4C28972D" w14:textId="77777777" w:rsidR="006249C7" w:rsidRDefault="006249C7" w:rsidP="006249C7">
            <w:pPr>
              <w:numPr>
                <w:ilvl w:val="0"/>
                <w:numId w:val="41"/>
              </w:numPr>
              <w:rPr>
                <w:sz w:val="24"/>
              </w:rPr>
            </w:pPr>
            <w:r>
              <w:rPr>
                <w:rFonts w:hint="eastAsia"/>
                <w:sz w:val="24"/>
              </w:rPr>
              <w:t>Q3.1</w:t>
            </w:r>
            <w:r>
              <w:rPr>
                <w:rFonts w:hint="eastAsia"/>
                <w:sz w:val="24"/>
              </w:rPr>
              <w:t>：向视图</w:t>
            </w:r>
            <w:r w:rsidRPr="006249C7">
              <w:rPr>
                <w:rFonts w:hint="eastAsia"/>
                <w:color w:val="0070C0"/>
              </w:rPr>
              <w:t>v_</w:t>
            </w:r>
            <w:r w:rsidRPr="006249C7">
              <w:rPr>
                <w:rFonts w:hint="eastAsia"/>
                <w:color w:val="0070C0"/>
                <w:sz w:val="24"/>
              </w:rPr>
              <w:t>MA</w:t>
            </w:r>
            <w:r w:rsidRPr="006249C7">
              <w:rPr>
                <w:color w:val="0070C0"/>
                <w:sz w:val="24"/>
              </w:rPr>
              <w:t>_Students</w:t>
            </w:r>
            <w:r>
              <w:rPr>
                <w:rFonts w:hint="eastAsia"/>
                <w:sz w:val="24"/>
              </w:rPr>
              <w:t>插入记录</w:t>
            </w:r>
          </w:p>
          <w:p w14:paraId="4C3C6673" w14:textId="77777777" w:rsidR="006249C7" w:rsidRDefault="006249C7" w:rsidP="006249C7">
            <w:pPr>
              <w:rPr>
                <w:sz w:val="24"/>
              </w:rPr>
            </w:pPr>
            <w:r w:rsidRPr="000D6EC6">
              <w:rPr>
                <w:rFonts w:hint="eastAsia"/>
                <w:sz w:val="24"/>
              </w:rPr>
              <w:t xml:space="preserve">insert into </w:t>
            </w:r>
            <w:r w:rsidRPr="006249C7">
              <w:rPr>
                <w:rFonts w:hint="eastAsia"/>
                <w:color w:val="0070C0"/>
              </w:rPr>
              <w:t>v_</w:t>
            </w:r>
            <w:r>
              <w:rPr>
                <w:rFonts w:hint="eastAsia"/>
                <w:color w:val="0070C0"/>
                <w:sz w:val="24"/>
              </w:rPr>
              <w:t>MA</w:t>
            </w:r>
            <w:r w:rsidRPr="006249C7">
              <w:rPr>
                <w:color w:val="0070C0"/>
                <w:sz w:val="24"/>
              </w:rPr>
              <w:t>_Students</w:t>
            </w:r>
            <w:r w:rsidRPr="000D6EC6">
              <w:rPr>
                <w:rFonts w:hint="eastAsia"/>
                <w:sz w:val="24"/>
              </w:rPr>
              <w:t xml:space="preserve"> values ('</w:t>
            </w:r>
            <w:r>
              <w:rPr>
                <w:rFonts w:hint="eastAsia"/>
                <w:sz w:val="24"/>
              </w:rPr>
              <w:t>9600</w:t>
            </w:r>
            <w:r w:rsidR="00D238AF">
              <w:rPr>
                <w:rFonts w:hint="eastAsia"/>
                <w:sz w:val="24"/>
              </w:rPr>
              <w:t>3</w:t>
            </w:r>
            <w:r w:rsidRPr="000D6EC6">
              <w:rPr>
                <w:rFonts w:hint="eastAsia"/>
                <w:sz w:val="24"/>
              </w:rPr>
              <w:t xml:space="preserve">', </w:t>
            </w:r>
            <w:r>
              <w:rPr>
                <w:sz w:val="24"/>
              </w:rPr>
              <w:t>'</w:t>
            </w:r>
            <w:r w:rsidR="00D238AF">
              <w:rPr>
                <w:rFonts w:hint="eastAsia"/>
                <w:sz w:val="24"/>
              </w:rPr>
              <w:t>唐柔</w:t>
            </w:r>
            <w:r>
              <w:rPr>
                <w:rFonts w:hint="eastAsia"/>
                <w:sz w:val="24"/>
              </w:rPr>
              <w:t>'</w:t>
            </w:r>
            <w:r w:rsidRPr="000D6EC6">
              <w:rPr>
                <w:rFonts w:hint="eastAsia"/>
                <w:sz w:val="24"/>
              </w:rPr>
              <w:t>,'</w:t>
            </w:r>
            <w:r w:rsidR="00D238AF">
              <w:rPr>
                <w:rFonts w:hint="eastAsia"/>
                <w:sz w:val="24"/>
              </w:rPr>
              <w:t>W</w:t>
            </w:r>
            <w:r w:rsidRPr="000D6EC6">
              <w:rPr>
                <w:rFonts w:hint="eastAsia"/>
                <w:sz w:val="24"/>
              </w:rPr>
              <w:t>'</w:t>
            </w:r>
            <w:r>
              <w:rPr>
                <w:rFonts w:hint="eastAsia"/>
                <w:sz w:val="24"/>
              </w:rPr>
              <w:t>,20,'</w:t>
            </w:r>
            <w:r w:rsidR="00D238AF">
              <w:rPr>
                <w:rFonts w:hint="eastAsia"/>
                <w:sz w:val="24"/>
              </w:rPr>
              <w:t>MA</w:t>
            </w:r>
            <w:r>
              <w:rPr>
                <w:rFonts w:hint="eastAsia"/>
                <w:sz w:val="24"/>
              </w:rPr>
              <w:t>'</w:t>
            </w:r>
            <w:r w:rsidRPr="000D6EC6">
              <w:rPr>
                <w:rFonts w:hint="eastAsia"/>
                <w:sz w:val="24"/>
              </w:rPr>
              <w:t>)</w:t>
            </w:r>
          </w:p>
          <w:p w14:paraId="44332018" w14:textId="77777777" w:rsidR="00D238AF" w:rsidRDefault="00D238AF" w:rsidP="00D238AF">
            <w:pPr>
              <w:rPr>
                <w:sz w:val="24"/>
              </w:rPr>
            </w:pPr>
            <w:r>
              <w:rPr>
                <w:rFonts w:hint="eastAsia"/>
                <w:sz w:val="24"/>
              </w:rPr>
              <w:t>Q3.2</w:t>
            </w:r>
            <w:r>
              <w:rPr>
                <w:rFonts w:hint="eastAsia"/>
                <w:sz w:val="24"/>
              </w:rPr>
              <w:t>：执行查询，查看记录是否成功插入</w:t>
            </w:r>
          </w:p>
          <w:p w14:paraId="78631C25" w14:textId="77777777" w:rsidR="00D238AF" w:rsidRDefault="00D238AF" w:rsidP="00D238AF">
            <w:pPr>
              <w:rPr>
                <w:sz w:val="24"/>
              </w:rPr>
            </w:pPr>
            <w:r>
              <w:rPr>
                <w:sz w:val="24"/>
              </w:rPr>
              <w:t>S</w:t>
            </w:r>
            <w:r>
              <w:rPr>
                <w:rFonts w:hint="eastAsia"/>
                <w:sz w:val="24"/>
              </w:rPr>
              <w:t xml:space="preserve">elect * </w:t>
            </w:r>
            <w:r>
              <w:rPr>
                <w:sz w:val="24"/>
              </w:rPr>
              <w:t>F</w:t>
            </w:r>
            <w:r>
              <w:rPr>
                <w:rFonts w:hint="eastAsia"/>
                <w:sz w:val="24"/>
              </w:rPr>
              <w:t xml:space="preserve">rom </w:t>
            </w:r>
            <w:r w:rsidRPr="00D238AF">
              <w:rPr>
                <w:rFonts w:hint="eastAsia"/>
                <w:color w:val="0070C0"/>
              </w:rPr>
              <w:t>v_</w:t>
            </w:r>
            <w:r w:rsidRPr="00D238AF">
              <w:rPr>
                <w:rFonts w:hint="eastAsia"/>
                <w:color w:val="0070C0"/>
                <w:sz w:val="24"/>
              </w:rPr>
              <w:t>MA</w:t>
            </w:r>
            <w:r w:rsidRPr="00D238AF">
              <w:rPr>
                <w:color w:val="0070C0"/>
                <w:sz w:val="24"/>
              </w:rPr>
              <w:t>_Students</w:t>
            </w:r>
            <w:r>
              <w:rPr>
                <w:rFonts w:hint="eastAsia"/>
                <w:sz w:val="24"/>
              </w:rPr>
              <w:t xml:space="preserve"> where sno='96003'</w:t>
            </w:r>
          </w:p>
          <w:p w14:paraId="0D3BB912" w14:textId="77777777" w:rsidR="006249C7" w:rsidRDefault="006249C7" w:rsidP="006249C7">
            <w:pPr>
              <w:rPr>
                <w:sz w:val="24"/>
              </w:rPr>
            </w:pPr>
          </w:p>
          <w:p w14:paraId="4737A44E" w14:textId="77777777" w:rsidR="00D238AF" w:rsidRDefault="00D238AF" w:rsidP="00D238AF">
            <w:pPr>
              <w:numPr>
                <w:ilvl w:val="0"/>
                <w:numId w:val="41"/>
              </w:numPr>
              <w:rPr>
                <w:sz w:val="24"/>
              </w:rPr>
            </w:pPr>
            <w:r>
              <w:rPr>
                <w:rFonts w:hint="eastAsia"/>
                <w:sz w:val="24"/>
              </w:rPr>
              <w:t>Q4.1</w:t>
            </w:r>
            <w:r>
              <w:rPr>
                <w:rFonts w:hint="eastAsia"/>
                <w:sz w:val="24"/>
              </w:rPr>
              <w:t>：向视图</w:t>
            </w:r>
            <w:r w:rsidRPr="006249C7">
              <w:rPr>
                <w:rFonts w:hint="eastAsia"/>
                <w:color w:val="0070C0"/>
              </w:rPr>
              <w:t>v_</w:t>
            </w:r>
            <w:r w:rsidRPr="006249C7">
              <w:rPr>
                <w:rFonts w:hint="eastAsia"/>
                <w:color w:val="0070C0"/>
                <w:sz w:val="24"/>
              </w:rPr>
              <w:t>MA</w:t>
            </w:r>
            <w:r w:rsidRPr="006249C7">
              <w:rPr>
                <w:color w:val="0070C0"/>
                <w:sz w:val="24"/>
              </w:rPr>
              <w:t>_Students</w:t>
            </w:r>
            <w:r>
              <w:rPr>
                <w:rFonts w:hint="eastAsia"/>
                <w:sz w:val="24"/>
              </w:rPr>
              <w:t>插入记录</w:t>
            </w:r>
          </w:p>
          <w:p w14:paraId="3CA72A17" w14:textId="77777777" w:rsidR="00D238AF" w:rsidRDefault="00D238AF" w:rsidP="00D238AF">
            <w:pPr>
              <w:rPr>
                <w:sz w:val="24"/>
              </w:rPr>
            </w:pPr>
            <w:r w:rsidRPr="000D6EC6">
              <w:rPr>
                <w:rFonts w:hint="eastAsia"/>
                <w:sz w:val="24"/>
              </w:rPr>
              <w:t xml:space="preserve">insert into </w:t>
            </w:r>
            <w:r w:rsidRPr="006249C7">
              <w:rPr>
                <w:rFonts w:hint="eastAsia"/>
                <w:color w:val="0070C0"/>
              </w:rPr>
              <w:t>v_</w:t>
            </w:r>
            <w:r>
              <w:rPr>
                <w:rFonts w:hint="eastAsia"/>
                <w:color w:val="0070C0"/>
                <w:sz w:val="24"/>
              </w:rPr>
              <w:t>MA</w:t>
            </w:r>
            <w:r w:rsidRPr="006249C7">
              <w:rPr>
                <w:color w:val="0070C0"/>
                <w:sz w:val="24"/>
              </w:rPr>
              <w:t>_Students</w:t>
            </w:r>
            <w:r w:rsidRPr="000D6EC6">
              <w:rPr>
                <w:rFonts w:hint="eastAsia"/>
                <w:sz w:val="24"/>
              </w:rPr>
              <w:t xml:space="preserve"> values ('</w:t>
            </w:r>
            <w:r>
              <w:rPr>
                <w:rFonts w:hint="eastAsia"/>
                <w:sz w:val="24"/>
              </w:rPr>
              <w:t>96004</w:t>
            </w:r>
            <w:r w:rsidRPr="000D6EC6">
              <w:rPr>
                <w:rFonts w:hint="eastAsia"/>
                <w:sz w:val="24"/>
              </w:rPr>
              <w:t xml:space="preserve">', </w:t>
            </w:r>
            <w:r>
              <w:rPr>
                <w:sz w:val="24"/>
              </w:rPr>
              <w:t>'</w:t>
            </w:r>
            <w:r w:rsidRPr="00D238AF">
              <w:rPr>
                <w:rFonts w:hint="eastAsia"/>
                <w:sz w:val="24"/>
              </w:rPr>
              <w:t>魏琛</w:t>
            </w:r>
            <w:r>
              <w:rPr>
                <w:rFonts w:hint="eastAsia"/>
                <w:sz w:val="24"/>
              </w:rPr>
              <w:t>'</w:t>
            </w:r>
            <w:r w:rsidRPr="000D6EC6">
              <w:rPr>
                <w:rFonts w:hint="eastAsia"/>
                <w:sz w:val="24"/>
              </w:rPr>
              <w:t>,'</w:t>
            </w:r>
            <w:r>
              <w:rPr>
                <w:rFonts w:hint="eastAsia"/>
                <w:sz w:val="24"/>
              </w:rPr>
              <w:t>M</w:t>
            </w:r>
            <w:r w:rsidRPr="000D6EC6">
              <w:rPr>
                <w:rFonts w:hint="eastAsia"/>
                <w:sz w:val="24"/>
              </w:rPr>
              <w:t>'</w:t>
            </w:r>
            <w:r>
              <w:rPr>
                <w:rFonts w:hint="eastAsia"/>
                <w:sz w:val="24"/>
              </w:rPr>
              <w:t>,19,</w:t>
            </w:r>
            <w:r w:rsidRPr="009B0E63">
              <w:rPr>
                <w:rFonts w:hint="eastAsia"/>
                <w:sz w:val="24"/>
              </w:rPr>
              <w:t>'</w:t>
            </w:r>
            <w:r w:rsidR="00D649CB" w:rsidRPr="009B0E63">
              <w:rPr>
                <w:sz w:val="24"/>
              </w:rPr>
              <w:t>MA</w:t>
            </w:r>
            <w:r w:rsidRPr="009B0E63">
              <w:rPr>
                <w:rFonts w:hint="eastAsia"/>
                <w:sz w:val="24"/>
              </w:rPr>
              <w:t>'</w:t>
            </w:r>
            <w:r w:rsidRPr="000D6EC6">
              <w:rPr>
                <w:rFonts w:hint="eastAsia"/>
                <w:sz w:val="24"/>
              </w:rPr>
              <w:t>)</w:t>
            </w:r>
          </w:p>
          <w:p w14:paraId="74068174" w14:textId="77777777" w:rsidR="00D238AF" w:rsidRDefault="00D238AF" w:rsidP="00D238AF">
            <w:pPr>
              <w:rPr>
                <w:sz w:val="24"/>
              </w:rPr>
            </w:pPr>
            <w:r>
              <w:rPr>
                <w:rFonts w:hint="eastAsia"/>
                <w:sz w:val="24"/>
              </w:rPr>
              <w:t>Q4.2</w:t>
            </w:r>
            <w:r>
              <w:rPr>
                <w:rFonts w:hint="eastAsia"/>
                <w:sz w:val="24"/>
              </w:rPr>
              <w:t>：查询视图，查看记录是否成功插入</w:t>
            </w:r>
          </w:p>
          <w:p w14:paraId="38A13BD2" w14:textId="77777777" w:rsidR="00D238AF" w:rsidRDefault="00D238AF" w:rsidP="00D238AF">
            <w:pPr>
              <w:rPr>
                <w:sz w:val="24"/>
              </w:rPr>
            </w:pPr>
            <w:r>
              <w:rPr>
                <w:sz w:val="24"/>
              </w:rPr>
              <w:t>S</w:t>
            </w:r>
            <w:r>
              <w:rPr>
                <w:rFonts w:hint="eastAsia"/>
                <w:sz w:val="24"/>
              </w:rPr>
              <w:t xml:space="preserve">elect * </w:t>
            </w:r>
            <w:r>
              <w:rPr>
                <w:sz w:val="24"/>
              </w:rPr>
              <w:t>F</w:t>
            </w:r>
            <w:r>
              <w:rPr>
                <w:rFonts w:hint="eastAsia"/>
                <w:sz w:val="24"/>
              </w:rPr>
              <w:t xml:space="preserve">rom </w:t>
            </w:r>
            <w:r w:rsidRPr="00D238AF">
              <w:rPr>
                <w:rFonts w:hint="eastAsia"/>
                <w:color w:val="0070C0"/>
              </w:rPr>
              <w:t>v_</w:t>
            </w:r>
            <w:r w:rsidRPr="00D238AF">
              <w:rPr>
                <w:rFonts w:hint="eastAsia"/>
                <w:color w:val="0070C0"/>
                <w:sz w:val="24"/>
              </w:rPr>
              <w:t>MA</w:t>
            </w:r>
            <w:r w:rsidRPr="00D238AF">
              <w:rPr>
                <w:color w:val="0070C0"/>
                <w:sz w:val="24"/>
              </w:rPr>
              <w:t>_Students</w:t>
            </w:r>
            <w:r>
              <w:rPr>
                <w:rFonts w:hint="eastAsia"/>
                <w:sz w:val="24"/>
              </w:rPr>
              <w:t xml:space="preserve"> where sno='96004'</w:t>
            </w:r>
          </w:p>
          <w:p w14:paraId="1C80CAB9" w14:textId="77777777" w:rsidR="00D238AF" w:rsidRDefault="00D238AF" w:rsidP="00D238AF">
            <w:pPr>
              <w:rPr>
                <w:sz w:val="24"/>
              </w:rPr>
            </w:pPr>
            <w:r>
              <w:rPr>
                <w:rFonts w:hint="eastAsia"/>
                <w:sz w:val="24"/>
              </w:rPr>
              <w:t>Q4.3</w:t>
            </w:r>
            <w:r>
              <w:rPr>
                <w:rFonts w:hint="eastAsia"/>
                <w:sz w:val="24"/>
              </w:rPr>
              <w:t>：查询基本表，查看记录是否成功插入</w:t>
            </w:r>
          </w:p>
          <w:p w14:paraId="13EDD01C" w14:textId="77777777" w:rsidR="00D238AF" w:rsidRDefault="00D238AF" w:rsidP="00D238AF">
            <w:pPr>
              <w:rPr>
                <w:sz w:val="24"/>
              </w:rPr>
            </w:pPr>
            <w:r>
              <w:rPr>
                <w:sz w:val="24"/>
              </w:rPr>
              <w:t>S</w:t>
            </w:r>
            <w:r>
              <w:rPr>
                <w:rFonts w:hint="eastAsia"/>
                <w:sz w:val="24"/>
              </w:rPr>
              <w:t xml:space="preserve">elect * </w:t>
            </w:r>
            <w:r>
              <w:rPr>
                <w:sz w:val="24"/>
              </w:rPr>
              <w:t>F</w:t>
            </w:r>
            <w:r>
              <w:rPr>
                <w:rFonts w:hint="eastAsia"/>
                <w:sz w:val="24"/>
              </w:rPr>
              <w:t xml:space="preserve">rom </w:t>
            </w:r>
            <w:r>
              <w:rPr>
                <w:sz w:val="24"/>
              </w:rPr>
              <w:t>Student</w:t>
            </w:r>
            <w:r>
              <w:rPr>
                <w:rFonts w:hint="eastAsia"/>
                <w:sz w:val="24"/>
              </w:rPr>
              <w:t xml:space="preserve"> where sno='96004'</w:t>
            </w:r>
          </w:p>
          <w:p w14:paraId="25557ECA" w14:textId="77777777" w:rsidR="006249C7" w:rsidRDefault="006249C7" w:rsidP="006249C7">
            <w:pPr>
              <w:rPr>
                <w:sz w:val="24"/>
              </w:rPr>
            </w:pPr>
          </w:p>
          <w:p w14:paraId="5BEDE333" w14:textId="77777777" w:rsidR="003B3554" w:rsidRDefault="003B3554" w:rsidP="003B3554">
            <w:pPr>
              <w:numPr>
                <w:ilvl w:val="0"/>
                <w:numId w:val="41"/>
              </w:numPr>
              <w:rPr>
                <w:sz w:val="24"/>
              </w:rPr>
            </w:pPr>
            <w:r>
              <w:rPr>
                <w:rFonts w:hint="eastAsia"/>
                <w:sz w:val="24"/>
              </w:rPr>
              <w:t>Q5.1</w:t>
            </w:r>
            <w:r>
              <w:rPr>
                <w:rFonts w:hint="eastAsia"/>
                <w:sz w:val="24"/>
              </w:rPr>
              <w:t>：更新视图</w:t>
            </w:r>
            <w:r w:rsidRPr="006249C7">
              <w:rPr>
                <w:rFonts w:hint="eastAsia"/>
                <w:color w:val="0070C0"/>
                <w:sz w:val="24"/>
              </w:rPr>
              <w:t>v_</w:t>
            </w:r>
            <w:r w:rsidRPr="006249C7">
              <w:rPr>
                <w:color w:val="0070C0"/>
                <w:sz w:val="24"/>
              </w:rPr>
              <w:t>avg_grade</w:t>
            </w:r>
            <w:r>
              <w:rPr>
                <w:rFonts w:hint="eastAsia"/>
                <w:sz w:val="24"/>
              </w:rPr>
              <w:t>记录</w:t>
            </w:r>
          </w:p>
          <w:p w14:paraId="5031F0DF" w14:textId="77777777" w:rsidR="003B3554" w:rsidRPr="003B3554" w:rsidRDefault="003B3554" w:rsidP="003B3554">
            <w:pPr>
              <w:rPr>
                <w:color w:val="000000"/>
                <w:sz w:val="24"/>
              </w:rPr>
            </w:pPr>
            <w:r>
              <w:rPr>
                <w:sz w:val="24"/>
              </w:rPr>
              <w:t>U</w:t>
            </w:r>
            <w:r>
              <w:rPr>
                <w:rFonts w:hint="eastAsia"/>
                <w:sz w:val="24"/>
              </w:rPr>
              <w:t xml:space="preserve">pdate </w:t>
            </w:r>
            <w:r w:rsidRPr="006249C7">
              <w:rPr>
                <w:rFonts w:hint="eastAsia"/>
                <w:color w:val="0070C0"/>
                <w:sz w:val="24"/>
              </w:rPr>
              <w:t>v_</w:t>
            </w:r>
            <w:r w:rsidRPr="006249C7">
              <w:rPr>
                <w:color w:val="0070C0"/>
                <w:sz w:val="24"/>
              </w:rPr>
              <w:t>avg_grade</w:t>
            </w:r>
            <w:r>
              <w:rPr>
                <w:rFonts w:hint="eastAsia"/>
                <w:color w:val="0070C0"/>
                <w:sz w:val="24"/>
              </w:rPr>
              <w:t xml:space="preserve"> </w:t>
            </w:r>
            <w:r>
              <w:rPr>
                <w:rFonts w:hint="eastAsia"/>
                <w:color w:val="000000"/>
                <w:sz w:val="24"/>
              </w:rPr>
              <w:t xml:space="preserve">set </w:t>
            </w:r>
            <w:r>
              <w:rPr>
                <w:sz w:val="24"/>
              </w:rPr>
              <w:t>avgGrade</w:t>
            </w:r>
            <w:r>
              <w:rPr>
                <w:rFonts w:hint="eastAsia"/>
                <w:sz w:val="24"/>
              </w:rPr>
              <w:t>=90 where sno=</w:t>
            </w:r>
            <w:r w:rsidR="00226F39">
              <w:rPr>
                <w:rFonts w:hint="eastAsia"/>
                <w:sz w:val="24"/>
              </w:rPr>
              <w:t>'</w:t>
            </w:r>
            <w:r>
              <w:rPr>
                <w:rFonts w:hint="eastAsia"/>
                <w:sz w:val="24"/>
              </w:rPr>
              <w:t>95528</w:t>
            </w:r>
            <w:r w:rsidR="00226F39">
              <w:rPr>
                <w:rFonts w:hint="eastAsia"/>
                <w:sz w:val="24"/>
              </w:rPr>
              <w:t>';</w:t>
            </w:r>
          </w:p>
          <w:p w14:paraId="26F27095" w14:textId="77777777" w:rsidR="003B3554" w:rsidRDefault="003B3554" w:rsidP="003B3554">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6249C7" w:rsidRPr="00D02156" w14:paraId="77B976A3" w14:textId="77777777" w:rsidTr="00D02156">
              <w:tc>
                <w:tcPr>
                  <w:tcW w:w="1129" w:type="dxa"/>
                  <w:shd w:val="clear" w:color="auto" w:fill="8DB3E2"/>
                </w:tcPr>
                <w:p w14:paraId="3DD5C83D" w14:textId="77777777" w:rsidR="006249C7" w:rsidRPr="00D02156" w:rsidRDefault="006249C7" w:rsidP="00D02156">
                  <w:pPr>
                    <w:jc w:val="center"/>
                    <w:rPr>
                      <w:sz w:val="24"/>
                    </w:rPr>
                  </w:pPr>
                  <w:r w:rsidRPr="00D02156">
                    <w:rPr>
                      <w:rFonts w:hint="eastAsia"/>
                      <w:sz w:val="24"/>
                    </w:rPr>
                    <w:t>查询</w:t>
                  </w:r>
                </w:p>
              </w:tc>
              <w:tc>
                <w:tcPr>
                  <w:tcW w:w="1701" w:type="dxa"/>
                  <w:shd w:val="clear" w:color="auto" w:fill="8DB3E2"/>
                </w:tcPr>
                <w:p w14:paraId="4D6FAA45" w14:textId="77777777" w:rsidR="006249C7" w:rsidRPr="00D02156" w:rsidRDefault="006249C7" w:rsidP="00D02156">
                  <w:pPr>
                    <w:jc w:val="center"/>
                    <w:rPr>
                      <w:sz w:val="24"/>
                    </w:rPr>
                  </w:pPr>
                  <w:r w:rsidRPr="00D02156">
                    <w:rPr>
                      <w:rFonts w:hint="eastAsia"/>
                      <w:sz w:val="24"/>
                    </w:rPr>
                    <w:t>执行结果</w:t>
                  </w:r>
                </w:p>
              </w:tc>
              <w:tc>
                <w:tcPr>
                  <w:tcW w:w="5103" w:type="dxa"/>
                  <w:shd w:val="clear" w:color="auto" w:fill="8DB3E2"/>
                </w:tcPr>
                <w:p w14:paraId="4FE3F84D" w14:textId="77777777" w:rsidR="006249C7" w:rsidRPr="00D02156" w:rsidRDefault="006249C7" w:rsidP="00D02156">
                  <w:pPr>
                    <w:jc w:val="center"/>
                    <w:rPr>
                      <w:sz w:val="24"/>
                    </w:rPr>
                  </w:pPr>
                  <w:r w:rsidRPr="00D02156">
                    <w:rPr>
                      <w:rFonts w:hint="eastAsia"/>
                      <w:sz w:val="24"/>
                    </w:rPr>
                    <w:t>原因</w:t>
                  </w:r>
                  <w:r w:rsidR="00D238AF" w:rsidRPr="00D02156">
                    <w:rPr>
                      <w:rFonts w:hint="eastAsia"/>
                      <w:sz w:val="24"/>
                    </w:rPr>
                    <w:t>分析</w:t>
                  </w:r>
                </w:p>
              </w:tc>
            </w:tr>
            <w:tr w:rsidR="00585FE9" w:rsidRPr="00D02156" w14:paraId="067F70F2" w14:textId="77777777" w:rsidTr="00D02156">
              <w:tc>
                <w:tcPr>
                  <w:tcW w:w="1129" w:type="dxa"/>
                </w:tcPr>
                <w:p w14:paraId="21095529" w14:textId="77777777" w:rsidR="00585FE9" w:rsidRPr="00D02156" w:rsidRDefault="00585FE9" w:rsidP="00585FE9">
                  <w:pPr>
                    <w:rPr>
                      <w:sz w:val="24"/>
                    </w:rPr>
                  </w:pPr>
                  <w:r w:rsidRPr="00D02156">
                    <w:rPr>
                      <w:rFonts w:hint="eastAsia"/>
                      <w:sz w:val="24"/>
                    </w:rPr>
                    <w:t>Q1.1</w:t>
                  </w:r>
                </w:p>
              </w:tc>
              <w:tc>
                <w:tcPr>
                  <w:tcW w:w="1701" w:type="dxa"/>
                </w:tcPr>
                <w:p w14:paraId="7E14C8CD" w14:textId="6E312FC9" w:rsidR="00585FE9" w:rsidRPr="00D02156" w:rsidRDefault="00585FE9" w:rsidP="00585FE9">
                  <w:pPr>
                    <w:rPr>
                      <w:sz w:val="24"/>
                    </w:rPr>
                  </w:pPr>
                  <w:r>
                    <w:rPr>
                      <w:rFonts w:ascii="Consolas" w:hAnsi="Consolas"/>
                      <w:color w:val="222222"/>
                      <w:sz w:val="19"/>
                      <w:szCs w:val="19"/>
                      <w:shd w:val="clear" w:color="auto" w:fill="FFFFFF"/>
                    </w:rPr>
                    <w:t>INSERT 0 1 Query returned successfully in 68 msec.</w:t>
                  </w:r>
                </w:p>
              </w:tc>
              <w:tc>
                <w:tcPr>
                  <w:tcW w:w="5103" w:type="dxa"/>
                </w:tcPr>
                <w:p w14:paraId="7E68688A" w14:textId="70031DC4" w:rsidR="00585FE9" w:rsidRPr="00D02156" w:rsidRDefault="00585FE9" w:rsidP="00585FE9">
                  <w:pPr>
                    <w:rPr>
                      <w:sz w:val="24"/>
                    </w:rPr>
                  </w:pPr>
                  <w:r>
                    <w:rPr>
                      <w:rFonts w:hint="eastAsia"/>
                      <w:sz w:val="24"/>
                    </w:rPr>
                    <w:t>成功插入，因为没有重复。</w:t>
                  </w:r>
                </w:p>
              </w:tc>
            </w:tr>
            <w:tr w:rsidR="00585FE9" w:rsidRPr="00D02156" w14:paraId="62D0429E" w14:textId="77777777" w:rsidTr="00D02156">
              <w:tc>
                <w:tcPr>
                  <w:tcW w:w="1129" w:type="dxa"/>
                </w:tcPr>
                <w:p w14:paraId="621C9C4C" w14:textId="77777777" w:rsidR="00585FE9" w:rsidRPr="00D02156" w:rsidRDefault="00585FE9" w:rsidP="00585FE9">
                  <w:pPr>
                    <w:rPr>
                      <w:sz w:val="24"/>
                    </w:rPr>
                  </w:pPr>
                  <w:r w:rsidRPr="00D02156">
                    <w:rPr>
                      <w:rFonts w:hint="eastAsia"/>
                      <w:sz w:val="24"/>
                    </w:rPr>
                    <w:lastRenderedPageBreak/>
                    <w:t>Q1.2</w:t>
                  </w:r>
                </w:p>
              </w:tc>
              <w:tc>
                <w:tcPr>
                  <w:tcW w:w="1701" w:type="dxa"/>
                </w:tcPr>
                <w:p w14:paraId="7EA50C23" w14:textId="20E0E44C" w:rsidR="00585FE9" w:rsidRPr="00D02156" w:rsidRDefault="00585FE9" w:rsidP="00585FE9">
                  <w:pPr>
                    <w:rPr>
                      <w:sz w:val="24"/>
                    </w:rPr>
                  </w:pPr>
                  <w:r>
                    <w:rPr>
                      <w:rFonts w:ascii="Consolas" w:hAnsi="Consolas"/>
                      <w:color w:val="222222"/>
                      <w:sz w:val="19"/>
                      <w:szCs w:val="19"/>
                      <w:shd w:val="clear" w:color="auto" w:fill="FFFFFF"/>
                    </w:rPr>
                    <w:t>Successfully run. Total query runtime: 73 msec. 1 rows affected.</w:t>
                  </w:r>
                </w:p>
              </w:tc>
              <w:tc>
                <w:tcPr>
                  <w:tcW w:w="5103" w:type="dxa"/>
                </w:tcPr>
                <w:p w14:paraId="1CCF9693" w14:textId="6EA2EB02" w:rsidR="00585FE9" w:rsidRPr="00D02156" w:rsidRDefault="00585FE9" w:rsidP="00585FE9">
                  <w:pPr>
                    <w:rPr>
                      <w:sz w:val="24"/>
                    </w:rPr>
                  </w:pPr>
                  <w:r>
                    <w:rPr>
                      <w:rFonts w:hint="eastAsia"/>
                      <w:sz w:val="24"/>
                    </w:rPr>
                    <w:t>查询成功，由</w:t>
                  </w:r>
                  <w:r>
                    <w:rPr>
                      <w:rFonts w:hint="eastAsia"/>
                      <w:sz w:val="24"/>
                    </w:rPr>
                    <w:t>Q</w:t>
                  </w:r>
                  <w:r>
                    <w:rPr>
                      <w:sz w:val="24"/>
                    </w:rPr>
                    <w:t>1.1</w:t>
                  </w:r>
                  <w:r>
                    <w:rPr>
                      <w:rFonts w:hint="eastAsia"/>
                      <w:sz w:val="24"/>
                    </w:rPr>
                    <w:t>插入而来。</w:t>
                  </w:r>
                </w:p>
              </w:tc>
            </w:tr>
            <w:tr w:rsidR="00585FE9" w:rsidRPr="00D02156" w14:paraId="1582A383" w14:textId="77777777" w:rsidTr="00D02156">
              <w:tc>
                <w:tcPr>
                  <w:tcW w:w="1129" w:type="dxa"/>
                </w:tcPr>
                <w:p w14:paraId="6A989098" w14:textId="77777777" w:rsidR="00585FE9" w:rsidRPr="00D02156" w:rsidRDefault="00585FE9" w:rsidP="00585FE9">
                  <w:pPr>
                    <w:rPr>
                      <w:sz w:val="24"/>
                    </w:rPr>
                  </w:pPr>
                  <w:r w:rsidRPr="00D02156">
                    <w:rPr>
                      <w:rFonts w:hint="eastAsia"/>
                      <w:sz w:val="24"/>
                    </w:rPr>
                    <w:t>Q2.1</w:t>
                  </w:r>
                </w:p>
              </w:tc>
              <w:tc>
                <w:tcPr>
                  <w:tcW w:w="1701" w:type="dxa"/>
                </w:tcPr>
                <w:p w14:paraId="79F01851" w14:textId="6071F554" w:rsidR="00585FE9" w:rsidRPr="00D02156" w:rsidRDefault="00585FE9" w:rsidP="00585FE9">
                  <w:pPr>
                    <w:rPr>
                      <w:sz w:val="24"/>
                    </w:rPr>
                  </w:pPr>
                  <w:r>
                    <w:rPr>
                      <w:rFonts w:ascii="Consolas" w:hAnsi="Consolas"/>
                      <w:color w:val="222222"/>
                      <w:sz w:val="19"/>
                      <w:szCs w:val="19"/>
                      <w:shd w:val="clear" w:color="auto" w:fill="FFFFFF"/>
                    </w:rPr>
                    <w:t>INSERT 0 1 Query returned successfully in 66 msec.</w:t>
                  </w:r>
                </w:p>
              </w:tc>
              <w:tc>
                <w:tcPr>
                  <w:tcW w:w="5103" w:type="dxa"/>
                </w:tcPr>
                <w:p w14:paraId="0AE1DA5C" w14:textId="0EDD92C7" w:rsidR="00585FE9" w:rsidRPr="00D02156" w:rsidRDefault="00585FE9" w:rsidP="00585FE9">
                  <w:pPr>
                    <w:rPr>
                      <w:sz w:val="24"/>
                    </w:rPr>
                  </w:pPr>
                  <w:r>
                    <w:rPr>
                      <w:rFonts w:hint="eastAsia"/>
                      <w:sz w:val="24"/>
                    </w:rPr>
                    <w:t>插入成功，但不是</w:t>
                  </w:r>
                  <w:r>
                    <w:rPr>
                      <w:rFonts w:hint="eastAsia"/>
                      <w:sz w:val="24"/>
                    </w:rPr>
                    <w:t>C</w:t>
                  </w:r>
                  <w:r>
                    <w:rPr>
                      <w:sz w:val="24"/>
                    </w:rPr>
                    <w:t>S</w:t>
                  </w:r>
                  <w:r>
                    <w:rPr>
                      <w:rFonts w:hint="eastAsia"/>
                      <w:sz w:val="24"/>
                    </w:rPr>
                    <w:t>系。</w:t>
                  </w:r>
                </w:p>
              </w:tc>
            </w:tr>
            <w:tr w:rsidR="00585FE9" w:rsidRPr="00D02156" w14:paraId="34A3C263" w14:textId="77777777" w:rsidTr="00D02156">
              <w:tc>
                <w:tcPr>
                  <w:tcW w:w="1129" w:type="dxa"/>
                </w:tcPr>
                <w:p w14:paraId="4FC792E2" w14:textId="77777777" w:rsidR="00585FE9" w:rsidRPr="00D02156" w:rsidRDefault="00585FE9" w:rsidP="00585FE9">
                  <w:pPr>
                    <w:rPr>
                      <w:sz w:val="24"/>
                    </w:rPr>
                  </w:pPr>
                  <w:r w:rsidRPr="00D02156">
                    <w:rPr>
                      <w:rFonts w:hint="eastAsia"/>
                      <w:sz w:val="24"/>
                    </w:rPr>
                    <w:t>Q2.2</w:t>
                  </w:r>
                </w:p>
              </w:tc>
              <w:tc>
                <w:tcPr>
                  <w:tcW w:w="1701" w:type="dxa"/>
                </w:tcPr>
                <w:p w14:paraId="365ACE14" w14:textId="76F4378E" w:rsidR="00585FE9" w:rsidRPr="00D02156" w:rsidRDefault="00585FE9" w:rsidP="00585FE9">
                  <w:pPr>
                    <w:rPr>
                      <w:sz w:val="24"/>
                    </w:rPr>
                  </w:pPr>
                  <w:r>
                    <w:rPr>
                      <w:rFonts w:ascii="Consolas" w:hAnsi="Consolas"/>
                      <w:color w:val="222222"/>
                      <w:sz w:val="19"/>
                      <w:szCs w:val="19"/>
                      <w:shd w:val="clear" w:color="auto" w:fill="FFFFFF"/>
                    </w:rPr>
                    <w:t>Successfully run. Total query runtime: 72 msec. 0 rows affected.</w:t>
                  </w:r>
                </w:p>
              </w:tc>
              <w:tc>
                <w:tcPr>
                  <w:tcW w:w="5103" w:type="dxa"/>
                </w:tcPr>
                <w:p w14:paraId="54A0B745" w14:textId="120444D0" w:rsidR="00585FE9" w:rsidRPr="00D02156" w:rsidRDefault="00585FE9" w:rsidP="00585FE9">
                  <w:pPr>
                    <w:rPr>
                      <w:sz w:val="24"/>
                    </w:rPr>
                  </w:pPr>
                  <w:r>
                    <w:rPr>
                      <w:rFonts w:hint="eastAsia"/>
                      <w:sz w:val="24"/>
                    </w:rPr>
                    <w:t>查询失败，因为</w:t>
                  </w:r>
                  <w:r>
                    <w:rPr>
                      <w:rFonts w:hint="eastAsia"/>
                      <w:sz w:val="24"/>
                    </w:rPr>
                    <w:t>Q</w:t>
                  </w:r>
                  <w:r>
                    <w:rPr>
                      <w:sz w:val="24"/>
                    </w:rPr>
                    <w:t>2.1</w:t>
                  </w:r>
                  <w:r>
                    <w:rPr>
                      <w:rFonts w:hint="eastAsia"/>
                      <w:sz w:val="24"/>
                    </w:rPr>
                    <w:t>插入的不是</w:t>
                  </w:r>
                  <w:r>
                    <w:rPr>
                      <w:rFonts w:hint="eastAsia"/>
                      <w:sz w:val="24"/>
                    </w:rPr>
                    <w:t>C</w:t>
                  </w:r>
                  <w:r>
                    <w:rPr>
                      <w:sz w:val="24"/>
                    </w:rPr>
                    <w:t>S</w:t>
                  </w:r>
                  <w:r>
                    <w:rPr>
                      <w:rFonts w:hint="eastAsia"/>
                      <w:sz w:val="24"/>
                    </w:rPr>
                    <w:t>系的。</w:t>
                  </w:r>
                </w:p>
              </w:tc>
            </w:tr>
            <w:tr w:rsidR="00585FE9" w:rsidRPr="00D02156" w14:paraId="699A61CD" w14:textId="77777777" w:rsidTr="00D02156">
              <w:tc>
                <w:tcPr>
                  <w:tcW w:w="1129" w:type="dxa"/>
                </w:tcPr>
                <w:p w14:paraId="09650E29" w14:textId="77777777" w:rsidR="00585FE9" w:rsidRPr="00D02156" w:rsidRDefault="00585FE9" w:rsidP="00585FE9">
                  <w:pPr>
                    <w:rPr>
                      <w:sz w:val="24"/>
                    </w:rPr>
                  </w:pPr>
                  <w:r w:rsidRPr="00D02156">
                    <w:rPr>
                      <w:rFonts w:hint="eastAsia"/>
                      <w:sz w:val="24"/>
                    </w:rPr>
                    <w:t>Q2.3</w:t>
                  </w:r>
                </w:p>
              </w:tc>
              <w:tc>
                <w:tcPr>
                  <w:tcW w:w="1701" w:type="dxa"/>
                </w:tcPr>
                <w:p w14:paraId="04DCE53C" w14:textId="08A50A45" w:rsidR="00585FE9" w:rsidRPr="00D02156" w:rsidRDefault="00585FE9" w:rsidP="00585FE9">
                  <w:pPr>
                    <w:rPr>
                      <w:sz w:val="24"/>
                    </w:rPr>
                  </w:pPr>
                  <w:r>
                    <w:rPr>
                      <w:rFonts w:ascii="Consolas" w:hAnsi="Consolas"/>
                      <w:color w:val="222222"/>
                      <w:sz w:val="19"/>
                      <w:szCs w:val="19"/>
                      <w:shd w:val="clear" w:color="auto" w:fill="FFFFFF"/>
                    </w:rPr>
                    <w:t>Successfully run. Total query runtime: 84 msec. 1 rows affected.</w:t>
                  </w:r>
                </w:p>
              </w:tc>
              <w:tc>
                <w:tcPr>
                  <w:tcW w:w="5103" w:type="dxa"/>
                </w:tcPr>
                <w:p w14:paraId="2952D3F7" w14:textId="3E87A2CD" w:rsidR="00585FE9" w:rsidRPr="00D02156" w:rsidRDefault="00585FE9" w:rsidP="00585FE9">
                  <w:pPr>
                    <w:rPr>
                      <w:sz w:val="24"/>
                    </w:rPr>
                  </w:pPr>
                  <w:r>
                    <w:rPr>
                      <w:rFonts w:hint="eastAsia"/>
                      <w:sz w:val="24"/>
                    </w:rPr>
                    <w:t>查询成功，因为这里没有做系别限制。</w:t>
                  </w:r>
                </w:p>
              </w:tc>
            </w:tr>
            <w:tr w:rsidR="00585FE9" w:rsidRPr="00D02156" w14:paraId="0A8AECAF" w14:textId="77777777" w:rsidTr="00D02156">
              <w:tc>
                <w:tcPr>
                  <w:tcW w:w="1129" w:type="dxa"/>
                </w:tcPr>
                <w:p w14:paraId="62A6E2B7" w14:textId="77777777" w:rsidR="00585FE9" w:rsidRPr="00D02156" w:rsidRDefault="00585FE9" w:rsidP="00585FE9">
                  <w:pPr>
                    <w:rPr>
                      <w:sz w:val="24"/>
                    </w:rPr>
                  </w:pPr>
                  <w:r w:rsidRPr="00D02156">
                    <w:rPr>
                      <w:rFonts w:hint="eastAsia"/>
                      <w:sz w:val="24"/>
                    </w:rPr>
                    <w:t>Q3.1</w:t>
                  </w:r>
                </w:p>
              </w:tc>
              <w:tc>
                <w:tcPr>
                  <w:tcW w:w="1701" w:type="dxa"/>
                </w:tcPr>
                <w:p w14:paraId="3754803D" w14:textId="0BB0DF3A" w:rsidR="00585FE9" w:rsidRPr="00D02156" w:rsidRDefault="00585FE9" w:rsidP="00585FE9">
                  <w:pPr>
                    <w:rPr>
                      <w:sz w:val="24"/>
                    </w:rPr>
                  </w:pPr>
                  <w:r>
                    <w:rPr>
                      <w:rFonts w:ascii="Consolas" w:hAnsi="Consolas"/>
                      <w:color w:val="222222"/>
                      <w:sz w:val="19"/>
                      <w:szCs w:val="19"/>
                      <w:shd w:val="clear" w:color="auto" w:fill="FFFFFF"/>
                    </w:rPr>
                    <w:t>INSERT 0 1 Query returned successfully in 70 msec.</w:t>
                  </w:r>
                </w:p>
              </w:tc>
              <w:tc>
                <w:tcPr>
                  <w:tcW w:w="5103" w:type="dxa"/>
                </w:tcPr>
                <w:p w14:paraId="3FC8845E" w14:textId="1B707808" w:rsidR="00585FE9" w:rsidRPr="00D02156" w:rsidRDefault="00585FE9" w:rsidP="00585FE9">
                  <w:pPr>
                    <w:rPr>
                      <w:sz w:val="24"/>
                    </w:rPr>
                  </w:pPr>
                  <w:r>
                    <w:rPr>
                      <w:rFonts w:hint="eastAsia"/>
                      <w:sz w:val="24"/>
                    </w:rPr>
                    <w:t>成功插入到</w:t>
                  </w:r>
                  <w:r>
                    <w:rPr>
                      <w:rFonts w:hint="eastAsia"/>
                      <w:sz w:val="24"/>
                    </w:rPr>
                    <w:t>M</w:t>
                  </w:r>
                  <w:r>
                    <w:rPr>
                      <w:sz w:val="24"/>
                    </w:rPr>
                    <w:t>A</w:t>
                  </w:r>
                  <w:r>
                    <w:rPr>
                      <w:rFonts w:hint="eastAsia"/>
                      <w:sz w:val="24"/>
                    </w:rPr>
                    <w:t>系别。</w:t>
                  </w:r>
                </w:p>
              </w:tc>
            </w:tr>
            <w:tr w:rsidR="00585FE9" w:rsidRPr="00D02156" w14:paraId="5474D20D" w14:textId="77777777" w:rsidTr="00D02156">
              <w:tc>
                <w:tcPr>
                  <w:tcW w:w="1129" w:type="dxa"/>
                </w:tcPr>
                <w:p w14:paraId="0EA6A395" w14:textId="77777777" w:rsidR="00585FE9" w:rsidRPr="00D02156" w:rsidRDefault="00585FE9" w:rsidP="00585FE9">
                  <w:pPr>
                    <w:rPr>
                      <w:sz w:val="24"/>
                    </w:rPr>
                  </w:pPr>
                  <w:r w:rsidRPr="00D02156">
                    <w:rPr>
                      <w:rFonts w:hint="eastAsia"/>
                      <w:sz w:val="24"/>
                    </w:rPr>
                    <w:t>Q3.2</w:t>
                  </w:r>
                </w:p>
              </w:tc>
              <w:tc>
                <w:tcPr>
                  <w:tcW w:w="1701" w:type="dxa"/>
                </w:tcPr>
                <w:p w14:paraId="29DE52D6" w14:textId="1F7F35BE" w:rsidR="00585FE9" w:rsidRPr="00D02156" w:rsidRDefault="00585FE9" w:rsidP="00585FE9">
                  <w:pPr>
                    <w:rPr>
                      <w:sz w:val="24"/>
                    </w:rPr>
                  </w:pPr>
                  <w:r>
                    <w:rPr>
                      <w:rFonts w:ascii="Consolas" w:hAnsi="Consolas"/>
                      <w:color w:val="222222"/>
                      <w:sz w:val="19"/>
                      <w:szCs w:val="19"/>
                      <w:shd w:val="clear" w:color="auto" w:fill="FFFFFF"/>
                    </w:rPr>
                    <w:t>Successfully run. Total query runtime: 152 msec. 0 rows affected.</w:t>
                  </w:r>
                </w:p>
              </w:tc>
              <w:tc>
                <w:tcPr>
                  <w:tcW w:w="5103" w:type="dxa"/>
                </w:tcPr>
                <w:p w14:paraId="511CAF10" w14:textId="6E3D8DF1" w:rsidR="00585FE9" w:rsidRPr="00D02156" w:rsidRDefault="00585FE9" w:rsidP="00585FE9">
                  <w:pPr>
                    <w:rPr>
                      <w:sz w:val="24"/>
                    </w:rPr>
                  </w:pPr>
                  <w:r>
                    <w:rPr>
                      <w:rFonts w:hint="eastAsia"/>
                      <w:sz w:val="24"/>
                    </w:rPr>
                    <w:t>读取到</w:t>
                  </w:r>
                  <w:r>
                    <w:rPr>
                      <w:sz w:val="24"/>
                    </w:rPr>
                    <w:t>Q3.1</w:t>
                  </w:r>
                  <w:r>
                    <w:rPr>
                      <w:rFonts w:hint="eastAsia"/>
                      <w:sz w:val="24"/>
                    </w:rPr>
                    <w:t>中插入的结果。</w:t>
                  </w:r>
                </w:p>
              </w:tc>
            </w:tr>
            <w:tr w:rsidR="00585FE9" w:rsidRPr="00D02156" w14:paraId="2FCEBF16" w14:textId="77777777" w:rsidTr="00D02156">
              <w:tc>
                <w:tcPr>
                  <w:tcW w:w="1129" w:type="dxa"/>
                </w:tcPr>
                <w:p w14:paraId="20AB2360" w14:textId="77777777" w:rsidR="00585FE9" w:rsidRPr="00D02156" w:rsidRDefault="00585FE9" w:rsidP="00585FE9">
                  <w:pPr>
                    <w:rPr>
                      <w:sz w:val="24"/>
                    </w:rPr>
                  </w:pPr>
                  <w:r w:rsidRPr="00D02156">
                    <w:rPr>
                      <w:rFonts w:hint="eastAsia"/>
                      <w:sz w:val="24"/>
                    </w:rPr>
                    <w:t>Q4.1</w:t>
                  </w:r>
                </w:p>
              </w:tc>
              <w:tc>
                <w:tcPr>
                  <w:tcW w:w="1701" w:type="dxa"/>
                </w:tcPr>
                <w:p w14:paraId="6078EDDE" w14:textId="7580211A" w:rsidR="00585FE9" w:rsidRPr="00D02156" w:rsidRDefault="00585FE9" w:rsidP="00585FE9">
                  <w:pPr>
                    <w:rPr>
                      <w:sz w:val="24"/>
                    </w:rPr>
                  </w:pPr>
                  <w:r>
                    <w:rPr>
                      <w:rFonts w:ascii="Consolas" w:hAnsi="Consolas"/>
                      <w:color w:val="222222"/>
                      <w:sz w:val="19"/>
                      <w:szCs w:val="19"/>
                      <w:shd w:val="clear" w:color="auto" w:fill="FFFFFF"/>
                    </w:rPr>
                    <w:t>INSERT 0 1 Query returned successfully in 66 msec.</w:t>
                  </w:r>
                </w:p>
              </w:tc>
              <w:tc>
                <w:tcPr>
                  <w:tcW w:w="5103" w:type="dxa"/>
                </w:tcPr>
                <w:p w14:paraId="1A4A4F3E" w14:textId="6BDBE503" w:rsidR="00585FE9" w:rsidRPr="00D02156" w:rsidRDefault="00585FE9" w:rsidP="00585FE9">
                  <w:pPr>
                    <w:rPr>
                      <w:sz w:val="24"/>
                    </w:rPr>
                  </w:pPr>
                  <w:r>
                    <w:rPr>
                      <w:rFonts w:hint="eastAsia"/>
                      <w:sz w:val="24"/>
                    </w:rPr>
                    <w:t>成功插入。</w:t>
                  </w:r>
                </w:p>
              </w:tc>
            </w:tr>
            <w:tr w:rsidR="00585FE9" w:rsidRPr="00D02156" w14:paraId="4F67F912" w14:textId="77777777" w:rsidTr="00D02156">
              <w:tc>
                <w:tcPr>
                  <w:tcW w:w="1129" w:type="dxa"/>
                </w:tcPr>
                <w:p w14:paraId="2985865C" w14:textId="77777777" w:rsidR="00585FE9" w:rsidRPr="00D02156" w:rsidRDefault="00585FE9" w:rsidP="00585FE9">
                  <w:pPr>
                    <w:rPr>
                      <w:sz w:val="24"/>
                    </w:rPr>
                  </w:pPr>
                  <w:r w:rsidRPr="00D02156">
                    <w:rPr>
                      <w:rFonts w:hint="eastAsia"/>
                      <w:sz w:val="24"/>
                    </w:rPr>
                    <w:t>Q4.2</w:t>
                  </w:r>
                </w:p>
              </w:tc>
              <w:tc>
                <w:tcPr>
                  <w:tcW w:w="1701" w:type="dxa"/>
                </w:tcPr>
                <w:p w14:paraId="02804953" w14:textId="4D9167ED" w:rsidR="00585FE9" w:rsidRPr="00D02156" w:rsidRDefault="00585FE9" w:rsidP="00585FE9">
                  <w:pPr>
                    <w:rPr>
                      <w:sz w:val="24"/>
                    </w:rPr>
                  </w:pPr>
                  <w:r>
                    <w:rPr>
                      <w:rFonts w:ascii="Consolas" w:hAnsi="Consolas"/>
                      <w:color w:val="222222"/>
                      <w:sz w:val="19"/>
                      <w:szCs w:val="19"/>
                      <w:shd w:val="clear" w:color="auto" w:fill="FFFFFF"/>
                    </w:rPr>
                    <w:t>Successfully run. Total query runtime: 74 msec. 1 rows affected.</w:t>
                  </w:r>
                </w:p>
              </w:tc>
              <w:tc>
                <w:tcPr>
                  <w:tcW w:w="5103" w:type="dxa"/>
                </w:tcPr>
                <w:p w14:paraId="0E8996B9" w14:textId="5E4CC7BC" w:rsidR="00585FE9" w:rsidRPr="00D02156" w:rsidRDefault="00585FE9" w:rsidP="00585FE9">
                  <w:pPr>
                    <w:rPr>
                      <w:sz w:val="24"/>
                    </w:rPr>
                  </w:pPr>
                  <w:r>
                    <w:rPr>
                      <w:rFonts w:hint="eastAsia"/>
                      <w:sz w:val="24"/>
                    </w:rPr>
                    <w:t>查询到上述插入的操作结果。</w:t>
                  </w:r>
                </w:p>
              </w:tc>
            </w:tr>
            <w:tr w:rsidR="00585FE9" w:rsidRPr="00D02156" w14:paraId="461D05AA" w14:textId="77777777" w:rsidTr="00D02156">
              <w:tc>
                <w:tcPr>
                  <w:tcW w:w="1129" w:type="dxa"/>
                </w:tcPr>
                <w:p w14:paraId="62CB0B6B" w14:textId="77777777" w:rsidR="00585FE9" w:rsidRPr="00D02156" w:rsidRDefault="00585FE9" w:rsidP="00585FE9">
                  <w:pPr>
                    <w:rPr>
                      <w:sz w:val="24"/>
                    </w:rPr>
                  </w:pPr>
                  <w:r w:rsidRPr="00D02156">
                    <w:rPr>
                      <w:rFonts w:hint="eastAsia"/>
                      <w:sz w:val="24"/>
                    </w:rPr>
                    <w:t>Q4.3</w:t>
                  </w:r>
                </w:p>
              </w:tc>
              <w:tc>
                <w:tcPr>
                  <w:tcW w:w="1701" w:type="dxa"/>
                </w:tcPr>
                <w:p w14:paraId="2281E695" w14:textId="4720E310" w:rsidR="00585FE9" w:rsidRPr="00D02156" w:rsidRDefault="00585FE9" w:rsidP="00585FE9">
                  <w:pPr>
                    <w:rPr>
                      <w:sz w:val="24"/>
                    </w:rPr>
                  </w:pPr>
                  <w:r>
                    <w:rPr>
                      <w:rFonts w:ascii="Consolas" w:hAnsi="Consolas"/>
                      <w:color w:val="222222"/>
                      <w:sz w:val="19"/>
                      <w:szCs w:val="19"/>
                      <w:shd w:val="clear" w:color="auto" w:fill="FFFFFF"/>
                    </w:rPr>
                    <w:t>Successfully run. Total query runtime: 71 msec. 1 rows affected.</w:t>
                  </w:r>
                </w:p>
              </w:tc>
              <w:tc>
                <w:tcPr>
                  <w:tcW w:w="5103" w:type="dxa"/>
                </w:tcPr>
                <w:p w14:paraId="6C77AC61" w14:textId="53B3A50B" w:rsidR="00585FE9" w:rsidRPr="00D02156" w:rsidRDefault="00585FE9" w:rsidP="00585FE9">
                  <w:pPr>
                    <w:rPr>
                      <w:sz w:val="24"/>
                    </w:rPr>
                  </w:pPr>
                  <w:r>
                    <w:rPr>
                      <w:rFonts w:hint="eastAsia"/>
                      <w:sz w:val="24"/>
                    </w:rPr>
                    <w:t>查到一个结果，因为这个</w:t>
                  </w:r>
                  <w:r>
                    <w:rPr>
                      <w:rFonts w:hint="eastAsia"/>
                      <w:sz w:val="24"/>
                    </w:rPr>
                    <w:t>sno</w:t>
                  </w:r>
                  <w:r>
                    <w:rPr>
                      <w:rFonts w:hint="eastAsia"/>
                      <w:sz w:val="24"/>
                    </w:rPr>
                    <w:t>是唯一的</w:t>
                  </w:r>
                </w:p>
              </w:tc>
            </w:tr>
            <w:tr w:rsidR="00585FE9" w:rsidRPr="00D02156" w14:paraId="24515D77" w14:textId="77777777" w:rsidTr="00D02156">
              <w:tc>
                <w:tcPr>
                  <w:tcW w:w="1129" w:type="dxa"/>
                </w:tcPr>
                <w:p w14:paraId="626F317C" w14:textId="77777777" w:rsidR="00585FE9" w:rsidRPr="00D02156" w:rsidRDefault="00585FE9" w:rsidP="00585FE9">
                  <w:pPr>
                    <w:rPr>
                      <w:sz w:val="24"/>
                    </w:rPr>
                  </w:pPr>
                  <w:r w:rsidRPr="00D02156">
                    <w:rPr>
                      <w:rFonts w:hint="eastAsia"/>
                      <w:sz w:val="24"/>
                    </w:rPr>
                    <w:t>Q5.1</w:t>
                  </w:r>
                </w:p>
              </w:tc>
              <w:tc>
                <w:tcPr>
                  <w:tcW w:w="1701" w:type="dxa"/>
                </w:tcPr>
                <w:p w14:paraId="5ECA3D02" w14:textId="0ABE0CB1" w:rsidR="00585FE9" w:rsidRPr="00D02156" w:rsidRDefault="00585FE9" w:rsidP="00585FE9">
                  <w:pPr>
                    <w:rPr>
                      <w:sz w:val="24"/>
                    </w:rPr>
                  </w:pPr>
                  <w:r>
                    <w:rPr>
                      <w:rFonts w:hint="eastAsia"/>
                      <w:sz w:val="24"/>
                    </w:rPr>
                    <w:t>发生错误</w:t>
                  </w:r>
                </w:p>
              </w:tc>
              <w:tc>
                <w:tcPr>
                  <w:tcW w:w="5103" w:type="dxa"/>
                </w:tcPr>
                <w:p w14:paraId="0F936333" w14:textId="7F43EA52" w:rsidR="00585FE9" w:rsidRPr="00D02156" w:rsidRDefault="00585FE9" w:rsidP="00585FE9">
                  <w:pPr>
                    <w:rPr>
                      <w:sz w:val="24"/>
                    </w:rPr>
                  </w:pPr>
                  <w:r>
                    <w:rPr>
                      <w:rFonts w:ascii="Consolas" w:hAnsi="Consolas"/>
                      <w:color w:val="222222"/>
                      <w:sz w:val="19"/>
                      <w:szCs w:val="19"/>
                      <w:shd w:val="clear" w:color="auto" w:fill="FFFFFF"/>
                    </w:rPr>
                    <w:t>无法更新视图</w:t>
                  </w:r>
                  <w:r>
                    <w:rPr>
                      <w:rFonts w:ascii="Consolas" w:hAnsi="Consolas"/>
                      <w:color w:val="222222"/>
                      <w:sz w:val="19"/>
                      <w:szCs w:val="19"/>
                      <w:shd w:val="clear" w:color="auto" w:fill="FFFFFF"/>
                    </w:rPr>
                    <w:t>"v_avg_grade" DETAIL</w:t>
                  </w:r>
                  <w:r>
                    <w:rPr>
                      <w:rFonts w:ascii="Consolas" w:hAnsi="Consolas" w:hint="eastAsia"/>
                      <w:color w:val="222222"/>
                      <w:sz w:val="19"/>
                      <w:szCs w:val="19"/>
                      <w:shd w:val="clear" w:color="auto" w:fill="FFFFFF"/>
                    </w:rPr>
                    <w:t>，因为</w:t>
                  </w:r>
                  <w:r>
                    <w:rPr>
                      <w:rFonts w:ascii="Consolas" w:hAnsi="Consolas"/>
                      <w:color w:val="222222"/>
                      <w:sz w:val="19"/>
                      <w:szCs w:val="19"/>
                      <w:shd w:val="clear" w:color="auto" w:fill="FFFFFF"/>
                    </w:rPr>
                    <w:t>包含</w:t>
                  </w:r>
                  <w:r>
                    <w:rPr>
                      <w:rFonts w:ascii="Consolas" w:hAnsi="Consolas"/>
                      <w:color w:val="222222"/>
                      <w:sz w:val="19"/>
                      <w:szCs w:val="19"/>
                      <w:shd w:val="clear" w:color="auto" w:fill="FFFFFF"/>
                    </w:rPr>
                    <w:t xml:space="preserve"> GROUP BY </w:t>
                  </w:r>
                  <w:r>
                    <w:rPr>
                      <w:rFonts w:ascii="Consolas" w:hAnsi="Consolas"/>
                      <w:color w:val="222222"/>
                      <w:sz w:val="19"/>
                      <w:szCs w:val="19"/>
                      <w:shd w:val="clear" w:color="auto" w:fill="FFFFFF"/>
                    </w:rPr>
                    <w:t>的视图列不能自动更新</w:t>
                  </w:r>
                  <w:r>
                    <w:rPr>
                      <w:rFonts w:ascii="Consolas" w:hAnsi="Consolas"/>
                      <w:color w:val="222222"/>
                      <w:sz w:val="19"/>
                      <w:szCs w:val="19"/>
                      <w:shd w:val="clear" w:color="auto" w:fill="FFFFFF"/>
                    </w:rPr>
                    <w:t>.</w:t>
                  </w:r>
                  <w:r>
                    <w:rPr>
                      <w:rFonts w:ascii="Consolas" w:hAnsi="Consolas" w:hint="eastAsia"/>
                      <w:color w:val="222222"/>
                      <w:sz w:val="19"/>
                      <w:szCs w:val="19"/>
                      <w:shd w:val="clear" w:color="auto" w:fill="FFFFFF"/>
                    </w:rPr>
                    <w:t>；可以</w:t>
                  </w:r>
                  <w:r>
                    <w:rPr>
                      <w:rFonts w:ascii="Consolas" w:hAnsi="Consolas"/>
                      <w:color w:val="222222"/>
                      <w:sz w:val="19"/>
                      <w:szCs w:val="19"/>
                      <w:shd w:val="clear" w:color="auto" w:fill="FFFFFF"/>
                    </w:rPr>
                    <w:t>启用对视图的更新操作</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需要提供</w:t>
                  </w:r>
                  <w:r>
                    <w:rPr>
                      <w:rFonts w:ascii="Consolas" w:hAnsi="Consolas"/>
                      <w:color w:val="222222"/>
                      <w:sz w:val="19"/>
                      <w:szCs w:val="19"/>
                      <w:shd w:val="clear" w:color="auto" w:fill="FFFFFF"/>
                    </w:rPr>
                    <w:t>INSTEAD OF UPDATE</w:t>
                  </w:r>
                  <w:r>
                    <w:rPr>
                      <w:rFonts w:ascii="Consolas" w:hAnsi="Consolas"/>
                      <w:color w:val="222222"/>
                      <w:sz w:val="19"/>
                      <w:szCs w:val="19"/>
                      <w:shd w:val="clear" w:color="auto" w:fill="FFFFFF"/>
                    </w:rPr>
                    <w:t>触发器或者一个无条件的</w:t>
                  </w:r>
                  <w:r>
                    <w:rPr>
                      <w:rFonts w:ascii="Consolas" w:hAnsi="Consolas"/>
                      <w:color w:val="222222"/>
                      <w:sz w:val="19"/>
                      <w:szCs w:val="19"/>
                      <w:shd w:val="clear" w:color="auto" w:fill="FFFFFF"/>
                    </w:rPr>
                    <w:t xml:space="preserve"> ON UPDATE DO INSTEAD </w:t>
                  </w:r>
                  <w:r>
                    <w:rPr>
                      <w:rFonts w:ascii="Consolas" w:hAnsi="Consolas"/>
                      <w:color w:val="222222"/>
                      <w:sz w:val="19"/>
                      <w:szCs w:val="19"/>
                      <w:shd w:val="clear" w:color="auto" w:fill="FFFFFF"/>
                    </w:rPr>
                    <w:t>规则</w:t>
                  </w:r>
                  <w:r>
                    <w:rPr>
                      <w:rFonts w:ascii="Consolas" w:hAnsi="Consolas" w:hint="eastAsia"/>
                      <w:color w:val="222222"/>
                      <w:sz w:val="19"/>
                      <w:szCs w:val="19"/>
                      <w:shd w:val="clear" w:color="auto" w:fill="FFFFFF"/>
                    </w:rPr>
                    <w:t>。</w:t>
                  </w:r>
                </w:p>
              </w:tc>
            </w:tr>
          </w:tbl>
          <w:p w14:paraId="607B7213" w14:textId="77777777" w:rsidR="006249C7" w:rsidRDefault="006249C7" w:rsidP="00260544">
            <w:pPr>
              <w:rPr>
                <w:sz w:val="24"/>
              </w:rPr>
            </w:pPr>
          </w:p>
          <w:p w14:paraId="7AD4268E" w14:textId="77777777" w:rsidR="00260544" w:rsidRDefault="00260544" w:rsidP="00260544">
            <w:pPr>
              <w:rPr>
                <w:sz w:val="24"/>
              </w:rPr>
            </w:pPr>
          </w:p>
          <w:p w14:paraId="37D805C1" w14:textId="77777777" w:rsidR="00260544" w:rsidRDefault="00260544" w:rsidP="00260544">
            <w:pPr>
              <w:rPr>
                <w:sz w:val="24"/>
              </w:rPr>
            </w:pPr>
            <w:r>
              <w:rPr>
                <w:rFonts w:hint="eastAsia"/>
                <w:sz w:val="24"/>
              </w:rPr>
              <w:t xml:space="preserve">5 </w:t>
            </w:r>
            <w:r>
              <w:rPr>
                <w:rFonts w:hint="eastAsia"/>
                <w:sz w:val="24"/>
              </w:rPr>
              <w:t>视图删除</w:t>
            </w:r>
          </w:p>
          <w:p w14:paraId="756193CD" w14:textId="77777777" w:rsidR="006249C7" w:rsidRDefault="00452AFB" w:rsidP="00260544">
            <w:pPr>
              <w:rPr>
                <w:sz w:val="24"/>
              </w:rPr>
            </w:pPr>
            <w:r>
              <w:rPr>
                <w:rFonts w:hint="eastAsia"/>
                <w:sz w:val="24"/>
              </w:rPr>
              <w:t>1</w:t>
            </w:r>
            <w:r>
              <w:rPr>
                <w:rFonts w:hint="eastAsia"/>
                <w:sz w:val="24"/>
              </w:rPr>
              <w:t>）创建视图</w:t>
            </w:r>
            <w:r>
              <w:rPr>
                <w:rFonts w:hint="eastAsia"/>
                <w:sz w:val="24"/>
              </w:rPr>
              <w:t>v_C4_SC</w:t>
            </w:r>
          </w:p>
          <w:p w14:paraId="3B7025BF" w14:textId="77777777" w:rsidR="00452AFB" w:rsidRDefault="00452AFB" w:rsidP="00260544">
            <w:pPr>
              <w:rPr>
                <w:sz w:val="24"/>
              </w:rPr>
            </w:pPr>
            <w:r>
              <w:rPr>
                <w:rFonts w:hint="eastAsia"/>
                <w:sz w:val="24"/>
              </w:rPr>
              <w:t>创建选修了课程号‘</w:t>
            </w:r>
            <w:r>
              <w:rPr>
                <w:rFonts w:hint="eastAsia"/>
                <w:sz w:val="24"/>
              </w:rPr>
              <w:t>c4</w:t>
            </w:r>
            <w:r>
              <w:rPr>
                <w:rFonts w:hint="eastAsia"/>
                <w:sz w:val="24"/>
              </w:rPr>
              <w:t>’的学生号，姓名和成绩</w:t>
            </w:r>
          </w:p>
          <w:p w14:paraId="5864D70B" w14:textId="77777777" w:rsidR="009C262B" w:rsidRPr="009C262B" w:rsidRDefault="009C262B" w:rsidP="009C262B">
            <w:pPr>
              <w:rPr>
                <w:sz w:val="24"/>
                <w:szCs w:val="24"/>
              </w:rPr>
            </w:pPr>
            <w:r w:rsidRPr="009C262B">
              <w:rPr>
                <w:sz w:val="24"/>
                <w:szCs w:val="24"/>
              </w:rPr>
              <w:t>create view v_C4_</w:t>
            </w:r>
            <w:r w:rsidR="00605951" w:rsidRPr="009C262B">
              <w:rPr>
                <w:sz w:val="24"/>
                <w:szCs w:val="24"/>
              </w:rPr>
              <w:t>SC (sno, name, grade</w:t>
            </w:r>
            <w:r w:rsidRPr="009C262B">
              <w:rPr>
                <w:sz w:val="24"/>
                <w:szCs w:val="24"/>
              </w:rPr>
              <w:t>)</w:t>
            </w:r>
          </w:p>
          <w:p w14:paraId="2F9AA5DA" w14:textId="77777777" w:rsidR="009C262B" w:rsidRPr="009C262B" w:rsidRDefault="009C262B" w:rsidP="009C262B">
            <w:pPr>
              <w:rPr>
                <w:sz w:val="24"/>
                <w:szCs w:val="24"/>
              </w:rPr>
            </w:pPr>
            <w:r w:rsidRPr="009C262B">
              <w:rPr>
                <w:sz w:val="24"/>
                <w:szCs w:val="24"/>
              </w:rPr>
              <w:t>as</w:t>
            </w:r>
          </w:p>
          <w:p w14:paraId="5AD96267" w14:textId="77777777" w:rsidR="009C262B" w:rsidRPr="009C262B" w:rsidRDefault="00605951" w:rsidP="009C262B">
            <w:pPr>
              <w:rPr>
                <w:sz w:val="24"/>
                <w:szCs w:val="24"/>
              </w:rPr>
            </w:pPr>
            <w:r w:rsidRPr="009C262B">
              <w:rPr>
                <w:sz w:val="24"/>
                <w:szCs w:val="24"/>
              </w:rPr>
              <w:t>select SC.sno</w:t>
            </w:r>
            <w:r w:rsidR="009C262B" w:rsidRPr="009C262B">
              <w:rPr>
                <w:sz w:val="24"/>
                <w:szCs w:val="24"/>
              </w:rPr>
              <w:t>, sname, grade</w:t>
            </w:r>
          </w:p>
          <w:p w14:paraId="60A0EAD3" w14:textId="77777777" w:rsidR="009C262B" w:rsidRPr="009C262B" w:rsidRDefault="009C262B" w:rsidP="009C262B">
            <w:pPr>
              <w:rPr>
                <w:sz w:val="24"/>
                <w:szCs w:val="24"/>
              </w:rPr>
            </w:pPr>
            <w:r w:rsidRPr="009C262B">
              <w:rPr>
                <w:sz w:val="24"/>
                <w:szCs w:val="24"/>
              </w:rPr>
              <w:t>from Student S, SC</w:t>
            </w:r>
          </w:p>
          <w:p w14:paraId="185D7F97" w14:textId="77777777" w:rsidR="009C262B" w:rsidRDefault="009C262B" w:rsidP="009C262B">
            <w:pPr>
              <w:rPr>
                <w:sz w:val="24"/>
                <w:szCs w:val="24"/>
              </w:rPr>
            </w:pPr>
            <w:r w:rsidRPr="009C262B">
              <w:rPr>
                <w:sz w:val="24"/>
                <w:szCs w:val="24"/>
              </w:rPr>
              <w:t>where S.sno=SC.sno and cno=</w:t>
            </w:r>
            <w:r w:rsidRPr="00442ED3">
              <w:rPr>
                <w:sz w:val="24"/>
                <w:szCs w:val="24"/>
              </w:rPr>
              <w:t>'c4'</w:t>
            </w:r>
          </w:p>
          <w:p w14:paraId="55F47CA6" w14:textId="77777777" w:rsidR="00452AFB" w:rsidRDefault="00452AFB" w:rsidP="009C262B">
            <w:pPr>
              <w:rPr>
                <w:sz w:val="24"/>
              </w:rPr>
            </w:pPr>
            <w:r>
              <w:rPr>
                <w:rFonts w:hint="eastAsia"/>
                <w:sz w:val="24"/>
              </w:rPr>
              <w:t>2</w:t>
            </w:r>
            <w:r>
              <w:rPr>
                <w:rFonts w:hint="eastAsia"/>
                <w:sz w:val="24"/>
              </w:rPr>
              <w:t>）</w:t>
            </w:r>
            <w:r w:rsidR="002F6818">
              <w:rPr>
                <w:rFonts w:hint="eastAsia"/>
                <w:sz w:val="24"/>
              </w:rPr>
              <w:t>创建视图</w:t>
            </w:r>
            <w:r w:rsidR="002F6818">
              <w:rPr>
                <w:rFonts w:hint="eastAsia"/>
                <w:sz w:val="24"/>
              </w:rPr>
              <w:t>v_C4_HS</w:t>
            </w:r>
          </w:p>
          <w:p w14:paraId="1F5EE05F" w14:textId="77777777" w:rsidR="002F6818" w:rsidRDefault="002F6818" w:rsidP="002F6818">
            <w:pPr>
              <w:rPr>
                <w:sz w:val="24"/>
              </w:rPr>
            </w:pPr>
            <w:r>
              <w:rPr>
                <w:rFonts w:hint="eastAsia"/>
                <w:sz w:val="24"/>
              </w:rPr>
              <w:t>在视图</w:t>
            </w:r>
            <w:r>
              <w:rPr>
                <w:rFonts w:hint="eastAsia"/>
                <w:sz w:val="24"/>
              </w:rPr>
              <w:t>v_C4_SC</w:t>
            </w:r>
            <w:r>
              <w:rPr>
                <w:rFonts w:hint="eastAsia"/>
                <w:sz w:val="24"/>
              </w:rPr>
              <w:t>基础上创建选修了课程号‘</w:t>
            </w:r>
            <w:r>
              <w:rPr>
                <w:rFonts w:hint="eastAsia"/>
                <w:sz w:val="24"/>
              </w:rPr>
              <w:t>c4</w:t>
            </w:r>
            <w:r>
              <w:rPr>
                <w:rFonts w:hint="eastAsia"/>
                <w:sz w:val="24"/>
              </w:rPr>
              <w:t>’且成绩在</w:t>
            </w:r>
            <w:r>
              <w:rPr>
                <w:rFonts w:hint="eastAsia"/>
                <w:sz w:val="24"/>
              </w:rPr>
              <w:t>90</w:t>
            </w:r>
            <w:r>
              <w:rPr>
                <w:rFonts w:hint="eastAsia"/>
                <w:sz w:val="24"/>
              </w:rPr>
              <w:t>分以上的学生的学生</w:t>
            </w:r>
            <w:r>
              <w:rPr>
                <w:rFonts w:hint="eastAsia"/>
                <w:sz w:val="24"/>
              </w:rPr>
              <w:lastRenderedPageBreak/>
              <w:t>号，姓名和成绩</w:t>
            </w:r>
          </w:p>
          <w:p w14:paraId="15D25DDA" w14:textId="77777777" w:rsidR="002F6818" w:rsidRPr="00260544" w:rsidRDefault="002F6818" w:rsidP="002F6818">
            <w:pPr>
              <w:rPr>
                <w:sz w:val="24"/>
                <w:szCs w:val="24"/>
              </w:rPr>
            </w:pPr>
            <w:r w:rsidRPr="00260544">
              <w:rPr>
                <w:sz w:val="24"/>
                <w:szCs w:val="24"/>
              </w:rPr>
              <w:t xml:space="preserve">create view </w:t>
            </w:r>
            <w:r>
              <w:rPr>
                <w:rFonts w:hint="eastAsia"/>
                <w:sz w:val="24"/>
              </w:rPr>
              <w:t>v_C4_</w:t>
            </w:r>
            <w:r w:rsidR="00F1757A">
              <w:rPr>
                <w:rFonts w:hint="eastAsia"/>
                <w:sz w:val="24"/>
              </w:rPr>
              <w:t>HS</w:t>
            </w:r>
          </w:p>
          <w:p w14:paraId="426736A8" w14:textId="77777777" w:rsidR="002F6818" w:rsidRPr="00260544" w:rsidRDefault="002F6818" w:rsidP="002F6818">
            <w:pPr>
              <w:rPr>
                <w:sz w:val="24"/>
                <w:szCs w:val="24"/>
              </w:rPr>
            </w:pPr>
            <w:r w:rsidRPr="00260544">
              <w:rPr>
                <w:sz w:val="24"/>
                <w:szCs w:val="24"/>
              </w:rPr>
              <w:t>as</w:t>
            </w:r>
          </w:p>
          <w:p w14:paraId="0CA8A94B" w14:textId="77777777" w:rsidR="002F6818" w:rsidRPr="00260544" w:rsidRDefault="002F6818" w:rsidP="002F6818">
            <w:pPr>
              <w:rPr>
                <w:sz w:val="24"/>
                <w:szCs w:val="24"/>
              </w:rPr>
            </w:pPr>
            <w:r w:rsidRPr="00260544">
              <w:rPr>
                <w:sz w:val="24"/>
                <w:szCs w:val="24"/>
              </w:rPr>
              <w:t xml:space="preserve">select </w:t>
            </w:r>
            <w:r>
              <w:rPr>
                <w:rFonts w:hint="eastAsia"/>
                <w:sz w:val="24"/>
                <w:szCs w:val="24"/>
              </w:rPr>
              <w:t>*</w:t>
            </w:r>
          </w:p>
          <w:p w14:paraId="3D73690E" w14:textId="77777777" w:rsidR="002F6818" w:rsidRPr="00260544" w:rsidRDefault="002F6818" w:rsidP="002F6818">
            <w:pPr>
              <w:rPr>
                <w:sz w:val="24"/>
                <w:szCs w:val="24"/>
              </w:rPr>
            </w:pPr>
            <w:r w:rsidRPr="00260544">
              <w:rPr>
                <w:sz w:val="24"/>
                <w:szCs w:val="24"/>
              </w:rPr>
              <w:t xml:space="preserve">from </w:t>
            </w:r>
            <w:r>
              <w:rPr>
                <w:rFonts w:hint="eastAsia"/>
                <w:sz w:val="24"/>
              </w:rPr>
              <w:t>v_C4_SC</w:t>
            </w:r>
          </w:p>
          <w:p w14:paraId="0F920A84" w14:textId="77777777" w:rsidR="00AA216F" w:rsidRDefault="002F6818" w:rsidP="002F6818">
            <w:pPr>
              <w:rPr>
                <w:sz w:val="24"/>
                <w:szCs w:val="24"/>
              </w:rPr>
            </w:pPr>
            <w:r w:rsidRPr="00260544">
              <w:rPr>
                <w:sz w:val="24"/>
                <w:szCs w:val="24"/>
              </w:rPr>
              <w:t xml:space="preserve">where </w:t>
            </w:r>
            <w:r>
              <w:rPr>
                <w:rFonts w:hint="eastAsia"/>
                <w:sz w:val="24"/>
                <w:szCs w:val="24"/>
              </w:rPr>
              <w:t>grade&gt;90</w:t>
            </w:r>
          </w:p>
          <w:p w14:paraId="70AA27EB" w14:textId="77777777" w:rsidR="002E3EF7" w:rsidRDefault="002F6818" w:rsidP="00EB1538">
            <w:pPr>
              <w:rPr>
                <w:sz w:val="24"/>
              </w:rPr>
            </w:pPr>
            <w:r>
              <w:rPr>
                <w:rFonts w:hint="eastAsia"/>
                <w:sz w:val="24"/>
              </w:rPr>
              <w:t>3</w:t>
            </w:r>
            <w:r>
              <w:rPr>
                <w:rFonts w:hint="eastAsia"/>
                <w:sz w:val="24"/>
              </w:rPr>
              <w:t>）删除视图</w:t>
            </w:r>
          </w:p>
          <w:p w14:paraId="4ACA4487" w14:textId="77777777" w:rsidR="00F1757A" w:rsidRDefault="00AA216F" w:rsidP="00EB1538">
            <w:pPr>
              <w:rPr>
                <w:sz w:val="24"/>
              </w:rPr>
            </w:pPr>
            <w:r>
              <w:rPr>
                <w:rFonts w:hint="eastAsia"/>
                <w:sz w:val="24"/>
              </w:rPr>
              <w:t>v_C4_SC</w:t>
            </w:r>
            <w:r>
              <w:rPr>
                <w:rFonts w:hint="eastAsia"/>
                <w:sz w:val="24"/>
              </w:rPr>
              <w:t>视图受限删除</w:t>
            </w:r>
            <w:r>
              <w:rPr>
                <w:rFonts w:hint="eastAsia"/>
                <w:sz w:val="24"/>
              </w:rPr>
              <w:t xml:space="preserve"> </w:t>
            </w:r>
          </w:p>
          <w:p w14:paraId="4CB3C715" w14:textId="77777777" w:rsidR="00F1757A" w:rsidRDefault="00AA216F" w:rsidP="00EB1538">
            <w:pPr>
              <w:rPr>
                <w:sz w:val="24"/>
              </w:rPr>
            </w:pPr>
            <w:r>
              <w:rPr>
                <w:rFonts w:hint="eastAsia"/>
                <w:sz w:val="24"/>
              </w:rPr>
              <w:t>Drop View v_C4_SC Restrict;</w:t>
            </w:r>
          </w:p>
          <w:p w14:paraId="27E95AE1" w14:textId="77777777" w:rsidR="00AA216F" w:rsidRDefault="00AA216F" w:rsidP="00EB1538">
            <w:pPr>
              <w:rPr>
                <w:sz w:val="24"/>
              </w:rPr>
            </w:pPr>
            <w:r>
              <w:rPr>
                <w:rFonts w:hint="eastAsia"/>
                <w:sz w:val="24"/>
              </w:rPr>
              <w:t>v_C4_SC</w:t>
            </w:r>
            <w:r>
              <w:rPr>
                <w:rFonts w:hint="eastAsia"/>
                <w:sz w:val="24"/>
              </w:rPr>
              <w:t>视图级联删除</w:t>
            </w:r>
          </w:p>
          <w:p w14:paraId="3E5032F2" w14:textId="77777777" w:rsidR="00AA216F" w:rsidRDefault="00AA216F" w:rsidP="00AA216F">
            <w:pPr>
              <w:rPr>
                <w:sz w:val="24"/>
              </w:rPr>
            </w:pPr>
            <w:r>
              <w:rPr>
                <w:rFonts w:hint="eastAsia"/>
                <w:sz w:val="24"/>
              </w:rPr>
              <w:t>Drop View v_C4_SC Cascade;</w:t>
            </w:r>
          </w:p>
          <w:p w14:paraId="25BF3326" w14:textId="77777777" w:rsidR="00AA216F" w:rsidRDefault="00AA216F" w:rsidP="00EB1538">
            <w:pPr>
              <w:rPr>
                <w:sz w:val="24"/>
              </w:rPr>
            </w:pPr>
            <w:r>
              <w:rPr>
                <w:rFonts w:hint="eastAsia"/>
                <w:sz w:val="24"/>
              </w:rPr>
              <w:t>执行结果和原因分析填入下表</w:t>
            </w:r>
          </w:p>
          <w:tbl>
            <w:tblPr>
              <w:tblW w:w="14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6531"/>
              <w:gridCol w:w="6531"/>
            </w:tblGrid>
            <w:tr w:rsidR="001844DA" w:rsidRPr="00326955" w14:paraId="39352FCB" w14:textId="77777777" w:rsidTr="001844DA">
              <w:tc>
                <w:tcPr>
                  <w:tcW w:w="1539" w:type="dxa"/>
                  <w:shd w:val="clear" w:color="auto" w:fill="BFBFBF"/>
                </w:tcPr>
                <w:p w14:paraId="331A0C5A" w14:textId="77777777" w:rsidR="001844DA" w:rsidRPr="00326955" w:rsidRDefault="001844DA" w:rsidP="001844DA">
                  <w:pPr>
                    <w:rPr>
                      <w:sz w:val="24"/>
                    </w:rPr>
                  </w:pPr>
                  <w:r>
                    <w:rPr>
                      <w:rFonts w:hint="eastAsia"/>
                      <w:sz w:val="24"/>
                    </w:rPr>
                    <w:t>Restrict:</w:t>
                  </w:r>
                </w:p>
              </w:tc>
              <w:tc>
                <w:tcPr>
                  <w:tcW w:w="6531" w:type="dxa"/>
                </w:tcPr>
                <w:p w14:paraId="0CEB7A93" w14:textId="77777777" w:rsidR="00585FE9" w:rsidRDefault="00585FE9" w:rsidP="00585FE9">
                  <w:pPr>
                    <w:rPr>
                      <w:rFonts w:ascii="Consolas" w:hAnsi="Consolas"/>
                      <w:color w:val="222222"/>
                      <w:sz w:val="19"/>
                      <w:szCs w:val="19"/>
                      <w:shd w:val="clear" w:color="auto" w:fill="FFFFFF"/>
                    </w:rPr>
                  </w:pPr>
                  <w:r>
                    <w:rPr>
                      <w:rFonts w:ascii="Consolas" w:hAnsi="Consolas"/>
                      <w:color w:val="222222"/>
                      <w:sz w:val="19"/>
                      <w:szCs w:val="19"/>
                      <w:shd w:val="clear" w:color="auto" w:fill="FFFFFF"/>
                    </w:rPr>
                    <w:t xml:space="preserve">ERROR: </w:t>
                  </w:r>
                  <w:r>
                    <w:rPr>
                      <w:rFonts w:ascii="Consolas" w:hAnsi="Consolas"/>
                      <w:color w:val="222222"/>
                      <w:sz w:val="19"/>
                      <w:szCs w:val="19"/>
                      <w:shd w:val="clear" w:color="auto" w:fill="FFFFFF"/>
                    </w:rPr>
                    <w:t>错误</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无法删除</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视图</w:t>
                  </w:r>
                  <w:r>
                    <w:rPr>
                      <w:rFonts w:ascii="Consolas" w:hAnsi="Consolas"/>
                      <w:color w:val="222222"/>
                      <w:sz w:val="19"/>
                      <w:szCs w:val="19"/>
                      <w:shd w:val="clear" w:color="auto" w:fill="FFFFFF"/>
                    </w:rPr>
                    <w:t xml:space="preserve"> v_c4_sc </w:t>
                  </w:r>
                  <w:r>
                    <w:rPr>
                      <w:rFonts w:ascii="Consolas" w:hAnsi="Consolas"/>
                      <w:color w:val="222222"/>
                      <w:sz w:val="19"/>
                      <w:szCs w:val="19"/>
                      <w:shd w:val="clear" w:color="auto" w:fill="FFFFFF"/>
                    </w:rPr>
                    <w:t>因为有其它对象倚赖它</w:t>
                  </w:r>
                  <w:r>
                    <w:rPr>
                      <w:rFonts w:ascii="Consolas" w:hAnsi="Consolas"/>
                      <w:color w:val="222222"/>
                      <w:sz w:val="19"/>
                      <w:szCs w:val="19"/>
                      <w:shd w:val="clear" w:color="auto" w:fill="FFFFFF"/>
                    </w:rPr>
                    <w:t xml:space="preserve"> </w:t>
                  </w:r>
                </w:p>
                <w:p w14:paraId="40CA1BCA" w14:textId="77777777" w:rsidR="00585FE9" w:rsidRDefault="00585FE9" w:rsidP="00585FE9">
                  <w:pPr>
                    <w:rPr>
                      <w:rFonts w:ascii="Consolas" w:hAnsi="Consolas"/>
                      <w:color w:val="222222"/>
                      <w:sz w:val="19"/>
                      <w:szCs w:val="19"/>
                      <w:shd w:val="clear" w:color="auto" w:fill="FFFFFF"/>
                    </w:rPr>
                  </w:pPr>
                  <w:r>
                    <w:rPr>
                      <w:rFonts w:ascii="Consolas" w:hAnsi="Consolas"/>
                      <w:color w:val="222222"/>
                      <w:sz w:val="19"/>
                      <w:szCs w:val="19"/>
                      <w:shd w:val="clear" w:color="auto" w:fill="FFFFFF"/>
                    </w:rPr>
                    <w:t xml:space="preserve">DETAIL: </w:t>
                  </w:r>
                  <w:r>
                    <w:rPr>
                      <w:rFonts w:ascii="Consolas" w:hAnsi="Consolas"/>
                      <w:color w:val="222222"/>
                      <w:sz w:val="19"/>
                      <w:szCs w:val="19"/>
                      <w:shd w:val="clear" w:color="auto" w:fill="FFFFFF"/>
                    </w:rPr>
                    <w:t>视图</w:t>
                  </w:r>
                  <w:r>
                    <w:rPr>
                      <w:rFonts w:ascii="Consolas" w:hAnsi="Consolas"/>
                      <w:color w:val="222222"/>
                      <w:sz w:val="19"/>
                      <w:szCs w:val="19"/>
                      <w:shd w:val="clear" w:color="auto" w:fill="FFFFFF"/>
                    </w:rPr>
                    <w:t xml:space="preserve"> v_c4_hs </w:t>
                  </w:r>
                  <w:r>
                    <w:rPr>
                      <w:rFonts w:ascii="Consolas" w:hAnsi="Consolas"/>
                      <w:color w:val="222222"/>
                      <w:sz w:val="19"/>
                      <w:szCs w:val="19"/>
                      <w:shd w:val="clear" w:color="auto" w:fill="FFFFFF"/>
                    </w:rPr>
                    <w:t>倚赖于</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视图</w:t>
                  </w:r>
                  <w:r>
                    <w:rPr>
                      <w:rFonts w:ascii="Consolas" w:hAnsi="Consolas"/>
                      <w:color w:val="222222"/>
                      <w:sz w:val="19"/>
                      <w:szCs w:val="19"/>
                      <w:shd w:val="clear" w:color="auto" w:fill="FFFFFF"/>
                    </w:rPr>
                    <w:t xml:space="preserve"> v_c4_sc </w:t>
                  </w:r>
                </w:p>
                <w:p w14:paraId="3689F230" w14:textId="2498EBAD" w:rsidR="001844DA" w:rsidRPr="00326955" w:rsidRDefault="00585FE9" w:rsidP="00585FE9">
                  <w:pPr>
                    <w:rPr>
                      <w:sz w:val="24"/>
                    </w:rPr>
                  </w:pPr>
                  <w:r>
                    <w:rPr>
                      <w:rFonts w:ascii="Consolas" w:hAnsi="Consolas"/>
                      <w:color w:val="222222"/>
                      <w:sz w:val="19"/>
                      <w:szCs w:val="19"/>
                      <w:shd w:val="clear" w:color="auto" w:fill="FFFFFF"/>
                    </w:rPr>
                    <w:t xml:space="preserve">HINT: </w:t>
                  </w:r>
                  <w:r>
                    <w:rPr>
                      <w:rFonts w:ascii="Consolas" w:hAnsi="Consolas"/>
                      <w:color w:val="222222"/>
                      <w:sz w:val="19"/>
                      <w:szCs w:val="19"/>
                      <w:shd w:val="clear" w:color="auto" w:fill="FFFFFF"/>
                    </w:rPr>
                    <w:t>使用</w:t>
                  </w:r>
                  <w:r>
                    <w:rPr>
                      <w:rFonts w:ascii="Consolas" w:hAnsi="Consolas"/>
                      <w:color w:val="222222"/>
                      <w:sz w:val="19"/>
                      <w:szCs w:val="19"/>
                      <w:shd w:val="clear" w:color="auto" w:fill="FFFFFF"/>
                    </w:rPr>
                    <w:t xml:space="preserve"> DROP .. CASCADE </w:t>
                  </w:r>
                  <w:r>
                    <w:rPr>
                      <w:rFonts w:ascii="Consolas" w:hAnsi="Consolas"/>
                      <w:color w:val="222222"/>
                      <w:sz w:val="19"/>
                      <w:szCs w:val="19"/>
                      <w:shd w:val="clear" w:color="auto" w:fill="FFFFFF"/>
                    </w:rPr>
                    <w:t>把倚赖对象一并删除</w:t>
                  </w:r>
                  <w:r>
                    <w:rPr>
                      <w:rFonts w:ascii="Consolas" w:hAnsi="Consolas"/>
                      <w:color w:val="222222"/>
                      <w:sz w:val="19"/>
                      <w:szCs w:val="19"/>
                      <w:shd w:val="clear" w:color="auto" w:fill="FFFFFF"/>
                    </w:rPr>
                    <w:t>.</w:t>
                  </w:r>
                </w:p>
              </w:tc>
              <w:tc>
                <w:tcPr>
                  <w:tcW w:w="6531" w:type="dxa"/>
                </w:tcPr>
                <w:p w14:paraId="0958A07B" w14:textId="099F1233" w:rsidR="001844DA" w:rsidRPr="00326955" w:rsidRDefault="001844DA" w:rsidP="001844DA">
                  <w:pPr>
                    <w:rPr>
                      <w:sz w:val="24"/>
                    </w:rPr>
                  </w:pPr>
                </w:p>
                <w:p w14:paraId="2811429C" w14:textId="77777777" w:rsidR="001844DA" w:rsidRPr="00326955" w:rsidRDefault="001844DA" w:rsidP="001844DA">
                  <w:pPr>
                    <w:rPr>
                      <w:sz w:val="24"/>
                    </w:rPr>
                  </w:pPr>
                </w:p>
              </w:tc>
            </w:tr>
            <w:tr w:rsidR="001844DA" w:rsidRPr="00326955" w14:paraId="352FE267" w14:textId="77777777" w:rsidTr="001844DA">
              <w:tc>
                <w:tcPr>
                  <w:tcW w:w="1539" w:type="dxa"/>
                  <w:shd w:val="clear" w:color="auto" w:fill="BFBFBF"/>
                </w:tcPr>
                <w:p w14:paraId="48773F69" w14:textId="77777777" w:rsidR="001844DA" w:rsidRDefault="001844DA" w:rsidP="001844DA">
                  <w:pPr>
                    <w:rPr>
                      <w:sz w:val="24"/>
                    </w:rPr>
                  </w:pPr>
                  <w:r>
                    <w:rPr>
                      <w:rFonts w:hint="eastAsia"/>
                      <w:sz w:val="24"/>
                    </w:rPr>
                    <w:t>Cascade</w:t>
                  </w:r>
                </w:p>
              </w:tc>
              <w:tc>
                <w:tcPr>
                  <w:tcW w:w="6531" w:type="dxa"/>
                </w:tcPr>
                <w:p w14:paraId="18949FCE" w14:textId="77777777" w:rsidR="00585FE9" w:rsidRDefault="00585FE9" w:rsidP="00585FE9">
                  <w:pPr>
                    <w:rPr>
                      <w:rFonts w:hint="eastAsia"/>
                      <w:sz w:val="24"/>
                    </w:rPr>
                  </w:pPr>
                  <w:r>
                    <w:rPr>
                      <w:rFonts w:ascii="Consolas" w:hAnsi="Consolas"/>
                      <w:color w:val="222222"/>
                      <w:sz w:val="19"/>
                      <w:szCs w:val="19"/>
                      <w:shd w:val="clear" w:color="auto" w:fill="FFFFFF"/>
                    </w:rPr>
                    <w:t>注意</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递归删除</w:t>
                  </w:r>
                  <w:r>
                    <w:rPr>
                      <w:rFonts w:ascii="Consolas" w:hAnsi="Consolas"/>
                      <w:color w:val="222222"/>
                      <w:sz w:val="19"/>
                      <w:szCs w:val="19"/>
                      <w:shd w:val="clear" w:color="auto" w:fill="FFFFFF"/>
                    </w:rPr>
                    <w:t xml:space="preserve"> </w:t>
                  </w:r>
                  <w:r>
                    <w:rPr>
                      <w:rFonts w:ascii="Consolas" w:hAnsi="Consolas"/>
                      <w:color w:val="222222"/>
                      <w:sz w:val="19"/>
                      <w:szCs w:val="19"/>
                      <w:shd w:val="clear" w:color="auto" w:fill="FFFFFF"/>
                    </w:rPr>
                    <w:t>视图</w:t>
                  </w:r>
                  <w:r>
                    <w:rPr>
                      <w:rFonts w:ascii="Consolas" w:hAnsi="Consolas"/>
                      <w:color w:val="222222"/>
                      <w:sz w:val="19"/>
                      <w:szCs w:val="19"/>
                      <w:shd w:val="clear" w:color="auto" w:fill="FFFFFF"/>
                    </w:rPr>
                    <w:t xml:space="preserve"> v_c4_hs DROP VIEW</w:t>
                  </w:r>
                </w:p>
                <w:p w14:paraId="1129F038" w14:textId="05834903" w:rsidR="001844DA" w:rsidRDefault="001844DA" w:rsidP="001844DA">
                  <w:pPr>
                    <w:rPr>
                      <w:sz w:val="24"/>
                    </w:rPr>
                  </w:pPr>
                </w:p>
              </w:tc>
              <w:tc>
                <w:tcPr>
                  <w:tcW w:w="6531" w:type="dxa"/>
                </w:tcPr>
                <w:p w14:paraId="21C86F9F" w14:textId="3AA6196B" w:rsidR="001844DA" w:rsidRDefault="001844DA" w:rsidP="001844DA">
                  <w:pPr>
                    <w:rPr>
                      <w:sz w:val="24"/>
                    </w:rPr>
                  </w:pPr>
                </w:p>
                <w:p w14:paraId="216EDD63" w14:textId="77777777" w:rsidR="001844DA" w:rsidRPr="00326955" w:rsidRDefault="001844DA" w:rsidP="001844DA">
                  <w:pPr>
                    <w:rPr>
                      <w:sz w:val="24"/>
                    </w:rPr>
                  </w:pPr>
                </w:p>
              </w:tc>
            </w:tr>
          </w:tbl>
          <w:p w14:paraId="090D4F2E" w14:textId="77777777" w:rsidR="00AA216F" w:rsidRDefault="00AA216F" w:rsidP="00EB1538">
            <w:pPr>
              <w:rPr>
                <w:sz w:val="24"/>
              </w:rPr>
            </w:pPr>
          </w:p>
          <w:p w14:paraId="5EA34F4E" w14:textId="77777777" w:rsidR="00AF6116" w:rsidRDefault="00AF6116" w:rsidP="00EB1538">
            <w:pPr>
              <w:rPr>
                <w:sz w:val="24"/>
              </w:rPr>
            </w:pPr>
            <w:r>
              <w:rPr>
                <w:rFonts w:hint="eastAsia"/>
                <w:sz w:val="24"/>
              </w:rPr>
              <w:t xml:space="preserve">6 </w:t>
            </w:r>
            <w:r>
              <w:rPr>
                <w:rFonts w:hint="eastAsia"/>
                <w:sz w:val="24"/>
              </w:rPr>
              <w:t>物化视图</w:t>
            </w:r>
            <w:r>
              <w:rPr>
                <w:rFonts w:hint="eastAsia"/>
                <w:sz w:val="24"/>
              </w:rPr>
              <w:t>**</w:t>
            </w:r>
          </w:p>
          <w:p w14:paraId="3A265AFF" w14:textId="77777777" w:rsidR="00AF6116" w:rsidRDefault="00AF6116" w:rsidP="00EB1538">
            <w:pPr>
              <w:rPr>
                <w:sz w:val="24"/>
              </w:rPr>
            </w:pPr>
            <w:r w:rsidRPr="00AF6116">
              <w:rPr>
                <w:rFonts w:hint="eastAsia"/>
                <w:sz w:val="24"/>
              </w:rPr>
              <w:t>物化视图则是将</w:t>
            </w:r>
            <w:r>
              <w:rPr>
                <w:rFonts w:hint="eastAsia"/>
                <w:sz w:val="24"/>
              </w:rPr>
              <w:t>视图映射出的</w:t>
            </w:r>
            <w:r w:rsidRPr="00AF6116">
              <w:rPr>
                <w:rFonts w:hint="eastAsia"/>
                <w:sz w:val="24"/>
              </w:rPr>
              <w:t>数据存成一张</w:t>
            </w:r>
            <w:r>
              <w:rPr>
                <w:rFonts w:hint="eastAsia"/>
                <w:sz w:val="24"/>
              </w:rPr>
              <w:t>物理</w:t>
            </w:r>
            <w:r w:rsidRPr="00AF6116">
              <w:rPr>
                <w:rFonts w:hint="eastAsia"/>
                <w:sz w:val="24"/>
              </w:rPr>
              <w:t>表。</w:t>
            </w:r>
          </w:p>
          <w:p w14:paraId="6C7DC58C" w14:textId="77777777" w:rsidR="00AF6116" w:rsidRDefault="00AF6116" w:rsidP="00EB1538">
            <w:pPr>
              <w:rPr>
                <w:sz w:val="24"/>
              </w:rPr>
            </w:pPr>
            <w:r>
              <w:rPr>
                <w:rFonts w:hint="eastAsia"/>
                <w:sz w:val="24"/>
              </w:rPr>
              <w:t>1</w:t>
            </w:r>
            <w:r>
              <w:rPr>
                <w:rFonts w:hint="eastAsia"/>
                <w:sz w:val="24"/>
              </w:rPr>
              <w:t>）创建物化视图</w:t>
            </w:r>
          </w:p>
          <w:p w14:paraId="30106EB1" w14:textId="77777777" w:rsidR="00AF6116" w:rsidRPr="00AF6116" w:rsidRDefault="00AF6116" w:rsidP="00AF6116">
            <w:pPr>
              <w:rPr>
                <w:sz w:val="24"/>
                <w:szCs w:val="24"/>
              </w:rPr>
            </w:pPr>
            <w:r w:rsidRPr="00AF6116">
              <w:rPr>
                <w:rFonts w:hint="eastAsia"/>
                <w:sz w:val="24"/>
                <w:szCs w:val="24"/>
              </w:rPr>
              <w:t>CREATE</w:t>
            </w:r>
            <w:r w:rsidRPr="00AF6116">
              <w:rPr>
                <w:sz w:val="24"/>
                <w:szCs w:val="24"/>
              </w:rPr>
              <w:t xml:space="preserve"> MATERIALIZED </w:t>
            </w:r>
            <w:r w:rsidRPr="00AF6116">
              <w:rPr>
                <w:rFonts w:hint="eastAsia"/>
                <w:sz w:val="24"/>
                <w:szCs w:val="24"/>
              </w:rPr>
              <w:t>VIEW</w:t>
            </w:r>
            <w:r w:rsidRPr="00AF6116">
              <w:rPr>
                <w:sz w:val="24"/>
                <w:szCs w:val="24"/>
              </w:rPr>
              <w:t xml:space="preserve"> </w:t>
            </w:r>
            <w:r>
              <w:rPr>
                <w:rFonts w:hint="eastAsia"/>
                <w:sz w:val="24"/>
              </w:rPr>
              <w:t>v_</w:t>
            </w:r>
            <w:r w:rsidRPr="00490601">
              <w:rPr>
                <w:sz w:val="24"/>
              </w:rPr>
              <w:t>avg_grade</w:t>
            </w:r>
            <w:r>
              <w:rPr>
                <w:rFonts w:hint="eastAsia"/>
                <w:sz w:val="24"/>
              </w:rPr>
              <w:t>_m</w:t>
            </w:r>
            <w:r w:rsidRPr="00490601">
              <w:rPr>
                <w:sz w:val="24"/>
              </w:rPr>
              <w:t xml:space="preserve"> (</w:t>
            </w:r>
            <w:r w:rsidR="00605951" w:rsidRPr="00490601">
              <w:rPr>
                <w:sz w:val="24"/>
              </w:rPr>
              <w:t>Sno,</w:t>
            </w:r>
            <w:r w:rsidR="00605951">
              <w:rPr>
                <w:sz w:val="24"/>
              </w:rPr>
              <w:t xml:space="preserve"> Name</w:t>
            </w:r>
            <w:r>
              <w:rPr>
                <w:rFonts w:hint="eastAsia"/>
                <w:sz w:val="24"/>
              </w:rPr>
              <w:t>,</w:t>
            </w:r>
            <w:r>
              <w:rPr>
                <w:sz w:val="24"/>
              </w:rPr>
              <w:t xml:space="preserve"> avgGrade</w:t>
            </w:r>
            <w:r w:rsidRPr="00490601">
              <w:rPr>
                <w:sz w:val="24"/>
              </w:rPr>
              <w:t>)</w:t>
            </w:r>
          </w:p>
          <w:p w14:paraId="01734642" w14:textId="77777777" w:rsidR="00AF6116" w:rsidRPr="00490601" w:rsidRDefault="00AF6116" w:rsidP="00AF6116">
            <w:pPr>
              <w:tabs>
                <w:tab w:val="left" w:pos="460"/>
              </w:tabs>
              <w:suppressAutoHyphens/>
              <w:rPr>
                <w:sz w:val="24"/>
              </w:rPr>
            </w:pPr>
            <w:r w:rsidRPr="00490601">
              <w:rPr>
                <w:sz w:val="24"/>
              </w:rPr>
              <w:t>as</w:t>
            </w:r>
          </w:p>
          <w:p w14:paraId="3E5B102B" w14:textId="77777777" w:rsidR="00AF6116" w:rsidRPr="00260544" w:rsidRDefault="00AF6116" w:rsidP="00AF6116">
            <w:pPr>
              <w:tabs>
                <w:tab w:val="left" w:pos="460"/>
              </w:tabs>
              <w:suppressAutoHyphens/>
              <w:rPr>
                <w:sz w:val="24"/>
              </w:rPr>
            </w:pPr>
            <w:r w:rsidRPr="00260544">
              <w:rPr>
                <w:sz w:val="24"/>
              </w:rPr>
              <w:t xml:space="preserve">select </w:t>
            </w:r>
            <w:r w:rsidR="00605951" w:rsidRPr="00260544">
              <w:rPr>
                <w:sz w:val="24"/>
              </w:rPr>
              <w:t>SC. Sno, sname</w:t>
            </w:r>
            <w:r w:rsidRPr="00260544">
              <w:rPr>
                <w:sz w:val="24"/>
              </w:rPr>
              <w:t xml:space="preserve">, </w:t>
            </w:r>
            <w:r w:rsidR="00605951" w:rsidRPr="00260544">
              <w:rPr>
                <w:sz w:val="24"/>
              </w:rPr>
              <w:t>avg (</w:t>
            </w:r>
            <w:r w:rsidRPr="00260544">
              <w:rPr>
                <w:sz w:val="24"/>
              </w:rPr>
              <w:t>Grade)</w:t>
            </w:r>
          </w:p>
          <w:p w14:paraId="46881252" w14:textId="77777777" w:rsidR="00AF6116" w:rsidRPr="00260544" w:rsidRDefault="00AF6116" w:rsidP="00AF6116">
            <w:pPr>
              <w:tabs>
                <w:tab w:val="left" w:pos="460"/>
              </w:tabs>
              <w:suppressAutoHyphens/>
              <w:rPr>
                <w:sz w:val="24"/>
              </w:rPr>
            </w:pPr>
            <w:r w:rsidRPr="00260544">
              <w:rPr>
                <w:sz w:val="24"/>
              </w:rPr>
              <w:t xml:space="preserve">from </w:t>
            </w:r>
            <w:r w:rsidR="00605951" w:rsidRPr="00260544">
              <w:rPr>
                <w:sz w:val="24"/>
              </w:rPr>
              <w:t>SC, Student</w:t>
            </w:r>
          </w:p>
          <w:p w14:paraId="6D33AAC7" w14:textId="77777777" w:rsidR="00AF6116" w:rsidRPr="00260544" w:rsidRDefault="00AF6116" w:rsidP="00AF6116">
            <w:pPr>
              <w:tabs>
                <w:tab w:val="left" w:pos="460"/>
              </w:tabs>
              <w:suppressAutoHyphens/>
              <w:rPr>
                <w:sz w:val="24"/>
              </w:rPr>
            </w:pPr>
            <w:r w:rsidRPr="00260544">
              <w:rPr>
                <w:sz w:val="24"/>
              </w:rPr>
              <w:t xml:space="preserve">where </w:t>
            </w:r>
            <w:r w:rsidR="00605951" w:rsidRPr="00260544">
              <w:rPr>
                <w:sz w:val="24"/>
              </w:rPr>
              <w:t>SC. Sno=Student.Sno</w:t>
            </w:r>
            <w:r w:rsidRPr="00260544">
              <w:rPr>
                <w:sz w:val="24"/>
              </w:rPr>
              <w:t xml:space="preserve"> </w:t>
            </w:r>
          </w:p>
          <w:p w14:paraId="722B9012" w14:textId="77777777" w:rsidR="00AF6116" w:rsidRPr="00AF6116" w:rsidRDefault="00AF6116" w:rsidP="00AF6116">
            <w:pPr>
              <w:rPr>
                <w:sz w:val="24"/>
              </w:rPr>
            </w:pPr>
            <w:r w:rsidRPr="00260544">
              <w:rPr>
                <w:sz w:val="24"/>
              </w:rPr>
              <w:t xml:space="preserve">group by </w:t>
            </w:r>
            <w:r w:rsidR="00605951" w:rsidRPr="00260544">
              <w:rPr>
                <w:sz w:val="24"/>
              </w:rPr>
              <w:t>SC. Sno</w:t>
            </w:r>
            <w:r w:rsidRPr="00260544">
              <w:rPr>
                <w:sz w:val="24"/>
              </w:rPr>
              <w:t>, sname</w:t>
            </w:r>
            <w:r w:rsidRPr="00AF6116">
              <w:rPr>
                <w:rFonts w:hint="eastAsia"/>
                <w:sz w:val="24"/>
                <w:szCs w:val="24"/>
              </w:rPr>
              <w:t>;</w:t>
            </w:r>
          </w:p>
          <w:p w14:paraId="0C430571" w14:textId="77777777" w:rsidR="00AF6116" w:rsidRDefault="00AF6116" w:rsidP="00AF6116">
            <w:pPr>
              <w:rPr>
                <w:sz w:val="24"/>
                <w:szCs w:val="24"/>
              </w:rPr>
            </w:pPr>
            <w:r>
              <w:rPr>
                <w:rFonts w:hint="eastAsia"/>
                <w:sz w:val="24"/>
                <w:szCs w:val="24"/>
              </w:rPr>
              <w:t>2</w:t>
            </w:r>
            <w:r>
              <w:rPr>
                <w:rFonts w:hint="eastAsia"/>
                <w:sz w:val="24"/>
                <w:szCs w:val="24"/>
              </w:rPr>
              <w:t>）比较普通视图和雾化视图的执行计划</w:t>
            </w:r>
          </w:p>
          <w:p w14:paraId="0234801E" w14:textId="77777777" w:rsidR="00AF6116" w:rsidRDefault="00AF6116" w:rsidP="00AF6116">
            <w:pPr>
              <w:rPr>
                <w:sz w:val="24"/>
                <w:szCs w:val="24"/>
              </w:rPr>
            </w:pPr>
            <w:r>
              <w:rPr>
                <w:rFonts w:hint="eastAsia"/>
                <w:sz w:val="24"/>
                <w:szCs w:val="24"/>
              </w:rPr>
              <w:t>Q1</w:t>
            </w:r>
            <w:r>
              <w:rPr>
                <w:rFonts w:hint="eastAsia"/>
                <w:sz w:val="24"/>
                <w:szCs w:val="24"/>
              </w:rPr>
              <w:t>：</w:t>
            </w:r>
            <w:r>
              <w:rPr>
                <w:rFonts w:hint="eastAsia"/>
                <w:sz w:val="24"/>
                <w:szCs w:val="24"/>
              </w:rPr>
              <w:t xml:space="preserve">EXPLAIN select * from </w:t>
            </w:r>
            <w:r>
              <w:rPr>
                <w:rFonts w:hint="eastAsia"/>
                <w:sz w:val="24"/>
              </w:rPr>
              <w:t>v_</w:t>
            </w:r>
            <w:r w:rsidRPr="00490601">
              <w:rPr>
                <w:sz w:val="24"/>
              </w:rPr>
              <w:t>avg_grade</w:t>
            </w:r>
            <w:r>
              <w:rPr>
                <w:rFonts w:hint="eastAsia"/>
                <w:sz w:val="24"/>
              </w:rPr>
              <w:t>;</w:t>
            </w:r>
          </w:p>
          <w:p w14:paraId="3323BDFD" w14:textId="77777777" w:rsidR="00AF6116" w:rsidRDefault="00AF6116" w:rsidP="00AF6116">
            <w:pPr>
              <w:rPr>
                <w:sz w:val="24"/>
                <w:szCs w:val="24"/>
              </w:rPr>
            </w:pPr>
            <w:r>
              <w:rPr>
                <w:rFonts w:hint="eastAsia"/>
                <w:sz w:val="24"/>
                <w:szCs w:val="24"/>
              </w:rPr>
              <w:t>Q2</w:t>
            </w:r>
            <w:r>
              <w:rPr>
                <w:rFonts w:hint="eastAsia"/>
                <w:sz w:val="24"/>
                <w:szCs w:val="24"/>
              </w:rPr>
              <w:t>：</w:t>
            </w:r>
            <w:r>
              <w:rPr>
                <w:rFonts w:hint="eastAsia"/>
                <w:sz w:val="24"/>
                <w:szCs w:val="24"/>
              </w:rPr>
              <w:t xml:space="preserve">EXPLAIN select * from </w:t>
            </w:r>
            <w:r>
              <w:rPr>
                <w:rFonts w:hint="eastAsia"/>
                <w:sz w:val="24"/>
              </w:rPr>
              <w:t>v_</w:t>
            </w:r>
            <w:r w:rsidRPr="00490601">
              <w:rPr>
                <w:sz w:val="24"/>
              </w:rPr>
              <w:t>avg_grade</w:t>
            </w:r>
            <w:r>
              <w:rPr>
                <w:rFonts w:hint="eastAsia"/>
                <w:sz w:val="24"/>
              </w:rPr>
              <w:t>_m;</w:t>
            </w:r>
          </w:p>
          <w:p w14:paraId="7D3C6A80" w14:textId="77777777" w:rsidR="00AF6116" w:rsidRPr="00AF6116" w:rsidRDefault="00AF6116" w:rsidP="00AF6116">
            <w:pPr>
              <w:rPr>
                <w:sz w:val="24"/>
                <w:szCs w:val="24"/>
              </w:rPr>
            </w:pPr>
            <w:r>
              <w:rPr>
                <w:rFonts w:hint="eastAsia"/>
                <w:sz w:val="24"/>
                <w:szCs w:val="24"/>
              </w:rPr>
              <w:t>将执行计划填入下表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445"/>
            </w:tblGrid>
            <w:tr w:rsidR="00AF6116" w:rsidRPr="00326955" w14:paraId="425BB285" w14:textId="77777777" w:rsidTr="00AF6116">
              <w:tc>
                <w:tcPr>
                  <w:tcW w:w="846" w:type="dxa"/>
                  <w:shd w:val="clear" w:color="auto" w:fill="BFBFBF"/>
                </w:tcPr>
                <w:p w14:paraId="11CEAE4F" w14:textId="77777777" w:rsidR="00AF6116" w:rsidRPr="00326955" w:rsidRDefault="00AF6116" w:rsidP="00AF6116">
                  <w:pPr>
                    <w:rPr>
                      <w:sz w:val="24"/>
                    </w:rPr>
                  </w:pPr>
                  <w:r>
                    <w:rPr>
                      <w:rFonts w:hint="eastAsia"/>
                      <w:sz w:val="24"/>
                    </w:rPr>
                    <w:t>Q1</w:t>
                  </w:r>
                  <w:r>
                    <w:rPr>
                      <w:rFonts w:hint="eastAsia"/>
                      <w:sz w:val="24"/>
                    </w:rPr>
                    <w:t>：</w:t>
                  </w:r>
                </w:p>
              </w:tc>
              <w:tc>
                <w:tcPr>
                  <w:tcW w:w="7445" w:type="dxa"/>
                </w:tcPr>
                <w:p w14:paraId="7B13D191" w14:textId="4261990C" w:rsidR="00AF6116" w:rsidRPr="00326955" w:rsidRDefault="00585FE9" w:rsidP="00B85881">
                  <w:pPr>
                    <w:rPr>
                      <w:sz w:val="24"/>
                    </w:rPr>
                  </w:pPr>
                  <w:r w:rsidRPr="00B60017">
                    <w:rPr>
                      <w:noProof/>
                      <w:sz w:val="24"/>
                    </w:rPr>
                    <w:drawing>
                      <wp:inline distT="0" distB="0" distL="0" distR="0" wp14:anchorId="17BD145C" wp14:editId="7FE65541">
                        <wp:extent cx="3371850" cy="1358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71850" cy="1358900"/>
                                </a:xfrm>
                                <a:prstGeom prst="rect">
                                  <a:avLst/>
                                </a:prstGeom>
                                <a:noFill/>
                                <a:ln>
                                  <a:noFill/>
                                </a:ln>
                              </pic:spPr>
                            </pic:pic>
                          </a:graphicData>
                        </a:graphic>
                      </wp:inline>
                    </w:drawing>
                  </w:r>
                </w:p>
              </w:tc>
            </w:tr>
            <w:tr w:rsidR="00AF6116" w:rsidRPr="00326955" w14:paraId="62D7AB10" w14:textId="77777777" w:rsidTr="00AF6116">
              <w:tc>
                <w:tcPr>
                  <w:tcW w:w="846" w:type="dxa"/>
                  <w:shd w:val="clear" w:color="auto" w:fill="BFBFBF"/>
                </w:tcPr>
                <w:p w14:paraId="52DC621F" w14:textId="77777777" w:rsidR="00AF6116" w:rsidRDefault="00AF6116" w:rsidP="00B85881">
                  <w:pPr>
                    <w:rPr>
                      <w:sz w:val="24"/>
                    </w:rPr>
                  </w:pPr>
                  <w:r>
                    <w:rPr>
                      <w:rFonts w:hint="eastAsia"/>
                      <w:sz w:val="24"/>
                    </w:rPr>
                    <w:t>Q2</w:t>
                  </w:r>
                  <w:r>
                    <w:rPr>
                      <w:rFonts w:hint="eastAsia"/>
                      <w:sz w:val="24"/>
                    </w:rPr>
                    <w:t>：</w:t>
                  </w:r>
                </w:p>
              </w:tc>
              <w:tc>
                <w:tcPr>
                  <w:tcW w:w="7445" w:type="dxa"/>
                </w:tcPr>
                <w:p w14:paraId="6A2D31AD" w14:textId="55D6F24B" w:rsidR="00AF6116" w:rsidRPr="00326955" w:rsidRDefault="00585FE9" w:rsidP="00B85881">
                  <w:pPr>
                    <w:rPr>
                      <w:sz w:val="24"/>
                    </w:rPr>
                  </w:pPr>
                  <w:r w:rsidRPr="00B60017">
                    <w:rPr>
                      <w:noProof/>
                      <w:sz w:val="24"/>
                    </w:rPr>
                    <w:drawing>
                      <wp:inline distT="0" distB="0" distL="0" distR="0" wp14:anchorId="4B7ACABE" wp14:editId="5F803DFD">
                        <wp:extent cx="3543300" cy="196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43300" cy="196850"/>
                                </a:xfrm>
                                <a:prstGeom prst="rect">
                                  <a:avLst/>
                                </a:prstGeom>
                                <a:noFill/>
                                <a:ln>
                                  <a:noFill/>
                                </a:ln>
                              </pic:spPr>
                            </pic:pic>
                          </a:graphicData>
                        </a:graphic>
                      </wp:inline>
                    </w:drawing>
                  </w:r>
                </w:p>
              </w:tc>
            </w:tr>
          </w:tbl>
          <w:p w14:paraId="06CA7043" w14:textId="77777777" w:rsidR="002E3EF7" w:rsidRPr="00415B45" w:rsidRDefault="002E3EF7" w:rsidP="00EB1538">
            <w:pPr>
              <w:rPr>
                <w:sz w:val="24"/>
              </w:rPr>
            </w:pPr>
          </w:p>
        </w:tc>
      </w:tr>
      <w:tr w:rsidR="002E3EF7" w:rsidRPr="00415B45" w14:paraId="7F531AAA" w14:textId="77777777" w:rsidTr="002D13CE">
        <w:tc>
          <w:tcPr>
            <w:tcW w:w="8990" w:type="dxa"/>
            <w:gridSpan w:val="5"/>
          </w:tcPr>
          <w:p w14:paraId="2ED65D4D" w14:textId="77777777" w:rsidR="002E3EF7" w:rsidRPr="00415B45" w:rsidRDefault="002E3EF7" w:rsidP="00EB1538">
            <w:pPr>
              <w:rPr>
                <w:sz w:val="24"/>
              </w:rPr>
            </w:pPr>
            <w:r w:rsidRPr="00415B45">
              <w:rPr>
                <w:rFonts w:hint="eastAsia"/>
                <w:sz w:val="24"/>
              </w:rPr>
              <w:lastRenderedPageBreak/>
              <w:t>实验总结：</w:t>
            </w:r>
          </w:p>
          <w:p w14:paraId="70C62C82" w14:textId="321A09DA" w:rsidR="002E3EF7" w:rsidRDefault="002E3EF7" w:rsidP="00EB1538">
            <w:pPr>
              <w:rPr>
                <w:sz w:val="24"/>
              </w:rPr>
            </w:pPr>
            <w:r w:rsidRPr="00415B45">
              <w:rPr>
                <w:rFonts w:hint="eastAsia"/>
                <w:sz w:val="24"/>
              </w:rPr>
              <w:t xml:space="preserve">1 </w:t>
            </w:r>
            <w:r w:rsidRPr="00415B45">
              <w:rPr>
                <w:rFonts w:hint="eastAsia"/>
                <w:sz w:val="24"/>
              </w:rPr>
              <w:t>实验中遇到的难点有哪些？</w:t>
            </w:r>
          </w:p>
          <w:p w14:paraId="2BF8CB89" w14:textId="0D9B4DC4" w:rsidR="00585FE9" w:rsidRPr="00415B45" w:rsidRDefault="00585FE9" w:rsidP="00EB1538">
            <w:pPr>
              <w:rPr>
                <w:rFonts w:hint="eastAsia"/>
                <w:sz w:val="24"/>
              </w:rPr>
            </w:pPr>
            <w:r>
              <w:rPr>
                <w:rFonts w:hint="eastAsia"/>
                <w:sz w:val="24"/>
              </w:rPr>
              <w:t>无。</w:t>
            </w:r>
          </w:p>
          <w:p w14:paraId="7DA679C0" w14:textId="1A0312A6" w:rsidR="002E3EF7" w:rsidRDefault="002E3EF7" w:rsidP="00EB1538">
            <w:pPr>
              <w:rPr>
                <w:sz w:val="24"/>
              </w:rPr>
            </w:pPr>
            <w:r w:rsidRPr="00415B45">
              <w:rPr>
                <w:rFonts w:hint="eastAsia"/>
                <w:sz w:val="24"/>
              </w:rPr>
              <w:t xml:space="preserve">2 </w:t>
            </w:r>
            <w:r w:rsidRPr="00415B45">
              <w:rPr>
                <w:rFonts w:hint="eastAsia"/>
                <w:sz w:val="24"/>
              </w:rPr>
              <w:t>实验自我评价。</w:t>
            </w:r>
          </w:p>
          <w:p w14:paraId="02EF37DC" w14:textId="31E8B98B" w:rsidR="00585FE9" w:rsidRPr="00415B45" w:rsidRDefault="00585FE9" w:rsidP="00EB1538">
            <w:pPr>
              <w:rPr>
                <w:rFonts w:hint="eastAsia"/>
                <w:sz w:val="24"/>
              </w:rPr>
            </w:pPr>
            <w:r>
              <w:rPr>
                <w:rFonts w:hint="eastAsia"/>
                <w:sz w:val="24"/>
              </w:rPr>
              <w:t>过程比较顺利。</w:t>
            </w:r>
          </w:p>
          <w:p w14:paraId="7699A4C5" w14:textId="77777777" w:rsidR="002E3EF7" w:rsidRPr="00415B45" w:rsidRDefault="002E3EF7" w:rsidP="00EB1538">
            <w:pPr>
              <w:rPr>
                <w:sz w:val="24"/>
              </w:rPr>
            </w:pPr>
          </w:p>
        </w:tc>
      </w:tr>
    </w:tbl>
    <w:p w14:paraId="7A6A4F16" w14:textId="77777777" w:rsidR="00585FE9" w:rsidRDefault="00585FE9" w:rsidP="00585FE9"/>
    <w:p w14:paraId="6743A533" w14:textId="77777777" w:rsidR="00585FE9" w:rsidRDefault="00585FE9" w:rsidP="00585FE9"/>
    <w:p w14:paraId="20AEE6F6" w14:textId="77777777" w:rsidR="00585FE9" w:rsidRDefault="00585FE9" w:rsidP="00585FE9"/>
    <w:p w14:paraId="300D8C08" w14:textId="29258D6A" w:rsidR="002E3EF7" w:rsidRDefault="002D13CE" w:rsidP="002E3EF7">
      <w:pPr>
        <w:ind w:firstLine="238"/>
        <w:outlineLvl w:val="2"/>
        <w:rPr>
          <w:sz w:val="24"/>
        </w:rPr>
      </w:pPr>
      <w:r w:rsidRPr="002D13CE">
        <w:rPr>
          <w:rFonts w:hint="eastAsia"/>
          <w:sz w:val="24"/>
          <w:szCs w:val="22"/>
        </w:rPr>
        <w:t>实验报告</w:t>
      </w:r>
      <w:r w:rsidRPr="002D13CE">
        <w:rPr>
          <w:rFonts w:hint="eastAsia"/>
          <w:sz w:val="24"/>
          <w:szCs w:val="22"/>
        </w:rPr>
        <w:t>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709"/>
        <w:gridCol w:w="1701"/>
        <w:gridCol w:w="850"/>
        <w:gridCol w:w="1468"/>
      </w:tblGrid>
      <w:tr w:rsidR="002E3EF7" w:rsidRPr="00415B45" w14:paraId="3416388B" w14:textId="77777777" w:rsidTr="00EB1538">
        <w:tc>
          <w:tcPr>
            <w:tcW w:w="8522" w:type="dxa"/>
            <w:gridSpan w:val="5"/>
          </w:tcPr>
          <w:p w14:paraId="12C1E90C" w14:textId="77777777" w:rsidR="002E3EF7" w:rsidRPr="00415B45" w:rsidRDefault="002E3EF7" w:rsidP="002D13CE">
            <w:pPr>
              <w:jc w:val="center"/>
            </w:pPr>
            <w:r w:rsidRPr="002D13CE">
              <w:rPr>
                <w:rFonts w:hint="eastAsia"/>
                <w:sz w:val="24"/>
                <w:szCs w:val="22"/>
              </w:rPr>
              <w:t>实验报告</w:t>
            </w:r>
            <w:r w:rsidRPr="002D13CE">
              <w:rPr>
                <w:rFonts w:hint="eastAsia"/>
                <w:sz w:val="24"/>
                <w:szCs w:val="22"/>
              </w:rPr>
              <w:t>3.</w:t>
            </w:r>
            <w:r w:rsidR="005C7B2B" w:rsidRPr="002D13CE">
              <w:rPr>
                <w:rFonts w:hint="eastAsia"/>
                <w:sz w:val="24"/>
                <w:szCs w:val="22"/>
              </w:rPr>
              <w:t>3</w:t>
            </w:r>
          </w:p>
        </w:tc>
      </w:tr>
      <w:tr w:rsidR="00585FE9" w:rsidRPr="00415B45" w14:paraId="5D6FA995" w14:textId="77777777" w:rsidTr="00EB1538">
        <w:tc>
          <w:tcPr>
            <w:tcW w:w="3794" w:type="dxa"/>
            <w:vMerge w:val="restart"/>
          </w:tcPr>
          <w:p w14:paraId="5383F567" w14:textId="77777777" w:rsidR="00585FE9" w:rsidRPr="00415B45" w:rsidRDefault="00585FE9" w:rsidP="00585FE9">
            <w:pPr>
              <w:rPr>
                <w:sz w:val="24"/>
              </w:rPr>
            </w:pPr>
            <w:r w:rsidRPr="00415B45">
              <w:rPr>
                <w:rFonts w:hint="eastAsia"/>
                <w:sz w:val="24"/>
              </w:rPr>
              <w:t>题目：</w:t>
            </w:r>
            <w:r>
              <w:rPr>
                <w:rFonts w:hint="eastAsia"/>
                <w:sz w:val="24"/>
              </w:rPr>
              <w:t>数据库安全性实验</w:t>
            </w:r>
          </w:p>
        </w:tc>
        <w:tc>
          <w:tcPr>
            <w:tcW w:w="709" w:type="dxa"/>
          </w:tcPr>
          <w:p w14:paraId="086A4025" w14:textId="4B7A87F5" w:rsidR="00585FE9" w:rsidRPr="00415B45" w:rsidRDefault="00585FE9" w:rsidP="00585FE9">
            <w:pPr>
              <w:rPr>
                <w:sz w:val="24"/>
              </w:rPr>
            </w:pPr>
            <w:r w:rsidRPr="00415B45">
              <w:rPr>
                <w:rFonts w:hint="eastAsia"/>
                <w:sz w:val="24"/>
              </w:rPr>
              <w:t>姓名</w:t>
            </w:r>
          </w:p>
        </w:tc>
        <w:tc>
          <w:tcPr>
            <w:tcW w:w="1701" w:type="dxa"/>
          </w:tcPr>
          <w:p w14:paraId="6F2B891B" w14:textId="39FEB936" w:rsidR="00585FE9" w:rsidRPr="00415B45" w:rsidRDefault="00585FE9" w:rsidP="00585FE9">
            <w:pPr>
              <w:rPr>
                <w:sz w:val="24"/>
              </w:rPr>
            </w:pPr>
            <w:r>
              <w:rPr>
                <w:rFonts w:hint="eastAsia"/>
                <w:sz w:val="24"/>
              </w:rPr>
              <w:t>戚子强</w:t>
            </w:r>
          </w:p>
        </w:tc>
        <w:tc>
          <w:tcPr>
            <w:tcW w:w="850" w:type="dxa"/>
          </w:tcPr>
          <w:p w14:paraId="7437BD74" w14:textId="2CFCFDB4" w:rsidR="00585FE9" w:rsidRPr="00415B45" w:rsidRDefault="00585FE9" w:rsidP="00585FE9">
            <w:pPr>
              <w:rPr>
                <w:sz w:val="24"/>
              </w:rPr>
            </w:pPr>
            <w:r w:rsidRPr="00415B45">
              <w:rPr>
                <w:rFonts w:hint="eastAsia"/>
                <w:sz w:val="24"/>
              </w:rPr>
              <w:t>班级</w:t>
            </w:r>
          </w:p>
        </w:tc>
        <w:tc>
          <w:tcPr>
            <w:tcW w:w="1468" w:type="dxa"/>
          </w:tcPr>
          <w:p w14:paraId="196BF3AB" w14:textId="3A34A42E" w:rsidR="00585FE9" w:rsidRPr="00415B45" w:rsidRDefault="00585FE9" w:rsidP="00585FE9">
            <w:pPr>
              <w:rPr>
                <w:sz w:val="24"/>
              </w:rPr>
            </w:pPr>
            <w:r>
              <w:rPr>
                <w:rFonts w:hint="eastAsia"/>
                <w:sz w:val="24"/>
              </w:rPr>
              <w:t>计算机</w:t>
            </w:r>
            <w:r>
              <w:rPr>
                <w:rFonts w:hint="eastAsia"/>
                <w:sz w:val="24"/>
              </w:rPr>
              <w:t>1606</w:t>
            </w:r>
          </w:p>
        </w:tc>
      </w:tr>
      <w:tr w:rsidR="00585FE9" w:rsidRPr="00415B45" w14:paraId="5F08903A" w14:textId="77777777" w:rsidTr="00EB1538">
        <w:tc>
          <w:tcPr>
            <w:tcW w:w="3794" w:type="dxa"/>
            <w:vMerge/>
          </w:tcPr>
          <w:p w14:paraId="1FC99764" w14:textId="77777777" w:rsidR="00585FE9" w:rsidRPr="00415B45" w:rsidRDefault="00585FE9" w:rsidP="00585FE9">
            <w:pPr>
              <w:rPr>
                <w:sz w:val="24"/>
              </w:rPr>
            </w:pPr>
          </w:p>
        </w:tc>
        <w:tc>
          <w:tcPr>
            <w:tcW w:w="709" w:type="dxa"/>
          </w:tcPr>
          <w:p w14:paraId="13C19E23" w14:textId="443C8D5C" w:rsidR="00585FE9" w:rsidRPr="00415B45" w:rsidRDefault="00585FE9" w:rsidP="00585FE9">
            <w:pPr>
              <w:rPr>
                <w:sz w:val="24"/>
              </w:rPr>
            </w:pPr>
            <w:r w:rsidRPr="00415B45">
              <w:rPr>
                <w:rFonts w:hint="eastAsia"/>
                <w:sz w:val="24"/>
              </w:rPr>
              <w:t>学号</w:t>
            </w:r>
          </w:p>
        </w:tc>
        <w:tc>
          <w:tcPr>
            <w:tcW w:w="1701" w:type="dxa"/>
          </w:tcPr>
          <w:p w14:paraId="05DC7125" w14:textId="4C6F0269" w:rsidR="00585FE9" w:rsidRPr="00415B45" w:rsidRDefault="00585FE9" w:rsidP="00585FE9">
            <w:pPr>
              <w:rPr>
                <w:sz w:val="24"/>
              </w:rPr>
            </w:pPr>
            <w:r>
              <w:rPr>
                <w:rFonts w:hint="eastAsia"/>
                <w:sz w:val="24"/>
              </w:rPr>
              <w:t>20164625</w:t>
            </w:r>
          </w:p>
        </w:tc>
        <w:tc>
          <w:tcPr>
            <w:tcW w:w="850" w:type="dxa"/>
          </w:tcPr>
          <w:p w14:paraId="74ED5667" w14:textId="2766B2F4" w:rsidR="00585FE9" w:rsidRPr="00415B45" w:rsidRDefault="00585FE9" w:rsidP="00585FE9">
            <w:pPr>
              <w:rPr>
                <w:sz w:val="24"/>
              </w:rPr>
            </w:pPr>
            <w:r w:rsidRPr="00415B45">
              <w:rPr>
                <w:rFonts w:hint="eastAsia"/>
                <w:sz w:val="24"/>
              </w:rPr>
              <w:t>时间</w:t>
            </w:r>
          </w:p>
        </w:tc>
        <w:tc>
          <w:tcPr>
            <w:tcW w:w="1468" w:type="dxa"/>
          </w:tcPr>
          <w:p w14:paraId="5018B5F0" w14:textId="604DAAB1" w:rsidR="00585FE9" w:rsidRPr="00415B45" w:rsidRDefault="00585FE9" w:rsidP="00585FE9">
            <w:pPr>
              <w:rPr>
                <w:sz w:val="24"/>
              </w:rPr>
            </w:pPr>
            <w:r>
              <w:rPr>
                <w:rFonts w:hint="eastAsia"/>
                <w:sz w:val="24"/>
              </w:rPr>
              <w:t>2019.6.5</w:t>
            </w:r>
          </w:p>
        </w:tc>
      </w:tr>
      <w:tr w:rsidR="002E3EF7" w:rsidRPr="00415B45" w14:paraId="5EAED547" w14:textId="77777777" w:rsidTr="00EB1538">
        <w:tc>
          <w:tcPr>
            <w:tcW w:w="8522" w:type="dxa"/>
            <w:gridSpan w:val="5"/>
          </w:tcPr>
          <w:p w14:paraId="060B3210" w14:textId="77777777" w:rsidR="00585FE9" w:rsidRDefault="00585FE9" w:rsidP="00585FE9">
            <w:pPr>
              <w:rPr>
                <w:rFonts w:hint="eastAsia"/>
                <w:sz w:val="24"/>
              </w:rPr>
            </w:pPr>
            <w:r>
              <w:rPr>
                <w:rFonts w:hint="eastAsia"/>
                <w:sz w:val="24"/>
              </w:rPr>
              <w:t xml:space="preserve">1 </w:t>
            </w:r>
            <w:r>
              <w:rPr>
                <w:rFonts w:hint="eastAsia"/>
                <w:sz w:val="24"/>
              </w:rPr>
              <w:t>创建用户</w:t>
            </w:r>
          </w:p>
          <w:p w14:paraId="768C509F" w14:textId="77777777" w:rsidR="00585FE9" w:rsidRDefault="00585FE9" w:rsidP="00585FE9">
            <w:pPr>
              <w:rPr>
                <w:rFonts w:hint="eastAsia"/>
                <w:sz w:val="24"/>
              </w:rPr>
            </w:pPr>
            <w:r>
              <w:rPr>
                <w:rFonts w:hint="eastAsia"/>
                <w:sz w:val="24"/>
              </w:rPr>
              <w:t>以数据库</w:t>
            </w:r>
            <w:r>
              <w:rPr>
                <w:rFonts w:hint="eastAsia"/>
                <w:sz w:val="24"/>
              </w:rPr>
              <w:t>Enrolled</w:t>
            </w:r>
            <w:r>
              <w:rPr>
                <w:rFonts w:hint="eastAsia"/>
                <w:sz w:val="24"/>
              </w:rPr>
              <w:t>的创建者</w:t>
            </w:r>
            <w:r>
              <w:rPr>
                <w:rFonts w:hint="eastAsia"/>
                <w:sz w:val="24"/>
              </w:rPr>
              <w:t>user1</w:t>
            </w:r>
            <w:r>
              <w:rPr>
                <w:rFonts w:hint="eastAsia"/>
                <w:sz w:val="24"/>
              </w:rPr>
              <w:t>登录数据库并创建用户：</w:t>
            </w:r>
          </w:p>
          <w:p w14:paraId="7FFDE888" w14:textId="77777777" w:rsidR="00585FE9" w:rsidRDefault="00585FE9" w:rsidP="00585FE9">
            <w:pPr>
              <w:rPr>
                <w:rFonts w:hint="eastAsia"/>
                <w:sz w:val="24"/>
              </w:rPr>
            </w:pPr>
            <w:r w:rsidRPr="005C7B2B">
              <w:rPr>
                <w:sz w:val="24"/>
              </w:rPr>
              <w:t xml:space="preserve">CREATE USER </w:t>
            </w:r>
            <w:r>
              <w:rPr>
                <w:rFonts w:hint="eastAsia"/>
                <w:sz w:val="24"/>
              </w:rPr>
              <w:t>user2</w:t>
            </w:r>
            <w:r w:rsidRPr="005C7B2B">
              <w:rPr>
                <w:sz w:val="24"/>
              </w:rPr>
              <w:t xml:space="preserve"> WITH PASSWORD '</w:t>
            </w:r>
            <w:r>
              <w:rPr>
                <w:rFonts w:hint="eastAsia"/>
                <w:sz w:val="24"/>
              </w:rPr>
              <w:t>123456</w:t>
            </w:r>
            <w:r w:rsidRPr="005C7B2B">
              <w:rPr>
                <w:sz w:val="24"/>
              </w:rPr>
              <w:t>';</w:t>
            </w:r>
          </w:p>
          <w:p w14:paraId="4ACEA483" w14:textId="77777777" w:rsidR="00585FE9" w:rsidRDefault="00585FE9" w:rsidP="00585FE9">
            <w:pPr>
              <w:rPr>
                <w:rFonts w:hint="eastAsia"/>
                <w:sz w:val="24"/>
              </w:rPr>
            </w:pPr>
            <w:r w:rsidRPr="005C7B2B">
              <w:rPr>
                <w:sz w:val="24"/>
              </w:rPr>
              <w:t xml:space="preserve">CREATE USER </w:t>
            </w:r>
            <w:r>
              <w:rPr>
                <w:rFonts w:hint="eastAsia"/>
                <w:sz w:val="24"/>
              </w:rPr>
              <w:t>user3</w:t>
            </w:r>
            <w:r w:rsidRPr="005C7B2B">
              <w:rPr>
                <w:sz w:val="24"/>
              </w:rPr>
              <w:t xml:space="preserve"> WITH PASSWORD '</w:t>
            </w:r>
            <w:r>
              <w:rPr>
                <w:rFonts w:hint="eastAsia"/>
                <w:sz w:val="24"/>
              </w:rPr>
              <w:t>123456</w:t>
            </w:r>
            <w:r w:rsidRPr="005C7B2B">
              <w:rPr>
                <w:sz w:val="24"/>
              </w:rPr>
              <w:t>';</w:t>
            </w:r>
          </w:p>
          <w:p w14:paraId="748A2036" w14:textId="77777777" w:rsidR="00585FE9" w:rsidRDefault="00585FE9" w:rsidP="00585FE9">
            <w:pPr>
              <w:rPr>
                <w:sz w:val="24"/>
              </w:rPr>
            </w:pPr>
            <w:r w:rsidRPr="005C7B2B">
              <w:rPr>
                <w:sz w:val="24"/>
              </w:rPr>
              <w:t xml:space="preserve">CREATE USER </w:t>
            </w:r>
            <w:r>
              <w:rPr>
                <w:rFonts w:hint="eastAsia"/>
                <w:sz w:val="24"/>
              </w:rPr>
              <w:t>avguser</w:t>
            </w:r>
            <w:r w:rsidRPr="005C7B2B">
              <w:rPr>
                <w:sz w:val="24"/>
              </w:rPr>
              <w:t xml:space="preserve"> WITH PASSWORD '</w:t>
            </w:r>
            <w:r>
              <w:rPr>
                <w:rFonts w:hint="eastAsia"/>
                <w:sz w:val="24"/>
              </w:rPr>
              <w:t>123456</w:t>
            </w:r>
            <w:r w:rsidRPr="005C7B2B">
              <w:rPr>
                <w:sz w:val="24"/>
              </w:rPr>
              <w:t>';</w:t>
            </w:r>
          </w:p>
          <w:p w14:paraId="7202A3A9" w14:textId="77777777" w:rsidR="00585FE9" w:rsidRDefault="00585FE9" w:rsidP="00585FE9">
            <w:pPr>
              <w:rPr>
                <w:sz w:val="24"/>
              </w:rPr>
            </w:pPr>
          </w:p>
          <w:p w14:paraId="6A4D87E6" w14:textId="77777777" w:rsidR="00585FE9" w:rsidRDefault="00585FE9" w:rsidP="00585FE9">
            <w:pPr>
              <w:rPr>
                <w:rFonts w:ascii="Consolas" w:hAnsi="Consolas"/>
                <w:color w:val="0070C0"/>
                <w:sz w:val="19"/>
                <w:szCs w:val="19"/>
                <w:shd w:val="clear" w:color="auto" w:fill="FFFFFF"/>
              </w:rPr>
            </w:pPr>
            <w:r w:rsidRPr="00031EC5">
              <w:rPr>
                <w:rFonts w:ascii="Consolas" w:hAnsi="Consolas"/>
                <w:color w:val="0070C0"/>
                <w:sz w:val="19"/>
                <w:szCs w:val="19"/>
                <w:shd w:val="clear" w:color="auto" w:fill="FFFFFF"/>
              </w:rPr>
              <w:t>CREATE ROLE Query returned successfully in 70 msec.</w:t>
            </w:r>
          </w:p>
          <w:p w14:paraId="3B6365FC" w14:textId="77777777" w:rsidR="00585FE9" w:rsidRPr="00031EC5" w:rsidRDefault="00585FE9" w:rsidP="00585FE9">
            <w:pPr>
              <w:rPr>
                <w:rFonts w:hint="eastAsia"/>
                <w:color w:val="0070C0"/>
                <w:sz w:val="24"/>
              </w:rPr>
            </w:pPr>
          </w:p>
          <w:p w14:paraId="6F4C4FCF" w14:textId="77777777" w:rsidR="00585FE9" w:rsidRPr="004829AD" w:rsidRDefault="00585FE9" w:rsidP="00585FE9">
            <w:pPr>
              <w:rPr>
                <w:rFonts w:hint="eastAsia"/>
                <w:sz w:val="24"/>
              </w:rPr>
            </w:pPr>
            <w:r>
              <w:rPr>
                <w:rFonts w:hint="eastAsia"/>
                <w:sz w:val="24"/>
              </w:rPr>
              <w:t xml:space="preserve">2 </w:t>
            </w:r>
            <w:r>
              <w:rPr>
                <w:rFonts w:hint="eastAsia"/>
                <w:sz w:val="24"/>
              </w:rPr>
              <w:t>授权</w:t>
            </w:r>
          </w:p>
          <w:p w14:paraId="5D9E9B2E" w14:textId="77777777" w:rsidR="00585FE9" w:rsidRDefault="00585FE9" w:rsidP="00585FE9">
            <w:pPr>
              <w:rPr>
                <w:rFonts w:hint="eastAsia"/>
                <w:sz w:val="24"/>
              </w:rPr>
            </w:pPr>
            <w:r>
              <w:rPr>
                <w:rFonts w:hint="eastAsia"/>
                <w:sz w:val="24"/>
              </w:rPr>
              <w:t>1</w:t>
            </w:r>
            <w:r>
              <w:rPr>
                <w:rFonts w:hint="eastAsia"/>
                <w:sz w:val="24"/>
              </w:rPr>
              <w:t>）授予</w:t>
            </w:r>
            <w:r>
              <w:rPr>
                <w:rFonts w:hint="eastAsia"/>
                <w:sz w:val="24"/>
              </w:rPr>
              <w:t>user2</w:t>
            </w:r>
            <w:r>
              <w:rPr>
                <w:rFonts w:hint="eastAsia"/>
                <w:sz w:val="24"/>
              </w:rPr>
              <w:t>在表</w:t>
            </w:r>
            <w:r>
              <w:rPr>
                <w:rFonts w:hint="eastAsia"/>
                <w:sz w:val="24"/>
              </w:rPr>
              <w:t>course</w:t>
            </w:r>
            <w:r>
              <w:rPr>
                <w:rFonts w:hint="eastAsia"/>
                <w:sz w:val="24"/>
              </w:rPr>
              <w:t>上全部权限</w:t>
            </w:r>
          </w:p>
          <w:p w14:paraId="28B40B9B" w14:textId="77777777" w:rsidR="00585FE9" w:rsidRDefault="00585FE9" w:rsidP="00585FE9">
            <w:pPr>
              <w:rPr>
                <w:rFonts w:hint="eastAsia"/>
                <w:sz w:val="24"/>
              </w:rPr>
            </w:pPr>
            <w:r w:rsidRPr="004829AD">
              <w:rPr>
                <w:sz w:val="24"/>
              </w:rPr>
              <w:t xml:space="preserve">GRANT ALL </w:t>
            </w:r>
            <w:r w:rsidRPr="005558B7">
              <w:rPr>
                <w:sz w:val="24"/>
              </w:rPr>
              <w:t xml:space="preserve">PRIVILEGES </w:t>
            </w:r>
            <w:r w:rsidRPr="004829AD">
              <w:rPr>
                <w:sz w:val="24"/>
              </w:rPr>
              <w:t xml:space="preserve">ON </w:t>
            </w:r>
            <w:r>
              <w:rPr>
                <w:rFonts w:hint="eastAsia"/>
                <w:sz w:val="24"/>
              </w:rPr>
              <w:t xml:space="preserve">course </w:t>
            </w:r>
            <w:r w:rsidRPr="004829AD">
              <w:rPr>
                <w:sz w:val="24"/>
              </w:rPr>
              <w:t xml:space="preserve">TO </w:t>
            </w:r>
            <w:r>
              <w:rPr>
                <w:rFonts w:hint="eastAsia"/>
                <w:sz w:val="24"/>
              </w:rPr>
              <w:t>user2</w:t>
            </w:r>
            <w:r w:rsidRPr="004829AD">
              <w:rPr>
                <w:sz w:val="24"/>
              </w:rPr>
              <w:t>;</w:t>
            </w:r>
          </w:p>
          <w:p w14:paraId="1E2DEF42" w14:textId="77777777" w:rsidR="00585FE9" w:rsidRPr="004829AD" w:rsidRDefault="00585FE9" w:rsidP="00585FE9">
            <w:pPr>
              <w:rPr>
                <w:rFonts w:hint="eastAsia"/>
                <w:sz w:val="24"/>
              </w:rPr>
            </w:pPr>
            <w:r>
              <w:rPr>
                <w:rFonts w:hint="eastAsia"/>
                <w:sz w:val="24"/>
              </w:rPr>
              <w:t>2</w:t>
            </w:r>
            <w:r>
              <w:rPr>
                <w:rFonts w:hint="eastAsia"/>
                <w:sz w:val="24"/>
              </w:rPr>
              <w:t>）授予</w:t>
            </w:r>
            <w:r>
              <w:rPr>
                <w:rFonts w:hint="eastAsia"/>
                <w:sz w:val="24"/>
              </w:rPr>
              <w:t>user2</w:t>
            </w:r>
            <w:r>
              <w:rPr>
                <w:rFonts w:hint="eastAsia"/>
                <w:sz w:val="24"/>
              </w:rPr>
              <w:t>在表</w:t>
            </w:r>
            <w:r>
              <w:rPr>
                <w:rFonts w:hint="eastAsia"/>
                <w:sz w:val="24"/>
              </w:rPr>
              <w:t>student</w:t>
            </w:r>
            <w:r>
              <w:rPr>
                <w:rFonts w:hint="eastAsia"/>
                <w:sz w:val="24"/>
              </w:rPr>
              <w:t>上的查询权限</w:t>
            </w:r>
          </w:p>
          <w:p w14:paraId="6340886C" w14:textId="77777777" w:rsidR="00585FE9" w:rsidRDefault="00585FE9" w:rsidP="00585FE9">
            <w:pPr>
              <w:rPr>
                <w:rFonts w:hint="eastAsia"/>
                <w:sz w:val="24"/>
              </w:rPr>
            </w:pPr>
            <w:r w:rsidRPr="004829AD">
              <w:rPr>
                <w:sz w:val="24"/>
              </w:rPr>
              <w:t xml:space="preserve">GRANT </w:t>
            </w:r>
            <w:r>
              <w:rPr>
                <w:rFonts w:hint="eastAsia"/>
                <w:sz w:val="24"/>
              </w:rPr>
              <w:t>SELECT</w:t>
            </w:r>
            <w:r w:rsidRPr="004829AD">
              <w:rPr>
                <w:sz w:val="24"/>
              </w:rPr>
              <w:t xml:space="preserve"> ON </w:t>
            </w:r>
            <w:r>
              <w:rPr>
                <w:rFonts w:hint="eastAsia"/>
                <w:sz w:val="24"/>
              </w:rPr>
              <w:t xml:space="preserve">student </w:t>
            </w:r>
            <w:r w:rsidRPr="004829AD">
              <w:rPr>
                <w:sz w:val="24"/>
              </w:rPr>
              <w:t xml:space="preserve">TO </w:t>
            </w:r>
            <w:r>
              <w:rPr>
                <w:rFonts w:hint="eastAsia"/>
                <w:sz w:val="24"/>
              </w:rPr>
              <w:t>user2 with grant option</w:t>
            </w:r>
            <w:r w:rsidRPr="004829AD">
              <w:rPr>
                <w:sz w:val="24"/>
              </w:rPr>
              <w:t>;</w:t>
            </w:r>
          </w:p>
          <w:p w14:paraId="3DBE8215" w14:textId="77777777" w:rsidR="00585FE9" w:rsidRPr="004829AD" w:rsidRDefault="00585FE9" w:rsidP="00585FE9">
            <w:pPr>
              <w:rPr>
                <w:rFonts w:hint="eastAsia"/>
                <w:sz w:val="24"/>
              </w:rPr>
            </w:pPr>
            <w:r>
              <w:rPr>
                <w:rFonts w:hint="eastAsia"/>
                <w:sz w:val="24"/>
              </w:rPr>
              <w:t>3</w:t>
            </w:r>
            <w:r>
              <w:rPr>
                <w:rFonts w:hint="eastAsia"/>
                <w:sz w:val="24"/>
              </w:rPr>
              <w:t>）授予</w:t>
            </w:r>
            <w:r>
              <w:rPr>
                <w:rFonts w:hint="eastAsia"/>
                <w:sz w:val="24"/>
              </w:rPr>
              <w:t>user2</w:t>
            </w:r>
            <w:r>
              <w:rPr>
                <w:rFonts w:hint="eastAsia"/>
                <w:sz w:val="24"/>
              </w:rPr>
              <w:t>在表</w:t>
            </w:r>
            <w:r>
              <w:rPr>
                <w:rFonts w:hint="eastAsia"/>
                <w:sz w:val="24"/>
              </w:rPr>
              <w:t>SC</w:t>
            </w:r>
            <w:r>
              <w:rPr>
                <w:rFonts w:hint="eastAsia"/>
                <w:sz w:val="24"/>
              </w:rPr>
              <w:t>上的修改成绩权限</w:t>
            </w:r>
          </w:p>
          <w:p w14:paraId="50913A37" w14:textId="77777777" w:rsidR="00585FE9" w:rsidRDefault="00585FE9" w:rsidP="00585FE9">
            <w:pPr>
              <w:rPr>
                <w:rFonts w:hint="eastAsia"/>
                <w:sz w:val="24"/>
              </w:rPr>
            </w:pPr>
            <w:r w:rsidRPr="004829AD">
              <w:rPr>
                <w:sz w:val="24"/>
              </w:rPr>
              <w:t xml:space="preserve">GRANT </w:t>
            </w:r>
            <w:r>
              <w:rPr>
                <w:sz w:val="24"/>
              </w:rPr>
              <w:t>UPDATE (</w:t>
            </w:r>
            <w:r>
              <w:rPr>
                <w:rFonts w:hint="eastAsia"/>
                <w:sz w:val="24"/>
              </w:rPr>
              <w:t>grade)</w:t>
            </w:r>
            <w:r w:rsidRPr="004829AD">
              <w:rPr>
                <w:sz w:val="24"/>
              </w:rPr>
              <w:t xml:space="preserve"> ON </w:t>
            </w:r>
            <w:r>
              <w:rPr>
                <w:rFonts w:hint="eastAsia"/>
                <w:sz w:val="24"/>
              </w:rPr>
              <w:t xml:space="preserve">SC </w:t>
            </w:r>
            <w:r w:rsidRPr="004829AD">
              <w:rPr>
                <w:sz w:val="24"/>
              </w:rPr>
              <w:t xml:space="preserve">TO </w:t>
            </w:r>
            <w:r>
              <w:rPr>
                <w:rFonts w:hint="eastAsia"/>
                <w:sz w:val="24"/>
              </w:rPr>
              <w:t>user</w:t>
            </w:r>
            <w:r>
              <w:rPr>
                <w:sz w:val="24"/>
              </w:rPr>
              <w:t>2;</w:t>
            </w:r>
          </w:p>
          <w:p w14:paraId="6E7340F8" w14:textId="77777777" w:rsidR="00585FE9" w:rsidRPr="00415B45" w:rsidRDefault="00585FE9" w:rsidP="00585FE9">
            <w:pPr>
              <w:rPr>
                <w:rFonts w:hint="eastAsia"/>
                <w:sz w:val="24"/>
              </w:rPr>
            </w:pPr>
            <w:r>
              <w:rPr>
                <w:rFonts w:hint="eastAsia"/>
                <w:sz w:val="24"/>
              </w:rPr>
              <w:t>4</w:t>
            </w:r>
            <w:r>
              <w:rPr>
                <w:rFonts w:hint="eastAsia"/>
                <w:sz w:val="24"/>
              </w:rPr>
              <w:t>）授予</w:t>
            </w:r>
            <w:r>
              <w:rPr>
                <w:rFonts w:hint="eastAsia"/>
                <w:sz w:val="24"/>
              </w:rPr>
              <w:t>avguser</w:t>
            </w:r>
            <w:r>
              <w:rPr>
                <w:rFonts w:hint="eastAsia"/>
                <w:sz w:val="24"/>
              </w:rPr>
              <w:t>在视图</w:t>
            </w:r>
            <w:r w:rsidRPr="006249C7">
              <w:rPr>
                <w:rFonts w:hint="eastAsia"/>
                <w:color w:val="0070C0"/>
                <w:sz w:val="24"/>
              </w:rPr>
              <w:t>v_</w:t>
            </w:r>
            <w:r w:rsidRPr="006249C7">
              <w:rPr>
                <w:color w:val="0070C0"/>
                <w:sz w:val="24"/>
              </w:rPr>
              <w:t>avg_grade</w:t>
            </w:r>
            <w:r>
              <w:rPr>
                <w:rFonts w:hint="eastAsia"/>
                <w:sz w:val="24"/>
              </w:rPr>
              <w:t>上的查询权限</w:t>
            </w:r>
          </w:p>
          <w:p w14:paraId="56906700" w14:textId="77777777" w:rsidR="00585FE9" w:rsidRDefault="00585FE9" w:rsidP="00585FE9">
            <w:pPr>
              <w:rPr>
                <w:rFonts w:hint="eastAsia"/>
                <w:sz w:val="24"/>
              </w:rPr>
            </w:pPr>
            <w:r w:rsidRPr="004829AD">
              <w:rPr>
                <w:sz w:val="24"/>
              </w:rPr>
              <w:t xml:space="preserve">GRANT </w:t>
            </w:r>
            <w:r>
              <w:rPr>
                <w:rFonts w:hint="eastAsia"/>
                <w:sz w:val="24"/>
              </w:rPr>
              <w:t>SELECT</w:t>
            </w:r>
            <w:r w:rsidRPr="004829AD">
              <w:rPr>
                <w:sz w:val="24"/>
              </w:rPr>
              <w:t xml:space="preserve"> ON </w:t>
            </w:r>
            <w:r w:rsidRPr="006249C7">
              <w:rPr>
                <w:rFonts w:hint="eastAsia"/>
                <w:color w:val="0070C0"/>
                <w:sz w:val="24"/>
              </w:rPr>
              <w:t>v_</w:t>
            </w:r>
            <w:r w:rsidRPr="006249C7">
              <w:rPr>
                <w:color w:val="0070C0"/>
                <w:sz w:val="24"/>
              </w:rPr>
              <w:t>avg_grade</w:t>
            </w:r>
            <w:r>
              <w:rPr>
                <w:rFonts w:hint="eastAsia"/>
                <w:color w:val="0070C0"/>
                <w:sz w:val="24"/>
              </w:rPr>
              <w:t xml:space="preserve"> </w:t>
            </w:r>
            <w:r w:rsidRPr="004829AD">
              <w:rPr>
                <w:sz w:val="24"/>
              </w:rPr>
              <w:t xml:space="preserve">TO </w:t>
            </w:r>
            <w:r>
              <w:rPr>
                <w:rFonts w:hint="eastAsia"/>
                <w:sz w:val="24"/>
              </w:rPr>
              <w:t>avguser</w:t>
            </w:r>
            <w:r w:rsidRPr="004829AD">
              <w:rPr>
                <w:sz w:val="24"/>
              </w:rPr>
              <w:t>;</w:t>
            </w:r>
          </w:p>
          <w:p w14:paraId="7CCC3D0B" w14:textId="77777777" w:rsidR="00585FE9" w:rsidRDefault="00585FE9" w:rsidP="00585FE9">
            <w:pPr>
              <w:rPr>
                <w:rFonts w:hint="eastAsia"/>
                <w:sz w:val="24"/>
              </w:rPr>
            </w:pPr>
          </w:p>
          <w:p w14:paraId="424ECB3A" w14:textId="77777777" w:rsidR="00585FE9" w:rsidRDefault="00585FE9" w:rsidP="00585FE9">
            <w:pPr>
              <w:rPr>
                <w:rFonts w:hint="eastAsia"/>
                <w:sz w:val="24"/>
              </w:rPr>
            </w:pPr>
            <w:r>
              <w:rPr>
                <w:rFonts w:hint="eastAsia"/>
                <w:sz w:val="24"/>
              </w:rPr>
              <w:t xml:space="preserve">3 </w:t>
            </w:r>
            <w:r>
              <w:rPr>
                <w:rFonts w:hint="eastAsia"/>
                <w:sz w:val="24"/>
              </w:rPr>
              <w:t>验证</w:t>
            </w:r>
            <w:r>
              <w:rPr>
                <w:rFonts w:hint="eastAsia"/>
                <w:sz w:val="24"/>
              </w:rPr>
              <w:t>user2</w:t>
            </w:r>
            <w:r>
              <w:rPr>
                <w:rFonts w:hint="eastAsia"/>
                <w:sz w:val="24"/>
              </w:rPr>
              <w:t>权限</w:t>
            </w:r>
          </w:p>
          <w:p w14:paraId="63D75034" w14:textId="77777777" w:rsidR="00585FE9" w:rsidRPr="00FE29F7" w:rsidRDefault="00585FE9" w:rsidP="00585FE9">
            <w:pPr>
              <w:rPr>
                <w:rFonts w:hint="eastAsia"/>
                <w:sz w:val="24"/>
              </w:rPr>
            </w:pPr>
            <w:r>
              <w:rPr>
                <w:rFonts w:hint="eastAsia"/>
                <w:sz w:val="24"/>
              </w:rPr>
              <w:t>使用</w:t>
            </w:r>
            <w:r>
              <w:rPr>
                <w:rFonts w:hint="eastAsia"/>
                <w:sz w:val="24"/>
              </w:rPr>
              <w:t>user2</w:t>
            </w:r>
            <w:r>
              <w:rPr>
                <w:rFonts w:hint="eastAsia"/>
                <w:sz w:val="24"/>
              </w:rPr>
              <w:t>登录数据库</w:t>
            </w:r>
            <w:r>
              <w:rPr>
                <w:rFonts w:hint="eastAsia"/>
                <w:sz w:val="24"/>
              </w:rPr>
              <w:t>Enrolled</w:t>
            </w:r>
          </w:p>
          <w:p w14:paraId="562CB674" w14:textId="77777777" w:rsidR="00585FE9" w:rsidRDefault="00585FE9" w:rsidP="00585FE9">
            <w:pPr>
              <w:rPr>
                <w:rFonts w:hint="eastAsia"/>
                <w:sz w:val="24"/>
              </w:rPr>
            </w:pPr>
            <w:r>
              <w:rPr>
                <w:rFonts w:hint="eastAsia"/>
                <w:sz w:val="24"/>
              </w:rPr>
              <w:t>1</w:t>
            </w:r>
            <w:r>
              <w:rPr>
                <w:rFonts w:hint="eastAsia"/>
                <w:sz w:val="24"/>
              </w:rPr>
              <w:t>）</w:t>
            </w:r>
            <w:r>
              <w:rPr>
                <w:rFonts w:hint="eastAsia"/>
                <w:sz w:val="24"/>
              </w:rPr>
              <w:t>Q3.1</w:t>
            </w:r>
            <w:r>
              <w:rPr>
                <w:rFonts w:hint="eastAsia"/>
                <w:sz w:val="24"/>
              </w:rPr>
              <w:t>查询</w:t>
            </w:r>
            <w:r>
              <w:rPr>
                <w:rFonts w:hint="eastAsia"/>
                <w:sz w:val="24"/>
              </w:rPr>
              <w:t>course</w:t>
            </w:r>
            <w:r>
              <w:rPr>
                <w:rFonts w:hint="eastAsia"/>
                <w:sz w:val="24"/>
              </w:rPr>
              <w:t>表</w:t>
            </w:r>
          </w:p>
          <w:p w14:paraId="0C6058A2" w14:textId="77777777" w:rsidR="00585FE9" w:rsidRDefault="00585FE9" w:rsidP="00585FE9">
            <w:pPr>
              <w:rPr>
                <w:rFonts w:hint="eastAsia"/>
                <w:sz w:val="24"/>
              </w:rPr>
            </w:pPr>
            <w:r>
              <w:rPr>
                <w:sz w:val="24"/>
              </w:rPr>
              <w:t>S</w:t>
            </w:r>
            <w:r>
              <w:rPr>
                <w:rFonts w:hint="eastAsia"/>
                <w:sz w:val="24"/>
              </w:rPr>
              <w:t>elect * from course</w:t>
            </w:r>
          </w:p>
          <w:p w14:paraId="6735062E" w14:textId="77777777" w:rsidR="00585FE9" w:rsidRDefault="00585FE9" w:rsidP="00585FE9">
            <w:pPr>
              <w:rPr>
                <w:rFonts w:hint="eastAsia"/>
                <w:sz w:val="24"/>
              </w:rPr>
            </w:pPr>
            <w:r>
              <w:rPr>
                <w:rFonts w:hint="eastAsia"/>
                <w:sz w:val="24"/>
              </w:rPr>
              <w:t>2</w:t>
            </w:r>
            <w:r>
              <w:rPr>
                <w:rFonts w:hint="eastAsia"/>
                <w:sz w:val="24"/>
              </w:rPr>
              <w:t>）</w:t>
            </w:r>
            <w:r>
              <w:rPr>
                <w:rFonts w:hint="eastAsia"/>
                <w:sz w:val="24"/>
              </w:rPr>
              <w:t>Q3.2</w:t>
            </w:r>
            <w:r>
              <w:rPr>
                <w:rFonts w:hint="eastAsia"/>
                <w:sz w:val="24"/>
              </w:rPr>
              <w:t>修改课程号‘</w:t>
            </w:r>
            <w:r>
              <w:rPr>
                <w:rFonts w:hint="eastAsia"/>
                <w:sz w:val="24"/>
              </w:rPr>
              <w:t>c4</w:t>
            </w:r>
            <w:r>
              <w:rPr>
                <w:rFonts w:hint="eastAsia"/>
                <w:sz w:val="24"/>
              </w:rPr>
              <w:t>’课程的学分为</w:t>
            </w:r>
            <w:r>
              <w:rPr>
                <w:rFonts w:hint="eastAsia"/>
                <w:sz w:val="24"/>
              </w:rPr>
              <w:t>4</w:t>
            </w:r>
          </w:p>
          <w:p w14:paraId="783B0FEA" w14:textId="77777777" w:rsidR="00585FE9" w:rsidRDefault="00585FE9" w:rsidP="00585FE9">
            <w:pPr>
              <w:rPr>
                <w:rFonts w:hint="eastAsia"/>
                <w:sz w:val="24"/>
              </w:rPr>
            </w:pPr>
            <w:r>
              <w:rPr>
                <w:sz w:val="24"/>
              </w:rPr>
              <w:t>U</w:t>
            </w:r>
            <w:r>
              <w:rPr>
                <w:rFonts w:hint="eastAsia"/>
                <w:sz w:val="24"/>
              </w:rPr>
              <w:t>pdate course Set Credit=4 where Cno='c4';</w:t>
            </w:r>
          </w:p>
          <w:p w14:paraId="0CDE71DB" w14:textId="77777777" w:rsidR="00585FE9" w:rsidRDefault="00585FE9" w:rsidP="00585FE9">
            <w:pPr>
              <w:rPr>
                <w:rFonts w:hint="eastAsia"/>
                <w:sz w:val="24"/>
              </w:rPr>
            </w:pPr>
            <w:r>
              <w:rPr>
                <w:rFonts w:hint="eastAsia"/>
                <w:sz w:val="24"/>
              </w:rPr>
              <w:t>3</w:t>
            </w:r>
            <w:r>
              <w:rPr>
                <w:rFonts w:hint="eastAsia"/>
                <w:sz w:val="24"/>
              </w:rPr>
              <w:t>）</w:t>
            </w:r>
            <w:r>
              <w:rPr>
                <w:rFonts w:hint="eastAsia"/>
                <w:sz w:val="24"/>
              </w:rPr>
              <w:t>Q3.3</w:t>
            </w:r>
            <w:r>
              <w:rPr>
                <w:rFonts w:hint="eastAsia"/>
                <w:sz w:val="24"/>
              </w:rPr>
              <w:t>查询计算机系的学生信息</w:t>
            </w:r>
          </w:p>
          <w:p w14:paraId="4CC29D20" w14:textId="77777777" w:rsidR="00585FE9" w:rsidRDefault="00585FE9" w:rsidP="00585FE9">
            <w:pPr>
              <w:rPr>
                <w:rFonts w:hint="eastAsia"/>
                <w:sz w:val="24"/>
              </w:rPr>
            </w:pPr>
            <w:r>
              <w:rPr>
                <w:sz w:val="24"/>
              </w:rPr>
              <w:t>S</w:t>
            </w:r>
            <w:r>
              <w:rPr>
                <w:rFonts w:hint="eastAsia"/>
                <w:sz w:val="24"/>
              </w:rPr>
              <w:t>elect * from student where sdept='CS';</w:t>
            </w:r>
          </w:p>
          <w:p w14:paraId="6112A1CD" w14:textId="77777777" w:rsidR="00585FE9" w:rsidRDefault="00585FE9" w:rsidP="00585FE9">
            <w:pPr>
              <w:rPr>
                <w:rFonts w:hint="eastAsia"/>
                <w:sz w:val="24"/>
              </w:rPr>
            </w:pPr>
            <w:r>
              <w:rPr>
                <w:rFonts w:hint="eastAsia"/>
                <w:sz w:val="24"/>
              </w:rPr>
              <w:t>4</w:t>
            </w:r>
            <w:r>
              <w:rPr>
                <w:rFonts w:hint="eastAsia"/>
                <w:sz w:val="24"/>
              </w:rPr>
              <w:t>）</w:t>
            </w:r>
            <w:r>
              <w:rPr>
                <w:rFonts w:hint="eastAsia"/>
                <w:sz w:val="24"/>
              </w:rPr>
              <w:t>Q3.4</w:t>
            </w:r>
            <w:r>
              <w:rPr>
                <w:rFonts w:hint="eastAsia"/>
                <w:sz w:val="24"/>
              </w:rPr>
              <w:t>更新学生的年龄，增加</w:t>
            </w:r>
            <w:r>
              <w:rPr>
                <w:rFonts w:hint="eastAsia"/>
                <w:sz w:val="24"/>
              </w:rPr>
              <w:t>1</w:t>
            </w:r>
            <w:r>
              <w:rPr>
                <w:rFonts w:hint="eastAsia"/>
                <w:sz w:val="24"/>
              </w:rPr>
              <w:t>岁</w:t>
            </w:r>
          </w:p>
          <w:p w14:paraId="22D612C3" w14:textId="77777777" w:rsidR="00585FE9" w:rsidRDefault="00585FE9" w:rsidP="00585FE9">
            <w:pPr>
              <w:rPr>
                <w:rFonts w:hint="eastAsia"/>
                <w:sz w:val="24"/>
              </w:rPr>
            </w:pPr>
            <w:r>
              <w:rPr>
                <w:sz w:val="24"/>
              </w:rPr>
              <w:t>U</w:t>
            </w:r>
            <w:r>
              <w:rPr>
                <w:rFonts w:hint="eastAsia"/>
                <w:sz w:val="24"/>
              </w:rPr>
              <w:t>pdate student Set sage=sage+1;</w:t>
            </w:r>
          </w:p>
          <w:p w14:paraId="099A7BCA" w14:textId="77777777" w:rsidR="00585FE9" w:rsidRDefault="00585FE9" w:rsidP="00585FE9">
            <w:pPr>
              <w:rPr>
                <w:rFonts w:hint="eastAsia"/>
                <w:sz w:val="24"/>
              </w:rPr>
            </w:pPr>
            <w:r>
              <w:rPr>
                <w:rFonts w:hint="eastAsia"/>
                <w:sz w:val="24"/>
              </w:rPr>
              <w:t>5</w:t>
            </w:r>
            <w:r>
              <w:rPr>
                <w:rFonts w:hint="eastAsia"/>
                <w:sz w:val="24"/>
              </w:rPr>
              <w:t>）</w:t>
            </w:r>
            <w:r>
              <w:rPr>
                <w:rFonts w:hint="eastAsia"/>
                <w:sz w:val="24"/>
              </w:rPr>
              <w:t>Q3.5</w:t>
            </w:r>
            <w:r>
              <w:rPr>
                <w:rFonts w:hint="eastAsia"/>
                <w:sz w:val="24"/>
              </w:rPr>
              <w:t>更新</w:t>
            </w:r>
            <w:r>
              <w:rPr>
                <w:rFonts w:hint="eastAsia"/>
                <w:sz w:val="24"/>
              </w:rPr>
              <w:t>SC</w:t>
            </w:r>
            <w:r>
              <w:rPr>
                <w:rFonts w:hint="eastAsia"/>
                <w:sz w:val="24"/>
              </w:rPr>
              <w:t>表，对课程号‘</w:t>
            </w:r>
            <w:r>
              <w:rPr>
                <w:rFonts w:hint="eastAsia"/>
                <w:sz w:val="24"/>
              </w:rPr>
              <w:t>c3</w:t>
            </w:r>
            <w:r>
              <w:rPr>
                <w:rFonts w:hint="eastAsia"/>
                <w:sz w:val="24"/>
              </w:rPr>
              <w:t>’的学生成绩加</w:t>
            </w:r>
            <w:r>
              <w:rPr>
                <w:rFonts w:hint="eastAsia"/>
                <w:sz w:val="24"/>
              </w:rPr>
              <w:t>2</w:t>
            </w:r>
            <w:r>
              <w:rPr>
                <w:rFonts w:hint="eastAsia"/>
                <w:sz w:val="24"/>
              </w:rPr>
              <w:t>分</w:t>
            </w:r>
          </w:p>
          <w:p w14:paraId="068BA9A9" w14:textId="77777777" w:rsidR="00585FE9" w:rsidRDefault="00585FE9" w:rsidP="00585FE9">
            <w:pPr>
              <w:rPr>
                <w:rFonts w:hint="eastAsia"/>
                <w:sz w:val="24"/>
              </w:rPr>
            </w:pPr>
            <w:r>
              <w:rPr>
                <w:sz w:val="24"/>
              </w:rPr>
              <w:t>U</w:t>
            </w:r>
            <w:r>
              <w:rPr>
                <w:rFonts w:hint="eastAsia"/>
                <w:sz w:val="24"/>
              </w:rPr>
              <w:t>pdate SC Set grade= grade +1 where cno='c3';</w:t>
            </w:r>
          </w:p>
          <w:p w14:paraId="36F8717E" w14:textId="77777777" w:rsidR="00585FE9" w:rsidRDefault="00585FE9" w:rsidP="00585FE9">
            <w:pPr>
              <w:rPr>
                <w:rFonts w:hint="eastAsia"/>
                <w:sz w:val="24"/>
              </w:rPr>
            </w:pPr>
            <w:r>
              <w:rPr>
                <w:rFonts w:hint="eastAsia"/>
                <w:sz w:val="24"/>
              </w:rPr>
              <w:t>6</w:t>
            </w:r>
            <w:r>
              <w:rPr>
                <w:rFonts w:hint="eastAsia"/>
                <w:sz w:val="24"/>
              </w:rPr>
              <w:t>）级联授权，将查询</w:t>
            </w:r>
            <w:r>
              <w:rPr>
                <w:rFonts w:hint="eastAsia"/>
                <w:sz w:val="24"/>
              </w:rPr>
              <w:t>student</w:t>
            </w:r>
            <w:r>
              <w:rPr>
                <w:rFonts w:hint="eastAsia"/>
                <w:sz w:val="24"/>
              </w:rPr>
              <w:t>表的权限授权给</w:t>
            </w:r>
            <w:r>
              <w:rPr>
                <w:rFonts w:hint="eastAsia"/>
                <w:sz w:val="24"/>
              </w:rPr>
              <w:t>user3</w:t>
            </w:r>
          </w:p>
          <w:p w14:paraId="7426B1FB" w14:textId="77777777" w:rsidR="00585FE9" w:rsidRDefault="00585FE9" w:rsidP="00585FE9">
            <w:pPr>
              <w:rPr>
                <w:rFonts w:hint="eastAsia"/>
                <w:sz w:val="24"/>
              </w:rPr>
            </w:pPr>
            <w:r w:rsidRPr="004829AD">
              <w:rPr>
                <w:sz w:val="24"/>
              </w:rPr>
              <w:t xml:space="preserve">GRANT </w:t>
            </w:r>
            <w:r>
              <w:rPr>
                <w:rFonts w:hint="eastAsia"/>
                <w:sz w:val="24"/>
              </w:rPr>
              <w:t>SELECT</w:t>
            </w:r>
            <w:r w:rsidRPr="004829AD">
              <w:rPr>
                <w:sz w:val="24"/>
              </w:rPr>
              <w:t xml:space="preserve"> ON </w:t>
            </w:r>
            <w:r>
              <w:rPr>
                <w:rFonts w:hint="eastAsia"/>
                <w:sz w:val="24"/>
              </w:rPr>
              <w:t xml:space="preserve">student </w:t>
            </w:r>
            <w:r w:rsidRPr="004829AD">
              <w:rPr>
                <w:sz w:val="24"/>
              </w:rPr>
              <w:t xml:space="preserve">TO </w:t>
            </w:r>
            <w:r>
              <w:rPr>
                <w:rFonts w:hint="eastAsia"/>
                <w:sz w:val="24"/>
              </w:rPr>
              <w:t>user3;</w:t>
            </w:r>
          </w:p>
          <w:p w14:paraId="0B86E7C4" w14:textId="77777777" w:rsidR="00585FE9" w:rsidRDefault="00585FE9" w:rsidP="00585FE9">
            <w:pPr>
              <w:rPr>
                <w:rFonts w:hint="eastAsia"/>
                <w:sz w:val="24"/>
              </w:rPr>
            </w:pPr>
          </w:p>
          <w:p w14:paraId="51760E2A" w14:textId="77777777" w:rsidR="00585FE9" w:rsidRDefault="00585FE9" w:rsidP="00585FE9">
            <w:pPr>
              <w:rPr>
                <w:rFonts w:hint="eastAsia"/>
                <w:sz w:val="24"/>
              </w:rPr>
            </w:pPr>
            <w:r>
              <w:rPr>
                <w:rFonts w:hint="eastAsia"/>
                <w:sz w:val="24"/>
              </w:rPr>
              <w:t xml:space="preserve">4 </w:t>
            </w:r>
            <w:r>
              <w:rPr>
                <w:rFonts w:hint="eastAsia"/>
                <w:sz w:val="24"/>
              </w:rPr>
              <w:t>验证</w:t>
            </w:r>
            <w:r>
              <w:rPr>
                <w:rFonts w:hint="eastAsia"/>
                <w:sz w:val="24"/>
              </w:rPr>
              <w:t>avguser</w:t>
            </w:r>
            <w:r>
              <w:rPr>
                <w:rFonts w:hint="eastAsia"/>
                <w:sz w:val="24"/>
              </w:rPr>
              <w:t>权限</w:t>
            </w:r>
          </w:p>
          <w:p w14:paraId="390A316F" w14:textId="77777777" w:rsidR="00585FE9" w:rsidRPr="00FE29F7" w:rsidRDefault="00585FE9" w:rsidP="00585FE9">
            <w:pPr>
              <w:rPr>
                <w:rFonts w:hint="eastAsia"/>
                <w:sz w:val="24"/>
              </w:rPr>
            </w:pPr>
            <w:r>
              <w:rPr>
                <w:rFonts w:hint="eastAsia"/>
                <w:sz w:val="24"/>
              </w:rPr>
              <w:t>使用</w:t>
            </w:r>
            <w:r>
              <w:rPr>
                <w:rFonts w:hint="eastAsia"/>
                <w:sz w:val="24"/>
              </w:rPr>
              <w:t>avguser</w:t>
            </w:r>
            <w:r>
              <w:rPr>
                <w:rFonts w:hint="eastAsia"/>
                <w:sz w:val="24"/>
              </w:rPr>
              <w:t>登录数据库</w:t>
            </w:r>
            <w:r>
              <w:rPr>
                <w:rFonts w:hint="eastAsia"/>
                <w:sz w:val="24"/>
              </w:rPr>
              <w:t>Enrolled</w:t>
            </w:r>
          </w:p>
          <w:p w14:paraId="57173070" w14:textId="77777777" w:rsidR="00585FE9" w:rsidRPr="005558B7" w:rsidRDefault="00585FE9" w:rsidP="00585FE9">
            <w:pPr>
              <w:rPr>
                <w:rFonts w:hint="eastAsia"/>
                <w:sz w:val="24"/>
              </w:rPr>
            </w:pPr>
            <w:r>
              <w:rPr>
                <w:rFonts w:hint="eastAsia"/>
                <w:sz w:val="24"/>
              </w:rPr>
              <w:t>1</w:t>
            </w:r>
            <w:r>
              <w:rPr>
                <w:rFonts w:hint="eastAsia"/>
                <w:sz w:val="24"/>
              </w:rPr>
              <w:t>）</w:t>
            </w:r>
            <w:r>
              <w:rPr>
                <w:rFonts w:hint="eastAsia"/>
                <w:sz w:val="24"/>
              </w:rPr>
              <w:t>Q4.1</w:t>
            </w:r>
            <w:r>
              <w:rPr>
                <w:rFonts w:hint="eastAsia"/>
                <w:sz w:val="24"/>
              </w:rPr>
              <w:t>查询视图</w:t>
            </w:r>
            <w:r w:rsidRPr="006249C7">
              <w:rPr>
                <w:rFonts w:hint="eastAsia"/>
                <w:color w:val="0070C0"/>
                <w:sz w:val="24"/>
              </w:rPr>
              <w:t>v_</w:t>
            </w:r>
            <w:r w:rsidRPr="006249C7">
              <w:rPr>
                <w:color w:val="0070C0"/>
                <w:sz w:val="24"/>
              </w:rPr>
              <w:t>avg_grade</w:t>
            </w:r>
            <w:r>
              <w:rPr>
                <w:rFonts w:hint="eastAsia"/>
                <w:sz w:val="24"/>
              </w:rPr>
              <w:t>上的内容</w:t>
            </w:r>
          </w:p>
          <w:p w14:paraId="2FAA0C9C" w14:textId="77777777" w:rsidR="00585FE9" w:rsidRDefault="00585FE9" w:rsidP="00585FE9">
            <w:pPr>
              <w:rPr>
                <w:rFonts w:hint="eastAsia"/>
                <w:sz w:val="24"/>
              </w:rPr>
            </w:pPr>
            <w:r>
              <w:rPr>
                <w:sz w:val="24"/>
              </w:rPr>
              <w:t>S</w:t>
            </w:r>
            <w:r>
              <w:rPr>
                <w:rFonts w:hint="eastAsia"/>
                <w:sz w:val="24"/>
              </w:rPr>
              <w:t xml:space="preserve">elect * from </w:t>
            </w:r>
            <w:r w:rsidRPr="006249C7">
              <w:rPr>
                <w:rFonts w:hint="eastAsia"/>
                <w:color w:val="0070C0"/>
                <w:sz w:val="24"/>
              </w:rPr>
              <w:t>v_</w:t>
            </w:r>
            <w:r w:rsidRPr="006249C7">
              <w:rPr>
                <w:color w:val="0070C0"/>
                <w:sz w:val="24"/>
              </w:rPr>
              <w:t>avg_grade</w:t>
            </w:r>
            <w:r>
              <w:rPr>
                <w:rFonts w:hint="eastAsia"/>
                <w:sz w:val="24"/>
              </w:rPr>
              <w:t>;</w:t>
            </w:r>
          </w:p>
          <w:p w14:paraId="29B280EF" w14:textId="77777777" w:rsidR="00585FE9" w:rsidRDefault="00585FE9" w:rsidP="00585FE9">
            <w:pPr>
              <w:rPr>
                <w:rFonts w:hint="eastAsia"/>
                <w:sz w:val="24"/>
              </w:rPr>
            </w:pPr>
            <w:r>
              <w:rPr>
                <w:rFonts w:hint="eastAsia"/>
                <w:sz w:val="24"/>
              </w:rPr>
              <w:t>2</w:t>
            </w:r>
            <w:r>
              <w:rPr>
                <w:rFonts w:hint="eastAsia"/>
                <w:sz w:val="24"/>
              </w:rPr>
              <w:t>）</w:t>
            </w:r>
            <w:r>
              <w:rPr>
                <w:rFonts w:hint="eastAsia"/>
                <w:sz w:val="24"/>
              </w:rPr>
              <w:t>Q4.2</w:t>
            </w:r>
            <w:r>
              <w:rPr>
                <w:rFonts w:hint="eastAsia"/>
                <w:sz w:val="24"/>
              </w:rPr>
              <w:t>查询</w:t>
            </w:r>
            <w:r>
              <w:rPr>
                <w:rFonts w:hint="eastAsia"/>
                <w:sz w:val="24"/>
              </w:rPr>
              <w:t>SC</w:t>
            </w:r>
            <w:r>
              <w:rPr>
                <w:rFonts w:hint="eastAsia"/>
                <w:sz w:val="24"/>
              </w:rPr>
              <w:t>表上的内容</w:t>
            </w:r>
          </w:p>
          <w:p w14:paraId="40091682" w14:textId="77777777" w:rsidR="00585FE9" w:rsidRDefault="00585FE9" w:rsidP="00585FE9">
            <w:pPr>
              <w:rPr>
                <w:rFonts w:hint="eastAsia"/>
                <w:sz w:val="24"/>
              </w:rPr>
            </w:pPr>
            <w:r>
              <w:rPr>
                <w:sz w:val="24"/>
              </w:rPr>
              <w:t>S</w:t>
            </w:r>
            <w:r>
              <w:rPr>
                <w:rFonts w:hint="eastAsia"/>
                <w:sz w:val="24"/>
              </w:rPr>
              <w:t>elect * from SC</w:t>
            </w:r>
            <w:r>
              <w:rPr>
                <w:rFonts w:hint="eastAsia"/>
                <w:sz w:val="24"/>
              </w:rPr>
              <w:t>；</w:t>
            </w:r>
          </w:p>
          <w:p w14:paraId="37B15038" w14:textId="77777777" w:rsidR="00585FE9" w:rsidRDefault="00585FE9" w:rsidP="00585FE9">
            <w:pPr>
              <w:rPr>
                <w:rFonts w:hint="eastAsia"/>
                <w:sz w:val="24"/>
              </w:rPr>
            </w:pPr>
          </w:p>
          <w:p w14:paraId="285F49C4" w14:textId="77777777" w:rsidR="00585FE9" w:rsidRPr="00511F98" w:rsidRDefault="00585FE9" w:rsidP="00585FE9">
            <w:pPr>
              <w:rPr>
                <w:rFonts w:hint="eastAsia"/>
                <w:sz w:val="24"/>
              </w:rPr>
            </w:pPr>
            <w:r>
              <w:rPr>
                <w:rFonts w:hint="eastAsia"/>
                <w:sz w:val="24"/>
              </w:rPr>
              <w:t xml:space="preserve">5 </w:t>
            </w:r>
            <w:r>
              <w:rPr>
                <w:rFonts w:hint="eastAsia"/>
                <w:sz w:val="24"/>
              </w:rPr>
              <w:t>验证级联授权</w:t>
            </w:r>
          </w:p>
          <w:p w14:paraId="6A9D9A60" w14:textId="77777777" w:rsidR="00585FE9" w:rsidRPr="00FE29F7" w:rsidRDefault="00585FE9" w:rsidP="00585FE9">
            <w:pPr>
              <w:rPr>
                <w:rFonts w:hint="eastAsia"/>
                <w:sz w:val="24"/>
              </w:rPr>
            </w:pPr>
            <w:r>
              <w:rPr>
                <w:rFonts w:hint="eastAsia"/>
                <w:sz w:val="24"/>
              </w:rPr>
              <w:t>使用</w:t>
            </w:r>
            <w:r>
              <w:rPr>
                <w:rFonts w:hint="eastAsia"/>
                <w:sz w:val="24"/>
              </w:rPr>
              <w:t>user3</w:t>
            </w:r>
            <w:r>
              <w:rPr>
                <w:rFonts w:hint="eastAsia"/>
                <w:sz w:val="24"/>
              </w:rPr>
              <w:t>登录数据库</w:t>
            </w:r>
            <w:r>
              <w:rPr>
                <w:rFonts w:hint="eastAsia"/>
                <w:sz w:val="24"/>
              </w:rPr>
              <w:t>Enrolled</w:t>
            </w:r>
          </w:p>
          <w:p w14:paraId="3B383B3A" w14:textId="77777777" w:rsidR="00585FE9" w:rsidRDefault="00585FE9" w:rsidP="00585FE9">
            <w:pPr>
              <w:rPr>
                <w:rFonts w:hint="eastAsia"/>
                <w:sz w:val="24"/>
              </w:rPr>
            </w:pPr>
            <w:r>
              <w:rPr>
                <w:rFonts w:hint="eastAsia"/>
                <w:sz w:val="24"/>
              </w:rPr>
              <w:lastRenderedPageBreak/>
              <w:t>1</w:t>
            </w:r>
            <w:r>
              <w:rPr>
                <w:rFonts w:hint="eastAsia"/>
                <w:sz w:val="24"/>
              </w:rPr>
              <w:t>）</w:t>
            </w:r>
            <w:r>
              <w:rPr>
                <w:rFonts w:hint="eastAsia"/>
                <w:sz w:val="24"/>
              </w:rPr>
              <w:t>Q5.1</w:t>
            </w:r>
            <w:r>
              <w:rPr>
                <w:rFonts w:hint="eastAsia"/>
                <w:sz w:val="24"/>
              </w:rPr>
              <w:t>查询数学系的学生信息</w:t>
            </w:r>
          </w:p>
          <w:p w14:paraId="7744FE8D" w14:textId="77777777" w:rsidR="00585FE9" w:rsidRPr="00511F98" w:rsidRDefault="00585FE9" w:rsidP="00585FE9">
            <w:pPr>
              <w:rPr>
                <w:rFonts w:hint="eastAsia"/>
                <w:sz w:val="24"/>
              </w:rPr>
            </w:pPr>
            <w:r>
              <w:rPr>
                <w:sz w:val="24"/>
              </w:rPr>
              <w:t>S</w:t>
            </w:r>
            <w:r>
              <w:rPr>
                <w:rFonts w:hint="eastAsia"/>
                <w:sz w:val="24"/>
              </w:rPr>
              <w:t>elect * from student where sdept='MA';</w:t>
            </w:r>
          </w:p>
          <w:p w14:paraId="2CE6694D" w14:textId="77777777" w:rsidR="00585FE9" w:rsidRDefault="00585FE9" w:rsidP="00585FE9">
            <w:pPr>
              <w:rPr>
                <w:rFonts w:hint="eastAsia"/>
                <w:sz w:val="24"/>
              </w:rPr>
            </w:pPr>
            <w:r>
              <w:rPr>
                <w:rFonts w:hint="eastAsia"/>
                <w:sz w:val="24"/>
              </w:rPr>
              <w:t>2</w:t>
            </w:r>
            <w:r>
              <w:rPr>
                <w:rFonts w:hint="eastAsia"/>
                <w:sz w:val="24"/>
              </w:rPr>
              <w:t>）</w:t>
            </w:r>
            <w:r>
              <w:rPr>
                <w:rFonts w:hint="eastAsia"/>
                <w:sz w:val="24"/>
              </w:rPr>
              <w:t xml:space="preserve">Q5.2 </w:t>
            </w:r>
            <w:r>
              <w:rPr>
                <w:rFonts w:hint="eastAsia"/>
                <w:sz w:val="24"/>
              </w:rPr>
              <w:t>查询课程信息</w:t>
            </w:r>
          </w:p>
          <w:p w14:paraId="1E626F0A" w14:textId="77777777" w:rsidR="00585FE9" w:rsidRDefault="00585FE9" w:rsidP="00585FE9">
            <w:pPr>
              <w:rPr>
                <w:rFonts w:hint="eastAsia"/>
                <w:sz w:val="24"/>
              </w:rPr>
            </w:pPr>
            <w:r>
              <w:rPr>
                <w:sz w:val="24"/>
              </w:rPr>
              <w:t>S</w:t>
            </w:r>
            <w:r>
              <w:rPr>
                <w:rFonts w:hint="eastAsia"/>
                <w:sz w:val="24"/>
              </w:rPr>
              <w:t>elect * from course</w:t>
            </w:r>
          </w:p>
          <w:p w14:paraId="414A91B9" w14:textId="77777777" w:rsidR="00585FE9" w:rsidRDefault="00585FE9" w:rsidP="00585FE9">
            <w:pPr>
              <w:rPr>
                <w:rFonts w:hint="eastAsia"/>
                <w:sz w:val="24"/>
              </w:rPr>
            </w:pPr>
          </w:p>
          <w:p w14:paraId="64C53DCC" w14:textId="77777777" w:rsidR="00585FE9" w:rsidRDefault="00585FE9" w:rsidP="00585FE9">
            <w:pPr>
              <w:rPr>
                <w:rFonts w:hint="eastAsia"/>
                <w:sz w:val="24"/>
              </w:rPr>
            </w:pPr>
            <w:r>
              <w:rPr>
                <w:rFonts w:hint="eastAsia"/>
                <w:sz w:val="24"/>
              </w:rPr>
              <w:t xml:space="preserve">6 </w:t>
            </w:r>
            <w:r>
              <w:rPr>
                <w:rFonts w:hint="eastAsia"/>
                <w:sz w:val="24"/>
              </w:rPr>
              <w:t>回收权限</w:t>
            </w:r>
          </w:p>
          <w:p w14:paraId="7DE0A1E8" w14:textId="77777777" w:rsidR="00585FE9" w:rsidRDefault="00585FE9" w:rsidP="00585FE9">
            <w:pPr>
              <w:rPr>
                <w:rFonts w:hint="eastAsia"/>
                <w:sz w:val="24"/>
              </w:rPr>
            </w:pPr>
            <w:r>
              <w:rPr>
                <w:rFonts w:hint="eastAsia"/>
                <w:sz w:val="24"/>
              </w:rPr>
              <w:t>使用</w:t>
            </w:r>
            <w:r>
              <w:rPr>
                <w:rFonts w:hint="eastAsia"/>
                <w:sz w:val="24"/>
              </w:rPr>
              <w:t>user1</w:t>
            </w:r>
            <w:r>
              <w:rPr>
                <w:rFonts w:hint="eastAsia"/>
                <w:sz w:val="24"/>
              </w:rPr>
              <w:t>登录数据库</w:t>
            </w:r>
          </w:p>
          <w:p w14:paraId="2DB04994" w14:textId="77777777" w:rsidR="00585FE9" w:rsidRDefault="00585FE9" w:rsidP="00585FE9">
            <w:pPr>
              <w:rPr>
                <w:rFonts w:hint="eastAsia"/>
                <w:sz w:val="24"/>
              </w:rPr>
            </w:pPr>
            <w:r>
              <w:rPr>
                <w:rFonts w:hint="eastAsia"/>
                <w:sz w:val="24"/>
              </w:rPr>
              <w:t>1</w:t>
            </w:r>
            <w:r>
              <w:rPr>
                <w:rFonts w:hint="eastAsia"/>
                <w:sz w:val="24"/>
              </w:rPr>
              <w:t>）回收</w:t>
            </w:r>
            <w:r>
              <w:rPr>
                <w:rFonts w:hint="eastAsia"/>
                <w:sz w:val="24"/>
              </w:rPr>
              <w:t>user2</w:t>
            </w:r>
            <w:r>
              <w:rPr>
                <w:rFonts w:hint="eastAsia"/>
                <w:sz w:val="24"/>
              </w:rPr>
              <w:t>在表</w:t>
            </w:r>
            <w:r>
              <w:rPr>
                <w:rFonts w:hint="eastAsia"/>
                <w:sz w:val="24"/>
              </w:rPr>
              <w:t>SC</w:t>
            </w:r>
            <w:r>
              <w:rPr>
                <w:rFonts w:hint="eastAsia"/>
                <w:sz w:val="24"/>
              </w:rPr>
              <w:t>上的修改成绩权限</w:t>
            </w:r>
          </w:p>
          <w:p w14:paraId="5F0375D3" w14:textId="77777777" w:rsidR="00585FE9" w:rsidRDefault="00585FE9" w:rsidP="00585FE9">
            <w:pPr>
              <w:rPr>
                <w:rFonts w:hint="eastAsia"/>
                <w:sz w:val="24"/>
              </w:rPr>
            </w:pPr>
            <w:r>
              <w:rPr>
                <w:rFonts w:hint="eastAsia"/>
                <w:sz w:val="24"/>
              </w:rPr>
              <w:t xml:space="preserve">REVOKE </w:t>
            </w:r>
            <w:r>
              <w:rPr>
                <w:sz w:val="24"/>
              </w:rPr>
              <w:t>UPDATE (</w:t>
            </w:r>
            <w:r>
              <w:rPr>
                <w:rFonts w:hint="eastAsia"/>
                <w:sz w:val="24"/>
              </w:rPr>
              <w:t>grade)</w:t>
            </w:r>
            <w:r w:rsidRPr="004829AD">
              <w:rPr>
                <w:sz w:val="24"/>
              </w:rPr>
              <w:t xml:space="preserve"> ON </w:t>
            </w:r>
            <w:r>
              <w:rPr>
                <w:rFonts w:hint="eastAsia"/>
                <w:sz w:val="24"/>
              </w:rPr>
              <w:t>SC FROM</w:t>
            </w:r>
            <w:r w:rsidRPr="004829AD">
              <w:rPr>
                <w:sz w:val="24"/>
              </w:rPr>
              <w:t xml:space="preserve"> </w:t>
            </w:r>
            <w:r>
              <w:rPr>
                <w:rFonts w:hint="eastAsia"/>
                <w:sz w:val="24"/>
              </w:rPr>
              <w:t>user</w:t>
            </w:r>
            <w:r>
              <w:rPr>
                <w:sz w:val="24"/>
              </w:rPr>
              <w:t>2;</w:t>
            </w:r>
          </w:p>
          <w:p w14:paraId="22CC0F4C" w14:textId="77777777" w:rsidR="00585FE9" w:rsidRPr="003A078D" w:rsidRDefault="00585FE9" w:rsidP="00585FE9">
            <w:pPr>
              <w:rPr>
                <w:rFonts w:hint="eastAsia"/>
                <w:sz w:val="24"/>
              </w:rPr>
            </w:pPr>
            <w:r>
              <w:rPr>
                <w:rFonts w:hint="eastAsia"/>
                <w:sz w:val="24"/>
              </w:rPr>
              <w:t>2</w:t>
            </w:r>
            <w:r>
              <w:rPr>
                <w:rFonts w:hint="eastAsia"/>
                <w:sz w:val="24"/>
              </w:rPr>
              <w:t>）回收所有用户对</w:t>
            </w:r>
            <w:r>
              <w:rPr>
                <w:rFonts w:hint="eastAsia"/>
                <w:sz w:val="24"/>
              </w:rPr>
              <w:t>course</w:t>
            </w:r>
            <w:r>
              <w:rPr>
                <w:rFonts w:hint="eastAsia"/>
                <w:sz w:val="24"/>
              </w:rPr>
              <w:t>表的修改权限</w:t>
            </w:r>
          </w:p>
          <w:p w14:paraId="0973A2D1" w14:textId="77777777" w:rsidR="00585FE9" w:rsidRDefault="00585FE9" w:rsidP="00585FE9">
            <w:pPr>
              <w:rPr>
                <w:rFonts w:hint="eastAsia"/>
                <w:sz w:val="24"/>
              </w:rPr>
            </w:pPr>
            <w:r>
              <w:rPr>
                <w:rFonts w:hint="eastAsia"/>
                <w:sz w:val="24"/>
              </w:rPr>
              <w:t>REVOKE update</w:t>
            </w:r>
            <w:r w:rsidRPr="005558B7">
              <w:rPr>
                <w:sz w:val="24"/>
              </w:rPr>
              <w:t xml:space="preserve"> </w:t>
            </w:r>
            <w:r w:rsidRPr="004829AD">
              <w:rPr>
                <w:sz w:val="24"/>
              </w:rPr>
              <w:t xml:space="preserve">ON </w:t>
            </w:r>
            <w:r>
              <w:rPr>
                <w:rFonts w:hint="eastAsia"/>
                <w:sz w:val="24"/>
              </w:rPr>
              <w:t>course FROM</w:t>
            </w:r>
            <w:r w:rsidRPr="004829AD">
              <w:rPr>
                <w:sz w:val="24"/>
              </w:rPr>
              <w:t xml:space="preserve"> </w:t>
            </w:r>
            <w:r>
              <w:rPr>
                <w:rFonts w:hint="eastAsia"/>
                <w:sz w:val="24"/>
              </w:rPr>
              <w:t>public</w:t>
            </w:r>
            <w:r w:rsidRPr="004829AD">
              <w:rPr>
                <w:sz w:val="24"/>
              </w:rPr>
              <w:t>;</w:t>
            </w:r>
          </w:p>
          <w:p w14:paraId="3439D4FD" w14:textId="77777777" w:rsidR="00585FE9" w:rsidRDefault="00585FE9" w:rsidP="00585FE9">
            <w:pPr>
              <w:rPr>
                <w:rFonts w:hint="eastAsia"/>
                <w:sz w:val="24"/>
              </w:rPr>
            </w:pPr>
            <w:r>
              <w:rPr>
                <w:rFonts w:hint="eastAsia"/>
                <w:sz w:val="24"/>
              </w:rPr>
              <w:t>3</w:t>
            </w:r>
            <w:r>
              <w:rPr>
                <w:rFonts w:hint="eastAsia"/>
                <w:sz w:val="24"/>
              </w:rPr>
              <w:t>）</w:t>
            </w:r>
            <w:r>
              <w:rPr>
                <w:rFonts w:hint="eastAsia"/>
                <w:sz w:val="24"/>
              </w:rPr>
              <w:t>Q6.3</w:t>
            </w:r>
            <w:r>
              <w:rPr>
                <w:rFonts w:hint="eastAsia"/>
                <w:sz w:val="24"/>
              </w:rPr>
              <w:t>回收</w:t>
            </w:r>
            <w:r>
              <w:rPr>
                <w:rFonts w:hint="eastAsia"/>
                <w:sz w:val="24"/>
              </w:rPr>
              <w:t>user2</w:t>
            </w:r>
            <w:r>
              <w:rPr>
                <w:rFonts w:hint="eastAsia"/>
                <w:sz w:val="24"/>
              </w:rPr>
              <w:t>在表</w:t>
            </w:r>
            <w:r>
              <w:rPr>
                <w:rFonts w:hint="eastAsia"/>
                <w:sz w:val="24"/>
              </w:rPr>
              <w:t>student</w:t>
            </w:r>
            <w:r>
              <w:rPr>
                <w:rFonts w:hint="eastAsia"/>
                <w:sz w:val="24"/>
              </w:rPr>
              <w:t>上的查询权限，受限回收</w:t>
            </w:r>
          </w:p>
          <w:p w14:paraId="29ACB611" w14:textId="77777777" w:rsidR="00585FE9" w:rsidRDefault="00585FE9" w:rsidP="00585FE9">
            <w:pPr>
              <w:rPr>
                <w:rFonts w:hint="eastAsia"/>
                <w:sz w:val="24"/>
              </w:rPr>
            </w:pPr>
            <w:r>
              <w:rPr>
                <w:rFonts w:hint="eastAsia"/>
                <w:sz w:val="24"/>
              </w:rPr>
              <w:t>REVOKE SELECT</w:t>
            </w:r>
            <w:r w:rsidRPr="004829AD">
              <w:rPr>
                <w:sz w:val="24"/>
              </w:rPr>
              <w:t xml:space="preserve"> ON </w:t>
            </w:r>
            <w:r>
              <w:rPr>
                <w:rFonts w:hint="eastAsia"/>
                <w:sz w:val="24"/>
              </w:rPr>
              <w:t xml:space="preserve">student </w:t>
            </w:r>
            <w:r w:rsidRPr="009B0E63">
              <w:rPr>
                <w:sz w:val="24"/>
              </w:rPr>
              <w:t>FROM</w:t>
            </w:r>
            <w:r w:rsidRPr="004829AD">
              <w:rPr>
                <w:sz w:val="24"/>
              </w:rPr>
              <w:t xml:space="preserve"> </w:t>
            </w:r>
            <w:r>
              <w:rPr>
                <w:rFonts w:hint="eastAsia"/>
                <w:sz w:val="24"/>
              </w:rPr>
              <w:t>user2 RESTRICT;</w:t>
            </w:r>
          </w:p>
          <w:p w14:paraId="61D180F1" w14:textId="77777777" w:rsidR="00585FE9" w:rsidRDefault="00585FE9" w:rsidP="00585FE9">
            <w:pPr>
              <w:rPr>
                <w:rFonts w:hint="eastAsia"/>
                <w:sz w:val="24"/>
              </w:rPr>
            </w:pPr>
            <w:r>
              <w:rPr>
                <w:rFonts w:hint="eastAsia"/>
                <w:sz w:val="24"/>
              </w:rPr>
              <w:t>4</w:t>
            </w:r>
            <w:r>
              <w:rPr>
                <w:rFonts w:hint="eastAsia"/>
                <w:sz w:val="24"/>
              </w:rPr>
              <w:t>）</w:t>
            </w:r>
            <w:r>
              <w:rPr>
                <w:rFonts w:hint="eastAsia"/>
                <w:sz w:val="24"/>
              </w:rPr>
              <w:t>Q6.4</w:t>
            </w:r>
            <w:r>
              <w:rPr>
                <w:rFonts w:hint="eastAsia"/>
                <w:sz w:val="24"/>
              </w:rPr>
              <w:t>回收</w:t>
            </w:r>
            <w:r>
              <w:rPr>
                <w:rFonts w:hint="eastAsia"/>
                <w:sz w:val="24"/>
              </w:rPr>
              <w:t>user2</w:t>
            </w:r>
            <w:r>
              <w:rPr>
                <w:rFonts w:hint="eastAsia"/>
                <w:sz w:val="24"/>
              </w:rPr>
              <w:t>在表</w:t>
            </w:r>
            <w:r>
              <w:rPr>
                <w:rFonts w:hint="eastAsia"/>
                <w:sz w:val="24"/>
              </w:rPr>
              <w:t>student</w:t>
            </w:r>
            <w:r>
              <w:rPr>
                <w:rFonts w:hint="eastAsia"/>
                <w:sz w:val="24"/>
              </w:rPr>
              <w:t>上的查询权限，级联回收</w:t>
            </w:r>
          </w:p>
          <w:p w14:paraId="3D4C846E" w14:textId="77777777" w:rsidR="00585FE9" w:rsidRDefault="00585FE9" w:rsidP="00585FE9">
            <w:pPr>
              <w:rPr>
                <w:rFonts w:hint="eastAsia"/>
                <w:sz w:val="24"/>
              </w:rPr>
            </w:pPr>
            <w:r>
              <w:rPr>
                <w:rFonts w:hint="eastAsia"/>
                <w:sz w:val="24"/>
              </w:rPr>
              <w:t>REVOKE SELECT</w:t>
            </w:r>
            <w:r w:rsidRPr="004829AD">
              <w:rPr>
                <w:sz w:val="24"/>
              </w:rPr>
              <w:t xml:space="preserve"> ON </w:t>
            </w:r>
            <w:r>
              <w:rPr>
                <w:rFonts w:hint="eastAsia"/>
                <w:sz w:val="24"/>
              </w:rPr>
              <w:t xml:space="preserve">student </w:t>
            </w:r>
            <w:r w:rsidRPr="009B0E63">
              <w:rPr>
                <w:sz w:val="24"/>
              </w:rPr>
              <w:t>FROM</w:t>
            </w:r>
            <w:r w:rsidRPr="004829AD">
              <w:rPr>
                <w:sz w:val="24"/>
              </w:rPr>
              <w:t xml:space="preserve"> </w:t>
            </w:r>
            <w:r>
              <w:rPr>
                <w:rFonts w:hint="eastAsia"/>
                <w:sz w:val="24"/>
              </w:rPr>
              <w:t>user2 CASCADE;</w:t>
            </w:r>
          </w:p>
          <w:p w14:paraId="3B81327F" w14:textId="77777777" w:rsidR="00585FE9" w:rsidRDefault="00585FE9" w:rsidP="00585FE9">
            <w:pPr>
              <w:rPr>
                <w:rFonts w:hint="eastAsia"/>
                <w:sz w:val="24"/>
              </w:rPr>
            </w:pPr>
          </w:p>
          <w:p w14:paraId="667B175D" w14:textId="77777777" w:rsidR="00585FE9" w:rsidRDefault="00585FE9" w:rsidP="00585FE9">
            <w:pPr>
              <w:rPr>
                <w:rFonts w:hint="eastAsia"/>
                <w:sz w:val="24"/>
              </w:rPr>
            </w:pPr>
            <w:r>
              <w:rPr>
                <w:rFonts w:hint="eastAsia"/>
                <w:sz w:val="24"/>
              </w:rPr>
              <w:t xml:space="preserve">7 </w:t>
            </w:r>
            <w:r>
              <w:rPr>
                <w:rFonts w:hint="eastAsia"/>
                <w:sz w:val="24"/>
              </w:rPr>
              <w:t>验证</w:t>
            </w:r>
            <w:r>
              <w:rPr>
                <w:rFonts w:hint="eastAsia"/>
                <w:sz w:val="24"/>
              </w:rPr>
              <w:t>user2</w:t>
            </w:r>
            <w:r>
              <w:rPr>
                <w:rFonts w:hint="eastAsia"/>
                <w:sz w:val="24"/>
              </w:rPr>
              <w:t>权限</w:t>
            </w:r>
          </w:p>
          <w:p w14:paraId="1B3C33D6" w14:textId="77777777" w:rsidR="00585FE9" w:rsidRDefault="00585FE9" w:rsidP="00585FE9">
            <w:pPr>
              <w:rPr>
                <w:rFonts w:hint="eastAsia"/>
                <w:sz w:val="24"/>
              </w:rPr>
            </w:pPr>
            <w:r>
              <w:rPr>
                <w:rFonts w:hint="eastAsia"/>
                <w:sz w:val="24"/>
              </w:rPr>
              <w:t>使用</w:t>
            </w:r>
            <w:r>
              <w:rPr>
                <w:rFonts w:hint="eastAsia"/>
                <w:sz w:val="24"/>
              </w:rPr>
              <w:t>user2</w:t>
            </w:r>
            <w:r>
              <w:rPr>
                <w:rFonts w:hint="eastAsia"/>
                <w:sz w:val="24"/>
              </w:rPr>
              <w:t>登录数据库</w:t>
            </w:r>
            <w:r>
              <w:rPr>
                <w:rFonts w:hint="eastAsia"/>
                <w:sz w:val="24"/>
              </w:rPr>
              <w:t>Enrolled</w:t>
            </w:r>
          </w:p>
          <w:p w14:paraId="6F9D658B" w14:textId="77777777" w:rsidR="00585FE9" w:rsidRDefault="00585FE9" w:rsidP="00585FE9">
            <w:pPr>
              <w:rPr>
                <w:rFonts w:hint="eastAsia"/>
                <w:sz w:val="24"/>
              </w:rPr>
            </w:pPr>
            <w:r>
              <w:rPr>
                <w:rFonts w:hint="eastAsia"/>
                <w:sz w:val="24"/>
              </w:rPr>
              <w:t>1</w:t>
            </w:r>
            <w:r>
              <w:rPr>
                <w:rFonts w:hint="eastAsia"/>
                <w:sz w:val="24"/>
              </w:rPr>
              <w:t>）</w:t>
            </w:r>
            <w:r>
              <w:rPr>
                <w:rFonts w:hint="eastAsia"/>
                <w:sz w:val="24"/>
              </w:rPr>
              <w:t>Q7.1</w:t>
            </w:r>
            <w:r>
              <w:rPr>
                <w:rFonts w:hint="eastAsia"/>
                <w:sz w:val="24"/>
              </w:rPr>
              <w:t>更新学生的年龄，增加</w:t>
            </w:r>
            <w:r>
              <w:rPr>
                <w:rFonts w:hint="eastAsia"/>
                <w:sz w:val="24"/>
              </w:rPr>
              <w:t>1</w:t>
            </w:r>
            <w:r>
              <w:rPr>
                <w:rFonts w:hint="eastAsia"/>
                <w:sz w:val="24"/>
              </w:rPr>
              <w:t>岁</w:t>
            </w:r>
          </w:p>
          <w:p w14:paraId="044D664F" w14:textId="77777777" w:rsidR="00585FE9" w:rsidRDefault="00585FE9" w:rsidP="00585FE9">
            <w:pPr>
              <w:rPr>
                <w:rFonts w:hint="eastAsia"/>
                <w:sz w:val="24"/>
              </w:rPr>
            </w:pPr>
            <w:r>
              <w:rPr>
                <w:sz w:val="24"/>
              </w:rPr>
              <w:t>U</w:t>
            </w:r>
            <w:r>
              <w:rPr>
                <w:rFonts w:hint="eastAsia"/>
                <w:sz w:val="24"/>
              </w:rPr>
              <w:t>pdate student Set sage=sage+1;</w:t>
            </w:r>
          </w:p>
          <w:p w14:paraId="285A8BE3" w14:textId="77777777" w:rsidR="00585FE9" w:rsidRPr="003E23A1" w:rsidRDefault="00585FE9" w:rsidP="00585FE9">
            <w:pPr>
              <w:rPr>
                <w:rFonts w:hint="eastAsia"/>
                <w:sz w:val="24"/>
              </w:rPr>
            </w:pPr>
            <w:r>
              <w:rPr>
                <w:rFonts w:hint="eastAsia"/>
                <w:sz w:val="24"/>
              </w:rPr>
              <w:t>2</w:t>
            </w:r>
            <w:r>
              <w:rPr>
                <w:rFonts w:hint="eastAsia"/>
                <w:sz w:val="24"/>
              </w:rPr>
              <w:t>）</w:t>
            </w:r>
            <w:r>
              <w:rPr>
                <w:rFonts w:hint="eastAsia"/>
                <w:sz w:val="24"/>
              </w:rPr>
              <w:t>Q7.2</w:t>
            </w:r>
            <w:r>
              <w:rPr>
                <w:rFonts w:hint="eastAsia"/>
                <w:sz w:val="24"/>
              </w:rPr>
              <w:t>修改课程号‘</w:t>
            </w:r>
            <w:r>
              <w:rPr>
                <w:rFonts w:hint="eastAsia"/>
                <w:sz w:val="24"/>
              </w:rPr>
              <w:t>c4</w:t>
            </w:r>
            <w:r>
              <w:rPr>
                <w:rFonts w:hint="eastAsia"/>
                <w:sz w:val="24"/>
              </w:rPr>
              <w:t>’课程的学分为</w:t>
            </w:r>
            <w:r>
              <w:rPr>
                <w:rFonts w:hint="eastAsia"/>
                <w:sz w:val="24"/>
              </w:rPr>
              <w:t>5</w:t>
            </w:r>
          </w:p>
          <w:p w14:paraId="34B55D3B" w14:textId="77777777" w:rsidR="00585FE9" w:rsidRDefault="00585FE9" w:rsidP="00585FE9">
            <w:pPr>
              <w:rPr>
                <w:rFonts w:hint="eastAsia"/>
                <w:sz w:val="24"/>
              </w:rPr>
            </w:pPr>
            <w:r>
              <w:rPr>
                <w:sz w:val="24"/>
              </w:rPr>
              <w:t>U</w:t>
            </w:r>
            <w:r>
              <w:rPr>
                <w:rFonts w:hint="eastAsia"/>
                <w:sz w:val="24"/>
              </w:rPr>
              <w:t>pdate course Set Credit=5 where Cno='c4';</w:t>
            </w:r>
          </w:p>
          <w:p w14:paraId="2CC66B23" w14:textId="77777777" w:rsidR="00585FE9" w:rsidRDefault="00585FE9" w:rsidP="00585FE9">
            <w:pPr>
              <w:rPr>
                <w:rFonts w:hint="eastAsia"/>
                <w:sz w:val="24"/>
              </w:rPr>
            </w:pPr>
            <w:r>
              <w:rPr>
                <w:rFonts w:hint="eastAsia"/>
                <w:sz w:val="24"/>
              </w:rPr>
              <w:t>3</w:t>
            </w:r>
            <w:r>
              <w:rPr>
                <w:rFonts w:hint="eastAsia"/>
                <w:sz w:val="24"/>
              </w:rPr>
              <w:t>）</w:t>
            </w:r>
            <w:r>
              <w:rPr>
                <w:rFonts w:hint="eastAsia"/>
                <w:sz w:val="24"/>
              </w:rPr>
              <w:t xml:space="preserve">Q7.3 </w:t>
            </w:r>
            <w:r>
              <w:rPr>
                <w:rFonts w:hint="eastAsia"/>
                <w:sz w:val="24"/>
              </w:rPr>
              <w:t>查询课程信息</w:t>
            </w:r>
          </w:p>
          <w:p w14:paraId="5308FB39" w14:textId="77777777" w:rsidR="00585FE9" w:rsidRDefault="00585FE9" w:rsidP="00585FE9">
            <w:pPr>
              <w:rPr>
                <w:rFonts w:hint="eastAsia"/>
                <w:sz w:val="24"/>
              </w:rPr>
            </w:pPr>
            <w:r>
              <w:rPr>
                <w:sz w:val="24"/>
              </w:rPr>
              <w:t>S</w:t>
            </w:r>
            <w:r>
              <w:rPr>
                <w:rFonts w:hint="eastAsia"/>
                <w:sz w:val="24"/>
              </w:rPr>
              <w:t>elect * from course</w:t>
            </w:r>
          </w:p>
          <w:p w14:paraId="1A9AADEC" w14:textId="77777777" w:rsidR="00585FE9" w:rsidRDefault="00585FE9" w:rsidP="00585FE9">
            <w:pPr>
              <w:rPr>
                <w:rFonts w:hint="eastAsia"/>
                <w:sz w:val="24"/>
              </w:rPr>
            </w:pPr>
          </w:p>
          <w:p w14:paraId="3B0F0602" w14:textId="77777777" w:rsidR="00585FE9" w:rsidRDefault="00585FE9" w:rsidP="00585FE9">
            <w:pPr>
              <w:rPr>
                <w:rFonts w:hint="eastAsia"/>
                <w:sz w:val="24"/>
              </w:rPr>
            </w:pPr>
            <w:r>
              <w:rPr>
                <w:rFonts w:hint="eastAsia"/>
                <w:sz w:val="24"/>
              </w:rPr>
              <w:t xml:space="preserve">8 </w:t>
            </w:r>
            <w:r>
              <w:rPr>
                <w:rFonts w:hint="eastAsia"/>
                <w:sz w:val="24"/>
              </w:rPr>
              <w:t>验证</w:t>
            </w:r>
            <w:r>
              <w:rPr>
                <w:rFonts w:hint="eastAsia"/>
                <w:sz w:val="24"/>
              </w:rPr>
              <w:t>user3</w:t>
            </w:r>
            <w:r>
              <w:rPr>
                <w:rFonts w:hint="eastAsia"/>
                <w:sz w:val="24"/>
              </w:rPr>
              <w:t>权限</w:t>
            </w:r>
          </w:p>
          <w:p w14:paraId="4A665B4F" w14:textId="77777777" w:rsidR="00585FE9" w:rsidRDefault="00585FE9" w:rsidP="00585FE9">
            <w:pPr>
              <w:rPr>
                <w:rFonts w:hint="eastAsia"/>
                <w:sz w:val="24"/>
              </w:rPr>
            </w:pPr>
            <w:r>
              <w:rPr>
                <w:rFonts w:hint="eastAsia"/>
                <w:sz w:val="24"/>
              </w:rPr>
              <w:t>使用</w:t>
            </w:r>
            <w:r>
              <w:rPr>
                <w:rFonts w:hint="eastAsia"/>
                <w:sz w:val="24"/>
              </w:rPr>
              <w:t>user3</w:t>
            </w:r>
            <w:r>
              <w:rPr>
                <w:rFonts w:hint="eastAsia"/>
                <w:sz w:val="24"/>
              </w:rPr>
              <w:t>登录数据库</w:t>
            </w:r>
            <w:r>
              <w:rPr>
                <w:rFonts w:hint="eastAsia"/>
                <w:sz w:val="24"/>
              </w:rPr>
              <w:t>Enrolled</w:t>
            </w:r>
          </w:p>
          <w:p w14:paraId="53C9C4B5" w14:textId="77777777" w:rsidR="00585FE9" w:rsidRDefault="00585FE9" w:rsidP="00585FE9">
            <w:pPr>
              <w:rPr>
                <w:rFonts w:hint="eastAsia"/>
                <w:sz w:val="24"/>
              </w:rPr>
            </w:pPr>
            <w:r>
              <w:rPr>
                <w:rFonts w:hint="eastAsia"/>
                <w:sz w:val="24"/>
              </w:rPr>
              <w:t>1</w:t>
            </w:r>
            <w:r>
              <w:rPr>
                <w:rFonts w:hint="eastAsia"/>
                <w:sz w:val="24"/>
              </w:rPr>
              <w:t>）</w:t>
            </w:r>
            <w:r>
              <w:rPr>
                <w:rFonts w:hint="eastAsia"/>
                <w:sz w:val="24"/>
              </w:rPr>
              <w:t>Q8.1</w:t>
            </w:r>
            <w:r>
              <w:rPr>
                <w:rFonts w:hint="eastAsia"/>
                <w:sz w:val="24"/>
              </w:rPr>
              <w:t>查询数学系的学生信息</w:t>
            </w:r>
          </w:p>
          <w:p w14:paraId="7E8C39E1" w14:textId="77777777" w:rsidR="00585FE9" w:rsidRPr="00511F98" w:rsidRDefault="00585FE9" w:rsidP="00585FE9">
            <w:pPr>
              <w:rPr>
                <w:rFonts w:hint="eastAsia"/>
                <w:sz w:val="24"/>
              </w:rPr>
            </w:pPr>
            <w:r>
              <w:rPr>
                <w:sz w:val="24"/>
              </w:rPr>
              <w:t>S</w:t>
            </w:r>
            <w:r>
              <w:rPr>
                <w:rFonts w:hint="eastAsia"/>
                <w:sz w:val="24"/>
              </w:rPr>
              <w:t>elect * from student where sdept='MA';</w:t>
            </w:r>
          </w:p>
          <w:p w14:paraId="142B8EA9" w14:textId="77777777" w:rsidR="003E23A1" w:rsidRPr="00585FE9" w:rsidRDefault="003E23A1" w:rsidP="00EB1538">
            <w:pPr>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3E23A1" w:rsidRPr="00D02156" w14:paraId="3369E04F" w14:textId="77777777" w:rsidTr="00B85881">
              <w:tc>
                <w:tcPr>
                  <w:tcW w:w="1129" w:type="dxa"/>
                  <w:shd w:val="clear" w:color="auto" w:fill="8DB3E2"/>
                </w:tcPr>
                <w:p w14:paraId="660C9B85" w14:textId="77777777" w:rsidR="003E23A1" w:rsidRPr="00D02156" w:rsidRDefault="003E23A1" w:rsidP="00B85881">
                  <w:pPr>
                    <w:jc w:val="center"/>
                    <w:rPr>
                      <w:sz w:val="24"/>
                    </w:rPr>
                  </w:pPr>
                  <w:r w:rsidRPr="00D02156">
                    <w:rPr>
                      <w:rFonts w:hint="eastAsia"/>
                      <w:sz w:val="24"/>
                    </w:rPr>
                    <w:t>查询</w:t>
                  </w:r>
                </w:p>
              </w:tc>
              <w:tc>
                <w:tcPr>
                  <w:tcW w:w="1701" w:type="dxa"/>
                  <w:shd w:val="clear" w:color="auto" w:fill="8DB3E2"/>
                </w:tcPr>
                <w:p w14:paraId="0CB72B04" w14:textId="77777777" w:rsidR="003E23A1" w:rsidRPr="00D02156" w:rsidRDefault="003E23A1" w:rsidP="00B85881">
                  <w:pPr>
                    <w:jc w:val="center"/>
                    <w:rPr>
                      <w:sz w:val="24"/>
                    </w:rPr>
                  </w:pPr>
                  <w:r>
                    <w:rPr>
                      <w:rFonts w:hint="eastAsia"/>
                      <w:sz w:val="24"/>
                    </w:rPr>
                    <w:t>是否正常执行</w:t>
                  </w:r>
                </w:p>
              </w:tc>
              <w:tc>
                <w:tcPr>
                  <w:tcW w:w="5103" w:type="dxa"/>
                  <w:shd w:val="clear" w:color="auto" w:fill="8DB3E2"/>
                </w:tcPr>
                <w:p w14:paraId="69F9E8EE" w14:textId="77777777" w:rsidR="003E23A1" w:rsidRPr="00D02156" w:rsidRDefault="003E23A1" w:rsidP="00B85881">
                  <w:pPr>
                    <w:jc w:val="center"/>
                    <w:rPr>
                      <w:sz w:val="24"/>
                    </w:rPr>
                  </w:pPr>
                  <w:r w:rsidRPr="00D02156">
                    <w:rPr>
                      <w:rFonts w:hint="eastAsia"/>
                      <w:sz w:val="24"/>
                    </w:rPr>
                    <w:t>原因分析</w:t>
                  </w:r>
                </w:p>
              </w:tc>
            </w:tr>
            <w:tr w:rsidR="00D04F77" w:rsidRPr="00D02156" w14:paraId="7CC7B414" w14:textId="77777777" w:rsidTr="00B85881">
              <w:tc>
                <w:tcPr>
                  <w:tcW w:w="1129" w:type="dxa"/>
                </w:tcPr>
                <w:p w14:paraId="7FCEF51C" w14:textId="77777777" w:rsidR="00D04F77" w:rsidRPr="00D02156" w:rsidRDefault="00D04F77" w:rsidP="00D04F77">
                  <w:pPr>
                    <w:rPr>
                      <w:sz w:val="24"/>
                    </w:rPr>
                  </w:pPr>
                  <w:r w:rsidRPr="00D02156">
                    <w:rPr>
                      <w:rFonts w:hint="eastAsia"/>
                      <w:sz w:val="24"/>
                    </w:rPr>
                    <w:t>Q</w:t>
                  </w:r>
                  <w:r>
                    <w:rPr>
                      <w:rFonts w:hint="eastAsia"/>
                      <w:sz w:val="24"/>
                    </w:rPr>
                    <w:t>3</w:t>
                  </w:r>
                  <w:r w:rsidRPr="00D02156">
                    <w:rPr>
                      <w:rFonts w:hint="eastAsia"/>
                      <w:sz w:val="24"/>
                    </w:rPr>
                    <w:t>.1</w:t>
                  </w:r>
                </w:p>
              </w:tc>
              <w:tc>
                <w:tcPr>
                  <w:tcW w:w="1701" w:type="dxa"/>
                </w:tcPr>
                <w:p w14:paraId="419E3F23" w14:textId="08A94152" w:rsidR="00D04F77" w:rsidRPr="00D02156" w:rsidRDefault="00D04F77" w:rsidP="00D04F77">
                  <w:pPr>
                    <w:rPr>
                      <w:sz w:val="24"/>
                    </w:rPr>
                  </w:pPr>
                  <w:r>
                    <w:rPr>
                      <w:rFonts w:hint="eastAsia"/>
                      <w:sz w:val="24"/>
                    </w:rPr>
                    <w:t>正常</w:t>
                  </w:r>
                </w:p>
              </w:tc>
              <w:tc>
                <w:tcPr>
                  <w:tcW w:w="5103" w:type="dxa"/>
                </w:tcPr>
                <w:p w14:paraId="6EE9073D" w14:textId="6BC1DB8B" w:rsidR="00D04F77" w:rsidRPr="00D02156" w:rsidRDefault="00D04F77" w:rsidP="00D04F77">
                  <w:pPr>
                    <w:rPr>
                      <w:sz w:val="24"/>
                    </w:rPr>
                  </w:pPr>
                  <w:r>
                    <w:rPr>
                      <w:rFonts w:hint="eastAsia"/>
                      <w:sz w:val="24"/>
                    </w:rPr>
                    <w:t>user2</w:t>
                  </w:r>
                  <w:r>
                    <w:rPr>
                      <w:rFonts w:hint="eastAsia"/>
                      <w:sz w:val="24"/>
                    </w:rPr>
                    <w:t>在表</w:t>
                  </w:r>
                  <w:r>
                    <w:rPr>
                      <w:rFonts w:hint="eastAsia"/>
                      <w:sz w:val="24"/>
                    </w:rPr>
                    <w:t>course</w:t>
                  </w:r>
                  <w:r>
                    <w:rPr>
                      <w:rFonts w:hint="eastAsia"/>
                      <w:sz w:val="24"/>
                    </w:rPr>
                    <w:t>上全部权限</w:t>
                  </w:r>
                </w:p>
              </w:tc>
            </w:tr>
            <w:tr w:rsidR="00D04F77" w:rsidRPr="00D02156" w14:paraId="3F7CEF2B" w14:textId="77777777" w:rsidTr="00B85881">
              <w:tc>
                <w:tcPr>
                  <w:tcW w:w="1129" w:type="dxa"/>
                </w:tcPr>
                <w:p w14:paraId="14546C76" w14:textId="77777777" w:rsidR="00D04F77" w:rsidRPr="00D02156" w:rsidRDefault="00D04F77" w:rsidP="00D04F77">
                  <w:pPr>
                    <w:rPr>
                      <w:sz w:val="24"/>
                    </w:rPr>
                  </w:pPr>
                  <w:r w:rsidRPr="00D02156">
                    <w:rPr>
                      <w:rFonts w:hint="eastAsia"/>
                      <w:sz w:val="24"/>
                    </w:rPr>
                    <w:t>Q</w:t>
                  </w:r>
                  <w:r>
                    <w:rPr>
                      <w:rFonts w:hint="eastAsia"/>
                      <w:sz w:val="24"/>
                    </w:rPr>
                    <w:t>3</w:t>
                  </w:r>
                  <w:r w:rsidRPr="00D02156">
                    <w:rPr>
                      <w:rFonts w:hint="eastAsia"/>
                      <w:sz w:val="24"/>
                    </w:rPr>
                    <w:t>.2</w:t>
                  </w:r>
                </w:p>
              </w:tc>
              <w:tc>
                <w:tcPr>
                  <w:tcW w:w="1701" w:type="dxa"/>
                </w:tcPr>
                <w:p w14:paraId="05D1B4D3" w14:textId="172485F0" w:rsidR="00D04F77" w:rsidRPr="00D02156" w:rsidRDefault="00D04F77" w:rsidP="00D04F77">
                  <w:pPr>
                    <w:rPr>
                      <w:sz w:val="24"/>
                    </w:rPr>
                  </w:pPr>
                  <w:r>
                    <w:rPr>
                      <w:rFonts w:hint="eastAsia"/>
                      <w:sz w:val="24"/>
                    </w:rPr>
                    <w:t>正常</w:t>
                  </w:r>
                </w:p>
              </w:tc>
              <w:tc>
                <w:tcPr>
                  <w:tcW w:w="5103" w:type="dxa"/>
                </w:tcPr>
                <w:p w14:paraId="5912C0D7" w14:textId="13044DE3" w:rsidR="00D04F77" w:rsidRPr="00D02156" w:rsidRDefault="00D04F77" w:rsidP="00D04F77">
                  <w:pPr>
                    <w:rPr>
                      <w:sz w:val="24"/>
                    </w:rPr>
                  </w:pPr>
                  <w:r>
                    <w:rPr>
                      <w:rFonts w:hint="eastAsia"/>
                      <w:sz w:val="24"/>
                    </w:rPr>
                    <w:t>user2</w:t>
                  </w:r>
                  <w:r>
                    <w:rPr>
                      <w:rFonts w:hint="eastAsia"/>
                      <w:sz w:val="24"/>
                    </w:rPr>
                    <w:t>在表</w:t>
                  </w:r>
                  <w:r>
                    <w:rPr>
                      <w:rFonts w:hint="eastAsia"/>
                      <w:sz w:val="24"/>
                    </w:rPr>
                    <w:t>course</w:t>
                  </w:r>
                  <w:r>
                    <w:rPr>
                      <w:rFonts w:hint="eastAsia"/>
                      <w:sz w:val="24"/>
                    </w:rPr>
                    <w:t>上全部权限</w:t>
                  </w:r>
                </w:p>
              </w:tc>
            </w:tr>
            <w:tr w:rsidR="00D04F77" w:rsidRPr="00D02156" w14:paraId="2DFC2D2E" w14:textId="77777777" w:rsidTr="00B85881">
              <w:tc>
                <w:tcPr>
                  <w:tcW w:w="1129" w:type="dxa"/>
                </w:tcPr>
                <w:p w14:paraId="36F01026" w14:textId="77777777" w:rsidR="00D04F77" w:rsidRPr="00D02156" w:rsidRDefault="00D04F77" w:rsidP="00D04F77">
                  <w:pPr>
                    <w:rPr>
                      <w:sz w:val="24"/>
                    </w:rPr>
                  </w:pPr>
                  <w:r w:rsidRPr="00D02156">
                    <w:rPr>
                      <w:rFonts w:hint="eastAsia"/>
                      <w:sz w:val="24"/>
                    </w:rPr>
                    <w:t>Q</w:t>
                  </w:r>
                  <w:r>
                    <w:rPr>
                      <w:rFonts w:hint="eastAsia"/>
                      <w:sz w:val="24"/>
                    </w:rPr>
                    <w:t>3</w:t>
                  </w:r>
                  <w:r w:rsidRPr="00D02156">
                    <w:rPr>
                      <w:rFonts w:hint="eastAsia"/>
                      <w:sz w:val="24"/>
                    </w:rPr>
                    <w:t>.</w:t>
                  </w:r>
                  <w:r>
                    <w:rPr>
                      <w:rFonts w:hint="eastAsia"/>
                      <w:sz w:val="24"/>
                    </w:rPr>
                    <w:t>3</w:t>
                  </w:r>
                </w:p>
              </w:tc>
              <w:tc>
                <w:tcPr>
                  <w:tcW w:w="1701" w:type="dxa"/>
                </w:tcPr>
                <w:p w14:paraId="32A85F3E" w14:textId="7BD43975" w:rsidR="00D04F77" w:rsidRPr="00D02156" w:rsidRDefault="00D04F77" w:rsidP="00D04F77">
                  <w:pPr>
                    <w:rPr>
                      <w:sz w:val="24"/>
                    </w:rPr>
                  </w:pPr>
                  <w:r>
                    <w:rPr>
                      <w:rFonts w:hint="eastAsia"/>
                      <w:sz w:val="24"/>
                    </w:rPr>
                    <w:t>正常</w:t>
                  </w:r>
                </w:p>
              </w:tc>
              <w:tc>
                <w:tcPr>
                  <w:tcW w:w="5103" w:type="dxa"/>
                </w:tcPr>
                <w:p w14:paraId="005A9469" w14:textId="69F77396" w:rsidR="00D04F77" w:rsidRPr="00D02156" w:rsidRDefault="00D04F77" w:rsidP="00D04F77">
                  <w:pPr>
                    <w:rPr>
                      <w:sz w:val="24"/>
                    </w:rPr>
                  </w:pPr>
                  <w:r>
                    <w:rPr>
                      <w:rFonts w:hint="eastAsia"/>
                      <w:sz w:val="24"/>
                    </w:rPr>
                    <w:t>user2</w:t>
                  </w:r>
                  <w:r>
                    <w:rPr>
                      <w:rFonts w:hint="eastAsia"/>
                      <w:sz w:val="24"/>
                    </w:rPr>
                    <w:t>在表</w:t>
                  </w:r>
                  <w:r>
                    <w:rPr>
                      <w:rFonts w:hint="eastAsia"/>
                      <w:sz w:val="24"/>
                    </w:rPr>
                    <w:t>student</w:t>
                  </w:r>
                  <w:r>
                    <w:rPr>
                      <w:rFonts w:hint="eastAsia"/>
                      <w:sz w:val="24"/>
                    </w:rPr>
                    <w:t>上的查询权限</w:t>
                  </w:r>
                </w:p>
              </w:tc>
            </w:tr>
            <w:tr w:rsidR="00D04F77" w:rsidRPr="00D02156" w14:paraId="4A267DC8" w14:textId="77777777" w:rsidTr="00B85881">
              <w:tc>
                <w:tcPr>
                  <w:tcW w:w="1129" w:type="dxa"/>
                </w:tcPr>
                <w:p w14:paraId="3E5DF78F" w14:textId="77777777" w:rsidR="00D04F77" w:rsidRPr="00D02156" w:rsidRDefault="00D04F77" w:rsidP="00D04F77">
                  <w:pPr>
                    <w:rPr>
                      <w:sz w:val="24"/>
                    </w:rPr>
                  </w:pPr>
                  <w:r w:rsidRPr="00D02156">
                    <w:rPr>
                      <w:rFonts w:hint="eastAsia"/>
                      <w:sz w:val="24"/>
                    </w:rPr>
                    <w:t>Q</w:t>
                  </w:r>
                  <w:r>
                    <w:rPr>
                      <w:rFonts w:hint="eastAsia"/>
                      <w:sz w:val="24"/>
                    </w:rPr>
                    <w:t>3</w:t>
                  </w:r>
                  <w:r w:rsidRPr="00D02156">
                    <w:rPr>
                      <w:rFonts w:hint="eastAsia"/>
                      <w:sz w:val="24"/>
                    </w:rPr>
                    <w:t>.</w:t>
                  </w:r>
                  <w:r>
                    <w:rPr>
                      <w:rFonts w:hint="eastAsia"/>
                      <w:sz w:val="24"/>
                    </w:rPr>
                    <w:t>4</w:t>
                  </w:r>
                </w:p>
              </w:tc>
              <w:tc>
                <w:tcPr>
                  <w:tcW w:w="1701" w:type="dxa"/>
                </w:tcPr>
                <w:p w14:paraId="35EEF381" w14:textId="6B657AB0" w:rsidR="00D04F77" w:rsidRPr="00D02156" w:rsidRDefault="00D04F77" w:rsidP="00D04F77">
                  <w:pPr>
                    <w:rPr>
                      <w:sz w:val="24"/>
                    </w:rPr>
                  </w:pPr>
                  <w:r>
                    <w:rPr>
                      <w:rFonts w:hint="eastAsia"/>
                      <w:sz w:val="24"/>
                    </w:rPr>
                    <w:t>失败</w:t>
                  </w:r>
                </w:p>
              </w:tc>
              <w:tc>
                <w:tcPr>
                  <w:tcW w:w="5103" w:type="dxa"/>
                </w:tcPr>
                <w:p w14:paraId="2B006B70" w14:textId="1137253E" w:rsidR="00D04F77" w:rsidRPr="00D02156" w:rsidRDefault="00D04F77" w:rsidP="00D04F77">
                  <w:pPr>
                    <w:rPr>
                      <w:sz w:val="24"/>
                    </w:rPr>
                  </w:pPr>
                  <w:r>
                    <w:rPr>
                      <w:rFonts w:hint="eastAsia"/>
                      <w:sz w:val="24"/>
                    </w:rPr>
                    <w:t>user2</w:t>
                  </w:r>
                  <w:r>
                    <w:rPr>
                      <w:rFonts w:hint="eastAsia"/>
                      <w:sz w:val="24"/>
                    </w:rPr>
                    <w:t>没有</w:t>
                  </w:r>
                  <w:r>
                    <w:rPr>
                      <w:rFonts w:hint="eastAsia"/>
                      <w:sz w:val="24"/>
                    </w:rPr>
                    <w:t>S</w:t>
                  </w:r>
                  <w:r>
                    <w:rPr>
                      <w:sz w:val="24"/>
                    </w:rPr>
                    <w:t>tudent</w:t>
                  </w:r>
                  <w:r>
                    <w:rPr>
                      <w:rFonts w:hint="eastAsia"/>
                      <w:sz w:val="24"/>
                    </w:rPr>
                    <w:t>的修改权限</w:t>
                  </w:r>
                </w:p>
              </w:tc>
            </w:tr>
            <w:tr w:rsidR="00D04F77" w:rsidRPr="00D02156" w14:paraId="78D74E76" w14:textId="77777777" w:rsidTr="00B85881">
              <w:tc>
                <w:tcPr>
                  <w:tcW w:w="1129" w:type="dxa"/>
                </w:tcPr>
                <w:p w14:paraId="41B4302E" w14:textId="77777777" w:rsidR="00D04F77" w:rsidRPr="00D02156" w:rsidRDefault="00D04F77" w:rsidP="00D04F77">
                  <w:pPr>
                    <w:rPr>
                      <w:sz w:val="24"/>
                    </w:rPr>
                  </w:pPr>
                  <w:r w:rsidRPr="00D02156">
                    <w:rPr>
                      <w:rFonts w:hint="eastAsia"/>
                      <w:sz w:val="24"/>
                    </w:rPr>
                    <w:t>Q</w:t>
                  </w:r>
                  <w:r>
                    <w:rPr>
                      <w:rFonts w:hint="eastAsia"/>
                      <w:sz w:val="24"/>
                    </w:rPr>
                    <w:t>3</w:t>
                  </w:r>
                  <w:r w:rsidRPr="00D02156">
                    <w:rPr>
                      <w:rFonts w:hint="eastAsia"/>
                      <w:sz w:val="24"/>
                    </w:rPr>
                    <w:t>.</w:t>
                  </w:r>
                  <w:r>
                    <w:rPr>
                      <w:rFonts w:hint="eastAsia"/>
                      <w:sz w:val="24"/>
                    </w:rPr>
                    <w:t>5</w:t>
                  </w:r>
                </w:p>
              </w:tc>
              <w:tc>
                <w:tcPr>
                  <w:tcW w:w="1701" w:type="dxa"/>
                </w:tcPr>
                <w:p w14:paraId="38A93C56" w14:textId="0E71A11C" w:rsidR="00D04F77" w:rsidRPr="00D02156" w:rsidRDefault="00D04F77" w:rsidP="00D04F77">
                  <w:pPr>
                    <w:rPr>
                      <w:sz w:val="24"/>
                    </w:rPr>
                  </w:pPr>
                  <w:r>
                    <w:rPr>
                      <w:rFonts w:hint="eastAsia"/>
                      <w:sz w:val="24"/>
                    </w:rPr>
                    <w:t>正常</w:t>
                  </w:r>
                </w:p>
              </w:tc>
              <w:tc>
                <w:tcPr>
                  <w:tcW w:w="5103" w:type="dxa"/>
                </w:tcPr>
                <w:p w14:paraId="4F7C9119" w14:textId="4EED8E5C" w:rsidR="00D04F77" w:rsidRPr="00D02156" w:rsidRDefault="00D04F77" w:rsidP="00D04F77">
                  <w:pPr>
                    <w:rPr>
                      <w:sz w:val="24"/>
                    </w:rPr>
                  </w:pPr>
                  <w:r>
                    <w:rPr>
                      <w:rFonts w:hint="eastAsia"/>
                      <w:sz w:val="24"/>
                    </w:rPr>
                    <w:t>user2</w:t>
                  </w:r>
                  <w:r>
                    <w:rPr>
                      <w:rFonts w:hint="eastAsia"/>
                      <w:sz w:val="24"/>
                    </w:rPr>
                    <w:t>在表</w:t>
                  </w:r>
                  <w:r>
                    <w:rPr>
                      <w:rFonts w:hint="eastAsia"/>
                      <w:sz w:val="24"/>
                    </w:rPr>
                    <w:t>SC</w:t>
                  </w:r>
                  <w:r>
                    <w:rPr>
                      <w:rFonts w:hint="eastAsia"/>
                      <w:sz w:val="24"/>
                    </w:rPr>
                    <w:t>上的修改成绩权限</w:t>
                  </w:r>
                </w:p>
              </w:tc>
            </w:tr>
            <w:tr w:rsidR="00D04F77" w:rsidRPr="00D02156" w14:paraId="2C59204F" w14:textId="77777777" w:rsidTr="00B85881">
              <w:tc>
                <w:tcPr>
                  <w:tcW w:w="1129" w:type="dxa"/>
                </w:tcPr>
                <w:p w14:paraId="76E9F1A9" w14:textId="77777777" w:rsidR="00D04F77" w:rsidRPr="00D02156" w:rsidRDefault="00D04F77" w:rsidP="00D04F77">
                  <w:pPr>
                    <w:rPr>
                      <w:sz w:val="24"/>
                    </w:rPr>
                  </w:pPr>
                  <w:r w:rsidRPr="00D02156">
                    <w:rPr>
                      <w:rFonts w:hint="eastAsia"/>
                      <w:sz w:val="24"/>
                    </w:rPr>
                    <w:t>Q</w:t>
                  </w:r>
                  <w:r>
                    <w:rPr>
                      <w:rFonts w:hint="eastAsia"/>
                      <w:sz w:val="24"/>
                    </w:rPr>
                    <w:t>4</w:t>
                  </w:r>
                  <w:r w:rsidRPr="00D02156">
                    <w:rPr>
                      <w:rFonts w:hint="eastAsia"/>
                      <w:sz w:val="24"/>
                    </w:rPr>
                    <w:t>.1</w:t>
                  </w:r>
                </w:p>
              </w:tc>
              <w:tc>
                <w:tcPr>
                  <w:tcW w:w="1701" w:type="dxa"/>
                </w:tcPr>
                <w:p w14:paraId="07E8D6B6" w14:textId="368C9747" w:rsidR="00D04F77" w:rsidRPr="00D02156" w:rsidRDefault="00D04F77" w:rsidP="00D04F77">
                  <w:pPr>
                    <w:rPr>
                      <w:sz w:val="24"/>
                    </w:rPr>
                  </w:pPr>
                  <w:r>
                    <w:rPr>
                      <w:rFonts w:hint="eastAsia"/>
                      <w:sz w:val="24"/>
                    </w:rPr>
                    <w:t>正常</w:t>
                  </w:r>
                </w:p>
              </w:tc>
              <w:tc>
                <w:tcPr>
                  <w:tcW w:w="5103" w:type="dxa"/>
                </w:tcPr>
                <w:p w14:paraId="0A81B067" w14:textId="35DD0A43" w:rsidR="00D04F77" w:rsidRPr="00D02156" w:rsidRDefault="00D04F77" w:rsidP="00D04F77">
                  <w:pPr>
                    <w:rPr>
                      <w:sz w:val="24"/>
                    </w:rPr>
                  </w:pPr>
                  <w:r>
                    <w:rPr>
                      <w:rFonts w:hint="eastAsia"/>
                      <w:sz w:val="24"/>
                    </w:rPr>
                    <w:t>avguser</w:t>
                  </w:r>
                  <w:r>
                    <w:rPr>
                      <w:rFonts w:hint="eastAsia"/>
                      <w:sz w:val="24"/>
                    </w:rPr>
                    <w:t>在视图</w:t>
                  </w:r>
                  <w:r w:rsidRPr="006249C7">
                    <w:rPr>
                      <w:rFonts w:hint="eastAsia"/>
                      <w:color w:val="0070C0"/>
                      <w:sz w:val="24"/>
                    </w:rPr>
                    <w:t>v_</w:t>
                  </w:r>
                  <w:r w:rsidRPr="006249C7">
                    <w:rPr>
                      <w:color w:val="0070C0"/>
                      <w:sz w:val="24"/>
                    </w:rPr>
                    <w:t>avg_grade</w:t>
                  </w:r>
                  <w:r>
                    <w:rPr>
                      <w:rFonts w:hint="eastAsia"/>
                      <w:sz w:val="24"/>
                    </w:rPr>
                    <w:t>上的查询权限</w:t>
                  </w:r>
                </w:p>
              </w:tc>
            </w:tr>
            <w:tr w:rsidR="00D04F77" w:rsidRPr="00D02156" w14:paraId="153D75B5" w14:textId="77777777" w:rsidTr="00B85881">
              <w:tc>
                <w:tcPr>
                  <w:tcW w:w="1129" w:type="dxa"/>
                </w:tcPr>
                <w:p w14:paraId="723935B6" w14:textId="77777777" w:rsidR="00D04F77" w:rsidRPr="00D02156" w:rsidRDefault="00D04F77" w:rsidP="00D04F77">
                  <w:pPr>
                    <w:rPr>
                      <w:sz w:val="24"/>
                    </w:rPr>
                  </w:pPr>
                  <w:r w:rsidRPr="00D02156">
                    <w:rPr>
                      <w:rFonts w:hint="eastAsia"/>
                      <w:sz w:val="24"/>
                    </w:rPr>
                    <w:t>Q</w:t>
                  </w:r>
                  <w:r>
                    <w:rPr>
                      <w:rFonts w:hint="eastAsia"/>
                      <w:sz w:val="24"/>
                    </w:rPr>
                    <w:t>4</w:t>
                  </w:r>
                  <w:r w:rsidRPr="00D02156">
                    <w:rPr>
                      <w:rFonts w:hint="eastAsia"/>
                      <w:sz w:val="24"/>
                    </w:rPr>
                    <w:t>.2</w:t>
                  </w:r>
                </w:p>
              </w:tc>
              <w:tc>
                <w:tcPr>
                  <w:tcW w:w="1701" w:type="dxa"/>
                </w:tcPr>
                <w:p w14:paraId="17CE7E1B" w14:textId="45852E6A" w:rsidR="00D04F77" w:rsidRPr="00D02156" w:rsidRDefault="00D04F77" w:rsidP="00D04F77">
                  <w:pPr>
                    <w:rPr>
                      <w:sz w:val="24"/>
                    </w:rPr>
                  </w:pPr>
                  <w:r>
                    <w:rPr>
                      <w:rFonts w:hint="eastAsia"/>
                      <w:sz w:val="24"/>
                    </w:rPr>
                    <w:t>失败</w:t>
                  </w:r>
                </w:p>
              </w:tc>
              <w:tc>
                <w:tcPr>
                  <w:tcW w:w="5103" w:type="dxa"/>
                </w:tcPr>
                <w:p w14:paraId="67C8965E" w14:textId="7269D878" w:rsidR="00D04F77" w:rsidRPr="00D02156" w:rsidRDefault="00D04F77" w:rsidP="00D04F77">
                  <w:pPr>
                    <w:rPr>
                      <w:sz w:val="24"/>
                    </w:rPr>
                  </w:pPr>
                  <w:r>
                    <w:rPr>
                      <w:rFonts w:hint="eastAsia"/>
                      <w:sz w:val="24"/>
                    </w:rPr>
                    <w:t>没有相关权限</w:t>
                  </w:r>
                </w:p>
              </w:tc>
            </w:tr>
            <w:tr w:rsidR="00D04F77" w:rsidRPr="00D02156" w14:paraId="4F928C41" w14:textId="77777777" w:rsidTr="00B85881">
              <w:tc>
                <w:tcPr>
                  <w:tcW w:w="1129" w:type="dxa"/>
                </w:tcPr>
                <w:p w14:paraId="71D96742" w14:textId="77777777" w:rsidR="00D04F77" w:rsidRPr="00D02156" w:rsidRDefault="00D04F77" w:rsidP="00D04F77">
                  <w:pPr>
                    <w:rPr>
                      <w:sz w:val="24"/>
                    </w:rPr>
                  </w:pPr>
                  <w:r w:rsidRPr="00D02156">
                    <w:rPr>
                      <w:rFonts w:hint="eastAsia"/>
                      <w:sz w:val="24"/>
                    </w:rPr>
                    <w:t>Q</w:t>
                  </w:r>
                  <w:r>
                    <w:rPr>
                      <w:rFonts w:hint="eastAsia"/>
                      <w:sz w:val="24"/>
                    </w:rPr>
                    <w:t>5</w:t>
                  </w:r>
                  <w:r w:rsidRPr="00D02156">
                    <w:rPr>
                      <w:rFonts w:hint="eastAsia"/>
                      <w:sz w:val="24"/>
                    </w:rPr>
                    <w:t>.1</w:t>
                  </w:r>
                </w:p>
              </w:tc>
              <w:tc>
                <w:tcPr>
                  <w:tcW w:w="1701" w:type="dxa"/>
                </w:tcPr>
                <w:p w14:paraId="3C5B4C42" w14:textId="2C925547" w:rsidR="00D04F77" w:rsidRPr="00D02156" w:rsidRDefault="00D04F77" w:rsidP="00D04F77">
                  <w:pPr>
                    <w:rPr>
                      <w:sz w:val="24"/>
                    </w:rPr>
                  </w:pPr>
                  <w:r>
                    <w:rPr>
                      <w:rFonts w:hint="eastAsia"/>
                      <w:sz w:val="24"/>
                    </w:rPr>
                    <w:t>正常</w:t>
                  </w:r>
                </w:p>
              </w:tc>
              <w:tc>
                <w:tcPr>
                  <w:tcW w:w="5103" w:type="dxa"/>
                </w:tcPr>
                <w:p w14:paraId="15894E6E" w14:textId="5E7485F7" w:rsidR="00D04F77" w:rsidRPr="00D02156" w:rsidRDefault="00D04F77" w:rsidP="00D04F77">
                  <w:pPr>
                    <w:rPr>
                      <w:sz w:val="24"/>
                    </w:rPr>
                  </w:pPr>
                  <w:r>
                    <w:rPr>
                      <w:rFonts w:hint="eastAsia"/>
                      <w:sz w:val="24"/>
                    </w:rPr>
                    <w:t>user2</w:t>
                  </w:r>
                  <w:r>
                    <w:rPr>
                      <w:rFonts w:hint="eastAsia"/>
                      <w:sz w:val="24"/>
                    </w:rPr>
                    <w:t>将查询</w:t>
                  </w:r>
                  <w:r>
                    <w:rPr>
                      <w:rFonts w:hint="eastAsia"/>
                      <w:sz w:val="24"/>
                    </w:rPr>
                    <w:t>student</w:t>
                  </w:r>
                  <w:r>
                    <w:rPr>
                      <w:rFonts w:hint="eastAsia"/>
                      <w:sz w:val="24"/>
                    </w:rPr>
                    <w:t>表的权限授权给</w:t>
                  </w:r>
                  <w:r>
                    <w:rPr>
                      <w:rFonts w:hint="eastAsia"/>
                      <w:sz w:val="24"/>
                    </w:rPr>
                    <w:t>user3</w:t>
                  </w:r>
                </w:p>
              </w:tc>
            </w:tr>
            <w:tr w:rsidR="00D04F77" w:rsidRPr="00D02156" w14:paraId="4BCFDDCA" w14:textId="77777777" w:rsidTr="00B85881">
              <w:tc>
                <w:tcPr>
                  <w:tcW w:w="1129" w:type="dxa"/>
                </w:tcPr>
                <w:p w14:paraId="441B7F97" w14:textId="77777777" w:rsidR="00D04F77" w:rsidRPr="00D02156" w:rsidRDefault="00D04F77" w:rsidP="00D04F77">
                  <w:pPr>
                    <w:rPr>
                      <w:sz w:val="24"/>
                    </w:rPr>
                  </w:pPr>
                  <w:r w:rsidRPr="00D02156">
                    <w:rPr>
                      <w:rFonts w:hint="eastAsia"/>
                      <w:sz w:val="24"/>
                    </w:rPr>
                    <w:t>Q</w:t>
                  </w:r>
                  <w:r>
                    <w:rPr>
                      <w:rFonts w:hint="eastAsia"/>
                      <w:sz w:val="24"/>
                    </w:rPr>
                    <w:t>5</w:t>
                  </w:r>
                  <w:r w:rsidRPr="00D02156">
                    <w:rPr>
                      <w:rFonts w:hint="eastAsia"/>
                      <w:sz w:val="24"/>
                    </w:rPr>
                    <w:t>.2</w:t>
                  </w:r>
                </w:p>
              </w:tc>
              <w:tc>
                <w:tcPr>
                  <w:tcW w:w="1701" w:type="dxa"/>
                </w:tcPr>
                <w:p w14:paraId="6DFAA5DC" w14:textId="520E16EB" w:rsidR="00D04F77" w:rsidRPr="00D02156" w:rsidRDefault="00D04F77" w:rsidP="00D04F77">
                  <w:pPr>
                    <w:rPr>
                      <w:sz w:val="24"/>
                    </w:rPr>
                  </w:pPr>
                  <w:r>
                    <w:rPr>
                      <w:rFonts w:hint="eastAsia"/>
                      <w:sz w:val="24"/>
                    </w:rPr>
                    <w:t>失败</w:t>
                  </w:r>
                </w:p>
              </w:tc>
              <w:tc>
                <w:tcPr>
                  <w:tcW w:w="5103" w:type="dxa"/>
                </w:tcPr>
                <w:p w14:paraId="43B9D93D" w14:textId="5EFED284" w:rsidR="00D04F77" w:rsidRPr="00D02156" w:rsidRDefault="00D04F77" w:rsidP="00D04F77">
                  <w:pPr>
                    <w:rPr>
                      <w:sz w:val="24"/>
                    </w:rPr>
                  </w:pPr>
                  <w:r>
                    <w:rPr>
                      <w:rFonts w:hint="eastAsia"/>
                      <w:sz w:val="24"/>
                    </w:rPr>
                    <w:t>没有相关权限</w:t>
                  </w:r>
                </w:p>
              </w:tc>
            </w:tr>
            <w:tr w:rsidR="00D04F77" w:rsidRPr="00D02156" w14:paraId="3D5DC24C" w14:textId="77777777" w:rsidTr="00B85881">
              <w:tc>
                <w:tcPr>
                  <w:tcW w:w="1129" w:type="dxa"/>
                </w:tcPr>
                <w:p w14:paraId="007C660E" w14:textId="77777777" w:rsidR="00D04F77" w:rsidRPr="00D02156" w:rsidRDefault="00D04F77" w:rsidP="00D04F77">
                  <w:pPr>
                    <w:rPr>
                      <w:sz w:val="24"/>
                    </w:rPr>
                  </w:pPr>
                  <w:r w:rsidRPr="00D02156">
                    <w:rPr>
                      <w:rFonts w:hint="eastAsia"/>
                      <w:sz w:val="24"/>
                    </w:rPr>
                    <w:t>Q</w:t>
                  </w:r>
                  <w:r>
                    <w:rPr>
                      <w:rFonts w:hint="eastAsia"/>
                      <w:sz w:val="24"/>
                    </w:rPr>
                    <w:t>6</w:t>
                  </w:r>
                  <w:r w:rsidRPr="00D02156">
                    <w:rPr>
                      <w:rFonts w:hint="eastAsia"/>
                      <w:sz w:val="24"/>
                    </w:rPr>
                    <w:t>.3</w:t>
                  </w:r>
                </w:p>
              </w:tc>
              <w:tc>
                <w:tcPr>
                  <w:tcW w:w="1701" w:type="dxa"/>
                </w:tcPr>
                <w:p w14:paraId="3F63C821" w14:textId="34B4F49D" w:rsidR="00D04F77" w:rsidRPr="00D02156" w:rsidRDefault="00D04F77" w:rsidP="00D04F77">
                  <w:pPr>
                    <w:rPr>
                      <w:sz w:val="24"/>
                    </w:rPr>
                  </w:pPr>
                  <w:r>
                    <w:rPr>
                      <w:rFonts w:hint="eastAsia"/>
                      <w:sz w:val="24"/>
                    </w:rPr>
                    <w:t>失败</w:t>
                  </w:r>
                </w:p>
              </w:tc>
              <w:tc>
                <w:tcPr>
                  <w:tcW w:w="5103" w:type="dxa"/>
                </w:tcPr>
                <w:p w14:paraId="720177CC" w14:textId="628F660C" w:rsidR="00D04F77" w:rsidRPr="00D02156" w:rsidRDefault="00D04F77" w:rsidP="00D04F77">
                  <w:pPr>
                    <w:rPr>
                      <w:sz w:val="24"/>
                    </w:rPr>
                  </w:pPr>
                  <w:r>
                    <w:rPr>
                      <w:rFonts w:hint="eastAsia"/>
                      <w:sz w:val="24"/>
                    </w:rPr>
                    <w:t>user2</w:t>
                  </w:r>
                  <w:r>
                    <w:rPr>
                      <w:rFonts w:hint="eastAsia"/>
                      <w:sz w:val="24"/>
                    </w:rPr>
                    <w:t>的授权是级联授权</w:t>
                  </w:r>
                </w:p>
              </w:tc>
            </w:tr>
            <w:tr w:rsidR="00D04F77" w:rsidRPr="00D02156" w14:paraId="7B2871C4" w14:textId="77777777" w:rsidTr="00B85881">
              <w:tc>
                <w:tcPr>
                  <w:tcW w:w="1129" w:type="dxa"/>
                </w:tcPr>
                <w:p w14:paraId="50F3BABF" w14:textId="77777777" w:rsidR="00D04F77" w:rsidRPr="00D02156" w:rsidRDefault="00D04F77" w:rsidP="00D04F77">
                  <w:pPr>
                    <w:rPr>
                      <w:sz w:val="24"/>
                    </w:rPr>
                  </w:pPr>
                  <w:r w:rsidRPr="00D02156">
                    <w:rPr>
                      <w:rFonts w:hint="eastAsia"/>
                      <w:sz w:val="24"/>
                    </w:rPr>
                    <w:t>Q</w:t>
                  </w:r>
                  <w:r>
                    <w:rPr>
                      <w:rFonts w:hint="eastAsia"/>
                      <w:sz w:val="24"/>
                    </w:rPr>
                    <w:t>6</w:t>
                  </w:r>
                  <w:r w:rsidRPr="00D02156">
                    <w:rPr>
                      <w:rFonts w:hint="eastAsia"/>
                      <w:sz w:val="24"/>
                    </w:rPr>
                    <w:t>.</w:t>
                  </w:r>
                  <w:r>
                    <w:rPr>
                      <w:rFonts w:hint="eastAsia"/>
                      <w:sz w:val="24"/>
                    </w:rPr>
                    <w:t>4</w:t>
                  </w:r>
                </w:p>
              </w:tc>
              <w:tc>
                <w:tcPr>
                  <w:tcW w:w="1701" w:type="dxa"/>
                </w:tcPr>
                <w:p w14:paraId="315002C3" w14:textId="7984FC73" w:rsidR="00D04F77" w:rsidRPr="00D02156" w:rsidRDefault="00D04F77" w:rsidP="00D04F77">
                  <w:pPr>
                    <w:rPr>
                      <w:sz w:val="24"/>
                    </w:rPr>
                  </w:pPr>
                  <w:r>
                    <w:rPr>
                      <w:rFonts w:hint="eastAsia"/>
                      <w:sz w:val="24"/>
                    </w:rPr>
                    <w:t>正常</w:t>
                  </w:r>
                </w:p>
              </w:tc>
              <w:tc>
                <w:tcPr>
                  <w:tcW w:w="5103" w:type="dxa"/>
                </w:tcPr>
                <w:p w14:paraId="6586B05B" w14:textId="0F03A750" w:rsidR="00D04F77" w:rsidRPr="00D02156" w:rsidRDefault="00D04F77" w:rsidP="00D04F77">
                  <w:pPr>
                    <w:rPr>
                      <w:sz w:val="24"/>
                    </w:rPr>
                  </w:pPr>
                  <w:r>
                    <w:rPr>
                      <w:rFonts w:hint="eastAsia"/>
                      <w:sz w:val="24"/>
                    </w:rPr>
                    <w:t>user2</w:t>
                  </w:r>
                  <w:r>
                    <w:rPr>
                      <w:rFonts w:hint="eastAsia"/>
                      <w:sz w:val="24"/>
                    </w:rPr>
                    <w:t>的授权是级联授权</w:t>
                  </w:r>
                </w:p>
              </w:tc>
            </w:tr>
            <w:tr w:rsidR="00D04F77" w:rsidRPr="00D02156" w14:paraId="2D02D959" w14:textId="77777777" w:rsidTr="00B85881">
              <w:tc>
                <w:tcPr>
                  <w:tcW w:w="1129" w:type="dxa"/>
                </w:tcPr>
                <w:p w14:paraId="59A15CD2" w14:textId="77777777" w:rsidR="00D04F77" w:rsidRPr="00D02156" w:rsidRDefault="00D04F77" w:rsidP="00D04F77">
                  <w:pPr>
                    <w:rPr>
                      <w:sz w:val="24"/>
                    </w:rPr>
                  </w:pPr>
                  <w:r>
                    <w:rPr>
                      <w:rFonts w:hint="eastAsia"/>
                      <w:sz w:val="24"/>
                    </w:rPr>
                    <w:t>Q7.1</w:t>
                  </w:r>
                </w:p>
              </w:tc>
              <w:tc>
                <w:tcPr>
                  <w:tcW w:w="1701" w:type="dxa"/>
                </w:tcPr>
                <w:p w14:paraId="1E72BE6E" w14:textId="30ADA277" w:rsidR="00D04F77" w:rsidRPr="00D02156" w:rsidRDefault="00D04F77" w:rsidP="00D04F77">
                  <w:pPr>
                    <w:rPr>
                      <w:sz w:val="24"/>
                    </w:rPr>
                  </w:pPr>
                  <w:r>
                    <w:rPr>
                      <w:rFonts w:hint="eastAsia"/>
                      <w:sz w:val="24"/>
                    </w:rPr>
                    <w:t>失败</w:t>
                  </w:r>
                </w:p>
              </w:tc>
              <w:tc>
                <w:tcPr>
                  <w:tcW w:w="5103" w:type="dxa"/>
                </w:tcPr>
                <w:p w14:paraId="33004925" w14:textId="462F367A" w:rsidR="00D04F77" w:rsidRPr="00D02156" w:rsidRDefault="00D04F77" w:rsidP="00D04F77">
                  <w:pPr>
                    <w:rPr>
                      <w:sz w:val="24"/>
                    </w:rPr>
                  </w:pPr>
                  <w:r>
                    <w:rPr>
                      <w:rFonts w:hint="eastAsia"/>
                      <w:sz w:val="24"/>
                    </w:rPr>
                    <w:t>没有相关权限</w:t>
                  </w:r>
                </w:p>
              </w:tc>
            </w:tr>
            <w:tr w:rsidR="00D04F77" w:rsidRPr="00D02156" w14:paraId="5EFA6A16" w14:textId="77777777" w:rsidTr="00B85881">
              <w:tc>
                <w:tcPr>
                  <w:tcW w:w="1129" w:type="dxa"/>
                </w:tcPr>
                <w:p w14:paraId="6158FB0E" w14:textId="77777777" w:rsidR="00D04F77" w:rsidRPr="00D02156" w:rsidRDefault="00D04F77" w:rsidP="00D04F77">
                  <w:pPr>
                    <w:rPr>
                      <w:sz w:val="24"/>
                    </w:rPr>
                  </w:pPr>
                  <w:r>
                    <w:rPr>
                      <w:rFonts w:hint="eastAsia"/>
                      <w:sz w:val="24"/>
                    </w:rPr>
                    <w:t>Q7.2</w:t>
                  </w:r>
                </w:p>
              </w:tc>
              <w:tc>
                <w:tcPr>
                  <w:tcW w:w="1701" w:type="dxa"/>
                </w:tcPr>
                <w:p w14:paraId="2DA42C1E" w14:textId="51FC51FC" w:rsidR="00D04F77" w:rsidRPr="00D02156" w:rsidRDefault="00D04F77" w:rsidP="00D04F77">
                  <w:pPr>
                    <w:rPr>
                      <w:sz w:val="24"/>
                    </w:rPr>
                  </w:pPr>
                  <w:r>
                    <w:rPr>
                      <w:rFonts w:hint="eastAsia"/>
                      <w:sz w:val="24"/>
                    </w:rPr>
                    <w:t>正常</w:t>
                  </w:r>
                </w:p>
              </w:tc>
              <w:tc>
                <w:tcPr>
                  <w:tcW w:w="5103" w:type="dxa"/>
                </w:tcPr>
                <w:p w14:paraId="0E3D412F" w14:textId="1456996B" w:rsidR="00D04F77" w:rsidRPr="00D02156" w:rsidRDefault="00D04F77" w:rsidP="00D04F77">
                  <w:pPr>
                    <w:rPr>
                      <w:sz w:val="24"/>
                    </w:rPr>
                  </w:pPr>
                  <w:r>
                    <w:rPr>
                      <w:rFonts w:hint="eastAsia"/>
                      <w:sz w:val="24"/>
                    </w:rPr>
                    <w:t>修改权限依然存在</w:t>
                  </w:r>
                </w:p>
              </w:tc>
            </w:tr>
            <w:tr w:rsidR="00D04F77" w:rsidRPr="00D02156" w14:paraId="5B91FD65" w14:textId="77777777" w:rsidTr="00B85881">
              <w:tc>
                <w:tcPr>
                  <w:tcW w:w="1129" w:type="dxa"/>
                </w:tcPr>
                <w:p w14:paraId="47C4A8CE" w14:textId="77777777" w:rsidR="00D04F77" w:rsidRPr="00D02156" w:rsidRDefault="00D04F77" w:rsidP="00D04F77">
                  <w:pPr>
                    <w:rPr>
                      <w:sz w:val="24"/>
                    </w:rPr>
                  </w:pPr>
                  <w:r>
                    <w:rPr>
                      <w:rFonts w:hint="eastAsia"/>
                      <w:sz w:val="24"/>
                    </w:rPr>
                    <w:t>Q7.3</w:t>
                  </w:r>
                </w:p>
              </w:tc>
              <w:tc>
                <w:tcPr>
                  <w:tcW w:w="1701" w:type="dxa"/>
                </w:tcPr>
                <w:p w14:paraId="5E8CC65E" w14:textId="46EF8ECC" w:rsidR="00D04F77" w:rsidRPr="00D02156" w:rsidRDefault="00D04F77" w:rsidP="00D04F77">
                  <w:pPr>
                    <w:rPr>
                      <w:sz w:val="24"/>
                    </w:rPr>
                  </w:pPr>
                  <w:r>
                    <w:rPr>
                      <w:rFonts w:hint="eastAsia"/>
                      <w:sz w:val="24"/>
                    </w:rPr>
                    <w:t>失败</w:t>
                  </w:r>
                </w:p>
              </w:tc>
              <w:tc>
                <w:tcPr>
                  <w:tcW w:w="5103" w:type="dxa"/>
                </w:tcPr>
                <w:p w14:paraId="59A2F4B1" w14:textId="6ACE6412" w:rsidR="00D04F77" w:rsidRPr="00D02156" w:rsidRDefault="00D04F77" w:rsidP="00D04F77">
                  <w:pPr>
                    <w:rPr>
                      <w:sz w:val="24"/>
                    </w:rPr>
                  </w:pPr>
                  <w:r>
                    <w:rPr>
                      <w:rFonts w:hint="eastAsia"/>
                      <w:sz w:val="24"/>
                    </w:rPr>
                    <w:t>查询权限已经被收回</w:t>
                  </w:r>
                </w:p>
              </w:tc>
            </w:tr>
            <w:tr w:rsidR="00D04F77" w:rsidRPr="00D02156" w14:paraId="442874E1" w14:textId="77777777" w:rsidTr="00B85881">
              <w:tc>
                <w:tcPr>
                  <w:tcW w:w="1129" w:type="dxa"/>
                </w:tcPr>
                <w:p w14:paraId="0AB2F665" w14:textId="77777777" w:rsidR="00D04F77" w:rsidRPr="00D02156" w:rsidRDefault="00D04F77" w:rsidP="00D04F77">
                  <w:pPr>
                    <w:rPr>
                      <w:sz w:val="24"/>
                    </w:rPr>
                  </w:pPr>
                  <w:r>
                    <w:rPr>
                      <w:rFonts w:hint="eastAsia"/>
                      <w:sz w:val="24"/>
                    </w:rPr>
                    <w:lastRenderedPageBreak/>
                    <w:t>Q8.1</w:t>
                  </w:r>
                </w:p>
              </w:tc>
              <w:tc>
                <w:tcPr>
                  <w:tcW w:w="1701" w:type="dxa"/>
                </w:tcPr>
                <w:p w14:paraId="0EA326FC" w14:textId="17B72BFC" w:rsidR="00D04F77" w:rsidRPr="00D02156" w:rsidRDefault="00D04F77" w:rsidP="00D04F77">
                  <w:pPr>
                    <w:rPr>
                      <w:sz w:val="24"/>
                    </w:rPr>
                  </w:pPr>
                  <w:r>
                    <w:rPr>
                      <w:rFonts w:hint="eastAsia"/>
                      <w:sz w:val="24"/>
                    </w:rPr>
                    <w:t>失败</w:t>
                  </w:r>
                </w:p>
              </w:tc>
              <w:tc>
                <w:tcPr>
                  <w:tcW w:w="5103" w:type="dxa"/>
                </w:tcPr>
                <w:p w14:paraId="241B3E0E" w14:textId="6CB026E7" w:rsidR="00D04F77" w:rsidRPr="00D02156" w:rsidRDefault="00D04F77" w:rsidP="00D04F77">
                  <w:pPr>
                    <w:rPr>
                      <w:sz w:val="24"/>
                    </w:rPr>
                  </w:pPr>
                  <w:r>
                    <w:rPr>
                      <w:rFonts w:hint="eastAsia"/>
                      <w:sz w:val="24"/>
                    </w:rPr>
                    <w:t>user3</w:t>
                  </w:r>
                  <w:r>
                    <w:rPr>
                      <w:rFonts w:hint="eastAsia"/>
                      <w:sz w:val="24"/>
                    </w:rPr>
                    <w:t>的权限是由</w:t>
                  </w:r>
                  <w:r>
                    <w:rPr>
                      <w:rFonts w:hint="eastAsia"/>
                      <w:sz w:val="24"/>
                    </w:rPr>
                    <w:t>user2</w:t>
                  </w:r>
                  <w:r>
                    <w:rPr>
                      <w:rFonts w:hint="eastAsia"/>
                      <w:sz w:val="24"/>
                    </w:rPr>
                    <w:t>授权，</w:t>
                  </w:r>
                  <w:r>
                    <w:rPr>
                      <w:rFonts w:hint="eastAsia"/>
                      <w:sz w:val="24"/>
                    </w:rPr>
                    <w:t>user2</w:t>
                  </w:r>
                  <w:r>
                    <w:rPr>
                      <w:rFonts w:hint="eastAsia"/>
                      <w:sz w:val="24"/>
                    </w:rPr>
                    <w:t>的权限已经被级联收回</w:t>
                  </w:r>
                </w:p>
              </w:tc>
            </w:tr>
          </w:tbl>
          <w:p w14:paraId="5F18B4C0" w14:textId="77777777" w:rsidR="003E23A1" w:rsidRDefault="003E23A1" w:rsidP="00EB1538">
            <w:pPr>
              <w:rPr>
                <w:sz w:val="24"/>
              </w:rPr>
            </w:pPr>
          </w:p>
          <w:p w14:paraId="51DB21DC" w14:textId="77777777" w:rsidR="003E23A1" w:rsidRPr="00415B45" w:rsidRDefault="003E23A1" w:rsidP="00EB1538">
            <w:pPr>
              <w:rPr>
                <w:sz w:val="24"/>
              </w:rPr>
            </w:pPr>
          </w:p>
        </w:tc>
      </w:tr>
      <w:tr w:rsidR="002E3EF7" w:rsidRPr="00415B45" w14:paraId="0B53508C" w14:textId="77777777" w:rsidTr="00EB1538">
        <w:tc>
          <w:tcPr>
            <w:tcW w:w="8522" w:type="dxa"/>
            <w:gridSpan w:val="5"/>
          </w:tcPr>
          <w:p w14:paraId="7438F542" w14:textId="77777777" w:rsidR="002E3EF7" w:rsidRPr="00415B45" w:rsidRDefault="002E3EF7" w:rsidP="00EB1538">
            <w:pPr>
              <w:rPr>
                <w:sz w:val="24"/>
              </w:rPr>
            </w:pPr>
            <w:r w:rsidRPr="00415B45">
              <w:rPr>
                <w:rFonts w:hint="eastAsia"/>
                <w:sz w:val="24"/>
              </w:rPr>
              <w:lastRenderedPageBreak/>
              <w:t>实验总结：</w:t>
            </w:r>
          </w:p>
          <w:p w14:paraId="4825D778" w14:textId="714B86E6" w:rsidR="002E3EF7" w:rsidRDefault="002E3EF7" w:rsidP="00EB1538">
            <w:pPr>
              <w:rPr>
                <w:sz w:val="24"/>
              </w:rPr>
            </w:pPr>
            <w:r w:rsidRPr="00415B45">
              <w:rPr>
                <w:rFonts w:hint="eastAsia"/>
                <w:sz w:val="24"/>
              </w:rPr>
              <w:t xml:space="preserve">1 </w:t>
            </w:r>
            <w:r w:rsidRPr="00415B45">
              <w:rPr>
                <w:rFonts w:hint="eastAsia"/>
                <w:sz w:val="24"/>
              </w:rPr>
              <w:t>实验中遇到的难点有哪些？</w:t>
            </w:r>
          </w:p>
          <w:p w14:paraId="798308FB" w14:textId="07E52D1C" w:rsidR="00D04F77" w:rsidRPr="00415B45" w:rsidRDefault="00D04F77" w:rsidP="00EB1538">
            <w:pPr>
              <w:rPr>
                <w:rFonts w:hint="eastAsia"/>
                <w:sz w:val="24"/>
              </w:rPr>
            </w:pPr>
            <w:r>
              <w:rPr>
                <w:rFonts w:hint="eastAsia"/>
                <w:sz w:val="24"/>
              </w:rPr>
              <w:t>无。</w:t>
            </w:r>
          </w:p>
          <w:p w14:paraId="6EC7DF0C" w14:textId="77777777" w:rsidR="002E3EF7" w:rsidRPr="00415B45" w:rsidRDefault="002E3EF7" w:rsidP="00EB1538">
            <w:pPr>
              <w:rPr>
                <w:sz w:val="24"/>
              </w:rPr>
            </w:pPr>
            <w:r w:rsidRPr="00415B45">
              <w:rPr>
                <w:rFonts w:hint="eastAsia"/>
                <w:sz w:val="24"/>
              </w:rPr>
              <w:t xml:space="preserve">2 </w:t>
            </w:r>
            <w:r w:rsidRPr="00415B45">
              <w:rPr>
                <w:rFonts w:hint="eastAsia"/>
                <w:sz w:val="24"/>
              </w:rPr>
              <w:t>实验自我评价。</w:t>
            </w:r>
          </w:p>
          <w:p w14:paraId="49251352" w14:textId="77777777" w:rsidR="00D04F77" w:rsidRPr="00415B45" w:rsidRDefault="00D04F77" w:rsidP="00D04F77">
            <w:pPr>
              <w:rPr>
                <w:rFonts w:hint="eastAsia"/>
                <w:sz w:val="24"/>
              </w:rPr>
            </w:pPr>
            <w:r>
              <w:rPr>
                <w:rFonts w:hint="eastAsia"/>
                <w:sz w:val="24"/>
              </w:rPr>
              <w:t>在本次实验中，通过实际操作深入了解了上课所学的知识。</w:t>
            </w:r>
          </w:p>
          <w:p w14:paraId="04C4C201" w14:textId="77777777" w:rsidR="002E3EF7" w:rsidRPr="00D04F77" w:rsidRDefault="002E3EF7" w:rsidP="00EB1538">
            <w:pPr>
              <w:rPr>
                <w:sz w:val="24"/>
              </w:rPr>
            </w:pPr>
          </w:p>
        </w:tc>
      </w:tr>
    </w:tbl>
    <w:p w14:paraId="6950C4E8" w14:textId="77777777" w:rsidR="00D04F77" w:rsidRDefault="00D04F77" w:rsidP="00D04F77"/>
    <w:p w14:paraId="1E28904F" w14:textId="77777777" w:rsidR="00D04F77" w:rsidRDefault="00D04F77" w:rsidP="00D04F77"/>
    <w:p w14:paraId="2B125A73" w14:textId="77777777" w:rsidR="00D04F77" w:rsidRDefault="00D04F77" w:rsidP="00D04F77"/>
    <w:p w14:paraId="326BBFA7" w14:textId="1534F11B" w:rsidR="002E3EF7" w:rsidRDefault="002D13CE" w:rsidP="002E3EF7">
      <w:pPr>
        <w:ind w:firstLine="238"/>
        <w:outlineLvl w:val="2"/>
        <w:rPr>
          <w:sz w:val="24"/>
        </w:rPr>
      </w:pPr>
      <w:r w:rsidRPr="002D13CE">
        <w:rPr>
          <w:rFonts w:hint="eastAsia"/>
          <w:sz w:val="24"/>
          <w:szCs w:val="22"/>
        </w:rPr>
        <w:t>实验报告</w:t>
      </w:r>
      <w:r w:rsidRPr="002D13CE">
        <w:rPr>
          <w:rFonts w:hint="eastAsia"/>
          <w:sz w:val="24"/>
          <w:szCs w:val="22"/>
        </w:rPr>
        <w:t>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037"/>
        <w:gridCol w:w="2015"/>
        <w:gridCol w:w="1081"/>
        <w:gridCol w:w="1914"/>
      </w:tblGrid>
      <w:tr w:rsidR="002E3EF7" w:rsidRPr="00415B45" w14:paraId="38E4593D" w14:textId="77777777" w:rsidTr="002D13CE">
        <w:tc>
          <w:tcPr>
            <w:tcW w:w="8990" w:type="dxa"/>
            <w:gridSpan w:val="5"/>
          </w:tcPr>
          <w:p w14:paraId="6AA43724" w14:textId="77777777" w:rsidR="002E3EF7" w:rsidRPr="00415B45" w:rsidRDefault="002E3EF7" w:rsidP="002D13CE">
            <w:pPr>
              <w:jc w:val="center"/>
            </w:pPr>
            <w:r w:rsidRPr="002D13CE">
              <w:rPr>
                <w:rFonts w:hint="eastAsia"/>
                <w:sz w:val="24"/>
                <w:szCs w:val="22"/>
              </w:rPr>
              <w:t>实验报告</w:t>
            </w:r>
            <w:r w:rsidRPr="002D13CE">
              <w:rPr>
                <w:rFonts w:hint="eastAsia"/>
                <w:sz w:val="24"/>
                <w:szCs w:val="22"/>
              </w:rPr>
              <w:t>3.</w:t>
            </w:r>
            <w:r w:rsidR="00787B94" w:rsidRPr="002D13CE">
              <w:rPr>
                <w:rFonts w:hint="eastAsia"/>
                <w:sz w:val="24"/>
                <w:szCs w:val="22"/>
              </w:rPr>
              <w:t>4</w:t>
            </w:r>
          </w:p>
        </w:tc>
      </w:tr>
      <w:tr w:rsidR="00D04F77" w:rsidRPr="00415B45" w14:paraId="7C2460C1" w14:textId="77777777" w:rsidTr="008769BB">
        <w:tc>
          <w:tcPr>
            <w:tcW w:w="2943" w:type="dxa"/>
            <w:vMerge w:val="restart"/>
          </w:tcPr>
          <w:p w14:paraId="2B4047FC" w14:textId="77777777" w:rsidR="00D04F77" w:rsidRPr="00415B45" w:rsidRDefault="00D04F77" w:rsidP="00D04F77">
            <w:pPr>
              <w:rPr>
                <w:sz w:val="24"/>
              </w:rPr>
            </w:pPr>
            <w:r w:rsidRPr="00415B45">
              <w:rPr>
                <w:rFonts w:hint="eastAsia"/>
                <w:sz w:val="24"/>
              </w:rPr>
              <w:t>题目：</w:t>
            </w:r>
            <w:r>
              <w:rPr>
                <w:rFonts w:hint="eastAsia"/>
                <w:sz w:val="24"/>
              </w:rPr>
              <w:t>数据库完整性</w:t>
            </w:r>
          </w:p>
        </w:tc>
        <w:tc>
          <w:tcPr>
            <w:tcW w:w="1037" w:type="dxa"/>
          </w:tcPr>
          <w:p w14:paraId="5C166BAE" w14:textId="15775808" w:rsidR="00D04F77" w:rsidRPr="00415B45" w:rsidRDefault="00D04F77" w:rsidP="00D04F77">
            <w:pPr>
              <w:rPr>
                <w:sz w:val="24"/>
              </w:rPr>
            </w:pPr>
            <w:r w:rsidRPr="00415B45">
              <w:rPr>
                <w:rFonts w:hint="eastAsia"/>
                <w:sz w:val="24"/>
              </w:rPr>
              <w:t>姓名</w:t>
            </w:r>
          </w:p>
        </w:tc>
        <w:tc>
          <w:tcPr>
            <w:tcW w:w="2015" w:type="dxa"/>
          </w:tcPr>
          <w:p w14:paraId="632DE9F2" w14:textId="3221BB90" w:rsidR="00D04F77" w:rsidRPr="00415B45" w:rsidRDefault="00D04F77" w:rsidP="00D04F77">
            <w:pPr>
              <w:rPr>
                <w:sz w:val="24"/>
              </w:rPr>
            </w:pPr>
            <w:r>
              <w:rPr>
                <w:rFonts w:hint="eastAsia"/>
                <w:sz w:val="24"/>
              </w:rPr>
              <w:t>戚子强</w:t>
            </w:r>
          </w:p>
        </w:tc>
        <w:tc>
          <w:tcPr>
            <w:tcW w:w="1081" w:type="dxa"/>
          </w:tcPr>
          <w:p w14:paraId="7374CCCA" w14:textId="5C4B0924" w:rsidR="00D04F77" w:rsidRPr="00415B45" w:rsidRDefault="00D04F77" w:rsidP="00D04F77">
            <w:pPr>
              <w:rPr>
                <w:sz w:val="24"/>
              </w:rPr>
            </w:pPr>
            <w:r w:rsidRPr="00415B45">
              <w:rPr>
                <w:rFonts w:hint="eastAsia"/>
                <w:sz w:val="24"/>
              </w:rPr>
              <w:t>班级</w:t>
            </w:r>
          </w:p>
        </w:tc>
        <w:tc>
          <w:tcPr>
            <w:tcW w:w="1914" w:type="dxa"/>
          </w:tcPr>
          <w:p w14:paraId="62E16674" w14:textId="392F0492" w:rsidR="00D04F77" w:rsidRPr="00415B45" w:rsidRDefault="00D04F77" w:rsidP="00D04F77">
            <w:pPr>
              <w:rPr>
                <w:sz w:val="24"/>
              </w:rPr>
            </w:pPr>
            <w:r>
              <w:rPr>
                <w:rFonts w:hint="eastAsia"/>
                <w:sz w:val="24"/>
              </w:rPr>
              <w:t>计算机</w:t>
            </w:r>
            <w:r>
              <w:rPr>
                <w:rFonts w:hint="eastAsia"/>
                <w:sz w:val="24"/>
              </w:rPr>
              <w:t>1606</w:t>
            </w:r>
          </w:p>
        </w:tc>
      </w:tr>
      <w:tr w:rsidR="00D04F77" w:rsidRPr="00415B45" w14:paraId="70C70F73" w14:textId="77777777" w:rsidTr="008769BB">
        <w:tc>
          <w:tcPr>
            <w:tcW w:w="2943" w:type="dxa"/>
            <w:vMerge/>
          </w:tcPr>
          <w:p w14:paraId="1AA0CC8B" w14:textId="77777777" w:rsidR="00D04F77" w:rsidRPr="00415B45" w:rsidRDefault="00D04F77" w:rsidP="00D04F77">
            <w:pPr>
              <w:rPr>
                <w:sz w:val="24"/>
              </w:rPr>
            </w:pPr>
          </w:p>
        </w:tc>
        <w:tc>
          <w:tcPr>
            <w:tcW w:w="1037" w:type="dxa"/>
          </w:tcPr>
          <w:p w14:paraId="25D3B0DD" w14:textId="717218B7" w:rsidR="00D04F77" w:rsidRPr="00415B45" w:rsidRDefault="00D04F77" w:rsidP="00D04F77">
            <w:pPr>
              <w:rPr>
                <w:sz w:val="24"/>
              </w:rPr>
            </w:pPr>
            <w:r w:rsidRPr="00415B45">
              <w:rPr>
                <w:rFonts w:hint="eastAsia"/>
                <w:sz w:val="24"/>
              </w:rPr>
              <w:t>学号</w:t>
            </w:r>
          </w:p>
        </w:tc>
        <w:tc>
          <w:tcPr>
            <w:tcW w:w="2015" w:type="dxa"/>
          </w:tcPr>
          <w:p w14:paraId="4534C2E3" w14:textId="34D37018" w:rsidR="00D04F77" w:rsidRPr="00415B45" w:rsidRDefault="00D04F77" w:rsidP="00D04F77">
            <w:pPr>
              <w:rPr>
                <w:sz w:val="24"/>
              </w:rPr>
            </w:pPr>
            <w:r>
              <w:rPr>
                <w:rFonts w:hint="eastAsia"/>
                <w:sz w:val="24"/>
              </w:rPr>
              <w:t>20164625</w:t>
            </w:r>
          </w:p>
        </w:tc>
        <w:tc>
          <w:tcPr>
            <w:tcW w:w="1081" w:type="dxa"/>
          </w:tcPr>
          <w:p w14:paraId="14254593" w14:textId="03D783D8" w:rsidR="00D04F77" w:rsidRPr="00415B45" w:rsidRDefault="00D04F77" w:rsidP="00D04F77">
            <w:pPr>
              <w:rPr>
                <w:sz w:val="24"/>
              </w:rPr>
            </w:pPr>
            <w:r w:rsidRPr="00415B45">
              <w:rPr>
                <w:rFonts w:hint="eastAsia"/>
                <w:sz w:val="24"/>
              </w:rPr>
              <w:t>时间</w:t>
            </w:r>
          </w:p>
        </w:tc>
        <w:tc>
          <w:tcPr>
            <w:tcW w:w="1914" w:type="dxa"/>
          </w:tcPr>
          <w:p w14:paraId="74EADA56" w14:textId="04FDE061" w:rsidR="00D04F77" w:rsidRPr="00415B45" w:rsidRDefault="00D04F77" w:rsidP="00D04F77">
            <w:pPr>
              <w:rPr>
                <w:sz w:val="24"/>
              </w:rPr>
            </w:pPr>
            <w:r>
              <w:rPr>
                <w:rFonts w:hint="eastAsia"/>
                <w:sz w:val="24"/>
              </w:rPr>
              <w:t>2019.6.5</w:t>
            </w:r>
          </w:p>
        </w:tc>
      </w:tr>
      <w:tr w:rsidR="008769BB" w:rsidRPr="00415B45" w14:paraId="57C45C71" w14:textId="77777777" w:rsidTr="002D13CE">
        <w:tc>
          <w:tcPr>
            <w:tcW w:w="8990" w:type="dxa"/>
            <w:gridSpan w:val="5"/>
          </w:tcPr>
          <w:p w14:paraId="5DD8B329" w14:textId="77777777" w:rsidR="008769BB" w:rsidRDefault="008769BB" w:rsidP="008769BB">
            <w:pPr>
              <w:rPr>
                <w:rFonts w:hint="eastAsia"/>
                <w:sz w:val="24"/>
              </w:rPr>
            </w:pPr>
            <w:r>
              <w:rPr>
                <w:rFonts w:hint="eastAsia"/>
                <w:sz w:val="24"/>
              </w:rPr>
              <w:t xml:space="preserve">1 </w:t>
            </w:r>
            <w:r>
              <w:rPr>
                <w:rFonts w:hint="eastAsia"/>
                <w:sz w:val="24"/>
              </w:rPr>
              <w:t>不带实体完整性定义的关系表</w:t>
            </w:r>
          </w:p>
          <w:p w14:paraId="5D5E26A0" w14:textId="77777777" w:rsidR="008769BB" w:rsidRDefault="008769BB" w:rsidP="008769BB">
            <w:pPr>
              <w:rPr>
                <w:rFonts w:hint="eastAsia"/>
                <w:sz w:val="24"/>
              </w:rPr>
            </w:pPr>
            <w:r>
              <w:rPr>
                <w:rFonts w:hint="eastAsia"/>
                <w:sz w:val="24"/>
              </w:rPr>
              <w:t>编写</w:t>
            </w:r>
            <w:r>
              <w:rPr>
                <w:rFonts w:hint="eastAsia"/>
                <w:sz w:val="24"/>
              </w:rPr>
              <w:t xml:space="preserve"> SQL</w:t>
            </w:r>
            <w:r>
              <w:rPr>
                <w:rFonts w:hint="eastAsia"/>
                <w:sz w:val="24"/>
              </w:rPr>
              <w:t>语句，创建关系表</w:t>
            </w:r>
            <w:r>
              <w:rPr>
                <w:rFonts w:hint="eastAsia"/>
                <w:sz w:val="24"/>
              </w:rPr>
              <w:t>Department</w:t>
            </w:r>
          </w:p>
          <w:p w14:paraId="7FFCB631" w14:textId="77777777" w:rsidR="008769BB" w:rsidRPr="00415B45" w:rsidRDefault="008769BB" w:rsidP="008769BB">
            <w:pPr>
              <w:rPr>
                <w:sz w:val="24"/>
              </w:rPr>
            </w:pPr>
            <w:r w:rsidRPr="00415B45">
              <w:rPr>
                <w:sz w:val="24"/>
              </w:rPr>
              <w:t xml:space="preserve">CREATE TABLE </w:t>
            </w:r>
            <w:r>
              <w:rPr>
                <w:rFonts w:hint="eastAsia"/>
                <w:sz w:val="24"/>
              </w:rPr>
              <w:t>Department</w:t>
            </w:r>
            <w:r w:rsidRPr="00415B45">
              <w:rPr>
                <w:sz w:val="24"/>
              </w:rPr>
              <w:t xml:space="preserve"> ( </w:t>
            </w:r>
          </w:p>
          <w:p w14:paraId="1CE66F7D" w14:textId="77777777" w:rsidR="008769BB" w:rsidRDefault="008769BB" w:rsidP="008769BB">
            <w:pPr>
              <w:rPr>
                <w:rFonts w:hint="eastAsia"/>
                <w:sz w:val="24"/>
              </w:rPr>
            </w:pPr>
            <w:r>
              <w:rPr>
                <w:rFonts w:hint="eastAsia"/>
                <w:sz w:val="24"/>
              </w:rPr>
              <w:t xml:space="preserve">Dept </w:t>
            </w:r>
            <w:r>
              <w:rPr>
                <w:sz w:val="24"/>
              </w:rPr>
              <w:t>varchar (</w:t>
            </w:r>
            <w:r>
              <w:rPr>
                <w:rFonts w:hint="eastAsia"/>
                <w:sz w:val="24"/>
              </w:rPr>
              <w:t>30),</w:t>
            </w:r>
          </w:p>
          <w:p w14:paraId="4F4FC149" w14:textId="77777777" w:rsidR="008769BB" w:rsidRDefault="008769BB" w:rsidP="008769BB">
            <w:pPr>
              <w:rPr>
                <w:rFonts w:hint="eastAsia"/>
                <w:sz w:val="24"/>
              </w:rPr>
            </w:pPr>
            <w:r>
              <w:rPr>
                <w:rFonts w:hint="eastAsia"/>
                <w:sz w:val="24"/>
              </w:rPr>
              <w:t xml:space="preserve">Name </w:t>
            </w:r>
            <w:r>
              <w:rPr>
                <w:sz w:val="24"/>
              </w:rPr>
              <w:t>varchar (</w:t>
            </w:r>
            <w:r>
              <w:rPr>
                <w:rFonts w:hint="eastAsia"/>
                <w:sz w:val="24"/>
              </w:rPr>
              <w:t>30),</w:t>
            </w:r>
          </w:p>
          <w:p w14:paraId="41B6F42C" w14:textId="77777777" w:rsidR="008769BB" w:rsidRDefault="008769BB" w:rsidP="008769BB">
            <w:pPr>
              <w:rPr>
                <w:rFonts w:hint="eastAsia"/>
                <w:sz w:val="24"/>
              </w:rPr>
            </w:pPr>
            <w:r>
              <w:rPr>
                <w:rFonts w:hint="eastAsia"/>
                <w:sz w:val="24"/>
              </w:rPr>
              <w:t xml:space="preserve">Address </w:t>
            </w:r>
            <w:r>
              <w:rPr>
                <w:sz w:val="24"/>
              </w:rPr>
              <w:t>varchar (</w:t>
            </w:r>
            <w:r>
              <w:rPr>
                <w:rFonts w:hint="eastAsia"/>
                <w:sz w:val="24"/>
              </w:rPr>
              <w:t>50))</w:t>
            </w:r>
          </w:p>
          <w:p w14:paraId="22C20FFB" w14:textId="77777777" w:rsidR="008769BB" w:rsidRDefault="008769BB" w:rsidP="008769BB">
            <w:pPr>
              <w:rPr>
                <w:rFonts w:hint="eastAsia"/>
                <w:sz w:val="24"/>
              </w:rPr>
            </w:pPr>
          </w:p>
          <w:p w14:paraId="09EBDB6A" w14:textId="77777777" w:rsidR="008769BB" w:rsidRDefault="008769BB" w:rsidP="008769BB">
            <w:pPr>
              <w:rPr>
                <w:rFonts w:hint="eastAsia"/>
                <w:sz w:val="24"/>
              </w:rPr>
            </w:pPr>
            <w:r>
              <w:rPr>
                <w:rFonts w:hint="eastAsia"/>
                <w:sz w:val="24"/>
              </w:rPr>
              <w:t>插入记录</w:t>
            </w:r>
          </w:p>
          <w:p w14:paraId="384D3312" w14:textId="77777777" w:rsidR="008769BB" w:rsidRPr="00AE3C98" w:rsidRDefault="008769BB" w:rsidP="008769BB">
            <w:pPr>
              <w:rPr>
                <w:rFonts w:hint="eastAsia"/>
                <w:sz w:val="24"/>
              </w:rPr>
            </w:pPr>
            <w:r w:rsidRPr="00AE3C98">
              <w:rPr>
                <w:rFonts w:hint="eastAsia"/>
                <w:sz w:val="24"/>
              </w:rPr>
              <w:t>Insert into Department values('MA','</w:t>
            </w:r>
            <w:r w:rsidRPr="00AE3C98">
              <w:rPr>
                <w:rFonts w:hint="eastAsia"/>
                <w:sz w:val="24"/>
              </w:rPr>
              <w:t>数学系</w:t>
            </w:r>
            <w:r w:rsidRPr="00AE3C98">
              <w:rPr>
                <w:rFonts w:hint="eastAsia"/>
                <w:sz w:val="24"/>
              </w:rPr>
              <w:t>','</w:t>
            </w:r>
            <w:r w:rsidRPr="00AE3C98">
              <w:rPr>
                <w:rFonts w:hint="eastAsia"/>
                <w:sz w:val="24"/>
              </w:rPr>
              <w:t>南湖校区</w:t>
            </w:r>
            <w:r w:rsidRPr="00AE3C98">
              <w:rPr>
                <w:rFonts w:hint="eastAsia"/>
                <w:sz w:val="24"/>
              </w:rPr>
              <w:t>');</w:t>
            </w:r>
          </w:p>
          <w:p w14:paraId="04AD10E9" w14:textId="77777777" w:rsidR="008769BB" w:rsidRPr="00AE3C98" w:rsidRDefault="008769BB" w:rsidP="008769BB">
            <w:pPr>
              <w:rPr>
                <w:rFonts w:hint="eastAsia"/>
                <w:sz w:val="24"/>
              </w:rPr>
            </w:pPr>
            <w:r w:rsidRPr="00AE3C98">
              <w:rPr>
                <w:rFonts w:hint="eastAsia"/>
                <w:sz w:val="24"/>
              </w:rPr>
              <w:t>Insert into Department values('CS','</w:t>
            </w:r>
            <w:r w:rsidRPr="00AE3C98">
              <w:rPr>
                <w:rFonts w:hint="eastAsia"/>
                <w:sz w:val="24"/>
              </w:rPr>
              <w:t>计算机系</w:t>
            </w:r>
            <w:r w:rsidRPr="00AE3C98">
              <w:rPr>
                <w:rFonts w:hint="eastAsia"/>
                <w:sz w:val="24"/>
              </w:rPr>
              <w:t>','</w:t>
            </w:r>
            <w:r w:rsidRPr="00AE3C98">
              <w:rPr>
                <w:rFonts w:hint="eastAsia"/>
                <w:sz w:val="24"/>
              </w:rPr>
              <w:t>浑南校区</w:t>
            </w:r>
            <w:r w:rsidRPr="00AE3C98">
              <w:rPr>
                <w:rFonts w:hint="eastAsia"/>
                <w:sz w:val="24"/>
              </w:rPr>
              <w:t>');</w:t>
            </w:r>
          </w:p>
          <w:p w14:paraId="7E6E662D" w14:textId="77777777" w:rsidR="008769BB" w:rsidRPr="00AE3C98" w:rsidRDefault="008769BB" w:rsidP="008769BB">
            <w:pPr>
              <w:rPr>
                <w:rFonts w:hint="eastAsia"/>
                <w:sz w:val="24"/>
              </w:rPr>
            </w:pPr>
            <w:r w:rsidRPr="00AE3C98">
              <w:rPr>
                <w:rFonts w:hint="eastAsia"/>
                <w:sz w:val="24"/>
              </w:rPr>
              <w:t>Insert into Department values('IS','</w:t>
            </w:r>
            <w:r w:rsidRPr="00AE3C98">
              <w:rPr>
                <w:rFonts w:hint="eastAsia"/>
                <w:sz w:val="24"/>
              </w:rPr>
              <w:t>信息系</w:t>
            </w:r>
            <w:r w:rsidRPr="00AE3C98">
              <w:rPr>
                <w:rFonts w:hint="eastAsia"/>
                <w:sz w:val="24"/>
              </w:rPr>
              <w:t>','</w:t>
            </w:r>
            <w:r w:rsidRPr="00AE3C98">
              <w:rPr>
                <w:rFonts w:hint="eastAsia"/>
                <w:sz w:val="24"/>
              </w:rPr>
              <w:t>浑南校区</w:t>
            </w:r>
            <w:r w:rsidRPr="00AE3C98">
              <w:rPr>
                <w:rFonts w:hint="eastAsia"/>
                <w:sz w:val="24"/>
              </w:rPr>
              <w:t>');</w:t>
            </w:r>
          </w:p>
          <w:p w14:paraId="6C52BAA4" w14:textId="77777777" w:rsidR="008769BB" w:rsidRPr="00AE3C98" w:rsidRDefault="008769BB" w:rsidP="008769BB">
            <w:pPr>
              <w:rPr>
                <w:rFonts w:hint="eastAsia"/>
                <w:sz w:val="24"/>
              </w:rPr>
            </w:pPr>
            <w:r w:rsidRPr="00AE3C98">
              <w:rPr>
                <w:rFonts w:hint="eastAsia"/>
                <w:sz w:val="24"/>
              </w:rPr>
              <w:t>Insert into Department values('SE','</w:t>
            </w:r>
            <w:r w:rsidRPr="00AE3C98">
              <w:rPr>
                <w:rFonts w:hint="eastAsia"/>
                <w:sz w:val="24"/>
              </w:rPr>
              <w:t>软件工程系</w:t>
            </w:r>
            <w:r w:rsidRPr="00AE3C98">
              <w:rPr>
                <w:rFonts w:hint="eastAsia"/>
                <w:sz w:val="24"/>
              </w:rPr>
              <w:t>','</w:t>
            </w:r>
            <w:r w:rsidRPr="00AE3C98">
              <w:rPr>
                <w:rFonts w:hint="eastAsia"/>
                <w:sz w:val="24"/>
              </w:rPr>
              <w:t>浑南校区</w:t>
            </w:r>
            <w:r w:rsidRPr="00AE3C98">
              <w:rPr>
                <w:rFonts w:hint="eastAsia"/>
                <w:sz w:val="24"/>
              </w:rPr>
              <w:t>');</w:t>
            </w:r>
          </w:p>
          <w:p w14:paraId="3CCF0DCE" w14:textId="77777777" w:rsidR="008769BB" w:rsidRPr="00AE3C98" w:rsidRDefault="008769BB" w:rsidP="008769BB">
            <w:pPr>
              <w:rPr>
                <w:rFonts w:hint="eastAsia"/>
                <w:sz w:val="24"/>
              </w:rPr>
            </w:pPr>
            <w:r w:rsidRPr="00AE3C98">
              <w:rPr>
                <w:rFonts w:hint="eastAsia"/>
                <w:sz w:val="24"/>
              </w:rPr>
              <w:t>Insert into Department values('EE','</w:t>
            </w:r>
            <w:r w:rsidRPr="00AE3C98">
              <w:rPr>
                <w:rFonts w:hint="eastAsia"/>
                <w:sz w:val="24"/>
              </w:rPr>
              <w:t>电气工程系</w:t>
            </w:r>
            <w:r w:rsidRPr="00AE3C98">
              <w:rPr>
                <w:rFonts w:hint="eastAsia"/>
                <w:sz w:val="24"/>
              </w:rPr>
              <w:t>','</w:t>
            </w:r>
            <w:r w:rsidRPr="00AE3C98">
              <w:rPr>
                <w:rFonts w:hint="eastAsia"/>
                <w:sz w:val="24"/>
              </w:rPr>
              <w:t>南湖校区</w:t>
            </w:r>
            <w:r w:rsidRPr="00AE3C98">
              <w:rPr>
                <w:rFonts w:hint="eastAsia"/>
                <w:sz w:val="24"/>
              </w:rPr>
              <w:t>');</w:t>
            </w:r>
          </w:p>
          <w:p w14:paraId="6E5164C9" w14:textId="77777777" w:rsidR="008769BB" w:rsidRDefault="008769BB" w:rsidP="008769BB">
            <w:pPr>
              <w:rPr>
                <w:rFonts w:hint="eastAsia"/>
                <w:sz w:val="24"/>
              </w:rPr>
            </w:pPr>
            <w:r w:rsidRPr="00AE3C98">
              <w:rPr>
                <w:rFonts w:hint="eastAsia"/>
                <w:sz w:val="24"/>
              </w:rPr>
              <w:t>Insert into Department values('CS','</w:t>
            </w:r>
            <w:r w:rsidRPr="00AE3C98">
              <w:rPr>
                <w:rFonts w:hint="eastAsia"/>
                <w:sz w:val="24"/>
              </w:rPr>
              <w:t>计算机系</w:t>
            </w:r>
            <w:r w:rsidRPr="00AE3C98">
              <w:rPr>
                <w:rFonts w:hint="eastAsia"/>
                <w:sz w:val="24"/>
              </w:rPr>
              <w:t>','</w:t>
            </w:r>
            <w:r w:rsidRPr="00AE3C98">
              <w:rPr>
                <w:rFonts w:hint="eastAsia"/>
                <w:sz w:val="24"/>
              </w:rPr>
              <w:t>南湖校区</w:t>
            </w:r>
            <w:r w:rsidRPr="00AE3C98">
              <w:rPr>
                <w:rFonts w:hint="eastAsia"/>
                <w:sz w:val="24"/>
              </w:rPr>
              <w:t>');</w:t>
            </w:r>
          </w:p>
          <w:p w14:paraId="439461C3" w14:textId="77777777" w:rsidR="008769BB" w:rsidRDefault="008769BB" w:rsidP="008769BB">
            <w:pPr>
              <w:rPr>
                <w:rFonts w:hint="eastAsia"/>
                <w:sz w:val="24"/>
              </w:rPr>
            </w:pPr>
            <w:r>
              <w:rPr>
                <w:rFonts w:hint="eastAsia"/>
                <w:sz w:val="24"/>
              </w:rPr>
              <w:t xml:space="preserve">2 </w:t>
            </w:r>
            <w:r>
              <w:rPr>
                <w:rFonts w:hint="eastAsia"/>
                <w:sz w:val="24"/>
              </w:rPr>
              <w:t>定义实体完整性</w:t>
            </w:r>
          </w:p>
          <w:p w14:paraId="2E7761AA" w14:textId="77777777" w:rsidR="008769BB" w:rsidRDefault="008769BB" w:rsidP="008769BB">
            <w:pPr>
              <w:rPr>
                <w:rFonts w:hint="eastAsia"/>
                <w:sz w:val="24"/>
              </w:rPr>
            </w:pPr>
            <w:r>
              <w:rPr>
                <w:rFonts w:hint="eastAsia"/>
                <w:sz w:val="24"/>
              </w:rPr>
              <w:t>在关系表</w:t>
            </w:r>
            <w:r>
              <w:rPr>
                <w:rFonts w:hint="eastAsia"/>
                <w:sz w:val="24"/>
              </w:rPr>
              <w:t>Department</w:t>
            </w:r>
            <w:r>
              <w:rPr>
                <w:rFonts w:hint="eastAsia"/>
                <w:sz w:val="24"/>
              </w:rPr>
              <w:t>上增加实体完整性，定义主键</w:t>
            </w:r>
            <w:r>
              <w:rPr>
                <w:rFonts w:hint="eastAsia"/>
                <w:sz w:val="24"/>
              </w:rPr>
              <w:t>Dept</w:t>
            </w:r>
            <w:r>
              <w:rPr>
                <w:rFonts w:hint="eastAsia"/>
                <w:sz w:val="24"/>
              </w:rPr>
              <w:t>：</w:t>
            </w:r>
          </w:p>
          <w:p w14:paraId="34EA78D8" w14:textId="77777777" w:rsidR="008769BB" w:rsidRDefault="008769BB" w:rsidP="008769BB">
            <w:pPr>
              <w:rPr>
                <w:rFonts w:hint="eastAsia"/>
                <w:sz w:val="24"/>
              </w:rPr>
            </w:pPr>
            <w:r>
              <w:rPr>
                <w:rFonts w:hint="eastAsia"/>
                <w:sz w:val="24"/>
              </w:rPr>
              <w:t>ALTER TABLE Department ADD CONSTRAINT pk_department PRIMARY KEY(Dept);</w:t>
            </w:r>
          </w:p>
          <w:p w14:paraId="222AD841" w14:textId="77777777" w:rsidR="008769BB" w:rsidRDefault="008769BB" w:rsidP="008769BB">
            <w:pPr>
              <w:rPr>
                <w:rFonts w:hint="eastAsia"/>
                <w:sz w:val="24"/>
              </w:rPr>
            </w:pPr>
            <w:r>
              <w:rPr>
                <w:rFonts w:hint="eastAsia"/>
                <w:sz w:val="24"/>
              </w:rPr>
              <w:t>以上语句是否能够执行？如果不能执行，请给出应对策略，使得以上语句能够执行。</w:t>
            </w: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736"/>
            </w:tblGrid>
            <w:tr w:rsidR="008769BB" w:rsidRPr="00D02156" w14:paraId="36773AA3" w14:textId="77777777" w:rsidTr="00841C6C">
              <w:tc>
                <w:tcPr>
                  <w:tcW w:w="1838" w:type="dxa"/>
                  <w:shd w:val="clear" w:color="auto" w:fill="BFBFBF"/>
                </w:tcPr>
                <w:p w14:paraId="60B6EAA9" w14:textId="77777777" w:rsidR="008769BB" w:rsidRPr="00D02156" w:rsidRDefault="008769BB" w:rsidP="008769BB">
                  <w:pPr>
                    <w:rPr>
                      <w:rFonts w:hint="eastAsia"/>
                      <w:sz w:val="24"/>
                    </w:rPr>
                  </w:pPr>
                  <w:r>
                    <w:rPr>
                      <w:rFonts w:hint="eastAsia"/>
                      <w:sz w:val="24"/>
                    </w:rPr>
                    <w:t>是否能够执行</w:t>
                  </w:r>
                </w:p>
              </w:tc>
              <w:tc>
                <w:tcPr>
                  <w:tcW w:w="6736" w:type="dxa"/>
                </w:tcPr>
                <w:p w14:paraId="6455464F" w14:textId="77777777" w:rsidR="008769BB" w:rsidRPr="00D02156" w:rsidRDefault="008769BB" w:rsidP="008769BB">
                  <w:pPr>
                    <w:rPr>
                      <w:rFonts w:hint="eastAsia"/>
                      <w:sz w:val="24"/>
                    </w:rPr>
                  </w:pPr>
                  <w:r>
                    <w:rPr>
                      <w:rFonts w:hint="eastAsia"/>
                      <w:sz w:val="24"/>
                    </w:rPr>
                    <w:t>否</w:t>
                  </w:r>
                </w:p>
              </w:tc>
            </w:tr>
            <w:tr w:rsidR="008769BB" w:rsidRPr="00D02156" w14:paraId="1DA894D4" w14:textId="77777777" w:rsidTr="00841C6C">
              <w:tc>
                <w:tcPr>
                  <w:tcW w:w="1838" w:type="dxa"/>
                  <w:shd w:val="clear" w:color="auto" w:fill="BFBFBF"/>
                </w:tcPr>
                <w:p w14:paraId="1711554F" w14:textId="77777777" w:rsidR="008769BB" w:rsidRPr="00D02156" w:rsidRDefault="008769BB" w:rsidP="008769BB">
                  <w:pPr>
                    <w:rPr>
                      <w:rFonts w:hint="eastAsia"/>
                      <w:sz w:val="24"/>
                    </w:rPr>
                  </w:pPr>
                  <w:r>
                    <w:rPr>
                      <w:rFonts w:hint="eastAsia"/>
                      <w:sz w:val="24"/>
                    </w:rPr>
                    <w:t>处理策略</w:t>
                  </w:r>
                </w:p>
              </w:tc>
              <w:tc>
                <w:tcPr>
                  <w:tcW w:w="6736" w:type="dxa"/>
                </w:tcPr>
                <w:p w14:paraId="0F02863A" w14:textId="77777777" w:rsidR="008769BB" w:rsidRDefault="008769BB" w:rsidP="008769BB">
                  <w:pPr>
                    <w:rPr>
                      <w:rFonts w:hint="eastAsia"/>
                      <w:sz w:val="24"/>
                    </w:rPr>
                  </w:pPr>
                </w:p>
                <w:p w14:paraId="6EE42055" w14:textId="77777777" w:rsidR="008769BB" w:rsidRDefault="008769BB" w:rsidP="008769BB">
                  <w:pPr>
                    <w:rPr>
                      <w:rFonts w:hint="eastAsia"/>
                      <w:sz w:val="24"/>
                    </w:rPr>
                  </w:pPr>
                  <w:r>
                    <w:rPr>
                      <w:rFonts w:hint="eastAsia"/>
                      <w:sz w:val="24"/>
                    </w:rPr>
                    <w:t>设置联合主键：</w:t>
                  </w:r>
                  <w:r w:rsidRPr="00A7127F">
                    <w:rPr>
                      <w:sz w:val="24"/>
                    </w:rPr>
                    <w:t>ALTER TABLE Department ADD CONSTRAINT pk_department PRIMARY KEY(Dept,Name,Address);</w:t>
                  </w:r>
                </w:p>
                <w:p w14:paraId="40B93EBC" w14:textId="77777777" w:rsidR="008769BB" w:rsidRPr="00D02156" w:rsidRDefault="008769BB" w:rsidP="008769BB">
                  <w:pPr>
                    <w:rPr>
                      <w:rFonts w:hint="eastAsia"/>
                      <w:sz w:val="24"/>
                    </w:rPr>
                  </w:pPr>
                </w:p>
              </w:tc>
            </w:tr>
          </w:tbl>
          <w:p w14:paraId="67625D62" w14:textId="77777777" w:rsidR="008769BB" w:rsidRDefault="008769BB" w:rsidP="008769BB">
            <w:pPr>
              <w:rPr>
                <w:rFonts w:hint="eastAsia"/>
                <w:sz w:val="24"/>
              </w:rPr>
            </w:pPr>
          </w:p>
          <w:p w14:paraId="43A566AC" w14:textId="77777777" w:rsidR="008769BB" w:rsidRDefault="008769BB" w:rsidP="008769BB">
            <w:pPr>
              <w:rPr>
                <w:rFonts w:hint="eastAsia"/>
                <w:sz w:val="24"/>
              </w:rPr>
            </w:pPr>
            <w:r>
              <w:rPr>
                <w:rFonts w:hint="eastAsia"/>
                <w:sz w:val="24"/>
              </w:rPr>
              <w:t xml:space="preserve">3 </w:t>
            </w:r>
            <w:r>
              <w:rPr>
                <w:rFonts w:hint="eastAsia"/>
                <w:sz w:val="24"/>
              </w:rPr>
              <w:t>创建表后定义参照完整性</w:t>
            </w:r>
          </w:p>
          <w:p w14:paraId="3B60A7CE" w14:textId="77777777" w:rsidR="008769BB" w:rsidRDefault="008769BB" w:rsidP="008769BB">
            <w:pPr>
              <w:rPr>
                <w:rFonts w:hint="eastAsia"/>
                <w:sz w:val="24"/>
              </w:rPr>
            </w:pPr>
            <w:r>
              <w:rPr>
                <w:rFonts w:hint="eastAsia"/>
                <w:sz w:val="24"/>
              </w:rPr>
              <w:t>在关系表</w:t>
            </w:r>
            <w:r>
              <w:rPr>
                <w:rFonts w:hint="eastAsia"/>
                <w:sz w:val="24"/>
              </w:rPr>
              <w:t>Student</w:t>
            </w:r>
            <w:r>
              <w:rPr>
                <w:rFonts w:hint="eastAsia"/>
                <w:sz w:val="24"/>
              </w:rPr>
              <w:t>上增加参照完整性，</w:t>
            </w:r>
            <w:r>
              <w:rPr>
                <w:rFonts w:hint="eastAsia"/>
                <w:sz w:val="24"/>
              </w:rPr>
              <w:t>Sdept</w:t>
            </w:r>
            <w:r>
              <w:rPr>
                <w:rFonts w:hint="eastAsia"/>
                <w:sz w:val="24"/>
              </w:rPr>
              <w:t>参照</w:t>
            </w:r>
            <w:r>
              <w:rPr>
                <w:rFonts w:hint="eastAsia"/>
                <w:sz w:val="24"/>
              </w:rPr>
              <w:t>Department</w:t>
            </w:r>
            <w:r>
              <w:rPr>
                <w:rFonts w:hint="eastAsia"/>
                <w:sz w:val="24"/>
              </w:rPr>
              <w:t>的</w:t>
            </w:r>
            <w:r>
              <w:rPr>
                <w:rFonts w:hint="eastAsia"/>
                <w:sz w:val="24"/>
              </w:rPr>
              <w:t>Dept</w:t>
            </w:r>
            <w:r>
              <w:rPr>
                <w:rFonts w:hint="eastAsia"/>
                <w:sz w:val="24"/>
              </w:rPr>
              <w:t>：</w:t>
            </w:r>
          </w:p>
          <w:p w14:paraId="06126314" w14:textId="77777777" w:rsidR="008769BB" w:rsidRDefault="008769BB" w:rsidP="008769BB">
            <w:pPr>
              <w:jc w:val="left"/>
              <w:rPr>
                <w:rFonts w:hint="eastAsia"/>
                <w:sz w:val="24"/>
              </w:rPr>
            </w:pPr>
            <w:r>
              <w:rPr>
                <w:rFonts w:hint="eastAsia"/>
                <w:sz w:val="24"/>
              </w:rPr>
              <w:t xml:space="preserve">ALTER TABLE Student </w:t>
            </w:r>
          </w:p>
          <w:p w14:paraId="0A6FB68F" w14:textId="77777777" w:rsidR="008769BB" w:rsidRDefault="008769BB" w:rsidP="008769BB">
            <w:pPr>
              <w:jc w:val="left"/>
              <w:rPr>
                <w:rFonts w:hint="eastAsia"/>
                <w:sz w:val="24"/>
              </w:rPr>
            </w:pPr>
            <w:r>
              <w:rPr>
                <w:rFonts w:hint="eastAsia"/>
                <w:sz w:val="24"/>
              </w:rPr>
              <w:t xml:space="preserve">ADD CONSTRAINT fk_sdepartment FOREIGN </w:t>
            </w:r>
            <w:r>
              <w:rPr>
                <w:sz w:val="24"/>
              </w:rPr>
              <w:t>KEY (</w:t>
            </w:r>
            <w:r>
              <w:rPr>
                <w:rFonts w:hint="eastAsia"/>
                <w:sz w:val="24"/>
              </w:rPr>
              <w:t xml:space="preserve">sdept) REFERENCES </w:t>
            </w:r>
            <w:r>
              <w:rPr>
                <w:sz w:val="24"/>
              </w:rPr>
              <w:t>Department (</w:t>
            </w:r>
            <w:r>
              <w:rPr>
                <w:rFonts w:hint="eastAsia"/>
                <w:sz w:val="24"/>
              </w:rPr>
              <w:t>Dept) ON DELETE CASCADE ON</w:t>
            </w:r>
            <w:r>
              <w:rPr>
                <w:sz w:val="24"/>
              </w:rPr>
              <w:t xml:space="preserve"> </w:t>
            </w:r>
            <w:r>
              <w:rPr>
                <w:rFonts w:hint="eastAsia"/>
                <w:sz w:val="24"/>
              </w:rPr>
              <w:t>UPDATE SET NULL;</w:t>
            </w:r>
          </w:p>
          <w:p w14:paraId="7ABB3994" w14:textId="77777777" w:rsidR="008769BB" w:rsidRDefault="008769BB" w:rsidP="008769BB">
            <w:pPr>
              <w:rPr>
                <w:rFonts w:hint="eastAsia"/>
                <w:sz w:val="24"/>
              </w:rPr>
            </w:pPr>
          </w:p>
          <w:p w14:paraId="7B9CD45B" w14:textId="77777777" w:rsidR="008769BB" w:rsidRDefault="008769BB" w:rsidP="008769BB">
            <w:pPr>
              <w:rPr>
                <w:rFonts w:hint="eastAsia"/>
                <w:sz w:val="24"/>
              </w:rPr>
            </w:pPr>
            <w:r>
              <w:rPr>
                <w:rFonts w:hint="eastAsia"/>
                <w:sz w:val="24"/>
              </w:rPr>
              <w:t>在关系表</w:t>
            </w:r>
            <w:r>
              <w:rPr>
                <w:rFonts w:hint="eastAsia"/>
                <w:sz w:val="24"/>
              </w:rPr>
              <w:t>Student</w:t>
            </w:r>
            <w:r>
              <w:rPr>
                <w:rFonts w:hint="eastAsia"/>
                <w:sz w:val="24"/>
              </w:rPr>
              <w:t>上插入记录：</w:t>
            </w:r>
          </w:p>
          <w:p w14:paraId="4A8B8EFC" w14:textId="77777777" w:rsidR="008769BB" w:rsidRDefault="008769BB" w:rsidP="008769BB">
            <w:pPr>
              <w:rPr>
                <w:rFonts w:hint="eastAsia"/>
                <w:bCs/>
                <w:sz w:val="24"/>
              </w:rPr>
            </w:pPr>
            <w:r>
              <w:rPr>
                <w:bCs/>
                <w:sz w:val="24"/>
              </w:rPr>
              <w:t>insert into Student</w:t>
            </w:r>
            <w:r w:rsidRPr="00415B45">
              <w:rPr>
                <w:bCs/>
                <w:sz w:val="24"/>
              </w:rPr>
              <w:t xml:space="preserve"> values('9</w:t>
            </w:r>
            <w:r>
              <w:rPr>
                <w:rFonts w:hint="eastAsia"/>
                <w:bCs/>
                <w:sz w:val="24"/>
              </w:rPr>
              <w:t>6</w:t>
            </w:r>
            <w:r w:rsidRPr="00415B45">
              <w:rPr>
                <w:bCs/>
                <w:sz w:val="24"/>
              </w:rPr>
              <w:t>0</w:t>
            </w:r>
            <w:r>
              <w:rPr>
                <w:rFonts w:hint="eastAsia"/>
                <w:bCs/>
                <w:sz w:val="24"/>
              </w:rPr>
              <w:t>1</w:t>
            </w:r>
            <w:r w:rsidRPr="00415B45">
              <w:rPr>
                <w:bCs/>
                <w:sz w:val="24"/>
              </w:rPr>
              <w:t xml:space="preserve">0', </w:t>
            </w:r>
            <w:r w:rsidRPr="00415B45">
              <w:rPr>
                <w:rFonts w:hint="eastAsia"/>
                <w:bCs/>
                <w:sz w:val="24"/>
              </w:rPr>
              <w:t>'</w:t>
            </w:r>
            <w:r>
              <w:rPr>
                <w:rFonts w:hint="eastAsia"/>
                <w:bCs/>
                <w:sz w:val="24"/>
              </w:rPr>
              <w:t>杜明</w:t>
            </w:r>
            <w:r w:rsidRPr="00415B45">
              <w:rPr>
                <w:bCs/>
                <w:sz w:val="24"/>
              </w:rPr>
              <w:t>', 'M', 1</w:t>
            </w:r>
            <w:r>
              <w:rPr>
                <w:rFonts w:hint="eastAsia"/>
                <w:bCs/>
                <w:sz w:val="24"/>
              </w:rPr>
              <w:t>9</w:t>
            </w:r>
            <w:r w:rsidRPr="00415B45">
              <w:rPr>
                <w:bCs/>
                <w:sz w:val="24"/>
              </w:rPr>
              <w:t>,</w:t>
            </w:r>
            <w:r w:rsidRPr="00415B45">
              <w:rPr>
                <w:rFonts w:hint="eastAsia"/>
                <w:bCs/>
                <w:sz w:val="24"/>
              </w:rPr>
              <w:t>'</w:t>
            </w:r>
            <w:r>
              <w:rPr>
                <w:rFonts w:hint="eastAsia"/>
                <w:bCs/>
                <w:sz w:val="24"/>
              </w:rPr>
              <w:t>SE</w:t>
            </w:r>
            <w:r w:rsidRPr="00415B45">
              <w:rPr>
                <w:bCs/>
                <w:sz w:val="24"/>
              </w:rPr>
              <w:t>')</w:t>
            </w:r>
            <w:r>
              <w:rPr>
                <w:rFonts w:hint="eastAsia"/>
                <w:bCs/>
                <w:sz w:val="24"/>
              </w:rPr>
              <w:t>;</w:t>
            </w:r>
          </w:p>
          <w:p w14:paraId="66F930FC" w14:textId="77777777" w:rsidR="008769BB" w:rsidRDefault="008769BB" w:rsidP="008769BB">
            <w:pPr>
              <w:rPr>
                <w:rFonts w:hint="eastAsia"/>
                <w:bCs/>
                <w:sz w:val="24"/>
              </w:rPr>
            </w:pPr>
            <w:r>
              <w:rPr>
                <w:bCs/>
                <w:sz w:val="24"/>
              </w:rPr>
              <w:t>insert into Student</w:t>
            </w:r>
            <w:r w:rsidRPr="00415B45">
              <w:rPr>
                <w:bCs/>
                <w:sz w:val="24"/>
              </w:rPr>
              <w:t xml:space="preserve"> values('9</w:t>
            </w:r>
            <w:r>
              <w:rPr>
                <w:rFonts w:hint="eastAsia"/>
                <w:bCs/>
                <w:sz w:val="24"/>
              </w:rPr>
              <w:t>6</w:t>
            </w:r>
            <w:r w:rsidRPr="00415B45">
              <w:rPr>
                <w:bCs/>
                <w:sz w:val="24"/>
              </w:rPr>
              <w:t>0</w:t>
            </w:r>
            <w:r>
              <w:rPr>
                <w:rFonts w:hint="eastAsia"/>
                <w:bCs/>
                <w:sz w:val="24"/>
              </w:rPr>
              <w:t>11</w:t>
            </w:r>
            <w:r w:rsidRPr="00415B45">
              <w:rPr>
                <w:bCs/>
                <w:sz w:val="24"/>
              </w:rPr>
              <w:t xml:space="preserve">', </w:t>
            </w:r>
            <w:r w:rsidRPr="00415B45">
              <w:rPr>
                <w:rFonts w:hint="eastAsia"/>
                <w:bCs/>
                <w:sz w:val="24"/>
              </w:rPr>
              <w:t>'</w:t>
            </w:r>
            <w:r>
              <w:rPr>
                <w:rFonts w:hint="eastAsia"/>
                <w:bCs/>
                <w:sz w:val="24"/>
              </w:rPr>
              <w:t>孙翔</w:t>
            </w:r>
            <w:r w:rsidRPr="00415B45">
              <w:rPr>
                <w:bCs/>
                <w:sz w:val="24"/>
              </w:rPr>
              <w:t xml:space="preserve">', 'M', </w:t>
            </w:r>
            <w:r>
              <w:rPr>
                <w:rFonts w:hint="eastAsia"/>
                <w:bCs/>
                <w:sz w:val="24"/>
              </w:rPr>
              <w:t>18</w:t>
            </w:r>
            <w:r w:rsidRPr="00415B45">
              <w:rPr>
                <w:bCs/>
                <w:sz w:val="24"/>
              </w:rPr>
              <w:t>,</w:t>
            </w:r>
            <w:r w:rsidRPr="00415B45">
              <w:rPr>
                <w:rFonts w:hint="eastAsia"/>
                <w:bCs/>
                <w:sz w:val="24"/>
              </w:rPr>
              <w:t>'</w:t>
            </w:r>
            <w:r>
              <w:rPr>
                <w:rFonts w:hint="eastAsia"/>
                <w:bCs/>
                <w:sz w:val="24"/>
              </w:rPr>
              <w:t>SE</w:t>
            </w:r>
            <w:r w:rsidRPr="00415B45">
              <w:rPr>
                <w:bCs/>
                <w:sz w:val="24"/>
              </w:rPr>
              <w:t>')</w:t>
            </w:r>
            <w:r>
              <w:rPr>
                <w:rFonts w:hint="eastAsia"/>
                <w:bCs/>
                <w:sz w:val="24"/>
              </w:rPr>
              <w:t>;</w:t>
            </w:r>
          </w:p>
          <w:p w14:paraId="00D932C7" w14:textId="77777777" w:rsidR="008769BB" w:rsidRDefault="008769BB" w:rsidP="008769BB">
            <w:pPr>
              <w:rPr>
                <w:rFonts w:hint="eastAsia"/>
                <w:sz w:val="24"/>
              </w:rPr>
            </w:pPr>
            <w:r>
              <w:rPr>
                <w:bCs/>
                <w:sz w:val="24"/>
              </w:rPr>
              <w:t>insert into Student</w:t>
            </w:r>
            <w:r w:rsidRPr="00415B45">
              <w:rPr>
                <w:bCs/>
                <w:sz w:val="24"/>
              </w:rPr>
              <w:t xml:space="preserve"> values('9</w:t>
            </w:r>
            <w:r>
              <w:rPr>
                <w:rFonts w:hint="eastAsia"/>
                <w:bCs/>
                <w:sz w:val="24"/>
              </w:rPr>
              <w:t>6</w:t>
            </w:r>
            <w:r w:rsidRPr="00415B45">
              <w:rPr>
                <w:bCs/>
                <w:sz w:val="24"/>
              </w:rPr>
              <w:t>0</w:t>
            </w:r>
            <w:r>
              <w:rPr>
                <w:rFonts w:hint="eastAsia"/>
                <w:bCs/>
                <w:sz w:val="24"/>
              </w:rPr>
              <w:t>12</w:t>
            </w:r>
            <w:r w:rsidRPr="00415B45">
              <w:rPr>
                <w:bCs/>
                <w:sz w:val="24"/>
              </w:rPr>
              <w:t xml:space="preserve">', </w:t>
            </w:r>
            <w:r w:rsidRPr="00415B45">
              <w:rPr>
                <w:rFonts w:hint="eastAsia"/>
                <w:bCs/>
                <w:sz w:val="24"/>
              </w:rPr>
              <w:t>'</w:t>
            </w:r>
            <w:r>
              <w:rPr>
                <w:rFonts w:hint="eastAsia"/>
                <w:bCs/>
                <w:sz w:val="24"/>
              </w:rPr>
              <w:t>郑璇</w:t>
            </w:r>
            <w:r w:rsidRPr="00415B45">
              <w:rPr>
                <w:bCs/>
                <w:sz w:val="24"/>
              </w:rPr>
              <w:t>', '</w:t>
            </w:r>
            <w:r>
              <w:rPr>
                <w:rFonts w:hint="eastAsia"/>
                <w:bCs/>
                <w:sz w:val="24"/>
              </w:rPr>
              <w:t>W</w:t>
            </w:r>
            <w:r w:rsidRPr="00415B45">
              <w:rPr>
                <w:bCs/>
                <w:sz w:val="24"/>
              </w:rPr>
              <w:t>', 1</w:t>
            </w:r>
            <w:r>
              <w:rPr>
                <w:rFonts w:hint="eastAsia"/>
                <w:bCs/>
                <w:sz w:val="24"/>
              </w:rPr>
              <w:t>9</w:t>
            </w:r>
            <w:r w:rsidRPr="00415B45">
              <w:rPr>
                <w:bCs/>
                <w:sz w:val="24"/>
              </w:rPr>
              <w:t>,</w:t>
            </w:r>
            <w:r w:rsidRPr="00415B45">
              <w:rPr>
                <w:rFonts w:hint="eastAsia"/>
                <w:bCs/>
                <w:sz w:val="24"/>
              </w:rPr>
              <w:t>'</w:t>
            </w:r>
            <w:r>
              <w:rPr>
                <w:rFonts w:hint="eastAsia"/>
                <w:bCs/>
                <w:sz w:val="24"/>
              </w:rPr>
              <w:t>EE</w:t>
            </w:r>
            <w:r w:rsidRPr="00415B45">
              <w:rPr>
                <w:bCs/>
                <w:sz w:val="24"/>
              </w:rPr>
              <w:t>')</w:t>
            </w:r>
            <w:r>
              <w:rPr>
                <w:rFonts w:hint="eastAsia"/>
                <w:bCs/>
                <w:sz w:val="24"/>
              </w:rPr>
              <w:t>;</w:t>
            </w:r>
          </w:p>
          <w:p w14:paraId="277DC01B" w14:textId="77777777" w:rsidR="008769BB" w:rsidRDefault="008769BB" w:rsidP="008769BB">
            <w:pPr>
              <w:rPr>
                <w:rFonts w:hint="eastAsia"/>
                <w:sz w:val="24"/>
              </w:rPr>
            </w:pPr>
          </w:p>
          <w:p w14:paraId="1E3F8E0C" w14:textId="77777777" w:rsidR="008769BB" w:rsidRDefault="008769BB" w:rsidP="008769BB">
            <w:pPr>
              <w:rPr>
                <w:rFonts w:hint="eastAsia"/>
                <w:sz w:val="24"/>
              </w:rPr>
            </w:pPr>
            <w:r>
              <w:rPr>
                <w:rFonts w:hint="eastAsia"/>
                <w:sz w:val="24"/>
              </w:rPr>
              <w:t xml:space="preserve">4 </w:t>
            </w:r>
            <w:r>
              <w:rPr>
                <w:rFonts w:hint="eastAsia"/>
                <w:sz w:val="24"/>
              </w:rPr>
              <w:t>参照完整性的违约处理</w:t>
            </w:r>
          </w:p>
          <w:p w14:paraId="07393738" w14:textId="77777777" w:rsidR="008769BB" w:rsidRDefault="008769BB" w:rsidP="008769BB">
            <w:pPr>
              <w:rPr>
                <w:rFonts w:hint="eastAsia"/>
                <w:sz w:val="24"/>
              </w:rPr>
            </w:pPr>
            <w:r>
              <w:rPr>
                <w:rFonts w:hint="eastAsia"/>
                <w:sz w:val="24"/>
              </w:rPr>
              <w:t>1</w:t>
            </w:r>
            <w:r>
              <w:rPr>
                <w:rFonts w:hint="eastAsia"/>
                <w:sz w:val="24"/>
              </w:rPr>
              <w:t>）</w:t>
            </w:r>
            <w:r>
              <w:rPr>
                <w:rFonts w:hint="eastAsia"/>
                <w:sz w:val="24"/>
              </w:rPr>
              <w:t>Q1</w:t>
            </w:r>
            <w:r>
              <w:rPr>
                <w:rFonts w:hint="eastAsia"/>
                <w:sz w:val="24"/>
              </w:rPr>
              <w:t>在</w:t>
            </w:r>
            <w:r>
              <w:rPr>
                <w:rFonts w:hint="eastAsia"/>
                <w:sz w:val="24"/>
              </w:rPr>
              <w:t>student</w:t>
            </w:r>
            <w:r>
              <w:rPr>
                <w:rFonts w:hint="eastAsia"/>
                <w:sz w:val="24"/>
              </w:rPr>
              <w:t>表上执行删除操作</w:t>
            </w:r>
          </w:p>
          <w:p w14:paraId="39081ACD" w14:textId="77777777" w:rsidR="008769BB" w:rsidRDefault="008769BB" w:rsidP="008769BB">
            <w:pPr>
              <w:rPr>
                <w:rFonts w:hint="eastAsia"/>
                <w:sz w:val="24"/>
              </w:rPr>
            </w:pPr>
            <w:r>
              <w:rPr>
                <w:rFonts w:hint="eastAsia"/>
                <w:sz w:val="24"/>
              </w:rPr>
              <w:t>删除学号为‘</w:t>
            </w:r>
            <w:r>
              <w:rPr>
                <w:rFonts w:hint="eastAsia"/>
                <w:sz w:val="24"/>
              </w:rPr>
              <w:t>95010</w:t>
            </w:r>
            <w:r>
              <w:rPr>
                <w:rFonts w:hint="eastAsia"/>
                <w:sz w:val="24"/>
              </w:rPr>
              <w:t>’的学生</w:t>
            </w:r>
          </w:p>
          <w:p w14:paraId="06F8F631" w14:textId="77777777" w:rsidR="008769BB" w:rsidRDefault="008769BB" w:rsidP="008769BB">
            <w:pPr>
              <w:rPr>
                <w:rFonts w:hint="eastAsia"/>
                <w:bCs/>
                <w:sz w:val="24"/>
              </w:rPr>
            </w:pPr>
            <w:r>
              <w:rPr>
                <w:rFonts w:hint="eastAsia"/>
                <w:sz w:val="24"/>
              </w:rPr>
              <w:t xml:space="preserve">Delete FROM </w:t>
            </w:r>
            <w:r>
              <w:rPr>
                <w:bCs/>
                <w:sz w:val="24"/>
              </w:rPr>
              <w:t>Student</w:t>
            </w:r>
            <w:r>
              <w:rPr>
                <w:rFonts w:hint="eastAsia"/>
                <w:bCs/>
                <w:sz w:val="24"/>
              </w:rPr>
              <w:t xml:space="preserve"> WHERE sno=</w:t>
            </w:r>
            <w:r>
              <w:t xml:space="preserve"> </w:t>
            </w:r>
            <w:r w:rsidRPr="00AE3C98">
              <w:rPr>
                <w:bCs/>
                <w:sz w:val="24"/>
              </w:rPr>
              <w:t>'95010'</w:t>
            </w:r>
            <w:r>
              <w:rPr>
                <w:rFonts w:hint="eastAsia"/>
                <w:bCs/>
                <w:sz w:val="24"/>
              </w:rPr>
              <w:t>;</w:t>
            </w:r>
          </w:p>
          <w:p w14:paraId="18096B27" w14:textId="77777777" w:rsidR="008769BB" w:rsidRDefault="008769BB" w:rsidP="008769BB">
            <w:pPr>
              <w:rPr>
                <w:bCs/>
                <w:sz w:val="24"/>
              </w:rPr>
            </w:pPr>
            <w:r>
              <w:rPr>
                <w:rFonts w:hint="eastAsia"/>
                <w:bCs/>
                <w:sz w:val="24"/>
              </w:rPr>
              <w:t>是否执行成功？</w:t>
            </w:r>
          </w:p>
          <w:p w14:paraId="3C60773B" w14:textId="77777777" w:rsidR="008769BB" w:rsidRDefault="008769BB" w:rsidP="008769BB">
            <w:pPr>
              <w:rPr>
                <w:rFonts w:hint="eastAsia"/>
                <w:sz w:val="24"/>
              </w:rPr>
            </w:pPr>
            <w:r>
              <w:rPr>
                <w:rFonts w:hint="eastAsia"/>
                <w:sz w:val="24"/>
              </w:rPr>
              <w:t>2</w:t>
            </w:r>
            <w:r>
              <w:rPr>
                <w:rFonts w:hint="eastAsia"/>
                <w:sz w:val="24"/>
              </w:rPr>
              <w:t>）删除‘</w:t>
            </w:r>
            <w:r>
              <w:rPr>
                <w:rFonts w:hint="eastAsia"/>
                <w:sz w:val="24"/>
              </w:rPr>
              <w:t>EE</w:t>
            </w:r>
            <w:r>
              <w:rPr>
                <w:rFonts w:hint="eastAsia"/>
                <w:sz w:val="24"/>
              </w:rPr>
              <w:t>’系</w:t>
            </w:r>
          </w:p>
          <w:p w14:paraId="5BCAF7E3" w14:textId="77777777" w:rsidR="008769BB" w:rsidRDefault="008769BB" w:rsidP="008769BB">
            <w:pPr>
              <w:rPr>
                <w:rFonts w:hint="eastAsia"/>
                <w:bCs/>
                <w:sz w:val="24"/>
              </w:rPr>
            </w:pPr>
            <w:r>
              <w:rPr>
                <w:rFonts w:hint="eastAsia"/>
                <w:sz w:val="24"/>
              </w:rPr>
              <w:t xml:space="preserve">Delete FROM Department </w:t>
            </w:r>
            <w:r>
              <w:rPr>
                <w:rFonts w:hint="eastAsia"/>
                <w:bCs/>
                <w:sz w:val="24"/>
              </w:rPr>
              <w:t>WHERE dept=</w:t>
            </w:r>
            <w:r w:rsidRPr="00AE3C98">
              <w:rPr>
                <w:bCs/>
                <w:sz w:val="24"/>
              </w:rPr>
              <w:t>'</w:t>
            </w:r>
            <w:r>
              <w:rPr>
                <w:rFonts w:hint="eastAsia"/>
                <w:bCs/>
                <w:sz w:val="24"/>
              </w:rPr>
              <w:t>EE</w:t>
            </w:r>
            <w:r w:rsidRPr="00AE3C98">
              <w:rPr>
                <w:bCs/>
                <w:sz w:val="24"/>
              </w:rPr>
              <w:t>'</w:t>
            </w:r>
            <w:r>
              <w:rPr>
                <w:rFonts w:hint="eastAsia"/>
                <w:bCs/>
                <w:sz w:val="24"/>
              </w:rPr>
              <w:t>;</w:t>
            </w:r>
          </w:p>
          <w:p w14:paraId="1494970F" w14:textId="77777777" w:rsidR="008769BB" w:rsidRDefault="008769BB" w:rsidP="008769BB">
            <w:pPr>
              <w:rPr>
                <w:rFonts w:hint="eastAsia"/>
                <w:bCs/>
                <w:sz w:val="24"/>
              </w:rPr>
            </w:pPr>
            <w:r>
              <w:rPr>
                <w:rFonts w:hint="eastAsia"/>
                <w:bCs/>
                <w:sz w:val="24"/>
              </w:rPr>
              <w:t>查看</w:t>
            </w:r>
            <w:r>
              <w:rPr>
                <w:rFonts w:hint="eastAsia"/>
                <w:sz w:val="24"/>
              </w:rPr>
              <w:t>电气工程系</w:t>
            </w:r>
            <w:r>
              <w:rPr>
                <w:rFonts w:hint="eastAsia"/>
                <w:bCs/>
                <w:sz w:val="24"/>
              </w:rPr>
              <w:t>相关学生信息</w:t>
            </w:r>
            <w:r>
              <w:rPr>
                <w:rFonts w:hint="eastAsia"/>
                <w:bCs/>
                <w:sz w:val="24"/>
              </w:rPr>
              <w:t>Q2</w:t>
            </w:r>
          </w:p>
          <w:p w14:paraId="2373DAE4" w14:textId="77777777" w:rsidR="008769BB" w:rsidRDefault="008769BB" w:rsidP="008769BB">
            <w:pPr>
              <w:rPr>
                <w:rFonts w:hint="eastAsia"/>
                <w:bCs/>
                <w:sz w:val="24"/>
              </w:rPr>
            </w:pPr>
            <w:r>
              <w:rPr>
                <w:rFonts w:hint="eastAsia"/>
                <w:bCs/>
                <w:sz w:val="24"/>
              </w:rPr>
              <w:t>SELECT *</w:t>
            </w:r>
          </w:p>
          <w:p w14:paraId="2EA11866" w14:textId="77777777" w:rsidR="008769BB" w:rsidRDefault="008769BB" w:rsidP="008769BB">
            <w:pPr>
              <w:rPr>
                <w:rFonts w:hint="eastAsia"/>
                <w:bCs/>
                <w:sz w:val="24"/>
              </w:rPr>
            </w:pPr>
            <w:r>
              <w:rPr>
                <w:bCs/>
                <w:sz w:val="24"/>
              </w:rPr>
              <w:t>F</w:t>
            </w:r>
            <w:r>
              <w:rPr>
                <w:rFonts w:hint="eastAsia"/>
                <w:bCs/>
                <w:sz w:val="24"/>
              </w:rPr>
              <w:t xml:space="preserve">rom </w:t>
            </w:r>
            <w:r>
              <w:rPr>
                <w:bCs/>
                <w:sz w:val="24"/>
              </w:rPr>
              <w:t>Student</w:t>
            </w:r>
          </w:p>
          <w:p w14:paraId="7531C40A" w14:textId="77777777" w:rsidR="008769BB" w:rsidRDefault="008769BB" w:rsidP="008769BB">
            <w:pPr>
              <w:rPr>
                <w:rFonts w:hint="eastAsia"/>
                <w:bCs/>
                <w:sz w:val="24"/>
              </w:rPr>
            </w:pPr>
            <w:r>
              <w:rPr>
                <w:rFonts w:hint="eastAsia"/>
                <w:bCs/>
                <w:sz w:val="24"/>
              </w:rPr>
              <w:t>Where sdept=</w:t>
            </w:r>
            <w:r w:rsidRPr="00AE3C98">
              <w:rPr>
                <w:bCs/>
                <w:sz w:val="24"/>
              </w:rPr>
              <w:t>'</w:t>
            </w:r>
            <w:r>
              <w:rPr>
                <w:rFonts w:hint="eastAsia"/>
                <w:bCs/>
                <w:sz w:val="24"/>
              </w:rPr>
              <w:t>EE</w:t>
            </w:r>
            <w:r w:rsidRPr="00AE3C98">
              <w:rPr>
                <w:bCs/>
                <w:sz w:val="24"/>
              </w:rPr>
              <w:t>'</w:t>
            </w:r>
            <w:r>
              <w:rPr>
                <w:rFonts w:hint="eastAsia"/>
                <w:bCs/>
                <w:sz w:val="24"/>
              </w:rPr>
              <w:t>;</w:t>
            </w:r>
          </w:p>
          <w:p w14:paraId="113A9C50" w14:textId="77777777" w:rsidR="008769BB" w:rsidRDefault="008769BB" w:rsidP="008769BB">
            <w:pPr>
              <w:rPr>
                <w:rFonts w:hint="eastAsia"/>
                <w:bCs/>
                <w:sz w:val="24"/>
              </w:rPr>
            </w:pPr>
            <w:r>
              <w:rPr>
                <w:rFonts w:hint="eastAsia"/>
                <w:bCs/>
                <w:sz w:val="24"/>
              </w:rPr>
              <w:t>查看结果如何，并说明原因</w:t>
            </w:r>
          </w:p>
          <w:p w14:paraId="108B531A" w14:textId="77777777" w:rsidR="008769BB" w:rsidRDefault="008769BB" w:rsidP="008769BB">
            <w:pPr>
              <w:rPr>
                <w:rFonts w:hint="eastAsia"/>
                <w:sz w:val="24"/>
              </w:rPr>
            </w:pPr>
            <w:r>
              <w:rPr>
                <w:rFonts w:hint="eastAsia"/>
                <w:sz w:val="24"/>
              </w:rPr>
              <w:t>3</w:t>
            </w:r>
            <w:r>
              <w:rPr>
                <w:rFonts w:hint="eastAsia"/>
                <w:sz w:val="24"/>
              </w:rPr>
              <w:t>）更新软件工程系信息</w:t>
            </w:r>
          </w:p>
          <w:p w14:paraId="4BFFBC19" w14:textId="77777777" w:rsidR="008769BB" w:rsidRDefault="008769BB" w:rsidP="008769BB">
            <w:pPr>
              <w:rPr>
                <w:rFonts w:hint="eastAsia"/>
                <w:sz w:val="24"/>
              </w:rPr>
            </w:pPr>
            <w:r>
              <w:rPr>
                <w:rFonts w:hint="eastAsia"/>
                <w:sz w:val="24"/>
              </w:rPr>
              <w:t>将软件工程专业（</w:t>
            </w:r>
            <w:r>
              <w:rPr>
                <w:rFonts w:hint="eastAsia"/>
                <w:sz w:val="24"/>
              </w:rPr>
              <w:t>'SE'</w:t>
            </w:r>
            <w:r>
              <w:rPr>
                <w:rFonts w:hint="eastAsia"/>
                <w:sz w:val="24"/>
              </w:rPr>
              <w:t>）更新为物联网专业（</w:t>
            </w:r>
            <w:r>
              <w:rPr>
                <w:rFonts w:hint="eastAsia"/>
                <w:sz w:val="24"/>
              </w:rPr>
              <w:t>'IOT','</w:t>
            </w:r>
            <w:r>
              <w:rPr>
                <w:rFonts w:hint="eastAsia"/>
                <w:sz w:val="24"/>
              </w:rPr>
              <w:t>物联网</w:t>
            </w:r>
            <w:r>
              <w:rPr>
                <w:rFonts w:hint="eastAsia"/>
                <w:sz w:val="24"/>
              </w:rPr>
              <w:t>'</w:t>
            </w:r>
            <w:r>
              <w:rPr>
                <w:rFonts w:hint="eastAsia"/>
                <w:sz w:val="24"/>
              </w:rPr>
              <w:t>）</w:t>
            </w:r>
          </w:p>
          <w:p w14:paraId="2CDFF901" w14:textId="77777777" w:rsidR="008769BB" w:rsidRDefault="008769BB" w:rsidP="008769BB">
            <w:pPr>
              <w:rPr>
                <w:rFonts w:hint="eastAsia"/>
                <w:sz w:val="24"/>
              </w:rPr>
            </w:pPr>
            <w:r>
              <w:rPr>
                <w:rFonts w:hint="eastAsia"/>
                <w:sz w:val="24"/>
              </w:rPr>
              <w:t xml:space="preserve">UPDATE Department SET </w:t>
            </w:r>
            <w:r>
              <w:rPr>
                <w:rFonts w:hint="eastAsia"/>
                <w:bCs/>
                <w:sz w:val="24"/>
              </w:rPr>
              <w:t>dept=</w:t>
            </w:r>
            <w:r w:rsidRPr="00AE3C98">
              <w:rPr>
                <w:bCs/>
                <w:sz w:val="24"/>
              </w:rPr>
              <w:t>'</w:t>
            </w:r>
            <w:r>
              <w:rPr>
                <w:rFonts w:hint="eastAsia"/>
                <w:bCs/>
                <w:sz w:val="24"/>
              </w:rPr>
              <w:t>IOT</w:t>
            </w:r>
            <w:r w:rsidRPr="00AE3C98">
              <w:rPr>
                <w:bCs/>
                <w:sz w:val="24"/>
              </w:rPr>
              <w:t>'</w:t>
            </w:r>
            <w:r>
              <w:rPr>
                <w:rFonts w:hint="eastAsia"/>
                <w:bCs/>
                <w:sz w:val="24"/>
              </w:rPr>
              <w:t>,name='</w:t>
            </w:r>
            <w:r>
              <w:rPr>
                <w:rFonts w:hint="eastAsia"/>
                <w:bCs/>
                <w:sz w:val="24"/>
              </w:rPr>
              <w:t>物联网</w:t>
            </w:r>
            <w:r>
              <w:rPr>
                <w:rFonts w:hint="eastAsia"/>
                <w:bCs/>
                <w:sz w:val="24"/>
              </w:rPr>
              <w:t>' WHERE dept=</w:t>
            </w:r>
            <w:r w:rsidRPr="00AE3C98">
              <w:rPr>
                <w:bCs/>
                <w:sz w:val="24"/>
              </w:rPr>
              <w:t>'</w:t>
            </w:r>
            <w:r>
              <w:rPr>
                <w:rFonts w:hint="eastAsia"/>
                <w:bCs/>
                <w:sz w:val="24"/>
              </w:rPr>
              <w:t>SE</w:t>
            </w:r>
            <w:r w:rsidRPr="00AE3C98">
              <w:rPr>
                <w:bCs/>
                <w:sz w:val="24"/>
              </w:rPr>
              <w:t>'</w:t>
            </w:r>
          </w:p>
          <w:p w14:paraId="276060C0" w14:textId="77777777" w:rsidR="008769BB" w:rsidRDefault="008769BB" w:rsidP="008769BB">
            <w:pPr>
              <w:rPr>
                <w:rFonts w:hint="eastAsia"/>
                <w:sz w:val="24"/>
              </w:rPr>
            </w:pPr>
            <w:r>
              <w:rPr>
                <w:rFonts w:hint="eastAsia"/>
                <w:sz w:val="24"/>
              </w:rPr>
              <w:t>查询软件工程系学生</w:t>
            </w:r>
            <w:r>
              <w:rPr>
                <w:rFonts w:hint="eastAsia"/>
                <w:sz w:val="24"/>
              </w:rPr>
              <w:t>Q3</w:t>
            </w:r>
          </w:p>
          <w:p w14:paraId="376C60DF" w14:textId="77777777" w:rsidR="008769BB" w:rsidRDefault="008769BB" w:rsidP="008769BB">
            <w:pPr>
              <w:rPr>
                <w:rFonts w:hint="eastAsia"/>
                <w:bCs/>
                <w:sz w:val="24"/>
              </w:rPr>
            </w:pPr>
            <w:r>
              <w:rPr>
                <w:rFonts w:hint="eastAsia"/>
                <w:bCs/>
                <w:sz w:val="24"/>
              </w:rPr>
              <w:t>SELECT *</w:t>
            </w:r>
          </w:p>
          <w:p w14:paraId="53CD0A8D" w14:textId="77777777" w:rsidR="008769BB" w:rsidRDefault="008769BB" w:rsidP="008769BB">
            <w:pPr>
              <w:rPr>
                <w:rFonts w:hint="eastAsia"/>
                <w:bCs/>
                <w:sz w:val="24"/>
              </w:rPr>
            </w:pPr>
            <w:r>
              <w:rPr>
                <w:bCs/>
                <w:sz w:val="24"/>
              </w:rPr>
              <w:t>F</w:t>
            </w:r>
            <w:r>
              <w:rPr>
                <w:rFonts w:hint="eastAsia"/>
                <w:bCs/>
                <w:sz w:val="24"/>
              </w:rPr>
              <w:t xml:space="preserve">rom </w:t>
            </w:r>
            <w:r>
              <w:rPr>
                <w:bCs/>
                <w:sz w:val="24"/>
              </w:rPr>
              <w:t>Student</w:t>
            </w:r>
          </w:p>
          <w:p w14:paraId="7C1A9E42" w14:textId="77777777" w:rsidR="008769BB" w:rsidRDefault="008769BB" w:rsidP="008769BB">
            <w:pPr>
              <w:rPr>
                <w:rFonts w:hint="eastAsia"/>
                <w:bCs/>
                <w:sz w:val="24"/>
              </w:rPr>
            </w:pPr>
            <w:r>
              <w:rPr>
                <w:rFonts w:hint="eastAsia"/>
                <w:bCs/>
                <w:sz w:val="24"/>
              </w:rPr>
              <w:t>Where sdept=</w:t>
            </w:r>
            <w:r w:rsidRPr="00AE3C98">
              <w:rPr>
                <w:bCs/>
                <w:sz w:val="24"/>
              </w:rPr>
              <w:t>'</w:t>
            </w:r>
            <w:r>
              <w:rPr>
                <w:rFonts w:hint="eastAsia"/>
                <w:bCs/>
                <w:sz w:val="24"/>
              </w:rPr>
              <w:t>SE</w:t>
            </w:r>
            <w:r w:rsidRPr="00AE3C98">
              <w:rPr>
                <w:bCs/>
                <w:sz w:val="24"/>
              </w:rPr>
              <w:t>'</w:t>
            </w:r>
            <w:r>
              <w:rPr>
                <w:rFonts w:hint="eastAsia"/>
                <w:bCs/>
                <w:sz w:val="24"/>
              </w:rPr>
              <w:t>;</w:t>
            </w:r>
          </w:p>
          <w:p w14:paraId="24363E6B" w14:textId="77777777" w:rsidR="008769BB" w:rsidRDefault="008769BB" w:rsidP="008769BB">
            <w:pPr>
              <w:rPr>
                <w:rFonts w:hint="eastAsia"/>
                <w:sz w:val="24"/>
              </w:rPr>
            </w:pPr>
            <w:r>
              <w:rPr>
                <w:rFonts w:hint="eastAsia"/>
                <w:sz w:val="24"/>
              </w:rPr>
              <w:t>查询原软件工程系学生的专业状态</w:t>
            </w:r>
            <w:r>
              <w:rPr>
                <w:rFonts w:hint="eastAsia"/>
                <w:sz w:val="24"/>
              </w:rPr>
              <w:t>Q4</w:t>
            </w:r>
          </w:p>
          <w:p w14:paraId="50054CD6" w14:textId="77777777" w:rsidR="008769BB" w:rsidRDefault="008769BB" w:rsidP="008769BB">
            <w:pPr>
              <w:rPr>
                <w:rFonts w:hint="eastAsia"/>
                <w:bCs/>
                <w:sz w:val="24"/>
              </w:rPr>
            </w:pPr>
            <w:r>
              <w:rPr>
                <w:rFonts w:hint="eastAsia"/>
                <w:bCs/>
                <w:sz w:val="24"/>
              </w:rPr>
              <w:t>SELECT *</w:t>
            </w:r>
          </w:p>
          <w:p w14:paraId="76618FE5" w14:textId="77777777" w:rsidR="008769BB" w:rsidRDefault="008769BB" w:rsidP="008769BB">
            <w:pPr>
              <w:rPr>
                <w:rFonts w:hint="eastAsia"/>
                <w:bCs/>
                <w:sz w:val="24"/>
              </w:rPr>
            </w:pPr>
            <w:r>
              <w:rPr>
                <w:bCs/>
                <w:sz w:val="24"/>
              </w:rPr>
              <w:t>F</w:t>
            </w:r>
            <w:r>
              <w:rPr>
                <w:rFonts w:hint="eastAsia"/>
                <w:bCs/>
                <w:sz w:val="24"/>
              </w:rPr>
              <w:t xml:space="preserve">rom </w:t>
            </w:r>
            <w:r>
              <w:rPr>
                <w:bCs/>
                <w:sz w:val="24"/>
              </w:rPr>
              <w:t>Student</w:t>
            </w:r>
          </w:p>
          <w:p w14:paraId="17DA4273" w14:textId="77777777" w:rsidR="008769BB" w:rsidRDefault="008769BB" w:rsidP="008769BB">
            <w:pPr>
              <w:rPr>
                <w:rFonts w:hint="eastAsia"/>
                <w:bCs/>
                <w:sz w:val="24"/>
              </w:rPr>
            </w:pPr>
            <w:r>
              <w:rPr>
                <w:rFonts w:hint="eastAsia"/>
                <w:bCs/>
                <w:sz w:val="24"/>
              </w:rPr>
              <w:t>Where sno=</w:t>
            </w:r>
            <w:r w:rsidRPr="00AE3C98">
              <w:rPr>
                <w:bCs/>
                <w:sz w:val="24"/>
              </w:rPr>
              <w:t>'</w:t>
            </w:r>
            <w:r w:rsidRPr="00415B45">
              <w:rPr>
                <w:bCs/>
                <w:sz w:val="24"/>
              </w:rPr>
              <w:t xml:space="preserve"> 9</w:t>
            </w:r>
            <w:r>
              <w:rPr>
                <w:rFonts w:hint="eastAsia"/>
                <w:bCs/>
                <w:sz w:val="24"/>
              </w:rPr>
              <w:t>6</w:t>
            </w:r>
            <w:r w:rsidRPr="00415B45">
              <w:rPr>
                <w:bCs/>
                <w:sz w:val="24"/>
              </w:rPr>
              <w:t>0</w:t>
            </w:r>
            <w:r>
              <w:rPr>
                <w:rFonts w:hint="eastAsia"/>
                <w:bCs/>
                <w:sz w:val="24"/>
              </w:rPr>
              <w:t>1</w:t>
            </w:r>
            <w:r w:rsidRPr="00415B45">
              <w:rPr>
                <w:bCs/>
                <w:sz w:val="24"/>
              </w:rPr>
              <w:t>0</w:t>
            </w:r>
            <w:r w:rsidRPr="00AE3C98">
              <w:rPr>
                <w:bCs/>
                <w:sz w:val="24"/>
              </w:rPr>
              <w:t>'</w:t>
            </w:r>
            <w:r>
              <w:rPr>
                <w:rFonts w:hint="eastAsia"/>
                <w:bCs/>
                <w:sz w:val="24"/>
              </w:rPr>
              <w:t>;</w:t>
            </w:r>
          </w:p>
          <w:p w14:paraId="2B33EBCD" w14:textId="77777777" w:rsidR="008769BB" w:rsidRDefault="008769BB" w:rsidP="008769BB">
            <w:pPr>
              <w:rPr>
                <w:rFonts w:hint="eastAsia"/>
                <w:bCs/>
                <w:sz w:val="24"/>
              </w:rPr>
            </w:pPr>
            <w:r>
              <w:rPr>
                <w:rFonts w:hint="eastAsia"/>
                <w:bCs/>
                <w:sz w:val="24"/>
              </w:rPr>
              <w:t>查看结果如何，并说明原因</w:t>
            </w:r>
          </w:p>
          <w:p w14:paraId="01E9EFE4" w14:textId="77777777" w:rsidR="008769BB" w:rsidRPr="00E46FCC" w:rsidRDefault="008769BB" w:rsidP="008769BB">
            <w:pPr>
              <w:rPr>
                <w:rFonts w:hint="eastAsia"/>
                <w:sz w:val="24"/>
              </w:rPr>
            </w:pPr>
          </w:p>
          <w:p w14:paraId="06A4BE32" w14:textId="77777777" w:rsidR="008769BB" w:rsidRDefault="008769BB" w:rsidP="008769BB">
            <w:pPr>
              <w:rPr>
                <w:rFonts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8769BB" w:rsidRPr="00D02156" w14:paraId="159CFFD6" w14:textId="77777777" w:rsidTr="00841C6C">
              <w:tc>
                <w:tcPr>
                  <w:tcW w:w="1129" w:type="dxa"/>
                  <w:shd w:val="clear" w:color="auto" w:fill="8DB3E2"/>
                </w:tcPr>
                <w:p w14:paraId="792138C3" w14:textId="77777777" w:rsidR="008769BB" w:rsidRPr="00D02156" w:rsidRDefault="008769BB" w:rsidP="008769BB">
                  <w:pPr>
                    <w:jc w:val="center"/>
                    <w:rPr>
                      <w:rFonts w:hint="eastAsia"/>
                      <w:sz w:val="24"/>
                    </w:rPr>
                  </w:pPr>
                  <w:r w:rsidRPr="00D02156">
                    <w:rPr>
                      <w:rFonts w:hint="eastAsia"/>
                      <w:sz w:val="24"/>
                    </w:rPr>
                    <w:t>查询</w:t>
                  </w:r>
                </w:p>
              </w:tc>
              <w:tc>
                <w:tcPr>
                  <w:tcW w:w="1701" w:type="dxa"/>
                  <w:shd w:val="clear" w:color="auto" w:fill="8DB3E2"/>
                </w:tcPr>
                <w:p w14:paraId="0A8B954F" w14:textId="77777777" w:rsidR="008769BB" w:rsidRPr="00D02156" w:rsidRDefault="008769BB" w:rsidP="008769BB">
                  <w:pPr>
                    <w:jc w:val="center"/>
                    <w:rPr>
                      <w:rFonts w:hint="eastAsia"/>
                      <w:sz w:val="24"/>
                    </w:rPr>
                  </w:pPr>
                  <w:r>
                    <w:rPr>
                      <w:rFonts w:hint="eastAsia"/>
                      <w:sz w:val="24"/>
                    </w:rPr>
                    <w:t>执行结果情况</w:t>
                  </w:r>
                </w:p>
              </w:tc>
              <w:tc>
                <w:tcPr>
                  <w:tcW w:w="5103" w:type="dxa"/>
                  <w:shd w:val="clear" w:color="auto" w:fill="8DB3E2"/>
                </w:tcPr>
                <w:p w14:paraId="27EBA170" w14:textId="77777777" w:rsidR="008769BB" w:rsidRPr="00D02156" w:rsidRDefault="008769BB" w:rsidP="008769BB">
                  <w:pPr>
                    <w:jc w:val="center"/>
                    <w:rPr>
                      <w:rFonts w:hint="eastAsia"/>
                      <w:sz w:val="24"/>
                    </w:rPr>
                  </w:pPr>
                  <w:r w:rsidRPr="00D02156">
                    <w:rPr>
                      <w:rFonts w:hint="eastAsia"/>
                      <w:sz w:val="24"/>
                    </w:rPr>
                    <w:t>原因分析</w:t>
                  </w:r>
                </w:p>
              </w:tc>
            </w:tr>
            <w:tr w:rsidR="008769BB" w:rsidRPr="00D02156" w14:paraId="65E67FD3" w14:textId="77777777" w:rsidTr="00841C6C">
              <w:tc>
                <w:tcPr>
                  <w:tcW w:w="1129" w:type="dxa"/>
                </w:tcPr>
                <w:p w14:paraId="430F666B" w14:textId="77777777" w:rsidR="008769BB" w:rsidRPr="00D02156" w:rsidRDefault="008769BB" w:rsidP="008769BB">
                  <w:pPr>
                    <w:rPr>
                      <w:rFonts w:hint="eastAsia"/>
                      <w:sz w:val="24"/>
                    </w:rPr>
                  </w:pPr>
                  <w:r w:rsidRPr="00D02156">
                    <w:rPr>
                      <w:rFonts w:hint="eastAsia"/>
                      <w:sz w:val="24"/>
                    </w:rPr>
                    <w:t>Q1</w:t>
                  </w:r>
                </w:p>
              </w:tc>
              <w:tc>
                <w:tcPr>
                  <w:tcW w:w="1701" w:type="dxa"/>
                </w:tcPr>
                <w:p w14:paraId="40D9011F" w14:textId="77777777" w:rsidR="008769BB" w:rsidRPr="00D02156" w:rsidRDefault="008769BB" w:rsidP="008769BB">
                  <w:pPr>
                    <w:rPr>
                      <w:rFonts w:hint="eastAsia"/>
                      <w:sz w:val="24"/>
                    </w:rPr>
                  </w:pPr>
                  <w:r>
                    <w:rPr>
                      <w:rFonts w:hint="eastAsia"/>
                      <w:sz w:val="24"/>
                    </w:rPr>
                    <w:t>成功</w:t>
                  </w:r>
                </w:p>
              </w:tc>
              <w:tc>
                <w:tcPr>
                  <w:tcW w:w="5103" w:type="dxa"/>
                </w:tcPr>
                <w:p w14:paraId="600CCB77" w14:textId="77777777" w:rsidR="008769BB" w:rsidRPr="00D02156" w:rsidRDefault="008769BB" w:rsidP="008769BB">
                  <w:pPr>
                    <w:rPr>
                      <w:rFonts w:hint="eastAsia"/>
                      <w:sz w:val="24"/>
                    </w:rPr>
                  </w:pPr>
                  <w:r>
                    <w:rPr>
                      <w:rFonts w:hint="eastAsia"/>
                      <w:sz w:val="24"/>
                    </w:rPr>
                    <w:t>没有相关的完整性约束</w:t>
                  </w:r>
                </w:p>
              </w:tc>
            </w:tr>
            <w:tr w:rsidR="008769BB" w:rsidRPr="00D02156" w14:paraId="25E4CBD9" w14:textId="77777777" w:rsidTr="00841C6C">
              <w:tc>
                <w:tcPr>
                  <w:tcW w:w="1129" w:type="dxa"/>
                </w:tcPr>
                <w:p w14:paraId="56C2BB8F" w14:textId="77777777" w:rsidR="008769BB" w:rsidRPr="00D02156" w:rsidRDefault="008769BB" w:rsidP="008769BB">
                  <w:pPr>
                    <w:rPr>
                      <w:rFonts w:hint="eastAsia"/>
                      <w:sz w:val="24"/>
                    </w:rPr>
                  </w:pPr>
                  <w:r w:rsidRPr="00D02156">
                    <w:rPr>
                      <w:rFonts w:hint="eastAsia"/>
                      <w:sz w:val="24"/>
                    </w:rPr>
                    <w:t>Q2</w:t>
                  </w:r>
                </w:p>
              </w:tc>
              <w:tc>
                <w:tcPr>
                  <w:tcW w:w="1701" w:type="dxa"/>
                </w:tcPr>
                <w:p w14:paraId="07A24B19" w14:textId="77777777" w:rsidR="008769BB" w:rsidRPr="00D02156" w:rsidRDefault="008769BB" w:rsidP="008769BB">
                  <w:pPr>
                    <w:rPr>
                      <w:rFonts w:hint="eastAsia"/>
                      <w:sz w:val="24"/>
                    </w:rPr>
                  </w:pPr>
                  <w:r>
                    <w:rPr>
                      <w:rFonts w:hint="eastAsia"/>
                      <w:sz w:val="24"/>
                    </w:rPr>
                    <w:t>失败</w:t>
                  </w:r>
                </w:p>
              </w:tc>
              <w:tc>
                <w:tcPr>
                  <w:tcW w:w="5103" w:type="dxa"/>
                </w:tcPr>
                <w:p w14:paraId="7827B201" w14:textId="77777777" w:rsidR="008769BB" w:rsidRPr="00D02156" w:rsidRDefault="008769BB" w:rsidP="008769BB">
                  <w:pPr>
                    <w:rPr>
                      <w:rFonts w:hint="eastAsia"/>
                      <w:sz w:val="24"/>
                    </w:rPr>
                  </w:pPr>
                  <w:r>
                    <w:rPr>
                      <w:rFonts w:hint="eastAsia"/>
                      <w:sz w:val="24"/>
                    </w:rPr>
                    <w:t>已经被同步删除</w:t>
                  </w:r>
                </w:p>
              </w:tc>
            </w:tr>
            <w:tr w:rsidR="008769BB" w:rsidRPr="00D02156" w14:paraId="7117EBD4" w14:textId="77777777" w:rsidTr="00841C6C">
              <w:tc>
                <w:tcPr>
                  <w:tcW w:w="1129" w:type="dxa"/>
                </w:tcPr>
                <w:p w14:paraId="556D047F" w14:textId="77777777" w:rsidR="008769BB" w:rsidRPr="00D02156" w:rsidRDefault="008769BB" w:rsidP="008769BB">
                  <w:pPr>
                    <w:rPr>
                      <w:rFonts w:hint="eastAsia"/>
                      <w:sz w:val="24"/>
                    </w:rPr>
                  </w:pPr>
                  <w:r w:rsidRPr="00D02156">
                    <w:rPr>
                      <w:rFonts w:hint="eastAsia"/>
                      <w:sz w:val="24"/>
                    </w:rPr>
                    <w:t>Q</w:t>
                  </w:r>
                  <w:r>
                    <w:rPr>
                      <w:rFonts w:hint="eastAsia"/>
                      <w:sz w:val="24"/>
                    </w:rPr>
                    <w:t>3</w:t>
                  </w:r>
                </w:p>
              </w:tc>
              <w:tc>
                <w:tcPr>
                  <w:tcW w:w="1701" w:type="dxa"/>
                </w:tcPr>
                <w:p w14:paraId="52524C9C" w14:textId="77777777" w:rsidR="008769BB" w:rsidRPr="00D02156" w:rsidRDefault="008769BB" w:rsidP="008769BB">
                  <w:pPr>
                    <w:rPr>
                      <w:rFonts w:hint="eastAsia"/>
                      <w:sz w:val="24"/>
                    </w:rPr>
                  </w:pPr>
                  <w:r>
                    <w:rPr>
                      <w:rFonts w:hint="eastAsia"/>
                      <w:sz w:val="24"/>
                    </w:rPr>
                    <w:t>失败</w:t>
                  </w:r>
                </w:p>
              </w:tc>
              <w:tc>
                <w:tcPr>
                  <w:tcW w:w="5103" w:type="dxa"/>
                </w:tcPr>
                <w:p w14:paraId="3A51D9A9" w14:textId="77777777" w:rsidR="008769BB" w:rsidRPr="00D02156" w:rsidRDefault="008769BB" w:rsidP="008769BB">
                  <w:pPr>
                    <w:rPr>
                      <w:rFonts w:hint="eastAsia"/>
                      <w:sz w:val="24"/>
                    </w:rPr>
                  </w:pPr>
                  <w:r>
                    <w:rPr>
                      <w:rFonts w:hint="eastAsia"/>
                      <w:sz w:val="24"/>
                    </w:rPr>
                    <w:t>专业已同步更新，再查询之前的就名字查不到了</w:t>
                  </w:r>
                </w:p>
              </w:tc>
            </w:tr>
            <w:tr w:rsidR="008769BB" w:rsidRPr="00D02156" w14:paraId="53BF243E" w14:textId="77777777" w:rsidTr="00841C6C">
              <w:tc>
                <w:tcPr>
                  <w:tcW w:w="1129" w:type="dxa"/>
                </w:tcPr>
                <w:p w14:paraId="3DBF1023" w14:textId="77777777" w:rsidR="008769BB" w:rsidRPr="00D02156" w:rsidRDefault="008769BB" w:rsidP="008769BB">
                  <w:pPr>
                    <w:rPr>
                      <w:rFonts w:hint="eastAsia"/>
                      <w:sz w:val="24"/>
                    </w:rPr>
                  </w:pPr>
                  <w:r w:rsidRPr="00D02156">
                    <w:rPr>
                      <w:rFonts w:hint="eastAsia"/>
                      <w:sz w:val="24"/>
                    </w:rPr>
                    <w:t>Q</w:t>
                  </w:r>
                  <w:r>
                    <w:rPr>
                      <w:rFonts w:hint="eastAsia"/>
                      <w:sz w:val="24"/>
                    </w:rPr>
                    <w:t>4</w:t>
                  </w:r>
                </w:p>
              </w:tc>
              <w:tc>
                <w:tcPr>
                  <w:tcW w:w="1701" w:type="dxa"/>
                </w:tcPr>
                <w:p w14:paraId="65DAECBF" w14:textId="77777777" w:rsidR="008769BB" w:rsidRPr="00D02156" w:rsidRDefault="008769BB" w:rsidP="008769BB">
                  <w:pPr>
                    <w:rPr>
                      <w:rFonts w:hint="eastAsia"/>
                      <w:sz w:val="24"/>
                    </w:rPr>
                  </w:pPr>
                  <w:r>
                    <w:rPr>
                      <w:rFonts w:hint="eastAsia"/>
                      <w:sz w:val="24"/>
                    </w:rPr>
                    <w:t>成功</w:t>
                  </w:r>
                </w:p>
              </w:tc>
              <w:tc>
                <w:tcPr>
                  <w:tcW w:w="5103" w:type="dxa"/>
                </w:tcPr>
                <w:p w14:paraId="1AB95A05" w14:textId="77777777" w:rsidR="008769BB" w:rsidRPr="00D02156" w:rsidRDefault="008769BB" w:rsidP="008769BB">
                  <w:pPr>
                    <w:rPr>
                      <w:rFonts w:hint="eastAsia"/>
                      <w:sz w:val="24"/>
                    </w:rPr>
                  </w:pPr>
                  <w:r>
                    <w:rPr>
                      <w:rFonts w:hint="eastAsia"/>
                      <w:sz w:val="24"/>
                    </w:rPr>
                    <w:t>专业已同步更新</w:t>
                  </w:r>
                </w:p>
              </w:tc>
            </w:tr>
          </w:tbl>
          <w:p w14:paraId="66DE41BA" w14:textId="77777777" w:rsidR="008769BB" w:rsidRPr="00E46FCC" w:rsidRDefault="008769BB" w:rsidP="008769BB">
            <w:pPr>
              <w:rPr>
                <w:rFonts w:hint="eastAsia"/>
                <w:sz w:val="24"/>
              </w:rPr>
            </w:pPr>
          </w:p>
          <w:p w14:paraId="778C694A" w14:textId="77777777" w:rsidR="008769BB" w:rsidRDefault="008769BB" w:rsidP="008769BB">
            <w:pPr>
              <w:rPr>
                <w:rFonts w:hint="eastAsia"/>
                <w:sz w:val="24"/>
              </w:rPr>
            </w:pPr>
            <w:r>
              <w:rPr>
                <w:rFonts w:hint="eastAsia"/>
                <w:sz w:val="24"/>
              </w:rPr>
              <w:t xml:space="preserve">5 </w:t>
            </w:r>
            <w:r>
              <w:rPr>
                <w:rFonts w:hint="eastAsia"/>
                <w:sz w:val="24"/>
              </w:rPr>
              <w:t>用户自定义完整性</w:t>
            </w:r>
          </w:p>
          <w:p w14:paraId="60B02B39" w14:textId="77777777" w:rsidR="008769BB" w:rsidRDefault="008769BB" w:rsidP="008769BB">
            <w:pPr>
              <w:rPr>
                <w:rFonts w:hint="eastAsia"/>
                <w:sz w:val="24"/>
              </w:rPr>
            </w:pPr>
            <w:r>
              <w:rPr>
                <w:rFonts w:hint="eastAsia"/>
                <w:sz w:val="24"/>
              </w:rPr>
              <w:t>创建关系表</w:t>
            </w:r>
            <w:r>
              <w:rPr>
                <w:rFonts w:hint="eastAsia"/>
                <w:sz w:val="24"/>
              </w:rPr>
              <w:t>Department2</w:t>
            </w:r>
          </w:p>
          <w:p w14:paraId="617726E9" w14:textId="77777777" w:rsidR="008769BB" w:rsidRPr="00415B45" w:rsidRDefault="008769BB" w:rsidP="008769BB">
            <w:pPr>
              <w:rPr>
                <w:sz w:val="24"/>
              </w:rPr>
            </w:pPr>
            <w:r w:rsidRPr="00415B45">
              <w:rPr>
                <w:sz w:val="24"/>
              </w:rPr>
              <w:t xml:space="preserve">CREATE TABLE </w:t>
            </w:r>
            <w:r>
              <w:rPr>
                <w:rFonts w:hint="eastAsia"/>
                <w:sz w:val="24"/>
              </w:rPr>
              <w:t>Department2</w:t>
            </w:r>
            <w:r w:rsidRPr="00415B45">
              <w:rPr>
                <w:sz w:val="24"/>
              </w:rPr>
              <w:t xml:space="preserve"> ( </w:t>
            </w:r>
          </w:p>
          <w:p w14:paraId="331CA67E" w14:textId="77777777" w:rsidR="008769BB" w:rsidRDefault="008769BB" w:rsidP="008769BB">
            <w:pPr>
              <w:rPr>
                <w:rFonts w:hint="eastAsia"/>
                <w:sz w:val="24"/>
              </w:rPr>
            </w:pPr>
            <w:r>
              <w:rPr>
                <w:rFonts w:hint="eastAsia"/>
                <w:sz w:val="24"/>
              </w:rPr>
              <w:t xml:space="preserve">Dept </w:t>
            </w:r>
            <w:r>
              <w:rPr>
                <w:sz w:val="24"/>
              </w:rPr>
              <w:t>varchar (</w:t>
            </w:r>
            <w:r>
              <w:rPr>
                <w:rFonts w:hint="eastAsia"/>
                <w:sz w:val="24"/>
              </w:rPr>
              <w:t>30) Primary Key,</w:t>
            </w:r>
          </w:p>
          <w:p w14:paraId="6D2BEE30" w14:textId="77777777" w:rsidR="008769BB" w:rsidRDefault="008769BB" w:rsidP="008769BB">
            <w:pPr>
              <w:rPr>
                <w:rFonts w:hint="eastAsia"/>
                <w:sz w:val="24"/>
              </w:rPr>
            </w:pPr>
            <w:r>
              <w:rPr>
                <w:rFonts w:hint="eastAsia"/>
                <w:sz w:val="24"/>
              </w:rPr>
              <w:t xml:space="preserve">Name </w:t>
            </w:r>
            <w:r>
              <w:rPr>
                <w:sz w:val="24"/>
              </w:rPr>
              <w:t>varchar (</w:t>
            </w:r>
            <w:r>
              <w:rPr>
                <w:rFonts w:hint="eastAsia"/>
                <w:sz w:val="24"/>
              </w:rPr>
              <w:t xml:space="preserve">30) NOT NULL </w:t>
            </w:r>
            <w:r w:rsidRPr="0075672C">
              <w:rPr>
                <w:sz w:val="24"/>
              </w:rPr>
              <w:t>UNIQUE</w:t>
            </w:r>
            <w:r>
              <w:rPr>
                <w:rFonts w:hint="eastAsia"/>
                <w:sz w:val="24"/>
              </w:rPr>
              <w:t>,</w:t>
            </w:r>
          </w:p>
          <w:p w14:paraId="495D8D0A" w14:textId="77777777" w:rsidR="008769BB" w:rsidRDefault="008769BB" w:rsidP="008769BB">
            <w:pPr>
              <w:rPr>
                <w:rFonts w:hint="eastAsia"/>
                <w:sz w:val="24"/>
              </w:rPr>
            </w:pPr>
            <w:r>
              <w:rPr>
                <w:rFonts w:hint="eastAsia"/>
                <w:sz w:val="24"/>
              </w:rPr>
              <w:t xml:space="preserve">Address varchar(50) </w:t>
            </w:r>
            <w:r w:rsidRPr="0075672C">
              <w:rPr>
                <w:sz w:val="24"/>
              </w:rPr>
              <w:t>DEFAULT</w:t>
            </w:r>
            <w:r>
              <w:rPr>
                <w:rFonts w:hint="eastAsia"/>
                <w:sz w:val="24"/>
              </w:rPr>
              <w:t xml:space="preserve"> '</w:t>
            </w:r>
            <w:r>
              <w:rPr>
                <w:rFonts w:hint="eastAsia"/>
                <w:sz w:val="24"/>
              </w:rPr>
              <w:t>南湖校区</w:t>
            </w:r>
            <w:r>
              <w:rPr>
                <w:rFonts w:hint="eastAsia"/>
                <w:sz w:val="24"/>
              </w:rPr>
              <w:t>'</w:t>
            </w:r>
          </w:p>
          <w:p w14:paraId="24F89E2A" w14:textId="77777777" w:rsidR="008769BB" w:rsidRDefault="008769BB" w:rsidP="008769BB">
            <w:pPr>
              <w:rPr>
                <w:rFonts w:hint="eastAsia"/>
                <w:sz w:val="24"/>
              </w:rPr>
            </w:pPr>
            <w:r>
              <w:rPr>
                <w:rFonts w:hint="eastAsia"/>
                <w:sz w:val="24"/>
              </w:rPr>
              <w:t>)</w:t>
            </w:r>
          </w:p>
          <w:p w14:paraId="70D86974" w14:textId="77777777" w:rsidR="008769BB" w:rsidRPr="0075672C" w:rsidRDefault="008769BB" w:rsidP="008769BB">
            <w:pPr>
              <w:rPr>
                <w:rFonts w:hint="eastAsia"/>
                <w:sz w:val="24"/>
              </w:rPr>
            </w:pPr>
            <w:r>
              <w:rPr>
                <w:rFonts w:hint="eastAsia"/>
                <w:sz w:val="24"/>
              </w:rPr>
              <w:lastRenderedPageBreak/>
              <w:t>按一下</w:t>
            </w:r>
            <w:r>
              <w:rPr>
                <w:rFonts w:hint="eastAsia"/>
                <w:sz w:val="24"/>
              </w:rPr>
              <w:t>SQL</w:t>
            </w:r>
            <w:r>
              <w:rPr>
                <w:rFonts w:hint="eastAsia"/>
                <w:sz w:val="24"/>
              </w:rPr>
              <w:t>语句顺序执行插入记录，结果如何说明原因</w:t>
            </w:r>
          </w:p>
          <w:p w14:paraId="395269D2" w14:textId="77777777" w:rsidR="008769BB" w:rsidRDefault="008769BB" w:rsidP="008769BB">
            <w:pPr>
              <w:rPr>
                <w:rFonts w:hint="eastAsia"/>
                <w:sz w:val="24"/>
              </w:rPr>
            </w:pPr>
            <w:r>
              <w:rPr>
                <w:rFonts w:hint="eastAsia"/>
                <w:sz w:val="24"/>
              </w:rPr>
              <w:t>Q1:</w:t>
            </w:r>
            <w:r>
              <w:rPr>
                <w:sz w:val="24"/>
              </w:rPr>
              <w:t>I</w:t>
            </w:r>
            <w:r>
              <w:rPr>
                <w:rFonts w:hint="eastAsia"/>
                <w:sz w:val="24"/>
              </w:rPr>
              <w:t>nsert into Department2</w:t>
            </w:r>
            <w:r>
              <w:rPr>
                <w:sz w:val="24"/>
              </w:rPr>
              <w:t xml:space="preserve"> </w:t>
            </w:r>
            <w:r>
              <w:rPr>
                <w:rFonts w:hint="eastAsia"/>
                <w:sz w:val="24"/>
              </w:rPr>
              <w:t>values(</w:t>
            </w:r>
            <w:r w:rsidRPr="00AE3C98">
              <w:rPr>
                <w:bCs/>
                <w:sz w:val="24"/>
              </w:rPr>
              <w:t>'</w:t>
            </w:r>
            <w:r>
              <w:rPr>
                <w:rFonts w:hint="eastAsia"/>
                <w:sz w:val="24"/>
              </w:rPr>
              <w:t>MA</w:t>
            </w:r>
            <w:r w:rsidRPr="00AE3C98">
              <w:rPr>
                <w:bCs/>
                <w:sz w:val="24"/>
              </w:rPr>
              <w:t>'</w:t>
            </w:r>
            <w:r>
              <w:rPr>
                <w:rFonts w:hint="eastAsia"/>
                <w:sz w:val="24"/>
              </w:rPr>
              <w:t>,</w:t>
            </w:r>
            <w:r w:rsidRPr="00AE3C98">
              <w:rPr>
                <w:bCs/>
                <w:sz w:val="24"/>
              </w:rPr>
              <w:t xml:space="preserve"> '</w:t>
            </w:r>
            <w:r>
              <w:rPr>
                <w:rFonts w:hint="eastAsia"/>
                <w:sz w:val="24"/>
              </w:rPr>
              <w:t>数学系</w:t>
            </w:r>
            <w:r w:rsidRPr="00AE3C98">
              <w:rPr>
                <w:bCs/>
                <w:sz w:val="24"/>
              </w:rPr>
              <w:t>'</w:t>
            </w:r>
            <w:r>
              <w:rPr>
                <w:rFonts w:hint="eastAsia"/>
                <w:sz w:val="24"/>
              </w:rPr>
              <w:t>,</w:t>
            </w:r>
            <w:r w:rsidRPr="00AE3C98">
              <w:rPr>
                <w:bCs/>
                <w:sz w:val="24"/>
              </w:rPr>
              <w:t xml:space="preserve"> '</w:t>
            </w:r>
            <w:r>
              <w:rPr>
                <w:rFonts w:hint="eastAsia"/>
                <w:sz w:val="24"/>
              </w:rPr>
              <w:t>南湖校区</w:t>
            </w:r>
            <w:r w:rsidRPr="00AE3C98">
              <w:rPr>
                <w:bCs/>
                <w:sz w:val="24"/>
              </w:rPr>
              <w:t>'</w:t>
            </w:r>
            <w:r>
              <w:rPr>
                <w:rFonts w:hint="eastAsia"/>
                <w:sz w:val="24"/>
              </w:rPr>
              <w:t>);</w:t>
            </w:r>
          </w:p>
          <w:p w14:paraId="29B27FAC" w14:textId="77777777" w:rsidR="008769BB" w:rsidRDefault="008769BB" w:rsidP="008769BB">
            <w:pPr>
              <w:rPr>
                <w:rFonts w:hint="eastAsia"/>
                <w:sz w:val="24"/>
              </w:rPr>
            </w:pPr>
            <w:r>
              <w:rPr>
                <w:rFonts w:hint="eastAsia"/>
                <w:sz w:val="24"/>
              </w:rPr>
              <w:t>Q2:</w:t>
            </w:r>
            <w:r>
              <w:rPr>
                <w:sz w:val="24"/>
              </w:rPr>
              <w:t>I</w:t>
            </w:r>
            <w:r>
              <w:rPr>
                <w:rFonts w:hint="eastAsia"/>
                <w:sz w:val="24"/>
              </w:rPr>
              <w:t>nsert into Department2 values(</w:t>
            </w:r>
            <w:r w:rsidRPr="00AE3C98">
              <w:rPr>
                <w:bCs/>
                <w:sz w:val="24"/>
              </w:rPr>
              <w:t>'</w:t>
            </w:r>
            <w:r>
              <w:rPr>
                <w:rFonts w:hint="eastAsia"/>
                <w:sz w:val="24"/>
              </w:rPr>
              <w:t>CS</w:t>
            </w:r>
            <w:r w:rsidRPr="00AE3C98">
              <w:rPr>
                <w:bCs/>
                <w:sz w:val="24"/>
              </w:rPr>
              <w:t>'</w:t>
            </w:r>
            <w:r>
              <w:rPr>
                <w:rFonts w:hint="eastAsia"/>
                <w:sz w:val="24"/>
              </w:rPr>
              <w:t>,</w:t>
            </w:r>
            <w:r w:rsidRPr="00AE3C98">
              <w:rPr>
                <w:bCs/>
                <w:sz w:val="24"/>
              </w:rPr>
              <w:t xml:space="preserve"> '</w:t>
            </w:r>
            <w:r>
              <w:rPr>
                <w:rFonts w:hint="eastAsia"/>
                <w:sz w:val="24"/>
              </w:rPr>
              <w:t>计算机系</w:t>
            </w:r>
            <w:r w:rsidRPr="00AE3C98">
              <w:rPr>
                <w:bCs/>
                <w:sz w:val="24"/>
              </w:rPr>
              <w:t>'</w:t>
            </w:r>
            <w:r>
              <w:rPr>
                <w:rFonts w:hint="eastAsia"/>
                <w:sz w:val="24"/>
              </w:rPr>
              <w:t>,</w:t>
            </w:r>
            <w:r w:rsidRPr="00AE3C98">
              <w:rPr>
                <w:bCs/>
                <w:sz w:val="24"/>
              </w:rPr>
              <w:t xml:space="preserve"> '</w:t>
            </w:r>
            <w:r>
              <w:rPr>
                <w:rFonts w:hint="eastAsia"/>
                <w:sz w:val="24"/>
              </w:rPr>
              <w:t>浑南校区</w:t>
            </w:r>
            <w:r w:rsidRPr="00AE3C98">
              <w:rPr>
                <w:bCs/>
                <w:sz w:val="24"/>
              </w:rPr>
              <w:t>'</w:t>
            </w:r>
            <w:r>
              <w:rPr>
                <w:rFonts w:hint="eastAsia"/>
                <w:sz w:val="24"/>
              </w:rPr>
              <w:t>);</w:t>
            </w:r>
          </w:p>
          <w:p w14:paraId="3FD8AFEB" w14:textId="77777777" w:rsidR="008769BB" w:rsidRDefault="008769BB" w:rsidP="008769BB">
            <w:pPr>
              <w:rPr>
                <w:rFonts w:hint="eastAsia"/>
                <w:sz w:val="24"/>
              </w:rPr>
            </w:pPr>
            <w:r>
              <w:rPr>
                <w:rFonts w:hint="eastAsia"/>
                <w:sz w:val="24"/>
              </w:rPr>
              <w:t>Q3:</w:t>
            </w:r>
            <w:r>
              <w:rPr>
                <w:sz w:val="24"/>
              </w:rPr>
              <w:t>I</w:t>
            </w:r>
            <w:r>
              <w:rPr>
                <w:rFonts w:hint="eastAsia"/>
                <w:sz w:val="24"/>
              </w:rPr>
              <w:t>nsert into Department2 values(</w:t>
            </w:r>
            <w:r w:rsidRPr="00AE3C98">
              <w:rPr>
                <w:bCs/>
                <w:sz w:val="24"/>
              </w:rPr>
              <w:t>'</w:t>
            </w:r>
            <w:r>
              <w:rPr>
                <w:rFonts w:hint="eastAsia"/>
                <w:sz w:val="24"/>
              </w:rPr>
              <w:t>IS</w:t>
            </w:r>
            <w:r w:rsidRPr="00AE3C98">
              <w:rPr>
                <w:bCs/>
                <w:sz w:val="24"/>
              </w:rPr>
              <w:t>'</w:t>
            </w:r>
            <w:r>
              <w:rPr>
                <w:rFonts w:hint="eastAsia"/>
                <w:sz w:val="24"/>
              </w:rPr>
              <w:t>,NULL,</w:t>
            </w:r>
            <w:r w:rsidRPr="00AE3C98">
              <w:rPr>
                <w:bCs/>
                <w:sz w:val="24"/>
              </w:rPr>
              <w:t xml:space="preserve"> '</w:t>
            </w:r>
            <w:r>
              <w:rPr>
                <w:rFonts w:hint="eastAsia"/>
                <w:sz w:val="24"/>
              </w:rPr>
              <w:t>浑南校区</w:t>
            </w:r>
            <w:r w:rsidRPr="00AE3C98">
              <w:rPr>
                <w:bCs/>
                <w:sz w:val="24"/>
              </w:rPr>
              <w:t>'</w:t>
            </w:r>
            <w:r>
              <w:rPr>
                <w:rFonts w:hint="eastAsia"/>
                <w:sz w:val="24"/>
              </w:rPr>
              <w:t>);</w:t>
            </w:r>
          </w:p>
          <w:p w14:paraId="76E19A51" w14:textId="77777777" w:rsidR="008769BB" w:rsidRDefault="008769BB" w:rsidP="008769BB">
            <w:pPr>
              <w:rPr>
                <w:rFonts w:hint="eastAsia"/>
                <w:sz w:val="24"/>
              </w:rPr>
            </w:pPr>
            <w:r>
              <w:rPr>
                <w:rFonts w:hint="eastAsia"/>
                <w:sz w:val="24"/>
              </w:rPr>
              <w:t>Q4:</w:t>
            </w:r>
            <w:r>
              <w:rPr>
                <w:sz w:val="24"/>
              </w:rPr>
              <w:t>I</w:t>
            </w:r>
            <w:r>
              <w:rPr>
                <w:rFonts w:hint="eastAsia"/>
                <w:sz w:val="24"/>
              </w:rPr>
              <w:t>nsert into Department2 values(</w:t>
            </w:r>
            <w:r w:rsidRPr="00AE3C98">
              <w:rPr>
                <w:bCs/>
                <w:sz w:val="24"/>
              </w:rPr>
              <w:t>'</w:t>
            </w:r>
            <w:r>
              <w:rPr>
                <w:rFonts w:hint="eastAsia"/>
                <w:sz w:val="24"/>
              </w:rPr>
              <w:t>SE</w:t>
            </w:r>
            <w:r w:rsidRPr="00AE3C98">
              <w:rPr>
                <w:bCs/>
                <w:sz w:val="24"/>
              </w:rPr>
              <w:t>'</w:t>
            </w:r>
            <w:r>
              <w:rPr>
                <w:rFonts w:hint="eastAsia"/>
                <w:sz w:val="24"/>
              </w:rPr>
              <w:t>,</w:t>
            </w:r>
            <w:r w:rsidRPr="00AE3C98">
              <w:rPr>
                <w:bCs/>
                <w:sz w:val="24"/>
              </w:rPr>
              <w:t xml:space="preserve"> '</w:t>
            </w:r>
            <w:r>
              <w:rPr>
                <w:rFonts w:hint="eastAsia"/>
                <w:sz w:val="24"/>
              </w:rPr>
              <w:t>计算机系</w:t>
            </w:r>
            <w:r w:rsidRPr="00AE3C98">
              <w:rPr>
                <w:bCs/>
                <w:sz w:val="24"/>
              </w:rPr>
              <w:t>'</w:t>
            </w:r>
            <w:r>
              <w:rPr>
                <w:rFonts w:hint="eastAsia"/>
                <w:sz w:val="24"/>
              </w:rPr>
              <w:t>,</w:t>
            </w:r>
            <w:r w:rsidRPr="00AE3C98">
              <w:rPr>
                <w:bCs/>
                <w:sz w:val="24"/>
              </w:rPr>
              <w:t xml:space="preserve"> '</w:t>
            </w:r>
            <w:r>
              <w:rPr>
                <w:rFonts w:hint="eastAsia"/>
                <w:sz w:val="24"/>
              </w:rPr>
              <w:t>浑南校区</w:t>
            </w:r>
            <w:r w:rsidRPr="00AE3C98">
              <w:rPr>
                <w:bCs/>
                <w:sz w:val="24"/>
              </w:rPr>
              <w:t>'</w:t>
            </w:r>
            <w:r>
              <w:rPr>
                <w:rFonts w:hint="eastAsia"/>
                <w:sz w:val="24"/>
              </w:rPr>
              <w:t>);</w:t>
            </w:r>
          </w:p>
          <w:p w14:paraId="47EA0E5C" w14:textId="77777777" w:rsidR="008769BB" w:rsidRDefault="008769BB" w:rsidP="008769BB">
            <w:pPr>
              <w:rPr>
                <w:rFonts w:hint="eastAsia"/>
                <w:sz w:val="24"/>
              </w:rPr>
            </w:pPr>
            <w:r>
              <w:rPr>
                <w:rFonts w:hint="eastAsia"/>
                <w:sz w:val="24"/>
              </w:rPr>
              <w:t>Q5:</w:t>
            </w:r>
            <w:r>
              <w:rPr>
                <w:sz w:val="24"/>
              </w:rPr>
              <w:t>I</w:t>
            </w:r>
            <w:r>
              <w:rPr>
                <w:rFonts w:hint="eastAsia"/>
                <w:sz w:val="24"/>
              </w:rPr>
              <w:t>nsert into Department(dept,name) values(</w:t>
            </w:r>
            <w:r w:rsidRPr="00AE3C98">
              <w:rPr>
                <w:bCs/>
                <w:sz w:val="24"/>
              </w:rPr>
              <w:t>'</w:t>
            </w:r>
            <w:r>
              <w:rPr>
                <w:rFonts w:hint="eastAsia"/>
                <w:sz w:val="24"/>
              </w:rPr>
              <w:t>EE</w:t>
            </w:r>
            <w:r w:rsidRPr="00AE3C98">
              <w:rPr>
                <w:bCs/>
                <w:sz w:val="24"/>
              </w:rPr>
              <w:t>'</w:t>
            </w:r>
            <w:r>
              <w:rPr>
                <w:rFonts w:hint="eastAsia"/>
                <w:sz w:val="24"/>
              </w:rPr>
              <w:t>,</w:t>
            </w:r>
            <w:r w:rsidRPr="00AE3C98">
              <w:rPr>
                <w:bCs/>
                <w:sz w:val="24"/>
              </w:rPr>
              <w:t>'</w:t>
            </w:r>
            <w:r>
              <w:rPr>
                <w:rFonts w:hint="eastAsia"/>
                <w:sz w:val="24"/>
              </w:rPr>
              <w:t>电气工程系</w:t>
            </w:r>
            <w:r w:rsidRPr="00AE3C98">
              <w:rPr>
                <w:bCs/>
                <w:sz w:val="24"/>
              </w:rPr>
              <w:t>'</w:t>
            </w:r>
            <w:r>
              <w:rPr>
                <w:rFonts w:hint="eastAsia"/>
                <w:sz w:val="24"/>
              </w:rPr>
              <w:t>);</w:t>
            </w:r>
          </w:p>
          <w:p w14:paraId="7935BFDA" w14:textId="77777777" w:rsidR="008769BB" w:rsidRDefault="008769BB" w:rsidP="008769BB">
            <w:pPr>
              <w:rPr>
                <w:rFonts w:hint="eastAsia"/>
                <w:sz w:val="24"/>
              </w:rPr>
            </w:pPr>
            <w:r>
              <w:rPr>
                <w:rFonts w:hint="eastAsia"/>
                <w:sz w:val="24"/>
              </w:rPr>
              <w:t>Q</w:t>
            </w:r>
            <w:r>
              <w:rPr>
                <w:sz w:val="24"/>
              </w:rPr>
              <w:t>6: select</w:t>
            </w:r>
            <w:r>
              <w:rPr>
                <w:rFonts w:hint="eastAsia"/>
                <w:sz w:val="24"/>
              </w:rPr>
              <w:t xml:space="preserve"> * from Department2 where dept='EE';</w:t>
            </w:r>
          </w:p>
          <w:p w14:paraId="1E0E05A2" w14:textId="77777777" w:rsidR="008769BB" w:rsidRDefault="008769BB" w:rsidP="008769BB">
            <w:pPr>
              <w:rPr>
                <w:rFonts w:hint="eastAsia"/>
                <w:sz w:val="24"/>
              </w:rPr>
            </w:pPr>
            <w:r>
              <w:rPr>
                <w:rFonts w:hint="eastAsia"/>
                <w:sz w:val="24"/>
              </w:rPr>
              <w:t>各语句执行结果，和原因分析填入下表：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8769BB" w:rsidRPr="00D02156" w14:paraId="606F4C34" w14:textId="77777777" w:rsidTr="00841C6C">
              <w:tc>
                <w:tcPr>
                  <w:tcW w:w="1129" w:type="dxa"/>
                  <w:shd w:val="clear" w:color="auto" w:fill="8DB3E2"/>
                </w:tcPr>
                <w:p w14:paraId="1AFAE003" w14:textId="77777777" w:rsidR="008769BB" w:rsidRPr="00D02156" w:rsidRDefault="008769BB" w:rsidP="008769BB">
                  <w:pPr>
                    <w:jc w:val="center"/>
                    <w:rPr>
                      <w:rFonts w:hint="eastAsia"/>
                      <w:sz w:val="24"/>
                    </w:rPr>
                  </w:pPr>
                  <w:r w:rsidRPr="00D02156">
                    <w:rPr>
                      <w:rFonts w:hint="eastAsia"/>
                      <w:sz w:val="24"/>
                    </w:rPr>
                    <w:t>查询</w:t>
                  </w:r>
                </w:p>
              </w:tc>
              <w:tc>
                <w:tcPr>
                  <w:tcW w:w="1701" w:type="dxa"/>
                  <w:shd w:val="clear" w:color="auto" w:fill="8DB3E2"/>
                </w:tcPr>
                <w:p w14:paraId="2570837F" w14:textId="77777777" w:rsidR="008769BB" w:rsidRPr="00D02156" w:rsidRDefault="008769BB" w:rsidP="008769BB">
                  <w:pPr>
                    <w:jc w:val="center"/>
                    <w:rPr>
                      <w:rFonts w:hint="eastAsia"/>
                      <w:sz w:val="24"/>
                    </w:rPr>
                  </w:pPr>
                  <w:r>
                    <w:rPr>
                      <w:rFonts w:hint="eastAsia"/>
                      <w:sz w:val="24"/>
                    </w:rPr>
                    <w:t>执行结果情况</w:t>
                  </w:r>
                </w:p>
              </w:tc>
              <w:tc>
                <w:tcPr>
                  <w:tcW w:w="5103" w:type="dxa"/>
                  <w:shd w:val="clear" w:color="auto" w:fill="8DB3E2"/>
                </w:tcPr>
                <w:p w14:paraId="68715FA6" w14:textId="77777777" w:rsidR="008769BB" w:rsidRPr="00D02156" w:rsidRDefault="008769BB" w:rsidP="008769BB">
                  <w:pPr>
                    <w:jc w:val="center"/>
                    <w:rPr>
                      <w:rFonts w:hint="eastAsia"/>
                      <w:sz w:val="24"/>
                    </w:rPr>
                  </w:pPr>
                  <w:r w:rsidRPr="00D02156">
                    <w:rPr>
                      <w:rFonts w:hint="eastAsia"/>
                      <w:sz w:val="24"/>
                    </w:rPr>
                    <w:t>原因分析</w:t>
                  </w:r>
                </w:p>
              </w:tc>
            </w:tr>
            <w:tr w:rsidR="008769BB" w:rsidRPr="00D02156" w14:paraId="00283614" w14:textId="77777777" w:rsidTr="00841C6C">
              <w:tc>
                <w:tcPr>
                  <w:tcW w:w="1129" w:type="dxa"/>
                </w:tcPr>
                <w:p w14:paraId="28CB4C1F" w14:textId="77777777" w:rsidR="008769BB" w:rsidRPr="00D02156" w:rsidRDefault="008769BB" w:rsidP="008769BB">
                  <w:pPr>
                    <w:rPr>
                      <w:rFonts w:hint="eastAsia"/>
                      <w:sz w:val="24"/>
                    </w:rPr>
                  </w:pPr>
                  <w:r w:rsidRPr="00D02156">
                    <w:rPr>
                      <w:rFonts w:hint="eastAsia"/>
                      <w:sz w:val="24"/>
                    </w:rPr>
                    <w:t>Q1</w:t>
                  </w:r>
                </w:p>
              </w:tc>
              <w:tc>
                <w:tcPr>
                  <w:tcW w:w="1701" w:type="dxa"/>
                </w:tcPr>
                <w:p w14:paraId="1A3403F3" w14:textId="77777777" w:rsidR="008769BB" w:rsidRPr="00D02156" w:rsidRDefault="008769BB" w:rsidP="008769BB">
                  <w:pPr>
                    <w:rPr>
                      <w:rFonts w:hint="eastAsia"/>
                      <w:sz w:val="24"/>
                    </w:rPr>
                  </w:pPr>
                  <w:r>
                    <w:rPr>
                      <w:rFonts w:hint="eastAsia"/>
                      <w:sz w:val="24"/>
                    </w:rPr>
                    <w:t>成功</w:t>
                  </w:r>
                </w:p>
              </w:tc>
              <w:tc>
                <w:tcPr>
                  <w:tcW w:w="5103" w:type="dxa"/>
                </w:tcPr>
                <w:p w14:paraId="58884E14" w14:textId="77777777" w:rsidR="008769BB" w:rsidRPr="00D02156" w:rsidRDefault="008769BB" w:rsidP="008769BB">
                  <w:pPr>
                    <w:rPr>
                      <w:rFonts w:hint="eastAsia"/>
                      <w:sz w:val="24"/>
                    </w:rPr>
                  </w:pPr>
                  <w:r>
                    <w:rPr>
                      <w:rFonts w:hint="eastAsia"/>
                      <w:sz w:val="24"/>
                    </w:rPr>
                    <w:t>符合完整性约束</w:t>
                  </w:r>
                </w:p>
              </w:tc>
            </w:tr>
            <w:tr w:rsidR="008769BB" w:rsidRPr="00D02156" w14:paraId="4F8CC53A" w14:textId="77777777" w:rsidTr="00841C6C">
              <w:tc>
                <w:tcPr>
                  <w:tcW w:w="1129" w:type="dxa"/>
                </w:tcPr>
                <w:p w14:paraId="21AF4475" w14:textId="77777777" w:rsidR="008769BB" w:rsidRPr="00D02156" w:rsidRDefault="008769BB" w:rsidP="008769BB">
                  <w:pPr>
                    <w:rPr>
                      <w:rFonts w:hint="eastAsia"/>
                      <w:sz w:val="24"/>
                    </w:rPr>
                  </w:pPr>
                  <w:r w:rsidRPr="00D02156">
                    <w:rPr>
                      <w:rFonts w:hint="eastAsia"/>
                      <w:sz w:val="24"/>
                    </w:rPr>
                    <w:t>Q2</w:t>
                  </w:r>
                </w:p>
              </w:tc>
              <w:tc>
                <w:tcPr>
                  <w:tcW w:w="1701" w:type="dxa"/>
                </w:tcPr>
                <w:p w14:paraId="5BE1EFE8" w14:textId="77777777" w:rsidR="008769BB" w:rsidRPr="00D02156" w:rsidRDefault="008769BB" w:rsidP="008769BB">
                  <w:pPr>
                    <w:rPr>
                      <w:rFonts w:hint="eastAsia"/>
                      <w:sz w:val="24"/>
                    </w:rPr>
                  </w:pPr>
                  <w:r>
                    <w:rPr>
                      <w:rFonts w:hint="eastAsia"/>
                      <w:sz w:val="24"/>
                    </w:rPr>
                    <w:t>成功</w:t>
                  </w:r>
                </w:p>
              </w:tc>
              <w:tc>
                <w:tcPr>
                  <w:tcW w:w="5103" w:type="dxa"/>
                </w:tcPr>
                <w:p w14:paraId="05BD7060" w14:textId="77777777" w:rsidR="008769BB" w:rsidRPr="00D02156" w:rsidRDefault="008769BB" w:rsidP="008769BB">
                  <w:pPr>
                    <w:rPr>
                      <w:rFonts w:hint="eastAsia"/>
                      <w:sz w:val="24"/>
                    </w:rPr>
                  </w:pPr>
                  <w:r>
                    <w:rPr>
                      <w:rFonts w:hint="eastAsia"/>
                      <w:sz w:val="24"/>
                    </w:rPr>
                    <w:t>符合完整性约束</w:t>
                  </w:r>
                </w:p>
              </w:tc>
            </w:tr>
            <w:tr w:rsidR="008769BB" w:rsidRPr="00D02156" w14:paraId="3AE3D5A4" w14:textId="77777777" w:rsidTr="00841C6C">
              <w:tc>
                <w:tcPr>
                  <w:tcW w:w="1129" w:type="dxa"/>
                </w:tcPr>
                <w:p w14:paraId="66771E4E" w14:textId="77777777" w:rsidR="008769BB" w:rsidRPr="00D02156" w:rsidRDefault="008769BB" w:rsidP="008769BB">
                  <w:pPr>
                    <w:rPr>
                      <w:rFonts w:hint="eastAsia"/>
                      <w:sz w:val="24"/>
                    </w:rPr>
                  </w:pPr>
                  <w:r w:rsidRPr="00D02156">
                    <w:rPr>
                      <w:rFonts w:hint="eastAsia"/>
                      <w:sz w:val="24"/>
                    </w:rPr>
                    <w:t>Q</w:t>
                  </w:r>
                  <w:r>
                    <w:rPr>
                      <w:rFonts w:hint="eastAsia"/>
                      <w:sz w:val="24"/>
                    </w:rPr>
                    <w:t>3</w:t>
                  </w:r>
                </w:p>
              </w:tc>
              <w:tc>
                <w:tcPr>
                  <w:tcW w:w="1701" w:type="dxa"/>
                </w:tcPr>
                <w:p w14:paraId="02D2872F" w14:textId="77777777" w:rsidR="008769BB" w:rsidRPr="00D02156" w:rsidRDefault="008769BB" w:rsidP="008769BB">
                  <w:pPr>
                    <w:rPr>
                      <w:rFonts w:hint="eastAsia"/>
                      <w:sz w:val="24"/>
                    </w:rPr>
                  </w:pPr>
                  <w:r>
                    <w:rPr>
                      <w:rFonts w:hint="eastAsia"/>
                      <w:sz w:val="24"/>
                    </w:rPr>
                    <w:t>失败</w:t>
                  </w:r>
                </w:p>
              </w:tc>
              <w:tc>
                <w:tcPr>
                  <w:tcW w:w="5103" w:type="dxa"/>
                </w:tcPr>
                <w:p w14:paraId="6198B851" w14:textId="77777777" w:rsidR="008769BB" w:rsidRPr="00D02156" w:rsidRDefault="008769BB" w:rsidP="008769BB">
                  <w:pPr>
                    <w:rPr>
                      <w:rFonts w:hint="eastAsia"/>
                      <w:sz w:val="24"/>
                    </w:rPr>
                  </w:pPr>
                  <w:r>
                    <w:rPr>
                      <w:rFonts w:hint="eastAsia"/>
                      <w:sz w:val="24"/>
                    </w:rPr>
                    <w:t>N</w:t>
                  </w:r>
                  <w:r>
                    <w:rPr>
                      <w:sz w:val="24"/>
                    </w:rPr>
                    <w:t>ame</w:t>
                  </w:r>
                  <w:r>
                    <w:rPr>
                      <w:rFonts w:hint="eastAsia"/>
                      <w:sz w:val="24"/>
                    </w:rPr>
                    <w:t>不能是空</w:t>
                  </w:r>
                </w:p>
              </w:tc>
            </w:tr>
            <w:tr w:rsidR="008769BB" w:rsidRPr="00D02156" w14:paraId="1F4C2A4F" w14:textId="77777777" w:rsidTr="00841C6C">
              <w:tc>
                <w:tcPr>
                  <w:tcW w:w="1129" w:type="dxa"/>
                </w:tcPr>
                <w:p w14:paraId="5187D9BB" w14:textId="77777777" w:rsidR="008769BB" w:rsidRPr="00D02156" w:rsidRDefault="008769BB" w:rsidP="008769BB">
                  <w:pPr>
                    <w:rPr>
                      <w:rFonts w:hint="eastAsia"/>
                      <w:sz w:val="24"/>
                    </w:rPr>
                  </w:pPr>
                  <w:r w:rsidRPr="00D02156">
                    <w:rPr>
                      <w:rFonts w:hint="eastAsia"/>
                      <w:sz w:val="24"/>
                    </w:rPr>
                    <w:t>Q</w:t>
                  </w:r>
                  <w:r>
                    <w:rPr>
                      <w:rFonts w:hint="eastAsia"/>
                      <w:sz w:val="24"/>
                    </w:rPr>
                    <w:t>4</w:t>
                  </w:r>
                </w:p>
              </w:tc>
              <w:tc>
                <w:tcPr>
                  <w:tcW w:w="1701" w:type="dxa"/>
                </w:tcPr>
                <w:p w14:paraId="63B8BD03" w14:textId="77777777" w:rsidR="008769BB" w:rsidRPr="00D02156" w:rsidRDefault="008769BB" w:rsidP="008769BB">
                  <w:pPr>
                    <w:rPr>
                      <w:rFonts w:hint="eastAsia"/>
                      <w:sz w:val="24"/>
                    </w:rPr>
                  </w:pPr>
                  <w:r>
                    <w:rPr>
                      <w:rFonts w:hint="eastAsia"/>
                      <w:sz w:val="24"/>
                    </w:rPr>
                    <w:t>失败</w:t>
                  </w:r>
                </w:p>
              </w:tc>
              <w:tc>
                <w:tcPr>
                  <w:tcW w:w="5103" w:type="dxa"/>
                </w:tcPr>
                <w:p w14:paraId="41381360" w14:textId="77777777" w:rsidR="008769BB" w:rsidRPr="00697629" w:rsidRDefault="008769BB" w:rsidP="008769BB">
                  <w:pPr>
                    <w:rPr>
                      <w:rFonts w:hint="eastAsia"/>
                      <w:szCs w:val="21"/>
                    </w:rPr>
                  </w:pPr>
                  <w:r w:rsidRPr="00697629">
                    <w:rPr>
                      <w:rFonts w:ascii="Consolas" w:hAnsi="Consolas"/>
                      <w:color w:val="222222"/>
                      <w:szCs w:val="21"/>
                      <w:shd w:val="clear" w:color="auto" w:fill="FFFFFF"/>
                    </w:rPr>
                    <w:t>重复键违反唯一约束</w:t>
                  </w:r>
                  <w:r w:rsidRPr="00697629">
                    <w:rPr>
                      <w:rFonts w:ascii="Consolas" w:hAnsi="Consolas"/>
                      <w:color w:val="222222"/>
                      <w:szCs w:val="21"/>
                      <w:shd w:val="clear" w:color="auto" w:fill="FFFFFF"/>
                    </w:rPr>
                    <w:t>"department2_name_key"</w:t>
                  </w:r>
                </w:p>
              </w:tc>
            </w:tr>
            <w:tr w:rsidR="008769BB" w:rsidRPr="00D02156" w14:paraId="11862093" w14:textId="77777777" w:rsidTr="00841C6C">
              <w:tc>
                <w:tcPr>
                  <w:tcW w:w="1129" w:type="dxa"/>
                </w:tcPr>
                <w:p w14:paraId="47FFE9C5" w14:textId="77777777" w:rsidR="008769BB" w:rsidRPr="00D02156" w:rsidRDefault="008769BB" w:rsidP="008769BB">
                  <w:pPr>
                    <w:rPr>
                      <w:rFonts w:hint="eastAsia"/>
                      <w:sz w:val="24"/>
                    </w:rPr>
                  </w:pPr>
                  <w:r>
                    <w:rPr>
                      <w:rFonts w:hint="eastAsia"/>
                      <w:sz w:val="24"/>
                    </w:rPr>
                    <w:t>Q5</w:t>
                  </w:r>
                </w:p>
              </w:tc>
              <w:tc>
                <w:tcPr>
                  <w:tcW w:w="1701" w:type="dxa"/>
                </w:tcPr>
                <w:p w14:paraId="3FB818F0" w14:textId="77777777" w:rsidR="008769BB" w:rsidRPr="00D02156" w:rsidRDefault="008769BB" w:rsidP="008769BB">
                  <w:pPr>
                    <w:rPr>
                      <w:rFonts w:hint="eastAsia"/>
                      <w:sz w:val="24"/>
                    </w:rPr>
                  </w:pPr>
                  <w:r>
                    <w:rPr>
                      <w:rFonts w:hint="eastAsia"/>
                      <w:sz w:val="24"/>
                    </w:rPr>
                    <w:t>失败</w:t>
                  </w:r>
                </w:p>
              </w:tc>
              <w:tc>
                <w:tcPr>
                  <w:tcW w:w="5103" w:type="dxa"/>
                </w:tcPr>
                <w:p w14:paraId="14A17805" w14:textId="77777777" w:rsidR="008769BB" w:rsidRPr="00697629" w:rsidRDefault="008769BB" w:rsidP="008769BB">
                  <w:pPr>
                    <w:rPr>
                      <w:rFonts w:hint="eastAsia"/>
                      <w:szCs w:val="21"/>
                    </w:rPr>
                  </w:pPr>
                  <w:r w:rsidRPr="00697629">
                    <w:rPr>
                      <w:rFonts w:ascii="Consolas" w:hAnsi="Consolas"/>
                      <w:color w:val="222222"/>
                      <w:szCs w:val="21"/>
                      <w:shd w:val="clear" w:color="auto" w:fill="FFFFFF"/>
                    </w:rPr>
                    <w:t>在字段</w:t>
                  </w:r>
                  <w:r w:rsidRPr="00697629">
                    <w:rPr>
                      <w:rFonts w:ascii="Consolas" w:hAnsi="Consolas"/>
                      <w:color w:val="222222"/>
                      <w:szCs w:val="21"/>
                      <w:shd w:val="clear" w:color="auto" w:fill="FFFFFF"/>
                    </w:rPr>
                    <w:t xml:space="preserve"> "address" </w:t>
                  </w:r>
                  <w:r w:rsidRPr="00697629">
                    <w:rPr>
                      <w:rFonts w:ascii="Consolas" w:hAnsi="Consolas"/>
                      <w:color w:val="222222"/>
                      <w:szCs w:val="21"/>
                      <w:shd w:val="clear" w:color="auto" w:fill="FFFFFF"/>
                    </w:rPr>
                    <w:t>中空值违反了非空约束</w:t>
                  </w:r>
                </w:p>
              </w:tc>
            </w:tr>
            <w:tr w:rsidR="008769BB" w:rsidRPr="00D02156" w14:paraId="4E9DA0B9" w14:textId="77777777" w:rsidTr="00841C6C">
              <w:tc>
                <w:tcPr>
                  <w:tcW w:w="1129" w:type="dxa"/>
                </w:tcPr>
                <w:p w14:paraId="619C6930" w14:textId="77777777" w:rsidR="008769BB" w:rsidRDefault="008769BB" w:rsidP="008769BB">
                  <w:pPr>
                    <w:rPr>
                      <w:rFonts w:hint="eastAsia"/>
                      <w:sz w:val="24"/>
                    </w:rPr>
                  </w:pPr>
                  <w:r>
                    <w:rPr>
                      <w:rFonts w:hint="eastAsia"/>
                      <w:sz w:val="24"/>
                    </w:rPr>
                    <w:t>Q6</w:t>
                  </w:r>
                </w:p>
              </w:tc>
              <w:tc>
                <w:tcPr>
                  <w:tcW w:w="1701" w:type="dxa"/>
                </w:tcPr>
                <w:p w14:paraId="487C42B5" w14:textId="77777777" w:rsidR="008769BB" w:rsidRPr="00D02156" w:rsidRDefault="008769BB" w:rsidP="008769BB">
                  <w:pPr>
                    <w:rPr>
                      <w:rFonts w:hint="eastAsia"/>
                      <w:sz w:val="24"/>
                    </w:rPr>
                  </w:pPr>
                  <w:r>
                    <w:rPr>
                      <w:rFonts w:hint="eastAsia"/>
                      <w:sz w:val="24"/>
                    </w:rPr>
                    <w:t>查询为空</w:t>
                  </w:r>
                </w:p>
              </w:tc>
              <w:tc>
                <w:tcPr>
                  <w:tcW w:w="5103" w:type="dxa"/>
                </w:tcPr>
                <w:p w14:paraId="621805A6" w14:textId="77777777" w:rsidR="008769BB" w:rsidRPr="00697629" w:rsidRDefault="008769BB" w:rsidP="008769BB">
                  <w:pPr>
                    <w:rPr>
                      <w:rFonts w:hint="eastAsia"/>
                      <w:szCs w:val="21"/>
                    </w:rPr>
                  </w:pPr>
                  <w:r w:rsidRPr="00697629">
                    <w:rPr>
                      <w:rFonts w:ascii="Consolas" w:hAnsi="Consolas"/>
                      <w:color w:val="222222"/>
                      <w:szCs w:val="21"/>
                      <w:shd w:val="clear" w:color="auto" w:fill="FFFFFF"/>
                    </w:rPr>
                    <w:t>0 rows affected.</w:t>
                  </w:r>
                </w:p>
              </w:tc>
            </w:tr>
          </w:tbl>
          <w:p w14:paraId="102BB6DF" w14:textId="77777777" w:rsidR="008769BB" w:rsidRPr="0075672C" w:rsidRDefault="008769BB" w:rsidP="008769BB">
            <w:pPr>
              <w:rPr>
                <w:rFonts w:hint="eastAsia"/>
                <w:sz w:val="24"/>
              </w:rPr>
            </w:pPr>
          </w:p>
          <w:p w14:paraId="78133E6F" w14:textId="77777777" w:rsidR="008769BB" w:rsidRDefault="008769BB" w:rsidP="008769BB">
            <w:pPr>
              <w:rPr>
                <w:rFonts w:hint="eastAsia"/>
                <w:sz w:val="24"/>
              </w:rPr>
            </w:pPr>
            <w:r>
              <w:rPr>
                <w:rFonts w:hint="eastAsia"/>
                <w:sz w:val="24"/>
              </w:rPr>
              <w:t>6</w:t>
            </w:r>
            <w:r>
              <w:rPr>
                <w:rFonts w:hint="eastAsia"/>
                <w:sz w:val="24"/>
              </w:rPr>
              <w:t>用户自定义完整性检查约束（</w:t>
            </w:r>
            <w:r>
              <w:rPr>
                <w:rFonts w:hint="eastAsia"/>
                <w:sz w:val="24"/>
              </w:rPr>
              <w:t>CHECK</w:t>
            </w:r>
            <w:r>
              <w:rPr>
                <w:rFonts w:hint="eastAsia"/>
                <w:sz w:val="24"/>
              </w:rPr>
              <w:t>）</w:t>
            </w:r>
          </w:p>
          <w:p w14:paraId="154F15B9" w14:textId="77777777" w:rsidR="008769BB" w:rsidRDefault="008769BB" w:rsidP="008769BB">
            <w:pPr>
              <w:rPr>
                <w:rFonts w:hint="eastAsia"/>
                <w:sz w:val="24"/>
              </w:rPr>
            </w:pPr>
            <w:r>
              <w:rPr>
                <w:rFonts w:hint="eastAsia"/>
                <w:sz w:val="24"/>
              </w:rPr>
              <w:t>创建关系表</w:t>
            </w:r>
            <w:r>
              <w:rPr>
                <w:rFonts w:hint="eastAsia"/>
                <w:sz w:val="24"/>
              </w:rPr>
              <w:t>Department3</w:t>
            </w:r>
          </w:p>
          <w:p w14:paraId="1601152E" w14:textId="77777777" w:rsidR="008769BB" w:rsidRPr="00415B45" w:rsidRDefault="008769BB" w:rsidP="008769BB">
            <w:pPr>
              <w:rPr>
                <w:sz w:val="24"/>
              </w:rPr>
            </w:pPr>
            <w:r w:rsidRPr="00415B45">
              <w:rPr>
                <w:sz w:val="24"/>
              </w:rPr>
              <w:t xml:space="preserve">CREATE TABLE </w:t>
            </w:r>
            <w:r>
              <w:rPr>
                <w:rFonts w:hint="eastAsia"/>
                <w:sz w:val="24"/>
              </w:rPr>
              <w:t>Department3</w:t>
            </w:r>
            <w:r w:rsidRPr="00415B45">
              <w:rPr>
                <w:sz w:val="24"/>
              </w:rPr>
              <w:t xml:space="preserve"> ( </w:t>
            </w:r>
          </w:p>
          <w:p w14:paraId="42963750" w14:textId="77777777" w:rsidR="008769BB" w:rsidRDefault="008769BB" w:rsidP="008769BB">
            <w:pPr>
              <w:rPr>
                <w:rFonts w:hint="eastAsia"/>
                <w:sz w:val="24"/>
              </w:rPr>
            </w:pPr>
            <w:r>
              <w:rPr>
                <w:rFonts w:hint="eastAsia"/>
                <w:sz w:val="24"/>
              </w:rPr>
              <w:t xml:space="preserve">Dept </w:t>
            </w:r>
            <w:r>
              <w:rPr>
                <w:sz w:val="24"/>
              </w:rPr>
              <w:t>varchar (</w:t>
            </w:r>
            <w:r>
              <w:rPr>
                <w:rFonts w:hint="eastAsia"/>
                <w:sz w:val="24"/>
              </w:rPr>
              <w:t>30) Primary Key,</w:t>
            </w:r>
          </w:p>
          <w:p w14:paraId="17D4DB58" w14:textId="77777777" w:rsidR="008769BB" w:rsidRDefault="008769BB" w:rsidP="008769BB">
            <w:pPr>
              <w:rPr>
                <w:rFonts w:hint="eastAsia"/>
                <w:sz w:val="24"/>
              </w:rPr>
            </w:pPr>
            <w:r>
              <w:rPr>
                <w:rFonts w:hint="eastAsia"/>
                <w:sz w:val="24"/>
              </w:rPr>
              <w:t xml:space="preserve">Name </w:t>
            </w:r>
            <w:r>
              <w:rPr>
                <w:sz w:val="24"/>
              </w:rPr>
              <w:t>varchar (</w:t>
            </w:r>
            <w:r>
              <w:rPr>
                <w:rFonts w:hint="eastAsia"/>
                <w:sz w:val="24"/>
              </w:rPr>
              <w:t xml:space="preserve">30) NOT NULL </w:t>
            </w:r>
            <w:r w:rsidRPr="0075672C">
              <w:rPr>
                <w:sz w:val="24"/>
              </w:rPr>
              <w:t>UNIQUE</w:t>
            </w:r>
            <w:r>
              <w:rPr>
                <w:rFonts w:hint="eastAsia"/>
                <w:sz w:val="24"/>
              </w:rPr>
              <w:t>,</w:t>
            </w:r>
          </w:p>
          <w:p w14:paraId="5BEF8C4B" w14:textId="77777777" w:rsidR="008769BB" w:rsidRDefault="008769BB" w:rsidP="008769BB">
            <w:pPr>
              <w:rPr>
                <w:rFonts w:hint="eastAsia"/>
                <w:sz w:val="24"/>
              </w:rPr>
            </w:pPr>
            <w:r>
              <w:rPr>
                <w:rFonts w:hint="eastAsia"/>
                <w:sz w:val="24"/>
              </w:rPr>
              <w:t>Address varchar(50) CHECK(Address  IN ('</w:t>
            </w:r>
            <w:r>
              <w:rPr>
                <w:rFonts w:hint="eastAsia"/>
                <w:sz w:val="24"/>
              </w:rPr>
              <w:t>南湖校区</w:t>
            </w:r>
            <w:r>
              <w:rPr>
                <w:rFonts w:hint="eastAsia"/>
                <w:sz w:val="24"/>
              </w:rPr>
              <w:t>',</w:t>
            </w:r>
            <w:r>
              <w:rPr>
                <w:sz w:val="24"/>
              </w:rPr>
              <w:t xml:space="preserve"> </w:t>
            </w:r>
            <w:r w:rsidRPr="00AE3C98">
              <w:rPr>
                <w:bCs/>
                <w:sz w:val="24"/>
              </w:rPr>
              <w:t>'</w:t>
            </w:r>
            <w:r>
              <w:rPr>
                <w:rFonts w:hint="eastAsia"/>
                <w:sz w:val="24"/>
              </w:rPr>
              <w:t>浑南校区</w:t>
            </w:r>
            <w:r w:rsidRPr="00AE3C98">
              <w:rPr>
                <w:bCs/>
                <w:sz w:val="24"/>
              </w:rPr>
              <w:t>'</w:t>
            </w:r>
            <w:r>
              <w:rPr>
                <w:rFonts w:hint="eastAsia"/>
                <w:sz w:val="24"/>
              </w:rPr>
              <w:t>))</w:t>
            </w:r>
          </w:p>
          <w:p w14:paraId="0FE60479" w14:textId="77777777" w:rsidR="008769BB" w:rsidRDefault="008769BB" w:rsidP="008769BB">
            <w:pPr>
              <w:rPr>
                <w:rFonts w:hint="eastAsia"/>
                <w:sz w:val="24"/>
              </w:rPr>
            </w:pPr>
            <w:r>
              <w:rPr>
                <w:rFonts w:hint="eastAsia"/>
                <w:sz w:val="24"/>
              </w:rPr>
              <w:t>)</w:t>
            </w:r>
          </w:p>
          <w:p w14:paraId="064646AA" w14:textId="77777777" w:rsidR="008769BB" w:rsidRPr="0075672C" w:rsidRDefault="008769BB" w:rsidP="008769BB">
            <w:pPr>
              <w:rPr>
                <w:rFonts w:hint="eastAsia"/>
                <w:sz w:val="24"/>
              </w:rPr>
            </w:pPr>
            <w:r>
              <w:rPr>
                <w:rFonts w:hint="eastAsia"/>
                <w:sz w:val="24"/>
              </w:rPr>
              <w:t>插入记录，结果如何说明原因</w:t>
            </w:r>
          </w:p>
          <w:p w14:paraId="51119DC8" w14:textId="77777777" w:rsidR="008769BB" w:rsidRDefault="008769BB" w:rsidP="008769BB">
            <w:pPr>
              <w:rPr>
                <w:rFonts w:hint="eastAsia"/>
                <w:sz w:val="24"/>
              </w:rPr>
            </w:pPr>
            <w:r>
              <w:rPr>
                <w:rFonts w:hint="eastAsia"/>
                <w:sz w:val="24"/>
              </w:rPr>
              <w:t>Q1:</w:t>
            </w:r>
            <w:r>
              <w:rPr>
                <w:sz w:val="24"/>
              </w:rPr>
              <w:t>I</w:t>
            </w:r>
            <w:r>
              <w:rPr>
                <w:rFonts w:hint="eastAsia"/>
                <w:sz w:val="24"/>
              </w:rPr>
              <w:t>nsert into Department3</w:t>
            </w:r>
            <w:r>
              <w:rPr>
                <w:sz w:val="24"/>
              </w:rPr>
              <w:t xml:space="preserve"> </w:t>
            </w:r>
            <w:r>
              <w:rPr>
                <w:rFonts w:hint="eastAsia"/>
                <w:sz w:val="24"/>
              </w:rPr>
              <w:t>values(</w:t>
            </w:r>
            <w:r w:rsidRPr="00AE3C98">
              <w:rPr>
                <w:bCs/>
                <w:sz w:val="24"/>
              </w:rPr>
              <w:t>'</w:t>
            </w:r>
            <w:r>
              <w:rPr>
                <w:rFonts w:hint="eastAsia"/>
                <w:sz w:val="24"/>
              </w:rPr>
              <w:t>MA</w:t>
            </w:r>
            <w:r w:rsidRPr="00AE3C98">
              <w:rPr>
                <w:bCs/>
                <w:sz w:val="24"/>
              </w:rPr>
              <w:t>'</w:t>
            </w:r>
            <w:r>
              <w:rPr>
                <w:rFonts w:hint="eastAsia"/>
                <w:sz w:val="24"/>
              </w:rPr>
              <w:t>,</w:t>
            </w:r>
            <w:r w:rsidRPr="00AE3C98">
              <w:rPr>
                <w:bCs/>
                <w:sz w:val="24"/>
              </w:rPr>
              <w:t xml:space="preserve"> '</w:t>
            </w:r>
            <w:r>
              <w:rPr>
                <w:rFonts w:hint="eastAsia"/>
                <w:sz w:val="24"/>
              </w:rPr>
              <w:t>数学系</w:t>
            </w:r>
            <w:r w:rsidRPr="00AE3C98">
              <w:rPr>
                <w:bCs/>
                <w:sz w:val="24"/>
              </w:rPr>
              <w:t>'</w:t>
            </w:r>
            <w:r>
              <w:rPr>
                <w:rFonts w:hint="eastAsia"/>
                <w:sz w:val="24"/>
              </w:rPr>
              <w:t>,</w:t>
            </w:r>
            <w:r w:rsidRPr="00AE3C98">
              <w:rPr>
                <w:bCs/>
                <w:sz w:val="24"/>
              </w:rPr>
              <w:t xml:space="preserve"> '</w:t>
            </w:r>
            <w:r>
              <w:rPr>
                <w:rFonts w:hint="eastAsia"/>
                <w:sz w:val="24"/>
              </w:rPr>
              <w:t>南湖校区</w:t>
            </w:r>
            <w:r w:rsidRPr="00AE3C98">
              <w:rPr>
                <w:bCs/>
                <w:sz w:val="24"/>
              </w:rPr>
              <w:t>'</w:t>
            </w:r>
            <w:r>
              <w:rPr>
                <w:rFonts w:hint="eastAsia"/>
                <w:sz w:val="24"/>
              </w:rPr>
              <w:t>);</w:t>
            </w:r>
          </w:p>
          <w:p w14:paraId="2BDEDA13" w14:textId="77777777" w:rsidR="008769BB" w:rsidRDefault="008769BB" w:rsidP="008769BB">
            <w:pPr>
              <w:rPr>
                <w:rFonts w:hint="eastAsia"/>
                <w:sz w:val="24"/>
              </w:rPr>
            </w:pPr>
            <w:r>
              <w:rPr>
                <w:rFonts w:hint="eastAsia"/>
                <w:sz w:val="24"/>
              </w:rPr>
              <w:t>Q2:</w:t>
            </w:r>
            <w:r>
              <w:rPr>
                <w:sz w:val="24"/>
              </w:rPr>
              <w:t>I</w:t>
            </w:r>
            <w:r>
              <w:rPr>
                <w:rFonts w:hint="eastAsia"/>
                <w:sz w:val="24"/>
              </w:rPr>
              <w:t>nsert into Department3 values(</w:t>
            </w:r>
            <w:r w:rsidRPr="00AE3C98">
              <w:rPr>
                <w:bCs/>
                <w:sz w:val="24"/>
              </w:rPr>
              <w:t>'</w:t>
            </w:r>
            <w:r>
              <w:rPr>
                <w:rFonts w:hint="eastAsia"/>
                <w:sz w:val="24"/>
              </w:rPr>
              <w:t>CS</w:t>
            </w:r>
            <w:r w:rsidRPr="00AE3C98">
              <w:rPr>
                <w:bCs/>
                <w:sz w:val="24"/>
              </w:rPr>
              <w:t>'</w:t>
            </w:r>
            <w:r>
              <w:rPr>
                <w:rFonts w:hint="eastAsia"/>
                <w:sz w:val="24"/>
              </w:rPr>
              <w:t>,</w:t>
            </w:r>
            <w:r w:rsidRPr="00AE3C98">
              <w:rPr>
                <w:bCs/>
                <w:sz w:val="24"/>
              </w:rPr>
              <w:t xml:space="preserve"> '</w:t>
            </w:r>
            <w:r>
              <w:rPr>
                <w:rFonts w:hint="eastAsia"/>
                <w:sz w:val="24"/>
              </w:rPr>
              <w:t>计算机系</w:t>
            </w:r>
            <w:r w:rsidRPr="00AE3C98">
              <w:rPr>
                <w:bCs/>
                <w:sz w:val="24"/>
              </w:rPr>
              <w:t>'</w:t>
            </w:r>
            <w:r>
              <w:rPr>
                <w:rFonts w:hint="eastAsia"/>
                <w:sz w:val="24"/>
              </w:rPr>
              <w:t>,</w:t>
            </w:r>
            <w:r w:rsidRPr="00AE3C98">
              <w:rPr>
                <w:bCs/>
                <w:sz w:val="24"/>
              </w:rPr>
              <w:t xml:space="preserve"> '</w:t>
            </w:r>
            <w:r>
              <w:rPr>
                <w:rFonts w:hint="eastAsia"/>
                <w:sz w:val="24"/>
              </w:rPr>
              <w:t>沈河校区</w:t>
            </w:r>
            <w:r w:rsidRPr="00AE3C98">
              <w:rPr>
                <w:bCs/>
                <w:sz w:val="24"/>
              </w:rPr>
              <w:t>'</w:t>
            </w:r>
            <w:r>
              <w:rPr>
                <w:rFonts w:hint="eastAsia"/>
                <w:sz w:val="24"/>
              </w:rPr>
              <w:t>);</w:t>
            </w:r>
          </w:p>
          <w:p w14:paraId="1F60CB45" w14:textId="77777777" w:rsidR="008769BB" w:rsidRDefault="008769BB" w:rsidP="008769BB">
            <w:pPr>
              <w:rPr>
                <w:rFonts w:hint="eastAsia"/>
                <w:sz w:val="24"/>
              </w:rPr>
            </w:pPr>
            <w:r>
              <w:rPr>
                <w:rFonts w:hint="eastAsia"/>
                <w:sz w:val="24"/>
              </w:rPr>
              <w:t>各语句执行结果，和原因分析填入下表：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8769BB" w:rsidRPr="00D02156" w14:paraId="3399765C" w14:textId="77777777" w:rsidTr="00841C6C">
              <w:tc>
                <w:tcPr>
                  <w:tcW w:w="1129" w:type="dxa"/>
                  <w:shd w:val="clear" w:color="auto" w:fill="8DB3E2"/>
                </w:tcPr>
                <w:p w14:paraId="5F62CAAA" w14:textId="77777777" w:rsidR="008769BB" w:rsidRPr="00D02156" w:rsidRDefault="008769BB" w:rsidP="008769BB">
                  <w:pPr>
                    <w:jc w:val="center"/>
                    <w:rPr>
                      <w:rFonts w:hint="eastAsia"/>
                      <w:sz w:val="24"/>
                    </w:rPr>
                  </w:pPr>
                  <w:r w:rsidRPr="00D02156">
                    <w:rPr>
                      <w:rFonts w:hint="eastAsia"/>
                      <w:sz w:val="24"/>
                    </w:rPr>
                    <w:t>查询</w:t>
                  </w:r>
                </w:p>
              </w:tc>
              <w:tc>
                <w:tcPr>
                  <w:tcW w:w="1701" w:type="dxa"/>
                  <w:shd w:val="clear" w:color="auto" w:fill="8DB3E2"/>
                </w:tcPr>
                <w:p w14:paraId="6C05C93A" w14:textId="77777777" w:rsidR="008769BB" w:rsidRPr="00D02156" w:rsidRDefault="008769BB" w:rsidP="008769BB">
                  <w:pPr>
                    <w:jc w:val="center"/>
                    <w:rPr>
                      <w:rFonts w:hint="eastAsia"/>
                      <w:sz w:val="24"/>
                    </w:rPr>
                  </w:pPr>
                  <w:r>
                    <w:rPr>
                      <w:rFonts w:hint="eastAsia"/>
                      <w:sz w:val="24"/>
                    </w:rPr>
                    <w:t>执行结果情况</w:t>
                  </w:r>
                </w:p>
              </w:tc>
              <w:tc>
                <w:tcPr>
                  <w:tcW w:w="5103" w:type="dxa"/>
                  <w:shd w:val="clear" w:color="auto" w:fill="8DB3E2"/>
                </w:tcPr>
                <w:p w14:paraId="35059E5F" w14:textId="77777777" w:rsidR="008769BB" w:rsidRPr="00D02156" w:rsidRDefault="008769BB" w:rsidP="008769BB">
                  <w:pPr>
                    <w:jc w:val="center"/>
                    <w:rPr>
                      <w:rFonts w:hint="eastAsia"/>
                      <w:sz w:val="24"/>
                    </w:rPr>
                  </w:pPr>
                  <w:r w:rsidRPr="00D02156">
                    <w:rPr>
                      <w:rFonts w:hint="eastAsia"/>
                      <w:sz w:val="24"/>
                    </w:rPr>
                    <w:t>原因分析</w:t>
                  </w:r>
                </w:p>
              </w:tc>
            </w:tr>
            <w:tr w:rsidR="008769BB" w:rsidRPr="00D02156" w14:paraId="17A7BCA8" w14:textId="77777777" w:rsidTr="00841C6C">
              <w:tc>
                <w:tcPr>
                  <w:tcW w:w="1129" w:type="dxa"/>
                </w:tcPr>
                <w:p w14:paraId="215E64B7" w14:textId="77777777" w:rsidR="008769BB" w:rsidRPr="00D02156" w:rsidRDefault="008769BB" w:rsidP="008769BB">
                  <w:pPr>
                    <w:rPr>
                      <w:rFonts w:hint="eastAsia"/>
                      <w:sz w:val="24"/>
                    </w:rPr>
                  </w:pPr>
                  <w:r w:rsidRPr="00D02156">
                    <w:rPr>
                      <w:rFonts w:hint="eastAsia"/>
                      <w:sz w:val="24"/>
                    </w:rPr>
                    <w:t>Q1</w:t>
                  </w:r>
                </w:p>
              </w:tc>
              <w:tc>
                <w:tcPr>
                  <w:tcW w:w="1701" w:type="dxa"/>
                </w:tcPr>
                <w:p w14:paraId="3D4A8A49" w14:textId="77777777" w:rsidR="008769BB" w:rsidRPr="00D02156" w:rsidRDefault="008769BB" w:rsidP="008769BB">
                  <w:pPr>
                    <w:rPr>
                      <w:rFonts w:hint="eastAsia"/>
                      <w:sz w:val="24"/>
                    </w:rPr>
                  </w:pPr>
                  <w:r>
                    <w:rPr>
                      <w:rFonts w:hint="eastAsia"/>
                      <w:sz w:val="24"/>
                    </w:rPr>
                    <w:t>成功</w:t>
                  </w:r>
                </w:p>
              </w:tc>
              <w:tc>
                <w:tcPr>
                  <w:tcW w:w="5103" w:type="dxa"/>
                </w:tcPr>
                <w:p w14:paraId="6FA7E922" w14:textId="77777777" w:rsidR="008769BB" w:rsidRPr="00D02156" w:rsidRDefault="008769BB" w:rsidP="008769BB">
                  <w:pPr>
                    <w:rPr>
                      <w:rFonts w:hint="eastAsia"/>
                      <w:sz w:val="24"/>
                    </w:rPr>
                  </w:pPr>
                  <w:r>
                    <w:rPr>
                      <w:rFonts w:hint="eastAsia"/>
                      <w:sz w:val="24"/>
                    </w:rPr>
                    <w:t>符合自定义完整性约束</w:t>
                  </w:r>
                </w:p>
              </w:tc>
            </w:tr>
            <w:tr w:rsidR="008769BB" w:rsidRPr="00D02156" w14:paraId="6A0C6966" w14:textId="77777777" w:rsidTr="00841C6C">
              <w:tc>
                <w:tcPr>
                  <w:tcW w:w="1129" w:type="dxa"/>
                </w:tcPr>
                <w:p w14:paraId="18FD43E3" w14:textId="77777777" w:rsidR="008769BB" w:rsidRPr="00D02156" w:rsidRDefault="008769BB" w:rsidP="008769BB">
                  <w:pPr>
                    <w:rPr>
                      <w:rFonts w:hint="eastAsia"/>
                      <w:sz w:val="24"/>
                    </w:rPr>
                  </w:pPr>
                  <w:r w:rsidRPr="00D02156">
                    <w:rPr>
                      <w:rFonts w:hint="eastAsia"/>
                      <w:sz w:val="24"/>
                    </w:rPr>
                    <w:t>Q2</w:t>
                  </w:r>
                </w:p>
              </w:tc>
              <w:tc>
                <w:tcPr>
                  <w:tcW w:w="1701" w:type="dxa"/>
                </w:tcPr>
                <w:p w14:paraId="4722208C" w14:textId="77777777" w:rsidR="008769BB" w:rsidRPr="00D02156" w:rsidRDefault="008769BB" w:rsidP="008769BB">
                  <w:pPr>
                    <w:rPr>
                      <w:rFonts w:hint="eastAsia"/>
                      <w:sz w:val="24"/>
                    </w:rPr>
                  </w:pPr>
                  <w:r>
                    <w:rPr>
                      <w:rFonts w:hint="eastAsia"/>
                      <w:sz w:val="24"/>
                    </w:rPr>
                    <w:t>失败</w:t>
                  </w:r>
                </w:p>
              </w:tc>
              <w:tc>
                <w:tcPr>
                  <w:tcW w:w="5103" w:type="dxa"/>
                </w:tcPr>
                <w:p w14:paraId="034786D6" w14:textId="77777777" w:rsidR="008769BB" w:rsidRPr="00D02156" w:rsidRDefault="008769BB" w:rsidP="008769BB">
                  <w:pPr>
                    <w:rPr>
                      <w:rFonts w:hint="eastAsia"/>
                      <w:sz w:val="24"/>
                    </w:rPr>
                  </w:pPr>
                  <w:r w:rsidRPr="00FC4405">
                    <w:rPr>
                      <w:rFonts w:hint="eastAsia"/>
                      <w:sz w:val="24"/>
                    </w:rPr>
                    <w:t>关系</w:t>
                  </w:r>
                  <w:r w:rsidRPr="00FC4405">
                    <w:rPr>
                      <w:rFonts w:hint="eastAsia"/>
                      <w:sz w:val="24"/>
                    </w:rPr>
                    <w:t xml:space="preserve"> "department3" </w:t>
                  </w:r>
                  <w:r w:rsidRPr="00FC4405">
                    <w:rPr>
                      <w:rFonts w:hint="eastAsia"/>
                      <w:sz w:val="24"/>
                    </w:rPr>
                    <w:t>的新列违反了检查约束</w:t>
                  </w:r>
                  <w:r w:rsidRPr="00FC4405">
                    <w:rPr>
                      <w:rFonts w:hint="eastAsia"/>
                      <w:sz w:val="24"/>
                    </w:rPr>
                    <w:t xml:space="preserve"> "department3_address_check"</w:t>
                  </w:r>
                </w:p>
              </w:tc>
            </w:tr>
          </w:tbl>
          <w:p w14:paraId="79346DF5" w14:textId="77777777" w:rsidR="008769BB" w:rsidRPr="00C12D13" w:rsidRDefault="008769BB" w:rsidP="008769BB">
            <w:pPr>
              <w:rPr>
                <w:rFonts w:hint="eastAsia"/>
                <w:sz w:val="24"/>
              </w:rPr>
            </w:pPr>
          </w:p>
          <w:p w14:paraId="6B6B432B" w14:textId="77777777" w:rsidR="008769BB" w:rsidRDefault="008769BB" w:rsidP="008769BB">
            <w:pPr>
              <w:rPr>
                <w:rFonts w:hint="eastAsia"/>
                <w:sz w:val="24"/>
              </w:rPr>
            </w:pPr>
            <w:r>
              <w:rPr>
                <w:rFonts w:hint="eastAsia"/>
                <w:sz w:val="24"/>
              </w:rPr>
              <w:t>7</w:t>
            </w:r>
            <w:r>
              <w:rPr>
                <w:rFonts w:hint="eastAsia"/>
                <w:sz w:val="24"/>
              </w:rPr>
              <w:t>添检查约束和删除检查约束</w:t>
            </w:r>
            <w:r>
              <w:rPr>
                <w:rFonts w:hint="eastAsia"/>
                <w:sz w:val="24"/>
              </w:rPr>
              <w:t>*</w:t>
            </w:r>
          </w:p>
          <w:p w14:paraId="0CFCA982" w14:textId="77777777" w:rsidR="008769BB" w:rsidRDefault="008769BB" w:rsidP="008769BB">
            <w:pPr>
              <w:rPr>
                <w:rFonts w:hint="eastAsia"/>
                <w:sz w:val="24"/>
              </w:rPr>
            </w:pPr>
            <w:r>
              <w:rPr>
                <w:rFonts w:hint="eastAsia"/>
                <w:sz w:val="24"/>
              </w:rPr>
              <w:t>1</w:t>
            </w:r>
            <w:r>
              <w:rPr>
                <w:rFonts w:hint="eastAsia"/>
                <w:sz w:val="24"/>
              </w:rPr>
              <w:t>）向</w:t>
            </w:r>
            <w:r>
              <w:rPr>
                <w:rFonts w:hint="eastAsia"/>
                <w:sz w:val="24"/>
              </w:rPr>
              <w:t>Department2</w:t>
            </w:r>
            <w:r>
              <w:rPr>
                <w:rFonts w:hint="eastAsia"/>
                <w:sz w:val="24"/>
              </w:rPr>
              <w:t>中增加检查约束</w:t>
            </w:r>
          </w:p>
          <w:p w14:paraId="53FF8E75" w14:textId="77777777" w:rsidR="008769BB" w:rsidRDefault="008769BB" w:rsidP="008769BB">
            <w:pPr>
              <w:rPr>
                <w:rFonts w:hint="eastAsia"/>
                <w:sz w:val="24"/>
              </w:rPr>
            </w:pPr>
            <w:r>
              <w:rPr>
                <w:rFonts w:hint="eastAsia"/>
                <w:sz w:val="24"/>
              </w:rPr>
              <w:t xml:space="preserve">ALTER TABLE Department2 ADD </w:t>
            </w:r>
            <w:r w:rsidRPr="00773D9E">
              <w:rPr>
                <w:sz w:val="24"/>
              </w:rPr>
              <w:t>CONSTRAINT</w:t>
            </w:r>
            <w:r>
              <w:rPr>
                <w:rFonts w:hint="eastAsia"/>
                <w:sz w:val="24"/>
              </w:rPr>
              <w:t xml:space="preserve"> dept_add CHECK (Address IN ('</w:t>
            </w:r>
            <w:r>
              <w:rPr>
                <w:rFonts w:hint="eastAsia"/>
                <w:sz w:val="24"/>
              </w:rPr>
              <w:t>南湖校区</w:t>
            </w:r>
            <w:r>
              <w:rPr>
                <w:rFonts w:hint="eastAsia"/>
                <w:sz w:val="24"/>
              </w:rPr>
              <w:t>',</w:t>
            </w:r>
            <w:r>
              <w:rPr>
                <w:sz w:val="24"/>
              </w:rPr>
              <w:t xml:space="preserve"> </w:t>
            </w:r>
            <w:r w:rsidRPr="00AE3C98">
              <w:rPr>
                <w:bCs/>
                <w:sz w:val="24"/>
              </w:rPr>
              <w:t>'</w:t>
            </w:r>
            <w:r>
              <w:rPr>
                <w:rFonts w:hint="eastAsia"/>
                <w:sz w:val="24"/>
              </w:rPr>
              <w:t>浑南校区</w:t>
            </w:r>
            <w:r w:rsidRPr="00AE3C98">
              <w:rPr>
                <w:bCs/>
                <w:sz w:val="24"/>
              </w:rPr>
              <w:t>'</w:t>
            </w:r>
            <w:r>
              <w:rPr>
                <w:rFonts w:hint="eastAsia"/>
                <w:sz w:val="24"/>
              </w:rPr>
              <w:t>));</w:t>
            </w:r>
          </w:p>
          <w:p w14:paraId="0E08FB1E" w14:textId="77777777" w:rsidR="008769BB" w:rsidRDefault="008769BB" w:rsidP="008769BB">
            <w:pPr>
              <w:rPr>
                <w:rFonts w:hint="eastAsia"/>
                <w:sz w:val="24"/>
              </w:rPr>
            </w:pPr>
            <w:r>
              <w:rPr>
                <w:rFonts w:hint="eastAsia"/>
                <w:sz w:val="24"/>
              </w:rPr>
              <w:t>执行插入记录语句</w:t>
            </w:r>
          </w:p>
          <w:p w14:paraId="099674DC" w14:textId="77777777" w:rsidR="008769BB" w:rsidRDefault="008769BB" w:rsidP="008769BB">
            <w:pPr>
              <w:rPr>
                <w:rFonts w:hint="eastAsia"/>
                <w:sz w:val="24"/>
              </w:rPr>
            </w:pPr>
            <w:r>
              <w:rPr>
                <w:rFonts w:hint="eastAsia"/>
                <w:sz w:val="24"/>
              </w:rPr>
              <w:t>Q1:</w:t>
            </w:r>
            <w:r>
              <w:rPr>
                <w:sz w:val="24"/>
              </w:rPr>
              <w:t>I</w:t>
            </w:r>
            <w:r>
              <w:rPr>
                <w:rFonts w:hint="eastAsia"/>
                <w:sz w:val="24"/>
              </w:rPr>
              <w:t>nsert into Department3 values(</w:t>
            </w:r>
            <w:r w:rsidRPr="00AE3C98">
              <w:rPr>
                <w:bCs/>
                <w:sz w:val="24"/>
              </w:rPr>
              <w:t>'</w:t>
            </w:r>
            <w:r>
              <w:rPr>
                <w:rFonts w:hint="eastAsia"/>
                <w:sz w:val="24"/>
              </w:rPr>
              <w:t>BA</w:t>
            </w:r>
            <w:r w:rsidRPr="00AE3C98">
              <w:rPr>
                <w:bCs/>
                <w:sz w:val="24"/>
              </w:rPr>
              <w:t>'</w:t>
            </w:r>
            <w:r>
              <w:rPr>
                <w:rFonts w:hint="eastAsia"/>
                <w:sz w:val="24"/>
              </w:rPr>
              <w:t>,</w:t>
            </w:r>
            <w:r w:rsidRPr="00AE3C98">
              <w:rPr>
                <w:bCs/>
                <w:sz w:val="24"/>
              </w:rPr>
              <w:t xml:space="preserve"> '</w:t>
            </w:r>
            <w:r>
              <w:rPr>
                <w:rFonts w:hint="eastAsia"/>
                <w:sz w:val="24"/>
              </w:rPr>
              <w:t>工商管理</w:t>
            </w:r>
            <w:r w:rsidRPr="00AE3C98">
              <w:rPr>
                <w:bCs/>
                <w:sz w:val="24"/>
              </w:rPr>
              <w:t>'</w:t>
            </w:r>
            <w:r>
              <w:rPr>
                <w:rFonts w:hint="eastAsia"/>
                <w:sz w:val="24"/>
              </w:rPr>
              <w:t>,</w:t>
            </w:r>
            <w:r w:rsidRPr="00AE3C98">
              <w:rPr>
                <w:bCs/>
                <w:sz w:val="24"/>
              </w:rPr>
              <w:t xml:space="preserve"> '</w:t>
            </w:r>
            <w:r>
              <w:rPr>
                <w:rFonts w:hint="eastAsia"/>
                <w:sz w:val="24"/>
              </w:rPr>
              <w:t>沈河校区</w:t>
            </w:r>
            <w:r w:rsidRPr="00AE3C98">
              <w:rPr>
                <w:bCs/>
                <w:sz w:val="24"/>
              </w:rPr>
              <w:t>'</w:t>
            </w:r>
            <w:r>
              <w:rPr>
                <w:rFonts w:hint="eastAsia"/>
                <w:sz w:val="24"/>
              </w:rPr>
              <w:t>);</w:t>
            </w:r>
          </w:p>
          <w:p w14:paraId="6C0DCFEB" w14:textId="77777777" w:rsidR="008769BB" w:rsidRDefault="008769BB" w:rsidP="008769BB">
            <w:pPr>
              <w:rPr>
                <w:rFonts w:hint="eastAsia"/>
                <w:sz w:val="24"/>
              </w:rPr>
            </w:pPr>
            <w:r>
              <w:rPr>
                <w:rFonts w:hint="eastAsia"/>
                <w:sz w:val="24"/>
              </w:rPr>
              <w:t>2</w:t>
            </w:r>
            <w:r>
              <w:rPr>
                <w:rFonts w:hint="eastAsia"/>
                <w:sz w:val="24"/>
              </w:rPr>
              <w:t>）删除检查约束</w:t>
            </w:r>
          </w:p>
          <w:p w14:paraId="68EE6CD2" w14:textId="77777777" w:rsidR="008769BB" w:rsidRDefault="008769BB" w:rsidP="008769BB">
            <w:pPr>
              <w:rPr>
                <w:rFonts w:hint="eastAsia"/>
                <w:sz w:val="24"/>
              </w:rPr>
            </w:pPr>
            <w:r w:rsidRPr="00773D9E">
              <w:rPr>
                <w:sz w:val="24"/>
              </w:rPr>
              <w:t xml:space="preserve">ALTER TABLE </w:t>
            </w:r>
            <w:r>
              <w:rPr>
                <w:rFonts w:hint="eastAsia"/>
                <w:sz w:val="24"/>
                <w:szCs w:val="24"/>
              </w:rPr>
              <w:t>department2</w:t>
            </w:r>
            <w:r w:rsidRPr="00773D9E">
              <w:rPr>
                <w:sz w:val="24"/>
              </w:rPr>
              <w:t xml:space="preserve"> DROP CONSTRAINT</w:t>
            </w:r>
            <w:r>
              <w:rPr>
                <w:rFonts w:hint="eastAsia"/>
                <w:sz w:val="24"/>
              </w:rPr>
              <w:t xml:space="preserve"> dept_add</w:t>
            </w:r>
            <w:r w:rsidRPr="00773D9E">
              <w:rPr>
                <w:sz w:val="24"/>
              </w:rPr>
              <w:t>;</w:t>
            </w:r>
          </w:p>
          <w:p w14:paraId="1DD19746" w14:textId="77777777" w:rsidR="008769BB" w:rsidRDefault="008769BB" w:rsidP="008769BB">
            <w:pPr>
              <w:rPr>
                <w:rFonts w:hint="eastAsia"/>
                <w:sz w:val="24"/>
              </w:rPr>
            </w:pPr>
            <w:r>
              <w:rPr>
                <w:rFonts w:hint="eastAsia"/>
                <w:sz w:val="24"/>
              </w:rPr>
              <w:t>执行插入记录语句</w:t>
            </w:r>
          </w:p>
          <w:p w14:paraId="0CA509E3" w14:textId="77777777" w:rsidR="008769BB" w:rsidRDefault="008769BB" w:rsidP="008769BB">
            <w:pPr>
              <w:rPr>
                <w:rFonts w:hint="eastAsia"/>
                <w:sz w:val="24"/>
              </w:rPr>
            </w:pPr>
            <w:r>
              <w:rPr>
                <w:rFonts w:hint="eastAsia"/>
                <w:sz w:val="24"/>
              </w:rPr>
              <w:t>Q2:</w:t>
            </w:r>
            <w:r>
              <w:rPr>
                <w:sz w:val="24"/>
              </w:rPr>
              <w:t>I</w:t>
            </w:r>
            <w:r>
              <w:rPr>
                <w:rFonts w:hint="eastAsia"/>
                <w:sz w:val="24"/>
              </w:rPr>
              <w:t>nsert into Department3 values(</w:t>
            </w:r>
            <w:r w:rsidRPr="00AE3C98">
              <w:rPr>
                <w:bCs/>
                <w:sz w:val="24"/>
              </w:rPr>
              <w:t>'</w:t>
            </w:r>
            <w:r>
              <w:rPr>
                <w:rFonts w:hint="eastAsia"/>
                <w:sz w:val="24"/>
              </w:rPr>
              <w:t>BA</w:t>
            </w:r>
            <w:r w:rsidRPr="00AE3C98">
              <w:rPr>
                <w:bCs/>
                <w:sz w:val="24"/>
              </w:rPr>
              <w:t>'</w:t>
            </w:r>
            <w:r>
              <w:rPr>
                <w:rFonts w:hint="eastAsia"/>
                <w:sz w:val="24"/>
              </w:rPr>
              <w:t>,</w:t>
            </w:r>
            <w:r w:rsidRPr="00AE3C98">
              <w:rPr>
                <w:bCs/>
                <w:sz w:val="24"/>
              </w:rPr>
              <w:t xml:space="preserve"> '</w:t>
            </w:r>
            <w:r>
              <w:rPr>
                <w:rFonts w:hint="eastAsia"/>
                <w:sz w:val="24"/>
              </w:rPr>
              <w:t>工商管理</w:t>
            </w:r>
            <w:r w:rsidRPr="00AE3C98">
              <w:rPr>
                <w:bCs/>
                <w:sz w:val="24"/>
              </w:rPr>
              <w:t>'</w:t>
            </w:r>
            <w:r>
              <w:rPr>
                <w:rFonts w:hint="eastAsia"/>
                <w:sz w:val="24"/>
              </w:rPr>
              <w:t>,</w:t>
            </w:r>
            <w:r w:rsidRPr="00AE3C98">
              <w:rPr>
                <w:bCs/>
                <w:sz w:val="24"/>
              </w:rPr>
              <w:t xml:space="preserve"> '</w:t>
            </w:r>
            <w:r>
              <w:rPr>
                <w:rFonts w:hint="eastAsia"/>
                <w:sz w:val="24"/>
              </w:rPr>
              <w:t>沈河校区</w:t>
            </w:r>
            <w:r w:rsidRPr="00AE3C98">
              <w:rPr>
                <w:bCs/>
                <w:sz w:val="24"/>
              </w:rPr>
              <w:t>'</w:t>
            </w:r>
            <w:r>
              <w:rPr>
                <w:rFonts w:hint="eastAsia"/>
                <w:sz w:val="24"/>
              </w:rPr>
              <w:t>);</w:t>
            </w:r>
          </w:p>
          <w:p w14:paraId="3278F872" w14:textId="77777777" w:rsidR="008769BB" w:rsidRDefault="008769BB" w:rsidP="008769BB">
            <w:pPr>
              <w:rPr>
                <w:rFonts w:hint="eastAsia"/>
                <w:sz w:val="24"/>
              </w:rPr>
            </w:pPr>
            <w:r>
              <w:rPr>
                <w:rFonts w:hint="eastAsia"/>
                <w:sz w:val="24"/>
              </w:rPr>
              <w:t>各语句执行结果，和原因分析填入下表：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5103"/>
            </w:tblGrid>
            <w:tr w:rsidR="008769BB" w:rsidRPr="00D02156" w14:paraId="23CD4C50" w14:textId="77777777" w:rsidTr="00841C6C">
              <w:tc>
                <w:tcPr>
                  <w:tcW w:w="1129" w:type="dxa"/>
                  <w:shd w:val="clear" w:color="auto" w:fill="8DB3E2"/>
                </w:tcPr>
                <w:p w14:paraId="65E002FB" w14:textId="77777777" w:rsidR="008769BB" w:rsidRPr="00D02156" w:rsidRDefault="008769BB" w:rsidP="008769BB">
                  <w:pPr>
                    <w:jc w:val="center"/>
                    <w:rPr>
                      <w:rFonts w:hint="eastAsia"/>
                      <w:sz w:val="24"/>
                    </w:rPr>
                  </w:pPr>
                  <w:r w:rsidRPr="00D02156">
                    <w:rPr>
                      <w:rFonts w:hint="eastAsia"/>
                      <w:sz w:val="24"/>
                    </w:rPr>
                    <w:t>查询</w:t>
                  </w:r>
                </w:p>
              </w:tc>
              <w:tc>
                <w:tcPr>
                  <w:tcW w:w="1701" w:type="dxa"/>
                  <w:shd w:val="clear" w:color="auto" w:fill="8DB3E2"/>
                </w:tcPr>
                <w:p w14:paraId="5DDF41A8" w14:textId="77777777" w:rsidR="008769BB" w:rsidRPr="00D02156" w:rsidRDefault="008769BB" w:rsidP="008769BB">
                  <w:pPr>
                    <w:jc w:val="center"/>
                    <w:rPr>
                      <w:rFonts w:hint="eastAsia"/>
                      <w:sz w:val="24"/>
                    </w:rPr>
                  </w:pPr>
                  <w:r>
                    <w:rPr>
                      <w:rFonts w:hint="eastAsia"/>
                      <w:sz w:val="24"/>
                    </w:rPr>
                    <w:t>执行结果情况</w:t>
                  </w:r>
                </w:p>
              </w:tc>
              <w:tc>
                <w:tcPr>
                  <w:tcW w:w="5103" w:type="dxa"/>
                  <w:shd w:val="clear" w:color="auto" w:fill="8DB3E2"/>
                </w:tcPr>
                <w:p w14:paraId="58E6A824" w14:textId="77777777" w:rsidR="008769BB" w:rsidRPr="00D02156" w:rsidRDefault="008769BB" w:rsidP="008769BB">
                  <w:pPr>
                    <w:jc w:val="center"/>
                    <w:rPr>
                      <w:rFonts w:hint="eastAsia"/>
                      <w:sz w:val="24"/>
                    </w:rPr>
                  </w:pPr>
                  <w:r w:rsidRPr="00D02156">
                    <w:rPr>
                      <w:rFonts w:hint="eastAsia"/>
                      <w:sz w:val="24"/>
                    </w:rPr>
                    <w:t>原因分析</w:t>
                  </w:r>
                </w:p>
              </w:tc>
            </w:tr>
            <w:tr w:rsidR="008769BB" w:rsidRPr="00D02156" w14:paraId="2A90541F" w14:textId="77777777" w:rsidTr="00841C6C">
              <w:tc>
                <w:tcPr>
                  <w:tcW w:w="1129" w:type="dxa"/>
                </w:tcPr>
                <w:p w14:paraId="15F56DBC" w14:textId="77777777" w:rsidR="008769BB" w:rsidRPr="00D02156" w:rsidRDefault="008769BB" w:rsidP="008769BB">
                  <w:pPr>
                    <w:rPr>
                      <w:rFonts w:hint="eastAsia"/>
                      <w:sz w:val="24"/>
                    </w:rPr>
                  </w:pPr>
                  <w:r w:rsidRPr="00D02156">
                    <w:rPr>
                      <w:rFonts w:hint="eastAsia"/>
                      <w:sz w:val="24"/>
                    </w:rPr>
                    <w:t>Q1</w:t>
                  </w:r>
                </w:p>
              </w:tc>
              <w:tc>
                <w:tcPr>
                  <w:tcW w:w="1701" w:type="dxa"/>
                </w:tcPr>
                <w:p w14:paraId="037F8284" w14:textId="77777777" w:rsidR="008769BB" w:rsidRPr="00D02156" w:rsidRDefault="008769BB" w:rsidP="008769BB">
                  <w:pPr>
                    <w:rPr>
                      <w:rFonts w:hint="eastAsia"/>
                      <w:sz w:val="24"/>
                    </w:rPr>
                  </w:pPr>
                  <w:r>
                    <w:rPr>
                      <w:rFonts w:hint="eastAsia"/>
                      <w:sz w:val="24"/>
                    </w:rPr>
                    <w:t>失败</w:t>
                  </w:r>
                </w:p>
              </w:tc>
              <w:tc>
                <w:tcPr>
                  <w:tcW w:w="5103" w:type="dxa"/>
                </w:tcPr>
                <w:p w14:paraId="4DBEC4CA" w14:textId="77777777" w:rsidR="008769BB" w:rsidRPr="00D02156" w:rsidRDefault="008769BB" w:rsidP="008769BB">
                  <w:pPr>
                    <w:rPr>
                      <w:rFonts w:hint="eastAsia"/>
                      <w:sz w:val="24"/>
                    </w:rPr>
                  </w:pPr>
                  <w:r w:rsidRPr="008A3576">
                    <w:rPr>
                      <w:rFonts w:hint="eastAsia"/>
                      <w:sz w:val="24"/>
                    </w:rPr>
                    <w:t>关系</w:t>
                  </w:r>
                  <w:r w:rsidRPr="008A3576">
                    <w:rPr>
                      <w:rFonts w:hint="eastAsia"/>
                      <w:sz w:val="24"/>
                    </w:rPr>
                    <w:t xml:space="preserve"> "department3" </w:t>
                  </w:r>
                  <w:r w:rsidRPr="008A3576">
                    <w:rPr>
                      <w:rFonts w:hint="eastAsia"/>
                      <w:sz w:val="24"/>
                    </w:rPr>
                    <w:t>的新列违反了检查约束</w:t>
                  </w:r>
                  <w:r w:rsidRPr="008A3576">
                    <w:rPr>
                      <w:rFonts w:hint="eastAsia"/>
                      <w:sz w:val="24"/>
                    </w:rPr>
                    <w:t xml:space="preserve"> </w:t>
                  </w:r>
                  <w:r w:rsidRPr="008A3576">
                    <w:rPr>
                      <w:rFonts w:hint="eastAsia"/>
                      <w:sz w:val="24"/>
                    </w:rPr>
                    <w:lastRenderedPageBreak/>
                    <w:t>"department3_address_check"</w:t>
                  </w:r>
                  <w:r>
                    <w:rPr>
                      <w:rFonts w:hint="eastAsia"/>
                      <w:sz w:val="24"/>
                    </w:rPr>
                    <w:t>，</w:t>
                  </w:r>
                  <w:r w:rsidRPr="008A3576">
                    <w:rPr>
                      <w:rFonts w:hint="eastAsia"/>
                      <w:sz w:val="24"/>
                    </w:rPr>
                    <w:t>行包含</w:t>
                  </w:r>
                  <w:r w:rsidRPr="008A3576">
                    <w:rPr>
                      <w:rFonts w:hint="eastAsia"/>
                      <w:sz w:val="24"/>
                    </w:rPr>
                    <w:t xml:space="preserve">(BA, </w:t>
                  </w:r>
                  <w:r w:rsidRPr="008A3576">
                    <w:rPr>
                      <w:rFonts w:hint="eastAsia"/>
                      <w:sz w:val="24"/>
                    </w:rPr>
                    <w:t>工商管理</w:t>
                  </w:r>
                  <w:r w:rsidRPr="008A3576">
                    <w:rPr>
                      <w:rFonts w:hint="eastAsia"/>
                      <w:sz w:val="24"/>
                    </w:rPr>
                    <w:t xml:space="preserve">, </w:t>
                  </w:r>
                  <w:r w:rsidRPr="008A3576">
                    <w:rPr>
                      <w:rFonts w:hint="eastAsia"/>
                      <w:sz w:val="24"/>
                    </w:rPr>
                    <w:t>沈河校区</w:t>
                  </w:r>
                  <w:r w:rsidRPr="008A3576">
                    <w:rPr>
                      <w:rFonts w:hint="eastAsia"/>
                      <w:sz w:val="24"/>
                    </w:rPr>
                    <w:t>).</w:t>
                  </w:r>
                </w:p>
              </w:tc>
            </w:tr>
            <w:tr w:rsidR="008769BB" w:rsidRPr="00D02156" w14:paraId="1CD12789" w14:textId="77777777" w:rsidTr="00841C6C">
              <w:tc>
                <w:tcPr>
                  <w:tcW w:w="1129" w:type="dxa"/>
                </w:tcPr>
                <w:p w14:paraId="7DF801D3" w14:textId="77777777" w:rsidR="008769BB" w:rsidRPr="00D02156" w:rsidRDefault="008769BB" w:rsidP="008769BB">
                  <w:pPr>
                    <w:rPr>
                      <w:rFonts w:hint="eastAsia"/>
                      <w:sz w:val="24"/>
                    </w:rPr>
                  </w:pPr>
                  <w:r w:rsidRPr="00D02156">
                    <w:rPr>
                      <w:rFonts w:hint="eastAsia"/>
                      <w:sz w:val="24"/>
                    </w:rPr>
                    <w:lastRenderedPageBreak/>
                    <w:t>Q2</w:t>
                  </w:r>
                </w:p>
              </w:tc>
              <w:tc>
                <w:tcPr>
                  <w:tcW w:w="1701" w:type="dxa"/>
                </w:tcPr>
                <w:p w14:paraId="2E6AF051" w14:textId="77777777" w:rsidR="008769BB" w:rsidRPr="00D02156" w:rsidRDefault="008769BB" w:rsidP="008769BB">
                  <w:pPr>
                    <w:rPr>
                      <w:rFonts w:hint="eastAsia"/>
                      <w:sz w:val="24"/>
                    </w:rPr>
                  </w:pPr>
                  <w:r>
                    <w:rPr>
                      <w:rFonts w:hint="eastAsia"/>
                      <w:sz w:val="24"/>
                    </w:rPr>
                    <w:t>失败</w:t>
                  </w:r>
                </w:p>
              </w:tc>
              <w:tc>
                <w:tcPr>
                  <w:tcW w:w="5103" w:type="dxa"/>
                </w:tcPr>
                <w:p w14:paraId="57922638" w14:textId="77777777" w:rsidR="008769BB" w:rsidRPr="00D02156" w:rsidRDefault="008769BB" w:rsidP="008769BB">
                  <w:pPr>
                    <w:rPr>
                      <w:rFonts w:hint="eastAsia"/>
                      <w:sz w:val="24"/>
                    </w:rPr>
                  </w:pPr>
                  <w:r w:rsidRPr="008A3576">
                    <w:rPr>
                      <w:rFonts w:hint="eastAsia"/>
                      <w:sz w:val="24"/>
                    </w:rPr>
                    <w:t>关系</w:t>
                  </w:r>
                  <w:r w:rsidRPr="008A3576">
                    <w:rPr>
                      <w:rFonts w:hint="eastAsia"/>
                      <w:sz w:val="24"/>
                    </w:rPr>
                    <w:t xml:space="preserve"> "department3" </w:t>
                  </w:r>
                  <w:r w:rsidRPr="008A3576">
                    <w:rPr>
                      <w:rFonts w:hint="eastAsia"/>
                      <w:sz w:val="24"/>
                    </w:rPr>
                    <w:t>的新列违反了检查约束</w:t>
                  </w:r>
                  <w:r w:rsidRPr="008A3576">
                    <w:rPr>
                      <w:rFonts w:hint="eastAsia"/>
                      <w:sz w:val="24"/>
                    </w:rPr>
                    <w:t xml:space="preserve"> "department3_address_check"</w:t>
                  </w:r>
                  <w:r>
                    <w:rPr>
                      <w:rFonts w:hint="eastAsia"/>
                      <w:sz w:val="24"/>
                    </w:rPr>
                    <w:t>，</w:t>
                  </w:r>
                  <w:r w:rsidRPr="008A3576">
                    <w:rPr>
                      <w:rFonts w:hint="eastAsia"/>
                      <w:sz w:val="24"/>
                    </w:rPr>
                    <w:t>行包含</w:t>
                  </w:r>
                  <w:r w:rsidRPr="008A3576">
                    <w:rPr>
                      <w:rFonts w:hint="eastAsia"/>
                      <w:sz w:val="24"/>
                    </w:rPr>
                    <w:t xml:space="preserve">(BA, </w:t>
                  </w:r>
                  <w:r w:rsidRPr="008A3576">
                    <w:rPr>
                      <w:rFonts w:hint="eastAsia"/>
                      <w:sz w:val="24"/>
                    </w:rPr>
                    <w:t>工商管理</w:t>
                  </w:r>
                  <w:r w:rsidRPr="008A3576">
                    <w:rPr>
                      <w:rFonts w:hint="eastAsia"/>
                      <w:sz w:val="24"/>
                    </w:rPr>
                    <w:t xml:space="preserve">, </w:t>
                  </w:r>
                  <w:r w:rsidRPr="008A3576">
                    <w:rPr>
                      <w:rFonts w:hint="eastAsia"/>
                      <w:sz w:val="24"/>
                    </w:rPr>
                    <w:t>沈河校区</w:t>
                  </w:r>
                  <w:r w:rsidRPr="008A3576">
                    <w:rPr>
                      <w:rFonts w:hint="eastAsia"/>
                      <w:sz w:val="24"/>
                    </w:rPr>
                    <w:t>).</w:t>
                  </w:r>
                </w:p>
              </w:tc>
            </w:tr>
          </w:tbl>
          <w:p w14:paraId="1EE6698B" w14:textId="77777777" w:rsidR="008769BB" w:rsidRPr="00773D9E" w:rsidRDefault="008769BB" w:rsidP="008769BB">
            <w:pPr>
              <w:rPr>
                <w:rFonts w:hint="eastAsia"/>
                <w:sz w:val="24"/>
              </w:rPr>
            </w:pPr>
          </w:p>
          <w:p w14:paraId="330EBF0E" w14:textId="77777777" w:rsidR="008769BB" w:rsidRPr="00415B45" w:rsidRDefault="008769BB" w:rsidP="008769BB">
            <w:pPr>
              <w:rPr>
                <w:sz w:val="24"/>
              </w:rPr>
            </w:pPr>
          </w:p>
        </w:tc>
      </w:tr>
      <w:tr w:rsidR="008769BB" w:rsidRPr="00415B45" w14:paraId="7C104A6C" w14:textId="77777777" w:rsidTr="002D13CE">
        <w:tc>
          <w:tcPr>
            <w:tcW w:w="8990" w:type="dxa"/>
            <w:gridSpan w:val="5"/>
          </w:tcPr>
          <w:p w14:paraId="5DB23B32" w14:textId="77777777" w:rsidR="008769BB" w:rsidRPr="00415B45" w:rsidRDefault="008769BB" w:rsidP="008769BB">
            <w:pPr>
              <w:rPr>
                <w:rFonts w:hint="eastAsia"/>
                <w:sz w:val="24"/>
              </w:rPr>
            </w:pPr>
            <w:r w:rsidRPr="00415B45">
              <w:rPr>
                <w:rFonts w:hint="eastAsia"/>
                <w:sz w:val="24"/>
              </w:rPr>
              <w:lastRenderedPageBreak/>
              <w:t>实验总结：</w:t>
            </w:r>
          </w:p>
          <w:p w14:paraId="1995C5B2" w14:textId="77777777" w:rsidR="008769BB" w:rsidRDefault="008769BB" w:rsidP="008769BB">
            <w:pPr>
              <w:rPr>
                <w:sz w:val="24"/>
              </w:rPr>
            </w:pPr>
            <w:r w:rsidRPr="00415B45">
              <w:rPr>
                <w:rFonts w:hint="eastAsia"/>
                <w:sz w:val="24"/>
              </w:rPr>
              <w:t xml:space="preserve">1 </w:t>
            </w:r>
            <w:r w:rsidRPr="00415B45">
              <w:rPr>
                <w:rFonts w:hint="eastAsia"/>
                <w:sz w:val="24"/>
              </w:rPr>
              <w:t>实验中遇到的难点有哪些？</w:t>
            </w:r>
          </w:p>
          <w:p w14:paraId="21CDF543" w14:textId="77777777" w:rsidR="008769BB" w:rsidRPr="00415B45" w:rsidRDefault="008769BB" w:rsidP="008769BB">
            <w:pPr>
              <w:rPr>
                <w:rFonts w:hint="eastAsia"/>
                <w:sz w:val="24"/>
              </w:rPr>
            </w:pPr>
            <w:r>
              <w:rPr>
                <w:rFonts w:hint="eastAsia"/>
                <w:sz w:val="24"/>
              </w:rPr>
              <w:t>暂无。</w:t>
            </w:r>
          </w:p>
          <w:p w14:paraId="7546DCA2" w14:textId="77777777" w:rsidR="008769BB" w:rsidRDefault="008769BB" w:rsidP="008769BB">
            <w:pPr>
              <w:rPr>
                <w:sz w:val="24"/>
              </w:rPr>
            </w:pPr>
            <w:r w:rsidRPr="00415B45">
              <w:rPr>
                <w:rFonts w:hint="eastAsia"/>
                <w:sz w:val="24"/>
              </w:rPr>
              <w:t xml:space="preserve">2 </w:t>
            </w:r>
            <w:r w:rsidRPr="00415B45">
              <w:rPr>
                <w:rFonts w:hint="eastAsia"/>
                <w:sz w:val="24"/>
              </w:rPr>
              <w:t>实验自我评价。</w:t>
            </w:r>
          </w:p>
          <w:p w14:paraId="3A8B3620" w14:textId="77777777" w:rsidR="008769BB" w:rsidRPr="00415B45" w:rsidRDefault="008769BB" w:rsidP="008769BB">
            <w:pPr>
              <w:rPr>
                <w:rFonts w:hint="eastAsia"/>
                <w:sz w:val="24"/>
              </w:rPr>
            </w:pPr>
            <w:r>
              <w:rPr>
                <w:rFonts w:hint="eastAsia"/>
                <w:sz w:val="24"/>
              </w:rPr>
              <w:t>在这次实验中，实验比较简单，很顺利地完成了实验。</w:t>
            </w:r>
          </w:p>
          <w:p w14:paraId="72FA0149" w14:textId="77777777" w:rsidR="008769BB" w:rsidRPr="008769BB" w:rsidRDefault="008769BB" w:rsidP="008769BB">
            <w:pPr>
              <w:rPr>
                <w:sz w:val="24"/>
              </w:rPr>
            </w:pPr>
          </w:p>
        </w:tc>
      </w:tr>
    </w:tbl>
    <w:p w14:paraId="180409A6" w14:textId="77777777" w:rsidR="00003B92" w:rsidRDefault="00003B92" w:rsidP="002E3EF7">
      <w:pPr>
        <w:ind w:firstLine="238"/>
        <w:rPr>
          <w:sz w:val="24"/>
        </w:rPr>
      </w:pPr>
    </w:p>
    <w:p w14:paraId="6DF2D4E2" w14:textId="77777777" w:rsidR="00AD7F88" w:rsidRDefault="00337BD5" w:rsidP="009454F9">
      <w:pPr>
        <w:spacing w:line="360" w:lineRule="auto"/>
        <w:rPr>
          <w:rFonts w:ascii="宋体" w:hAnsi="宋体"/>
          <w:bCs/>
          <w:sz w:val="24"/>
          <w:szCs w:val="24"/>
        </w:rPr>
      </w:pPr>
      <w:r>
        <w:rPr>
          <w:rFonts w:ascii="宋体" w:hAnsi="宋体"/>
          <w:bCs/>
          <w:sz w:val="24"/>
          <w:szCs w:val="24"/>
        </w:rPr>
        <w:br w:type="page"/>
      </w:r>
    </w:p>
    <w:p w14:paraId="77197237" w14:textId="1C0FF3FD" w:rsidR="00AE58DC" w:rsidRDefault="009454F9" w:rsidP="00665E97">
      <w:pPr>
        <w:pStyle w:val="1"/>
        <w:jc w:val="center"/>
      </w:pPr>
      <w:r w:rsidRPr="003118A9">
        <w:rPr>
          <w:rFonts w:hint="eastAsia"/>
        </w:rPr>
        <w:lastRenderedPageBreak/>
        <w:t>实验</w:t>
      </w:r>
      <w:r>
        <w:rPr>
          <w:rFonts w:hint="eastAsia"/>
        </w:rPr>
        <w:t>4</w:t>
      </w:r>
      <w:r w:rsidRPr="003118A9">
        <w:rPr>
          <w:rFonts w:hint="eastAsia"/>
        </w:rPr>
        <w:t>:</w:t>
      </w:r>
      <w:r w:rsidRPr="003118A9">
        <w:rPr>
          <w:rFonts w:hint="eastAsia"/>
        </w:rPr>
        <w:t>数据库的</w:t>
      </w:r>
      <w:r w:rsidR="000A2BDD">
        <w:rPr>
          <w:rFonts w:hint="eastAsia"/>
        </w:rPr>
        <w:t>事务管理与</w:t>
      </w:r>
      <w:r w:rsidR="00B04BEA">
        <w:rPr>
          <w:rFonts w:hint="eastAsia"/>
        </w:rPr>
        <w:t>并发控制</w:t>
      </w:r>
    </w:p>
    <w:p w14:paraId="2B0FE7E9" w14:textId="1C409590" w:rsidR="002D13CE" w:rsidRPr="002D13CE" w:rsidRDefault="002D13CE" w:rsidP="002D13CE">
      <w:pPr>
        <w:ind w:firstLine="238"/>
        <w:outlineLvl w:val="2"/>
        <w:rPr>
          <w:sz w:val="24"/>
          <w:szCs w:val="22"/>
        </w:rPr>
      </w:pPr>
      <w:r w:rsidRPr="002D13CE">
        <w:rPr>
          <w:rFonts w:hint="eastAsia"/>
          <w:sz w:val="24"/>
          <w:szCs w:val="22"/>
        </w:rPr>
        <w:t>实验报告</w:t>
      </w:r>
      <w:r w:rsidRPr="002D13CE">
        <w:rPr>
          <w:rFonts w:hint="eastAsia"/>
          <w:sz w:val="24"/>
          <w:szCs w:val="22"/>
        </w:rPr>
        <w:t>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1015"/>
        <w:gridCol w:w="1969"/>
        <w:gridCol w:w="1037"/>
        <w:gridCol w:w="1929"/>
      </w:tblGrid>
      <w:tr w:rsidR="00AE58DC" w:rsidRPr="00415B45" w14:paraId="71E4D319" w14:textId="77777777" w:rsidTr="002D13CE">
        <w:tc>
          <w:tcPr>
            <w:tcW w:w="8990" w:type="dxa"/>
            <w:gridSpan w:val="5"/>
          </w:tcPr>
          <w:p w14:paraId="263F9FDE" w14:textId="77777777" w:rsidR="00AE58DC" w:rsidRPr="00415B45" w:rsidRDefault="00AE58DC" w:rsidP="002D13CE">
            <w:pPr>
              <w:jc w:val="center"/>
            </w:pPr>
            <w:r w:rsidRPr="002D13CE">
              <w:rPr>
                <w:rFonts w:hint="eastAsia"/>
                <w:sz w:val="24"/>
                <w:szCs w:val="22"/>
              </w:rPr>
              <w:t>实验报告</w:t>
            </w:r>
            <w:r w:rsidR="008073C1" w:rsidRPr="002D13CE">
              <w:rPr>
                <w:rFonts w:hint="eastAsia"/>
                <w:sz w:val="24"/>
                <w:szCs w:val="22"/>
              </w:rPr>
              <w:t>4</w:t>
            </w:r>
            <w:r w:rsidRPr="002D13CE">
              <w:rPr>
                <w:rFonts w:hint="eastAsia"/>
                <w:sz w:val="24"/>
                <w:szCs w:val="22"/>
              </w:rPr>
              <w:t>.</w:t>
            </w:r>
            <w:r w:rsidR="008073C1" w:rsidRPr="002D13CE">
              <w:rPr>
                <w:rFonts w:hint="eastAsia"/>
                <w:sz w:val="24"/>
                <w:szCs w:val="22"/>
              </w:rPr>
              <w:t>1</w:t>
            </w:r>
          </w:p>
        </w:tc>
      </w:tr>
      <w:tr w:rsidR="008769BB" w:rsidRPr="00415B45" w14:paraId="45517EBD" w14:textId="77777777" w:rsidTr="008769BB">
        <w:tc>
          <w:tcPr>
            <w:tcW w:w="3174" w:type="dxa"/>
            <w:vMerge w:val="restart"/>
          </w:tcPr>
          <w:p w14:paraId="728362E9" w14:textId="77777777" w:rsidR="008769BB" w:rsidRPr="00415B45" w:rsidRDefault="008769BB" w:rsidP="008769BB">
            <w:pPr>
              <w:rPr>
                <w:sz w:val="24"/>
              </w:rPr>
            </w:pPr>
            <w:r w:rsidRPr="00415B45">
              <w:rPr>
                <w:rFonts w:hint="eastAsia"/>
                <w:sz w:val="24"/>
              </w:rPr>
              <w:t>题目：</w:t>
            </w:r>
            <w:r>
              <w:rPr>
                <w:rFonts w:hint="eastAsia"/>
                <w:sz w:val="24"/>
              </w:rPr>
              <w:t>数据库的事务声明和执行</w:t>
            </w:r>
          </w:p>
        </w:tc>
        <w:tc>
          <w:tcPr>
            <w:tcW w:w="998" w:type="dxa"/>
          </w:tcPr>
          <w:p w14:paraId="35767629" w14:textId="06B9F66B" w:rsidR="008769BB" w:rsidRPr="00415B45" w:rsidRDefault="008769BB" w:rsidP="008769BB">
            <w:pPr>
              <w:rPr>
                <w:sz w:val="24"/>
              </w:rPr>
            </w:pPr>
            <w:r w:rsidRPr="00415B45">
              <w:rPr>
                <w:rFonts w:hint="eastAsia"/>
                <w:sz w:val="24"/>
              </w:rPr>
              <w:t>姓名</w:t>
            </w:r>
          </w:p>
        </w:tc>
        <w:tc>
          <w:tcPr>
            <w:tcW w:w="1865" w:type="dxa"/>
          </w:tcPr>
          <w:p w14:paraId="1C9FE3EE" w14:textId="27DF6A3A" w:rsidR="008769BB" w:rsidRPr="00415B45" w:rsidRDefault="008769BB" w:rsidP="008769BB">
            <w:pPr>
              <w:rPr>
                <w:sz w:val="24"/>
              </w:rPr>
            </w:pPr>
            <w:r>
              <w:rPr>
                <w:rFonts w:hint="eastAsia"/>
                <w:sz w:val="24"/>
              </w:rPr>
              <w:t>戚子强</w:t>
            </w:r>
          </w:p>
        </w:tc>
        <w:tc>
          <w:tcPr>
            <w:tcW w:w="1034" w:type="dxa"/>
          </w:tcPr>
          <w:p w14:paraId="3CF7DD8E" w14:textId="780EB0A0" w:rsidR="008769BB" w:rsidRPr="00415B45" w:rsidRDefault="008769BB" w:rsidP="008769BB">
            <w:pPr>
              <w:rPr>
                <w:sz w:val="24"/>
              </w:rPr>
            </w:pPr>
            <w:r w:rsidRPr="00415B45">
              <w:rPr>
                <w:rFonts w:hint="eastAsia"/>
                <w:sz w:val="24"/>
              </w:rPr>
              <w:t>班级</w:t>
            </w:r>
          </w:p>
        </w:tc>
        <w:tc>
          <w:tcPr>
            <w:tcW w:w="1919" w:type="dxa"/>
          </w:tcPr>
          <w:p w14:paraId="0BFB5DFE" w14:textId="612A9E1B" w:rsidR="008769BB" w:rsidRPr="00415B45" w:rsidRDefault="008769BB" w:rsidP="008769BB">
            <w:pPr>
              <w:rPr>
                <w:sz w:val="24"/>
              </w:rPr>
            </w:pPr>
            <w:r>
              <w:rPr>
                <w:rFonts w:hint="eastAsia"/>
                <w:sz w:val="24"/>
              </w:rPr>
              <w:t>计算机</w:t>
            </w:r>
            <w:r>
              <w:rPr>
                <w:rFonts w:hint="eastAsia"/>
                <w:sz w:val="24"/>
              </w:rPr>
              <w:t>1606</w:t>
            </w:r>
          </w:p>
        </w:tc>
      </w:tr>
      <w:tr w:rsidR="008769BB" w:rsidRPr="00415B45" w14:paraId="6ABD787F" w14:textId="77777777" w:rsidTr="008769BB">
        <w:tc>
          <w:tcPr>
            <w:tcW w:w="3174" w:type="dxa"/>
            <w:vMerge/>
          </w:tcPr>
          <w:p w14:paraId="6277EB9B" w14:textId="77777777" w:rsidR="008769BB" w:rsidRPr="00415B45" w:rsidRDefault="008769BB" w:rsidP="008769BB">
            <w:pPr>
              <w:rPr>
                <w:sz w:val="24"/>
              </w:rPr>
            </w:pPr>
          </w:p>
        </w:tc>
        <w:tc>
          <w:tcPr>
            <w:tcW w:w="998" w:type="dxa"/>
          </w:tcPr>
          <w:p w14:paraId="2D967612" w14:textId="44AAA913" w:rsidR="008769BB" w:rsidRPr="00415B45" w:rsidRDefault="008769BB" w:rsidP="008769BB">
            <w:pPr>
              <w:rPr>
                <w:sz w:val="24"/>
              </w:rPr>
            </w:pPr>
            <w:r w:rsidRPr="00415B45">
              <w:rPr>
                <w:rFonts w:hint="eastAsia"/>
                <w:sz w:val="24"/>
              </w:rPr>
              <w:t>学号</w:t>
            </w:r>
          </w:p>
        </w:tc>
        <w:tc>
          <w:tcPr>
            <w:tcW w:w="1865" w:type="dxa"/>
          </w:tcPr>
          <w:p w14:paraId="003C6570" w14:textId="15CD4C32" w:rsidR="008769BB" w:rsidRPr="00415B45" w:rsidRDefault="008769BB" w:rsidP="008769BB">
            <w:pPr>
              <w:rPr>
                <w:sz w:val="24"/>
              </w:rPr>
            </w:pPr>
            <w:r>
              <w:rPr>
                <w:rFonts w:hint="eastAsia"/>
                <w:sz w:val="24"/>
              </w:rPr>
              <w:t>20164625</w:t>
            </w:r>
          </w:p>
        </w:tc>
        <w:tc>
          <w:tcPr>
            <w:tcW w:w="1034" w:type="dxa"/>
          </w:tcPr>
          <w:p w14:paraId="280C2573" w14:textId="5421FD58" w:rsidR="008769BB" w:rsidRPr="00415B45" w:rsidRDefault="008769BB" w:rsidP="008769BB">
            <w:pPr>
              <w:rPr>
                <w:sz w:val="24"/>
              </w:rPr>
            </w:pPr>
            <w:r w:rsidRPr="00415B45">
              <w:rPr>
                <w:rFonts w:hint="eastAsia"/>
                <w:sz w:val="24"/>
              </w:rPr>
              <w:t>时间</w:t>
            </w:r>
          </w:p>
        </w:tc>
        <w:tc>
          <w:tcPr>
            <w:tcW w:w="1919" w:type="dxa"/>
          </w:tcPr>
          <w:p w14:paraId="75056340" w14:textId="3BCE7118" w:rsidR="008769BB" w:rsidRPr="00415B45" w:rsidRDefault="008769BB" w:rsidP="008769BB">
            <w:pPr>
              <w:rPr>
                <w:sz w:val="24"/>
              </w:rPr>
            </w:pPr>
            <w:r>
              <w:rPr>
                <w:rFonts w:hint="eastAsia"/>
                <w:sz w:val="24"/>
              </w:rPr>
              <w:t>2019.6.5</w:t>
            </w:r>
          </w:p>
        </w:tc>
      </w:tr>
      <w:tr w:rsidR="00AE58DC" w:rsidRPr="00415B45" w14:paraId="0E869150" w14:textId="77777777" w:rsidTr="002D13CE">
        <w:tc>
          <w:tcPr>
            <w:tcW w:w="8990" w:type="dxa"/>
            <w:gridSpan w:val="5"/>
          </w:tcPr>
          <w:p w14:paraId="01C48FDC" w14:textId="77777777" w:rsidR="00AE58DC" w:rsidRDefault="008073C1" w:rsidP="000E299F">
            <w:pPr>
              <w:rPr>
                <w:sz w:val="24"/>
              </w:rPr>
            </w:pPr>
            <w:r>
              <w:rPr>
                <w:rFonts w:hint="eastAsia"/>
                <w:sz w:val="24"/>
              </w:rPr>
              <w:t xml:space="preserve">1. </w:t>
            </w:r>
            <w:r>
              <w:rPr>
                <w:rFonts w:hint="eastAsia"/>
                <w:sz w:val="24"/>
              </w:rPr>
              <w:t>登录后使用</w:t>
            </w:r>
            <w:r>
              <w:rPr>
                <w:rFonts w:hint="eastAsia"/>
                <w:sz w:val="24"/>
              </w:rPr>
              <w:t>Enrolled</w:t>
            </w:r>
            <w:r>
              <w:rPr>
                <w:rFonts w:hint="eastAsia"/>
                <w:sz w:val="24"/>
              </w:rPr>
              <w:t>数据库</w:t>
            </w:r>
          </w:p>
          <w:p w14:paraId="6CCF97BA" w14:textId="77777777" w:rsidR="008073C1" w:rsidRDefault="008073C1" w:rsidP="000E299F">
            <w:pPr>
              <w:rPr>
                <w:sz w:val="24"/>
              </w:rPr>
            </w:pPr>
            <w:r>
              <w:rPr>
                <w:rFonts w:hint="eastAsia"/>
                <w:sz w:val="24"/>
              </w:rPr>
              <w:t xml:space="preserve">2. </w:t>
            </w:r>
            <w:r w:rsidR="00DF009A">
              <w:rPr>
                <w:rFonts w:hint="eastAsia"/>
                <w:sz w:val="24"/>
              </w:rPr>
              <w:t>使用事务向</w:t>
            </w:r>
            <w:r w:rsidR="00DF009A">
              <w:rPr>
                <w:rFonts w:hint="eastAsia"/>
                <w:sz w:val="24"/>
              </w:rPr>
              <w:t>course</w:t>
            </w:r>
            <w:r w:rsidR="00DF009A">
              <w:rPr>
                <w:rFonts w:hint="eastAsia"/>
                <w:sz w:val="24"/>
              </w:rPr>
              <w:t>表中插入记录</w:t>
            </w:r>
          </w:p>
          <w:p w14:paraId="72FCAC3C" w14:textId="77777777" w:rsidR="00DF009A" w:rsidRDefault="00DF009A" w:rsidP="000E299F">
            <w:pPr>
              <w:rPr>
                <w:sz w:val="24"/>
              </w:rPr>
            </w:pPr>
            <w:r>
              <w:rPr>
                <w:rFonts w:hint="eastAsia"/>
                <w:sz w:val="24"/>
              </w:rPr>
              <w:t>插入课程（“</w:t>
            </w:r>
            <w:r>
              <w:rPr>
                <w:rFonts w:hint="eastAsia"/>
                <w:sz w:val="24"/>
              </w:rPr>
              <w:t>c7</w:t>
            </w:r>
            <w:r>
              <w:rPr>
                <w:rFonts w:hint="eastAsia"/>
                <w:sz w:val="24"/>
              </w:rPr>
              <w:t>”，“生产实习”，</w:t>
            </w:r>
            <w:r>
              <w:rPr>
                <w:rFonts w:hint="eastAsia"/>
                <w:sz w:val="24"/>
              </w:rPr>
              <w:t>96</w:t>
            </w:r>
            <w:r>
              <w:rPr>
                <w:rFonts w:hint="eastAsia"/>
                <w:sz w:val="24"/>
              </w:rPr>
              <w:t>，“</w:t>
            </w:r>
            <w:r>
              <w:rPr>
                <w:rFonts w:hint="eastAsia"/>
                <w:sz w:val="24"/>
              </w:rPr>
              <w:t>3</w:t>
            </w:r>
            <w:r>
              <w:rPr>
                <w:rFonts w:hint="eastAsia"/>
                <w:sz w:val="24"/>
              </w:rPr>
              <w:t>”，“</w:t>
            </w:r>
            <w:r>
              <w:rPr>
                <w:rFonts w:hint="eastAsia"/>
                <w:sz w:val="24"/>
              </w:rPr>
              <w:t>c4</w:t>
            </w:r>
            <w:r>
              <w:rPr>
                <w:rFonts w:hint="eastAsia"/>
                <w:sz w:val="24"/>
              </w:rPr>
              <w:t>”）</w:t>
            </w:r>
          </w:p>
          <w:p w14:paraId="62687FB1" w14:textId="77777777" w:rsidR="00DF009A" w:rsidRPr="00DF009A" w:rsidRDefault="00DF009A" w:rsidP="00DF009A">
            <w:pPr>
              <w:rPr>
                <w:sz w:val="24"/>
              </w:rPr>
            </w:pPr>
            <w:r w:rsidRPr="00DF009A">
              <w:rPr>
                <w:sz w:val="24"/>
              </w:rPr>
              <w:t>BEGIN</w:t>
            </w:r>
            <w:r>
              <w:rPr>
                <w:rFonts w:hint="eastAsia"/>
                <w:sz w:val="24"/>
              </w:rPr>
              <w:t xml:space="preserve"> </w:t>
            </w:r>
            <w:r w:rsidR="00605951" w:rsidRPr="008073C1">
              <w:rPr>
                <w:bCs/>
                <w:sz w:val="24"/>
                <w:szCs w:val="24"/>
              </w:rPr>
              <w:t>TRANSACTI</w:t>
            </w:r>
            <w:r w:rsidR="00605951" w:rsidRPr="00751B68">
              <w:rPr>
                <w:bCs/>
                <w:sz w:val="24"/>
                <w:szCs w:val="24"/>
              </w:rPr>
              <w:t>ON</w:t>
            </w:r>
            <w:r w:rsidR="00605951" w:rsidRPr="0067571C">
              <w:t>;</w:t>
            </w:r>
          </w:p>
          <w:p w14:paraId="5DF799EB" w14:textId="77777777" w:rsidR="00DF009A" w:rsidRPr="00DF009A" w:rsidRDefault="00DF009A" w:rsidP="00DF009A">
            <w:pPr>
              <w:rPr>
                <w:sz w:val="24"/>
              </w:rPr>
            </w:pPr>
            <w:r>
              <w:rPr>
                <w:rFonts w:hint="eastAsia"/>
                <w:sz w:val="24"/>
              </w:rPr>
              <w:t>INSERT INTO course VALUES('c7', '</w:t>
            </w:r>
            <w:r>
              <w:rPr>
                <w:rFonts w:hint="eastAsia"/>
                <w:sz w:val="24"/>
              </w:rPr>
              <w:t>生产实习</w:t>
            </w:r>
            <w:r>
              <w:rPr>
                <w:rFonts w:hint="eastAsia"/>
                <w:sz w:val="24"/>
              </w:rPr>
              <w:t>',96,'3','c</w:t>
            </w:r>
            <w:r w:rsidRPr="00751B68">
              <w:rPr>
                <w:rFonts w:hint="eastAsia"/>
                <w:sz w:val="24"/>
              </w:rPr>
              <w:t>4</w:t>
            </w:r>
            <w:r w:rsidRPr="0067571C">
              <w:rPr>
                <w:rFonts w:hint="eastAsia"/>
                <w:sz w:val="24"/>
              </w:rPr>
              <w:t>')</w:t>
            </w:r>
            <w:r w:rsidR="00751B68" w:rsidRPr="0067571C">
              <w:rPr>
                <w:sz w:val="24"/>
              </w:rPr>
              <w:t>;</w:t>
            </w:r>
          </w:p>
          <w:p w14:paraId="7ED8A66E" w14:textId="77777777" w:rsidR="00DF009A" w:rsidRDefault="00DF009A" w:rsidP="00DF009A">
            <w:pPr>
              <w:rPr>
                <w:sz w:val="24"/>
              </w:rPr>
            </w:pPr>
            <w:r w:rsidRPr="00DF009A">
              <w:rPr>
                <w:sz w:val="24"/>
              </w:rPr>
              <w:t>COMMIT;</w:t>
            </w:r>
          </w:p>
          <w:p w14:paraId="5875D6E6" w14:textId="77777777" w:rsidR="00DF009A" w:rsidRDefault="00DF009A" w:rsidP="00DF009A">
            <w:pPr>
              <w:rPr>
                <w:sz w:val="24"/>
              </w:rPr>
            </w:pPr>
            <w:r>
              <w:rPr>
                <w:rFonts w:hint="eastAsia"/>
                <w:sz w:val="24"/>
              </w:rPr>
              <w:t>执行查询</w:t>
            </w:r>
          </w:p>
          <w:p w14:paraId="3BC22905" w14:textId="77777777" w:rsidR="00DF009A" w:rsidRDefault="00DF009A" w:rsidP="00DF009A">
            <w:pPr>
              <w:rPr>
                <w:sz w:val="24"/>
              </w:rPr>
            </w:pPr>
            <w:r>
              <w:rPr>
                <w:rFonts w:hint="eastAsia"/>
                <w:sz w:val="24"/>
              </w:rPr>
              <w:t>SELECT * FROM course WHERE cno='c7';</w:t>
            </w:r>
          </w:p>
          <w:p w14:paraId="22AC7B23" w14:textId="77777777" w:rsidR="00DF009A" w:rsidRDefault="00DF009A" w:rsidP="00DF009A">
            <w:pPr>
              <w:rPr>
                <w:sz w:val="24"/>
              </w:rPr>
            </w:pPr>
          </w:p>
          <w:p w14:paraId="4DFCAAC8" w14:textId="77777777" w:rsidR="00DF009A" w:rsidRDefault="00DF009A" w:rsidP="00DF009A">
            <w:pPr>
              <w:rPr>
                <w:sz w:val="24"/>
              </w:rPr>
            </w:pPr>
            <w:r>
              <w:rPr>
                <w:rFonts w:hint="eastAsia"/>
                <w:sz w:val="24"/>
              </w:rPr>
              <w:t>查看执行结果：</w:t>
            </w: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6776"/>
            </w:tblGrid>
            <w:tr w:rsidR="00DF009A" w:rsidRPr="00D02156" w14:paraId="0795C397" w14:textId="77777777" w:rsidTr="00981B2F">
              <w:tc>
                <w:tcPr>
                  <w:tcW w:w="1838" w:type="dxa"/>
                  <w:shd w:val="clear" w:color="auto" w:fill="BFBFBF"/>
                </w:tcPr>
                <w:p w14:paraId="713095EB" w14:textId="77777777" w:rsidR="00DF009A" w:rsidRPr="00D02156" w:rsidRDefault="00F94691" w:rsidP="00981B2F">
                  <w:pPr>
                    <w:rPr>
                      <w:sz w:val="24"/>
                    </w:rPr>
                  </w:pPr>
                  <w:r>
                    <w:rPr>
                      <w:rFonts w:hint="eastAsia"/>
                      <w:sz w:val="24"/>
                    </w:rPr>
                    <w:t>执行结果</w:t>
                  </w:r>
                </w:p>
              </w:tc>
              <w:tc>
                <w:tcPr>
                  <w:tcW w:w="6736" w:type="dxa"/>
                </w:tcPr>
                <w:p w14:paraId="6FF43B59" w14:textId="71E99D66" w:rsidR="00DF009A" w:rsidRPr="00D02156" w:rsidRDefault="001B4D47" w:rsidP="00981B2F">
                  <w:pPr>
                    <w:rPr>
                      <w:sz w:val="24"/>
                    </w:rPr>
                  </w:pPr>
                  <w:r>
                    <w:rPr>
                      <w:noProof/>
                      <w:sz w:val="24"/>
                    </w:rPr>
                    <w:drawing>
                      <wp:inline distT="0" distB="0" distL="0" distR="0" wp14:anchorId="2A485807" wp14:editId="5B2DC27C">
                        <wp:extent cx="4165600" cy="413250"/>
                        <wp:effectExtent l="0" t="0" r="0" b="6350"/>
                        <wp:docPr id="358" name="图片 35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704525B.tmp"/>
                                <pic:cNvPicPr/>
                              </pic:nvPicPr>
                              <pic:blipFill>
                                <a:blip r:embed="rId107">
                                  <a:extLst>
                                    <a:ext uri="{28A0092B-C50C-407E-A947-70E740481C1C}">
                                      <a14:useLocalDpi xmlns:a14="http://schemas.microsoft.com/office/drawing/2010/main" val="0"/>
                                    </a:ext>
                                  </a:extLst>
                                </a:blip>
                                <a:stretch>
                                  <a:fillRect/>
                                </a:stretch>
                              </pic:blipFill>
                              <pic:spPr>
                                <a:xfrm>
                                  <a:off x="0" y="0"/>
                                  <a:ext cx="4210198" cy="417674"/>
                                </a:xfrm>
                                <a:prstGeom prst="rect">
                                  <a:avLst/>
                                </a:prstGeom>
                              </pic:spPr>
                            </pic:pic>
                          </a:graphicData>
                        </a:graphic>
                      </wp:inline>
                    </w:drawing>
                  </w:r>
                </w:p>
              </w:tc>
            </w:tr>
            <w:tr w:rsidR="00DF009A" w:rsidRPr="00D02156" w14:paraId="52DE63E5" w14:textId="77777777" w:rsidTr="00981B2F">
              <w:tc>
                <w:tcPr>
                  <w:tcW w:w="1838" w:type="dxa"/>
                  <w:shd w:val="clear" w:color="auto" w:fill="BFBFBF"/>
                </w:tcPr>
                <w:p w14:paraId="177D2DE2" w14:textId="77777777" w:rsidR="00DF009A" w:rsidRPr="00D02156" w:rsidRDefault="00F94691" w:rsidP="00981B2F">
                  <w:pPr>
                    <w:rPr>
                      <w:sz w:val="24"/>
                    </w:rPr>
                  </w:pPr>
                  <w:r>
                    <w:rPr>
                      <w:rFonts w:hint="eastAsia"/>
                      <w:sz w:val="24"/>
                    </w:rPr>
                    <w:t>分析</w:t>
                  </w:r>
                </w:p>
              </w:tc>
              <w:tc>
                <w:tcPr>
                  <w:tcW w:w="6736" w:type="dxa"/>
                </w:tcPr>
                <w:p w14:paraId="3855E928" w14:textId="013405DA" w:rsidR="00DF009A" w:rsidRPr="00D02156" w:rsidRDefault="001B4D47" w:rsidP="00981B2F">
                  <w:pPr>
                    <w:rPr>
                      <w:sz w:val="24"/>
                    </w:rPr>
                  </w:pPr>
                  <w:r>
                    <w:rPr>
                      <w:rFonts w:hint="eastAsia"/>
                      <w:sz w:val="24"/>
                    </w:rPr>
                    <w:t>成功插入</w:t>
                  </w:r>
                </w:p>
              </w:tc>
            </w:tr>
          </w:tbl>
          <w:p w14:paraId="38AB2328" w14:textId="77777777" w:rsidR="00DF009A" w:rsidRDefault="00DF009A" w:rsidP="00DF009A">
            <w:pPr>
              <w:rPr>
                <w:sz w:val="24"/>
              </w:rPr>
            </w:pPr>
          </w:p>
          <w:p w14:paraId="18707CA4" w14:textId="77777777" w:rsidR="00DF009A" w:rsidRDefault="00F94691" w:rsidP="00DF009A">
            <w:pPr>
              <w:rPr>
                <w:sz w:val="24"/>
              </w:rPr>
            </w:pPr>
            <w:r>
              <w:rPr>
                <w:rFonts w:hint="eastAsia"/>
                <w:sz w:val="24"/>
              </w:rPr>
              <w:t xml:space="preserve">3. </w:t>
            </w:r>
            <w:r>
              <w:rPr>
                <w:rFonts w:hint="eastAsia"/>
                <w:sz w:val="24"/>
              </w:rPr>
              <w:t>使用事务修改课程‘</w:t>
            </w:r>
            <w:r>
              <w:rPr>
                <w:rFonts w:hint="eastAsia"/>
                <w:sz w:val="24"/>
              </w:rPr>
              <w:t>c7</w:t>
            </w:r>
            <w:r>
              <w:rPr>
                <w:rFonts w:hint="eastAsia"/>
                <w:sz w:val="24"/>
              </w:rPr>
              <w:t>’</w:t>
            </w:r>
            <w:r w:rsidR="00366984">
              <w:rPr>
                <w:rFonts w:hint="eastAsia"/>
                <w:sz w:val="24"/>
              </w:rPr>
              <w:t>的先行课</w:t>
            </w:r>
          </w:p>
          <w:p w14:paraId="2E6A6184" w14:textId="77777777" w:rsidR="00366984" w:rsidRDefault="000F3A6D" w:rsidP="00DF009A">
            <w:pPr>
              <w:rPr>
                <w:sz w:val="24"/>
              </w:rPr>
            </w:pPr>
            <w:r>
              <w:rPr>
                <w:rFonts w:hint="eastAsia"/>
                <w:sz w:val="24"/>
              </w:rPr>
              <w:t>更新课程“</w:t>
            </w:r>
            <w:r>
              <w:rPr>
                <w:rFonts w:hint="eastAsia"/>
                <w:sz w:val="24"/>
              </w:rPr>
              <w:t>c7</w:t>
            </w:r>
            <w:r>
              <w:rPr>
                <w:rFonts w:hint="eastAsia"/>
                <w:sz w:val="24"/>
              </w:rPr>
              <w:t>”的先修课为“</w:t>
            </w:r>
            <w:r>
              <w:rPr>
                <w:rFonts w:hint="eastAsia"/>
                <w:sz w:val="24"/>
              </w:rPr>
              <w:t>c5</w:t>
            </w:r>
            <w:r>
              <w:rPr>
                <w:rFonts w:hint="eastAsia"/>
                <w:sz w:val="24"/>
              </w:rPr>
              <w:t>”，</w:t>
            </w:r>
            <w:r w:rsidR="00366984">
              <w:rPr>
                <w:rFonts w:hint="eastAsia"/>
                <w:sz w:val="24"/>
              </w:rPr>
              <w:t>执行修改后不提交事务，而是执行回滚</w:t>
            </w:r>
          </w:p>
          <w:p w14:paraId="422BD8CC" w14:textId="77777777" w:rsidR="000F3A6D" w:rsidRPr="00DF009A" w:rsidRDefault="000F3A6D" w:rsidP="000F3A6D">
            <w:pPr>
              <w:rPr>
                <w:sz w:val="24"/>
              </w:rPr>
            </w:pPr>
            <w:r w:rsidRPr="00DF009A">
              <w:rPr>
                <w:sz w:val="24"/>
              </w:rPr>
              <w:t>BEGIN</w:t>
            </w:r>
            <w:r>
              <w:rPr>
                <w:rFonts w:hint="eastAsia"/>
                <w:sz w:val="24"/>
              </w:rPr>
              <w:t xml:space="preserve"> </w:t>
            </w:r>
            <w:r w:rsidRPr="008073C1">
              <w:rPr>
                <w:bCs/>
                <w:sz w:val="24"/>
                <w:szCs w:val="24"/>
              </w:rPr>
              <w:t>TRANSACTION</w:t>
            </w:r>
            <w:r w:rsidR="00751B68" w:rsidRPr="00870AF7">
              <w:rPr>
                <w:bCs/>
                <w:sz w:val="24"/>
                <w:szCs w:val="24"/>
              </w:rPr>
              <w:t>;</w:t>
            </w:r>
          </w:p>
          <w:p w14:paraId="2728EDC4" w14:textId="77777777" w:rsidR="000F3A6D" w:rsidRPr="00DF009A" w:rsidRDefault="000F3A6D" w:rsidP="000F3A6D">
            <w:pPr>
              <w:rPr>
                <w:sz w:val="24"/>
              </w:rPr>
            </w:pPr>
            <w:r>
              <w:rPr>
                <w:rFonts w:hint="eastAsia"/>
                <w:sz w:val="24"/>
              </w:rPr>
              <w:t>UPDATE course SET cpno='c5' WHERE cno='c7</w:t>
            </w:r>
            <w:r w:rsidRPr="00870AF7">
              <w:rPr>
                <w:rFonts w:hint="eastAsia"/>
                <w:sz w:val="24"/>
              </w:rPr>
              <w:t>'</w:t>
            </w:r>
            <w:r w:rsidR="00751B68" w:rsidRPr="00870AF7">
              <w:rPr>
                <w:sz w:val="24"/>
              </w:rPr>
              <w:t>;</w:t>
            </w:r>
          </w:p>
          <w:p w14:paraId="68364201" w14:textId="77777777" w:rsidR="000F3A6D" w:rsidRDefault="000F3A6D" w:rsidP="000F3A6D">
            <w:pPr>
              <w:rPr>
                <w:sz w:val="24"/>
              </w:rPr>
            </w:pPr>
            <w:r>
              <w:rPr>
                <w:rFonts w:hint="eastAsia"/>
                <w:sz w:val="24"/>
              </w:rPr>
              <w:t>ROLLBACK</w:t>
            </w:r>
            <w:r w:rsidRPr="00DF009A">
              <w:rPr>
                <w:sz w:val="24"/>
              </w:rPr>
              <w:t>;</w:t>
            </w:r>
          </w:p>
          <w:p w14:paraId="048F1D59" w14:textId="77777777" w:rsidR="000F3A6D" w:rsidRDefault="000F3A6D" w:rsidP="000F3A6D">
            <w:pPr>
              <w:rPr>
                <w:sz w:val="24"/>
              </w:rPr>
            </w:pPr>
            <w:r>
              <w:rPr>
                <w:rFonts w:hint="eastAsia"/>
                <w:sz w:val="24"/>
              </w:rPr>
              <w:t>执行查询</w:t>
            </w:r>
          </w:p>
          <w:p w14:paraId="016591EA" w14:textId="77777777" w:rsidR="000F3A6D" w:rsidRDefault="000F3A6D" w:rsidP="000F3A6D">
            <w:pPr>
              <w:rPr>
                <w:sz w:val="24"/>
              </w:rPr>
            </w:pPr>
            <w:r>
              <w:rPr>
                <w:rFonts w:hint="eastAsia"/>
                <w:sz w:val="24"/>
              </w:rPr>
              <w:t>SELECT * FROM course WHERE cno='c7';</w:t>
            </w:r>
          </w:p>
          <w:p w14:paraId="309B626D" w14:textId="77777777" w:rsidR="000F3A6D" w:rsidRDefault="000F3A6D" w:rsidP="000F3A6D">
            <w:pPr>
              <w:rPr>
                <w:sz w:val="24"/>
              </w:rPr>
            </w:pPr>
          </w:p>
          <w:p w14:paraId="541BADB7" w14:textId="77777777" w:rsidR="000F3A6D" w:rsidRDefault="000F3A6D" w:rsidP="000F3A6D">
            <w:pPr>
              <w:rPr>
                <w:sz w:val="24"/>
              </w:rPr>
            </w:pPr>
            <w:r>
              <w:rPr>
                <w:rFonts w:hint="eastAsia"/>
                <w:sz w:val="24"/>
              </w:rPr>
              <w:t>查看执行结果：</w:t>
            </w:r>
          </w:p>
          <w:tbl>
            <w:tblPr>
              <w:tblW w:w="8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736"/>
            </w:tblGrid>
            <w:tr w:rsidR="000F3A6D" w:rsidRPr="00D02156" w14:paraId="5252CE0B" w14:textId="77777777" w:rsidTr="00981B2F">
              <w:tc>
                <w:tcPr>
                  <w:tcW w:w="1838" w:type="dxa"/>
                  <w:shd w:val="clear" w:color="auto" w:fill="BFBFBF"/>
                </w:tcPr>
                <w:p w14:paraId="44E41AB6" w14:textId="77777777" w:rsidR="000F3A6D" w:rsidRPr="00D02156" w:rsidRDefault="000F3A6D" w:rsidP="00981B2F">
                  <w:pPr>
                    <w:rPr>
                      <w:sz w:val="24"/>
                    </w:rPr>
                  </w:pPr>
                  <w:r>
                    <w:rPr>
                      <w:rFonts w:hint="eastAsia"/>
                      <w:sz w:val="24"/>
                    </w:rPr>
                    <w:t>执行结果</w:t>
                  </w:r>
                </w:p>
              </w:tc>
              <w:tc>
                <w:tcPr>
                  <w:tcW w:w="6736" w:type="dxa"/>
                </w:tcPr>
                <w:p w14:paraId="7DE19660" w14:textId="4C68F826" w:rsidR="000F3A6D" w:rsidRPr="00D02156" w:rsidRDefault="00061F9E" w:rsidP="00981B2F">
                  <w:pPr>
                    <w:rPr>
                      <w:sz w:val="24"/>
                    </w:rPr>
                  </w:pPr>
                  <w:r>
                    <w:rPr>
                      <w:noProof/>
                      <w:sz w:val="24"/>
                    </w:rPr>
                    <w:drawing>
                      <wp:inline distT="0" distB="0" distL="0" distR="0" wp14:anchorId="720499FA" wp14:editId="4633E4FF">
                        <wp:extent cx="3524250" cy="485401"/>
                        <wp:effectExtent l="0" t="0" r="0" b="0"/>
                        <wp:docPr id="359" name="图片 35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70453BE.tmp"/>
                                <pic:cNvPicPr/>
                              </pic:nvPicPr>
                              <pic:blipFill>
                                <a:blip r:embed="rId108">
                                  <a:extLst>
                                    <a:ext uri="{28A0092B-C50C-407E-A947-70E740481C1C}">
                                      <a14:useLocalDpi xmlns:a14="http://schemas.microsoft.com/office/drawing/2010/main" val="0"/>
                                    </a:ext>
                                  </a:extLst>
                                </a:blip>
                                <a:stretch>
                                  <a:fillRect/>
                                </a:stretch>
                              </pic:blipFill>
                              <pic:spPr>
                                <a:xfrm>
                                  <a:off x="0" y="0"/>
                                  <a:ext cx="3581268" cy="493254"/>
                                </a:xfrm>
                                <a:prstGeom prst="rect">
                                  <a:avLst/>
                                </a:prstGeom>
                              </pic:spPr>
                            </pic:pic>
                          </a:graphicData>
                        </a:graphic>
                      </wp:inline>
                    </w:drawing>
                  </w:r>
                </w:p>
              </w:tc>
            </w:tr>
            <w:tr w:rsidR="000F3A6D" w:rsidRPr="00D02156" w14:paraId="4DAE1761" w14:textId="77777777" w:rsidTr="00981B2F">
              <w:tc>
                <w:tcPr>
                  <w:tcW w:w="1838" w:type="dxa"/>
                  <w:shd w:val="clear" w:color="auto" w:fill="BFBFBF"/>
                </w:tcPr>
                <w:p w14:paraId="4DB76EDC" w14:textId="77777777" w:rsidR="000F3A6D" w:rsidRPr="00D02156" w:rsidRDefault="000F3A6D" w:rsidP="00981B2F">
                  <w:pPr>
                    <w:rPr>
                      <w:sz w:val="24"/>
                    </w:rPr>
                  </w:pPr>
                  <w:r>
                    <w:rPr>
                      <w:rFonts w:hint="eastAsia"/>
                      <w:sz w:val="24"/>
                    </w:rPr>
                    <w:t>分析</w:t>
                  </w:r>
                </w:p>
              </w:tc>
              <w:tc>
                <w:tcPr>
                  <w:tcW w:w="6736" w:type="dxa"/>
                </w:tcPr>
                <w:p w14:paraId="1124D939" w14:textId="6E318B47" w:rsidR="000F3A6D" w:rsidRPr="00D02156" w:rsidRDefault="00061F9E" w:rsidP="00981B2F">
                  <w:pPr>
                    <w:rPr>
                      <w:sz w:val="24"/>
                    </w:rPr>
                  </w:pPr>
                  <w:r>
                    <w:rPr>
                      <w:rFonts w:hint="eastAsia"/>
                      <w:sz w:val="24"/>
                    </w:rPr>
                    <w:t>成功回滚</w:t>
                  </w:r>
                </w:p>
              </w:tc>
            </w:tr>
          </w:tbl>
          <w:p w14:paraId="2AC3BC81" w14:textId="77777777" w:rsidR="000F3A6D" w:rsidRDefault="000F3A6D" w:rsidP="000F3A6D">
            <w:pPr>
              <w:rPr>
                <w:sz w:val="24"/>
              </w:rPr>
            </w:pPr>
          </w:p>
          <w:p w14:paraId="322379A8" w14:textId="77777777" w:rsidR="00DF009A" w:rsidRDefault="000F3A6D" w:rsidP="00DF009A">
            <w:pPr>
              <w:rPr>
                <w:sz w:val="24"/>
              </w:rPr>
            </w:pPr>
            <w:r>
              <w:rPr>
                <w:rFonts w:hint="eastAsia"/>
                <w:sz w:val="24"/>
              </w:rPr>
              <w:t xml:space="preserve">4. </w:t>
            </w:r>
            <w:r w:rsidR="0076099F">
              <w:rPr>
                <w:rFonts w:hint="eastAsia"/>
                <w:sz w:val="24"/>
              </w:rPr>
              <w:t>设置</w:t>
            </w:r>
            <w:r w:rsidR="0076099F">
              <w:rPr>
                <w:rFonts w:hint="eastAsia"/>
                <w:sz w:val="24"/>
              </w:rPr>
              <w:t>savepoint</w:t>
            </w:r>
            <w:r w:rsidR="0076099F">
              <w:rPr>
                <w:rFonts w:hint="eastAsia"/>
                <w:sz w:val="24"/>
              </w:rPr>
              <w:t>的回滚</w:t>
            </w:r>
          </w:p>
          <w:p w14:paraId="15FEDEE0" w14:textId="77777777" w:rsidR="0076099F" w:rsidRDefault="00D44686" w:rsidP="00DF009A">
            <w:pPr>
              <w:rPr>
                <w:sz w:val="24"/>
              </w:rPr>
            </w:pPr>
            <w:r>
              <w:rPr>
                <w:rFonts w:hint="eastAsia"/>
                <w:sz w:val="24"/>
              </w:rPr>
              <w:t>1</w:t>
            </w:r>
            <w:r>
              <w:rPr>
                <w:rFonts w:hint="eastAsia"/>
                <w:sz w:val="24"/>
              </w:rPr>
              <w:t>）关闭自动提交</w:t>
            </w:r>
          </w:p>
          <w:p w14:paraId="6DB8FDBB" w14:textId="77777777" w:rsidR="00DF009A" w:rsidRDefault="004F2B74" w:rsidP="000E299F">
            <w:pPr>
              <w:rPr>
                <w:sz w:val="24"/>
              </w:rPr>
            </w:pPr>
            <w:r>
              <w:rPr>
                <w:rFonts w:hint="eastAsia"/>
                <w:sz w:val="24"/>
              </w:rPr>
              <w:t>使用命令</w:t>
            </w:r>
            <w:r w:rsidR="0065588E" w:rsidRPr="00605AE1">
              <w:rPr>
                <w:sz w:val="24"/>
              </w:rPr>
              <w:t>\</w:t>
            </w:r>
            <w:r w:rsidR="00D44686" w:rsidRPr="00605AE1">
              <w:rPr>
                <w:rFonts w:hint="eastAsia"/>
                <w:sz w:val="24"/>
              </w:rPr>
              <w:t>set AUTOCOMMIT off   #</w:t>
            </w:r>
            <w:r w:rsidR="00D44686" w:rsidRPr="00605AE1">
              <w:rPr>
                <w:rFonts w:hint="eastAsia"/>
                <w:sz w:val="24"/>
              </w:rPr>
              <w:t>关闭自动提交</w:t>
            </w:r>
          </w:p>
          <w:p w14:paraId="6CEADE46" w14:textId="77777777" w:rsidR="004F2B74" w:rsidRDefault="004F2B74" w:rsidP="000E299F">
            <w:pPr>
              <w:rPr>
                <w:sz w:val="24"/>
              </w:rPr>
            </w:pPr>
            <w:r>
              <w:rPr>
                <w:rFonts w:hint="eastAsia"/>
                <w:sz w:val="24"/>
              </w:rPr>
              <w:t>或通过</w:t>
            </w:r>
            <w:r>
              <w:rPr>
                <w:rFonts w:hint="eastAsia"/>
                <w:sz w:val="24"/>
              </w:rPr>
              <w:t>pgAdmin</w:t>
            </w:r>
            <w:r>
              <w:rPr>
                <w:rFonts w:hint="eastAsia"/>
                <w:sz w:val="24"/>
              </w:rPr>
              <w:t>用户界面设置</w:t>
            </w:r>
          </w:p>
          <w:p w14:paraId="095E20A3" w14:textId="77777777" w:rsidR="004F2B74" w:rsidRDefault="000554C4" w:rsidP="000E299F">
            <w:pPr>
              <w:rPr>
                <w:sz w:val="24"/>
              </w:rPr>
            </w:pPr>
            <w:r w:rsidRPr="004F2B74">
              <w:rPr>
                <w:noProof/>
                <w:sz w:val="24"/>
              </w:rPr>
              <w:drawing>
                <wp:inline distT="0" distB="0" distL="0" distR="0" wp14:anchorId="732BE7F1" wp14:editId="766E05D4">
                  <wp:extent cx="4400550" cy="971550"/>
                  <wp:effectExtent l="0" t="0" r="0" b="0"/>
                  <wp:docPr id="22" name="图片 22" descr="05ab567f7822dd3ea8396200976c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5ab567f7822dd3ea8396200976ca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00550" cy="971550"/>
                          </a:xfrm>
                          <a:prstGeom prst="rect">
                            <a:avLst/>
                          </a:prstGeom>
                          <a:noFill/>
                          <a:ln>
                            <a:noFill/>
                          </a:ln>
                        </pic:spPr>
                      </pic:pic>
                    </a:graphicData>
                  </a:graphic>
                </wp:inline>
              </w:drawing>
            </w:r>
          </w:p>
          <w:p w14:paraId="7B16D4C5" w14:textId="77777777" w:rsidR="00D44686" w:rsidRDefault="00D44686" w:rsidP="000E299F">
            <w:pPr>
              <w:rPr>
                <w:sz w:val="24"/>
              </w:rPr>
            </w:pPr>
          </w:p>
          <w:p w14:paraId="35ED7550" w14:textId="77777777" w:rsidR="00D44686" w:rsidRDefault="00D44686" w:rsidP="000E299F">
            <w:pPr>
              <w:rPr>
                <w:sz w:val="24"/>
              </w:rPr>
            </w:pPr>
            <w:r>
              <w:rPr>
                <w:rFonts w:hint="eastAsia"/>
                <w:sz w:val="24"/>
              </w:rPr>
              <w:lastRenderedPageBreak/>
              <w:t>2</w:t>
            </w:r>
            <w:r>
              <w:rPr>
                <w:rFonts w:hint="eastAsia"/>
                <w:sz w:val="24"/>
              </w:rPr>
              <w:t>）执行带有</w:t>
            </w:r>
            <w:r>
              <w:rPr>
                <w:rFonts w:hint="eastAsia"/>
                <w:sz w:val="24"/>
              </w:rPr>
              <w:t>savepoint</w:t>
            </w:r>
            <w:r>
              <w:rPr>
                <w:rFonts w:hint="eastAsia"/>
                <w:sz w:val="24"/>
              </w:rPr>
              <w:t>的语句</w:t>
            </w:r>
          </w:p>
          <w:p w14:paraId="71BA5FB1" w14:textId="77777777" w:rsidR="00D44686" w:rsidRDefault="00D44686" w:rsidP="000E299F">
            <w:pPr>
              <w:rPr>
                <w:sz w:val="24"/>
              </w:rPr>
            </w:pPr>
            <w:r>
              <w:rPr>
                <w:rFonts w:hint="eastAsia"/>
                <w:sz w:val="24"/>
              </w:rPr>
              <w:t>BEGIN</w:t>
            </w:r>
            <w:r>
              <w:rPr>
                <w:rFonts w:hint="eastAsia"/>
                <w:sz w:val="24"/>
              </w:rPr>
              <w:t>；</w:t>
            </w:r>
          </w:p>
          <w:p w14:paraId="15F5FD25" w14:textId="77777777" w:rsidR="00D44686" w:rsidRDefault="00D44686" w:rsidP="000E299F">
            <w:pPr>
              <w:rPr>
                <w:sz w:val="24"/>
              </w:rPr>
            </w:pPr>
            <w:r>
              <w:rPr>
                <w:rFonts w:hint="eastAsia"/>
                <w:sz w:val="24"/>
              </w:rPr>
              <w:t>INSERT INTO course VALUES('c8', '</w:t>
            </w:r>
            <w:r>
              <w:rPr>
                <w:rFonts w:hint="eastAsia"/>
                <w:sz w:val="24"/>
              </w:rPr>
              <w:t>数据库系统实现技术</w:t>
            </w:r>
            <w:r>
              <w:rPr>
                <w:rFonts w:hint="eastAsia"/>
                <w:sz w:val="24"/>
              </w:rPr>
              <w:t>',40,'2.5','c4')</w:t>
            </w:r>
            <w:r>
              <w:rPr>
                <w:rFonts w:hint="eastAsia"/>
                <w:sz w:val="24"/>
              </w:rPr>
              <w:t>；</w:t>
            </w:r>
          </w:p>
          <w:p w14:paraId="18FD2107" w14:textId="77777777" w:rsidR="00D44686" w:rsidRDefault="00D44686" w:rsidP="000E299F">
            <w:pPr>
              <w:rPr>
                <w:sz w:val="24"/>
              </w:rPr>
            </w:pPr>
            <w:r>
              <w:rPr>
                <w:rFonts w:hint="eastAsia"/>
                <w:sz w:val="24"/>
              </w:rPr>
              <w:t>SAVEPOINT sp1;</w:t>
            </w:r>
          </w:p>
          <w:p w14:paraId="41E8BFF1" w14:textId="77777777" w:rsidR="00D44686" w:rsidRDefault="00D44686" w:rsidP="00D44686">
            <w:pPr>
              <w:rPr>
                <w:sz w:val="24"/>
              </w:rPr>
            </w:pPr>
            <w:r>
              <w:rPr>
                <w:rFonts w:hint="eastAsia"/>
                <w:sz w:val="24"/>
              </w:rPr>
              <w:t>INSERT INTO course VALUES('c9', '</w:t>
            </w:r>
            <w:r>
              <w:rPr>
                <w:rFonts w:hint="eastAsia"/>
                <w:sz w:val="24"/>
              </w:rPr>
              <w:t>数据库系统实践</w:t>
            </w:r>
            <w:r>
              <w:rPr>
                <w:rFonts w:hint="eastAsia"/>
                <w:sz w:val="24"/>
              </w:rPr>
              <w:t>',40,'2.5','c4')</w:t>
            </w:r>
            <w:r>
              <w:rPr>
                <w:rFonts w:hint="eastAsia"/>
                <w:sz w:val="24"/>
              </w:rPr>
              <w:t>；</w:t>
            </w:r>
          </w:p>
          <w:p w14:paraId="19185572" w14:textId="77777777" w:rsidR="00D44686" w:rsidRDefault="00D44686" w:rsidP="00D44686">
            <w:pPr>
              <w:rPr>
                <w:sz w:val="24"/>
              </w:rPr>
            </w:pPr>
            <w:r>
              <w:rPr>
                <w:rFonts w:hint="eastAsia"/>
                <w:sz w:val="24"/>
              </w:rPr>
              <w:t>SAVEPOINT sp2;</w:t>
            </w:r>
          </w:p>
          <w:p w14:paraId="5592C889" w14:textId="77777777" w:rsidR="00D44686" w:rsidRDefault="00D44686" w:rsidP="00D44686">
            <w:pPr>
              <w:rPr>
                <w:sz w:val="24"/>
              </w:rPr>
            </w:pPr>
            <w:r>
              <w:rPr>
                <w:rFonts w:hint="eastAsia"/>
                <w:sz w:val="24"/>
              </w:rPr>
              <w:t>INSERT INTO course VALUES('c10', '</w:t>
            </w:r>
            <w:r>
              <w:rPr>
                <w:rFonts w:hint="eastAsia"/>
                <w:sz w:val="24"/>
              </w:rPr>
              <w:t>分布式数据库</w:t>
            </w:r>
            <w:r>
              <w:rPr>
                <w:rFonts w:hint="eastAsia"/>
                <w:sz w:val="24"/>
              </w:rPr>
              <w:t>',48,'3','c8')</w:t>
            </w:r>
            <w:r>
              <w:rPr>
                <w:rFonts w:hint="eastAsia"/>
                <w:sz w:val="24"/>
              </w:rPr>
              <w:t>；</w:t>
            </w:r>
          </w:p>
          <w:p w14:paraId="7B240C9A" w14:textId="77777777" w:rsidR="00D44686" w:rsidRDefault="00D44686" w:rsidP="000E299F">
            <w:pPr>
              <w:rPr>
                <w:sz w:val="24"/>
              </w:rPr>
            </w:pPr>
            <w:r>
              <w:rPr>
                <w:rFonts w:hint="eastAsia"/>
                <w:sz w:val="24"/>
              </w:rPr>
              <w:t>SELECT * FROM course</w:t>
            </w:r>
            <w:r>
              <w:rPr>
                <w:rFonts w:hint="eastAsia"/>
                <w:sz w:val="24"/>
              </w:rPr>
              <w:t>；</w:t>
            </w:r>
          </w:p>
          <w:tbl>
            <w:tblPr>
              <w:tblW w:w="15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736"/>
              <w:gridCol w:w="6736"/>
            </w:tblGrid>
            <w:tr w:rsidR="000D5F7F" w:rsidRPr="00D02156" w14:paraId="24E99380" w14:textId="77777777" w:rsidTr="000D5F7F">
              <w:tc>
                <w:tcPr>
                  <w:tcW w:w="1838" w:type="dxa"/>
                  <w:shd w:val="clear" w:color="auto" w:fill="BFBFBF"/>
                </w:tcPr>
                <w:p w14:paraId="3104722C" w14:textId="77777777" w:rsidR="000D5F7F" w:rsidRPr="00D02156" w:rsidRDefault="000D5F7F" w:rsidP="000D5F7F">
                  <w:pPr>
                    <w:rPr>
                      <w:sz w:val="24"/>
                    </w:rPr>
                  </w:pPr>
                  <w:r>
                    <w:rPr>
                      <w:rFonts w:hint="eastAsia"/>
                      <w:sz w:val="24"/>
                    </w:rPr>
                    <w:t>执行结果</w:t>
                  </w:r>
                </w:p>
              </w:tc>
              <w:tc>
                <w:tcPr>
                  <w:tcW w:w="6736" w:type="dxa"/>
                </w:tcPr>
                <w:p w14:paraId="327D5A34" w14:textId="1B828978" w:rsidR="000D5F7F" w:rsidRPr="00D02156" w:rsidRDefault="008769BB" w:rsidP="000D5F7F">
                  <w:pPr>
                    <w:rPr>
                      <w:sz w:val="24"/>
                    </w:rPr>
                  </w:pPr>
                  <w:r>
                    <w:rPr>
                      <w:noProof/>
                    </w:rPr>
                    <w:pict w14:anchorId="5639DC08">
                      <v:shape id="_x0000_i1025" type="#_x0000_t75" style="width:321.5pt;height:137.5pt;visibility:visible">
                        <v:imagedata r:id="rId110" o:title=""/>
                      </v:shape>
                    </w:pict>
                  </w:r>
                </w:p>
              </w:tc>
              <w:tc>
                <w:tcPr>
                  <w:tcW w:w="6736" w:type="dxa"/>
                </w:tcPr>
                <w:p w14:paraId="129CD023" w14:textId="3BA48B36" w:rsidR="000D5F7F" w:rsidRPr="00D02156" w:rsidRDefault="000D5F7F" w:rsidP="000D5F7F">
                  <w:pPr>
                    <w:rPr>
                      <w:sz w:val="24"/>
                    </w:rPr>
                  </w:pPr>
                </w:p>
              </w:tc>
            </w:tr>
            <w:tr w:rsidR="000D5F7F" w:rsidRPr="00D02156" w14:paraId="10B26D66" w14:textId="77777777" w:rsidTr="000D5F7F">
              <w:tc>
                <w:tcPr>
                  <w:tcW w:w="1838" w:type="dxa"/>
                  <w:shd w:val="clear" w:color="auto" w:fill="BFBFBF"/>
                </w:tcPr>
                <w:p w14:paraId="2FCC659A" w14:textId="77777777" w:rsidR="000D5F7F" w:rsidRPr="00D02156" w:rsidRDefault="000D5F7F" w:rsidP="000D5F7F">
                  <w:pPr>
                    <w:rPr>
                      <w:sz w:val="24"/>
                    </w:rPr>
                  </w:pPr>
                  <w:r>
                    <w:rPr>
                      <w:rFonts w:hint="eastAsia"/>
                      <w:sz w:val="24"/>
                    </w:rPr>
                    <w:t>分析</w:t>
                  </w:r>
                </w:p>
              </w:tc>
              <w:tc>
                <w:tcPr>
                  <w:tcW w:w="6736" w:type="dxa"/>
                </w:tcPr>
                <w:p w14:paraId="618254A0" w14:textId="15301A30" w:rsidR="000D5F7F" w:rsidRPr="00D02156" w:rsidRDefault="000D5F7F" w:rsidP="000D5F7F">
                  <w:pPr>
                    <w:rPr>
                      <w:sz w:val="24"/>
                    </w:rPr>
                  </w:pPr>
                  <w:r>
                    <w:rPr>
                      <w:rFonts w:hint="eastAsia"/>
                      <w:sz w:val="24"/>
                    </w:rPr>
                    <w:t>插入成功</w:t>
                  </w:r>
                </w:p>
              </w:tc>
              <w:tc>
                <w:tcPr>
                  <w:tcW w:w="6736" w:type="dxa"/>
                </w:tcPr>
                <w:p w14:paraId="4F627F17" w14:textId="2B61C9AA" w:rsidR="000D5F7F" w:rsidRPr="00D02156" w:rsidRDefault="000D5F7F" w:rsidP="000D5F7F">
                  <w:pPr>
                    <w:rPr>
                      <w:sz w:val="24"/>
                    </w:rPr>
                  </w:pPr>
                </w:p>
              </w:tc>
            </w:tr>
          </w:tbl>
          <w:p w14:paraId="281BA5F1" w14:textId="77777777" w:rsidR="00D44686" w:rsidRDefault="00D44686" w:rsidP="000E299F">
            <w:pPr>
              <w:rPr>
                <w:sz w:val="24"/>
              </w:rPr>
            </w:pPr>
          </w:p>
          <w:p w14:paraId="47B9D7C1" w14:textId="77777777" w:rsidR="00D44686" w:rsidRPr="00DF58FA" w:rsidRDefault="00D44686" w:rsidP="000E299F">
            <w:pPr>
              <w:rPr>
                <w:sz w:val="24"/>
              </w:rPr>
            </w:pPr>
            <w:r w:rsidRPr="00DF58FA">
              <w:rPr>
                <w:rFonts w:hint="eastAsia"/>
                <w:sz w:val="24"/>
              </w:rPr>
              <w:t>ROLLBACK to S</w:t>
            </w:r>
            <w:r w:rsidR="00DF58FA" w:rsidRPr="009B0E63">
              <w:rPr>
                <w:sz w:val="24"/>
              </w:rPr>
              <w:t>AV</w:t>
            </w:r>
            <w:r w:rsidRPr="009B0E63">
              <w:rPr>
                <w:rFonts w:hint="eastAsia"/>
                <w:sz w:val="24"/>
              </w:rPr>
              <w:t>E</w:t>
            </w:r>
            <w:r w:rsidRPr="00DF58FA">
              <w:rPr>
                <w:rFonts w:hint="eastAsia"/>
                <w:sz w:val="24"/>
              </w:rPr>
              <w:t>POINT sp2</w:t>
            </w:r>
            <w:r w:rsidRPr="00DF58FA">
              <w:rPr>
                <w:rFonts w:hint="eastAsia"/>
                <w:sz w:val="24"/>
              </w:rPr>
              <w:t>；</w:t>
            </w:r>
          </w:p>
          <w:p w14:paraId="3F96F2B6" w14:textId="77777777" w:rsidR="00D44686" w:rsidRDefault="00D44686" w:rsidP="00D44686">
            <w:pPr>
              <w:rPr>
                <w:sz w:val="24"/>
              </w:rPr>
            </w:pPr>
            <w:r w:rsidRPr="00DF58FA">
              <w:rPr>
                <w:rFonts w:hint="eastAsia"/>
                <w:sz w:val="24"/>
              </w:rPr>
              <w:t>SELECT * FROM course</w:t>
            </w:r>
            <w:r w:rsidRPr="00DF58FA">
              <w:rPr>
                <w:rFonts w:hint="eastAsia"/>
                <w:sz w:val="24"/>
              </w:rPr>
              <w:t>；</w:t>
            </w:r>
          </w:p>
          <w:tbl>
            <w:tblPr>
              <w:tblW w:w="15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7397"/>
              <w:gridCol w:w="6191"/>
            </w:tblGrid>
            <w:tr w:rsidR="006D76FD" w:rsidRPr="00D02156" w14:paraId="5AA0806C" w14:textId="77777777" w:rsidTr="006D76FD">
              <w:tc>
                <w:tcPr>
                  <w:tcW w:w="1838" w:type="dxa"/>
                  <w:shd w:val="clear" w:color="auto" w:fill="BFBFBF"/>
                </w:tcPr>
                <w:p w14:paraId="1CEA03AA" w14:textId="77777777" w:rsidR="006D76FD" w:rsidRPr="00D02156" w:rsidRDefault="006D76FD" w:rsidP="006D76FD">
                  <w:pPr>
                    <w:rPr>
                      <w:sz w:val="24"/>
                    </w:rPr>
                  </w:pPr>
                  <w:r>
                    <w:rPr>
                      <w:rFonts w:hint="eastAsia"/>
                      <w:sz w:val="24"/>
                    </w:rPr>
                    <w:t>执行结果</w:t>
                  </w:r>
                </w:p>
              </w:tc>
              <w:tc>
                <w:tcPr>
                  <w:tcW w:w="6736" w:type="dxa"/>
                </w:tcPr>
                <w:p w14:paraId="4DE6E712" w14:textId="3421F915" w:rsidR="006D76FD" w:rsidRPr="00D02156" w:rsidRDefault="008769BB" w:rsidP="006D76FD">
                  <w:pPr>
                    <w:rPr>
                      <w:sz w:val="24"/>
                    </w:rPr>
                  </w:pPr>
                  <w:r>
                    <w:rPr>
                      <w:noProof/>
                    </w:rPr>
                    <w:pict w14:anchorId="58AA06E7">
                      <v:shape id="_x0000_i1026" type="#_x0000_t75" style="width:359pt;height:139pt;visibility:visible">
                        <v:imagedata r:id="rId111" o:title=""/>
                      </v:shape>
                    </w:pict>
                  </w:r>
                </w:p>
              </w:tc>
              <w:tc>
                <w:tcPr>
                  <w:tcW w:w="6736" w:type="dxa"/>
                </w:tcPr>
                <w:p w14:paraId="589B588A" w14:textId="0C204AEC" w:rsidR="006D76FD" w:rsidRPr="00D02156" w:rsidRDefault="006D76FD" w:rsidP="006D76FD">
                  <w:pPr>
                    <w:rPr>
                      <w:sz w:val="24"/>
                    </w:rPr>
                  </w:pPr>
                </w:p>
              </w:tc>
            </w:tr>
            <w:tr w:rsidR="006D76FD" w:rsidRPr="00D02156" w14:paraId="394F24AE" w14:textId="77777777" w:rsidTr="006D76FD">
              <w:tc>
                <w:tcPr>
                  <w:tcW w:w="1838" w:type="dxa"/>
                  <w:shd w:val="clear" w:color="auto" w:fill="BFBFBF"/>
                </w:tcPr>
                <w:p w14:paraId="5A6B845A" w14:textId="77777777" w:rsidR="006D76FD" w:rsidRPr="00D02156" w:rsidRDefault="006D76FD" w:rsidP="006D76FD">
                  <w:pPr>
                    <w:rPr>
                      <w:sz w:val="24"/>
                    </w:rPr>
                  </w:pPr>
                  <w:r>
                    <w:rPr>
                      <w:rFonts w:hint="eastAsia"/>
                      <w:sz w:val="24"/>
                    </w:rPr>
                    <w:t>分析</w:t>
                  </w:r>
                </w:p>
              </w:tc>
              <w:tc>
                <w:tcPr>
                  <w:tcW w:w="6736" w:type="dxa"/>
                </w:tcPr>
                <w:p w14:paraId="05B34E03" w14:textId="2890EC06" w:rsidR="006D76FD" w:rsidRPr="00D02156" w:rsidRDefault="006D76FD" w:rsidP="006D76FD">
                  <w:pPr>
                    <w:rPr>
                      <w:sz w:val="24"/>
                    </w:rPr>
                  </w:pPr>
                  <w:r>
                    <w:rPr>
                      <w:rFonts w:hint="eastAsia"/>
                      <w:sz w:val="24"/>
                    </w:rPr>
                    <w:t>回滚至检查点</w:t>
                  </w:r>
                  <w:r>
                    <w:rPr>
                      <w:rFonts w:hint="eastAsia"/>
                      <w:sz w:val="24"/>
                    </w:rPr>
                    <w:t>2</w:t>
                  </w:r>
                </w:p>
              </w:tc>
              <w:tc>
                <w:tcPr>
                  <w:tcW w:w="6736" w:type="dxa"/>
                </w:tcPr>
                <w:p w14:paraId="69C157B8" w14:textId="30E96ACF" w:rsidR="006D76FD" w:rsidRPr="00D02156" w:rsidRDefault="006D76FD" w:rsidP="006D76FD">
                  <w:pPr>
                    <w:rPr>
                      <w:sz w:val="24"/>
                    </w:rPr>
                  </w:pPr>
                </w:p>
              </w:tc>
            </w:tr>
          </w:tbl>
          <w:p w14:paraId="2C3F0433" w14:textId="77777777" w:rsidR="00D44686" w:rsidRDefault="00D44686" w:rsidP="00D44686">
            <w:pPr>
              <w:rPr>
                <w:sz w:val="24"/>
              </w:rPr>
            </w:pPr>
          </w:p>
          <w:p w14:paraId="0890DBF7" w14:textId="77777777" w:rsidR="00D44686" w:rsidRDefault="00D44686" w:rsidP="00D44686">
            <w:pPr>
              <w:rPr>
                <w:sz w:val="24"/>
              </w:rPr>
            </w:pPr>
            <w:r>
              <w:rPr>
                <w:rFonts w:hint="eastAsia"/>
                <w:sz w:val="24"/>
              </w:rPr>
              <w:t>ROLLBACK to S</w:t>
            </w:r>
            <w:r w:rsidR="00DF58FA" w:rsidRPr="009B0E63">
              <w:rPr>
                <w:sz w:val="24"/>
              </w:rPr>
              <w:t>AVE</w:t>
            </w:r>
            <w:r w:rsidRPr="009B0E63">
              <w:rPr>
                <w:rFonts w:hint="eastAsia"/>
                <w:sz w:val="24"/>
              </w:rPr>
              <w:t>P</w:t>
            </w:r>
            <w:r>
              <w:rPr>
                <w:rFonts w:hint="eastAsia"/>
                <w:sz w:val="24"/>
              </w:rPr>
              <w:t>OINT sp1</w:t>
            </w:r>
            <w:r>
              <w:rPr>
                <w:rFonts w:hint="eastAsia"/>
                <w:sz w:val="24"/>
              </w:rPr>
              <w:t>；</w:t>
            </w:r>
          </w:p>
          <w:p w14:paraId="3853587D" w14:textId="77777777" w:rsidR="00D44686" w:rsidRDefault="00D44686" w:rsidP="00D44686">
            <w:pPr>
              <w:rPr>
                <w:sz w:val="24"/>
              </w:rPr>
            </w:pPr>
            <w:r>
              <w:rPr>
                <w:rFonts w:hint="eastAsia"/>
                <w:sz w:val="24"/>
              </w:rPr>
              <w:t>SELECT * FROM course</w:t>
            </w:r>
            <w:r>
              <w:rPr>
                <w:rFonts w:hint="eastAsia"/>
                <w:sz w:val="24"/>
              </w:rPr>
              <w:t>；</w:t>
            </w:r>
          </w:p>
          <w:tbl>
            <w:tblPr>
              <w:tblW w:w="15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2"/>
              <w:gridCol w:w="7630"/>
              <w:gridCol w:w="5998"/>
            </w:tblGrid>
            <w:tr w:rsidR="002D5CEF" w:rsidRPr="00D02156" w14:paraId="7D12742F" w14:textId="77777777" w:rsidTr="002D5CEF">
              <w:tc>
                <w:tcPr>
                  <w:tcW w:w="1838" w:type="dxa"/>
                  <w:shd w:val="clear" w:color="auto" w:fill="BFBFBF"/>
                </w:tcPr>
                <w:p w14:paraId="7076915E" w14:textId="77777777" w:rsidR="002D5CEF" w:rsidRPr="00D02156" w:rsidRDefault="002D5CEF" w:rsidP="002D5CEF">
                  <w:pPr>
                    <w:rPr>
                      <w:sz w:val="24"/>
                    </w:rPr>
                  </w:pPr>
                  <w:r>
                    <w:rPr>
                      <w:rFonts w:hint="eastAsia"/>
                      <w:sz w:val="24"/>
                    </w:rPr>
                    <w:t>执行结果</w:t>
                  </w:r>
                </w:p>
              </w:tc>
              <w:tc>
                <w:tcPr>
                  <w:tcW w:w="6736" w:type="dxa"/>
                </w:tcPr>
                <w:p w14:paraId="114F0255" w14:textId="101628A2" w:rsidR="002D5CEF" w:rsidRPr="00D02156" w:rsidRDefault="00C552D2" w:rsidP="002D5CEF">
                  <w:pPr>
                    <w:rPr>
                      <w:sz w:val="24"/>
                    </w:rPr>
                  </w:pPr>
                  <w:r>
                    <w:rPr>
                      <w:noProof/>
                    </w:rPr>
                    <w:pict w14:anchorId="2F2741DB">
                      <v:shape id="_x0000_i1027" type="#_x0000_t75" style="width:370.5pt;height:132pt;visibility:visible">
                        <v:imagedata r:id="rId112" o:title=""/>
                      </v:shape>
                    </w:pict>
                  </w:r>
                </w:p>
              </w:tc>
              <w:tc>
                <w:tcPr>
                  <w:tcW w:w="6736" w:type="dxa"/>
                </w:tcPr>
                <w:p w14:paraId="0FB3BAD0" w14:textId="43C90198" w:rsidR="002D5CEF" w:rsidRPr="00D02156" w:rsidRDefault="002D5CEF" w:rsidP="002D5CEF">
                  <w:pPr>
                    <w:rPr>
                      <w:sz w:val="24"/>
                    </w:rPr>
                  </w:pPr>
                </w:p>
              </w:tc>
            </w:tr>
            <w:tr w:rsidR="002D5CEF" w:rsidRPr="00D02156" w14:paraId="5D9C694F" w14:textId="77777777" w:rsidTr="002D5CEF">
              <w:tc>
                <w:tcPr>
                  <w:tcW w:w="1838" w:type="dxa"/>
                  <w:shd w:val="clear" w:color="auto" w:fill="BFBFBF"/>
                </w:tcPr>
                <w:p w14:paraId="480018DF" w14:textId="77777777" w:rsidR="002D5CEF" w:rsidRPr="00D02156" w:rsidRDefault="002D5CEF" w:rsidP="002D5CEF">
                  <w:pPr>
                    <w:rPr>
                      <w:sz w:val="24"/>
                    </w:rPr>
                  </w:pPr>
                  <w:r>
                    <w:rPr>
                      <w:rFonts w:hint="eastAsia"/>
                      <w:sz w:val="24"/>
                    </w:rPr>
                    <w:t>分析</w:t>
                  </w:r>
                </w:p>
              </w:tc>
              <w:tc>
                <w:tcPr>
                  <w:tcW w:w="6736" w:type="dxa"/>
                </w:tcPr>
                <w:p w14:paraId="3539B5FA" w14:textId="3D217990" w:rsidR="002D5CEF" w:rsidRPr="00D02156" w:rsidRDefault="002D5CEF" w:rsidP="002D5CEF">
                  <w:pPr>
                    <w:rPr>
                      <w:sz w:val="24"/>
                    </w:rPr>
                  </w:pPr>
                  <w:r>
                    <w:rPr>
                      <w:rFonts w:hint="eastAsia"/>
                      <w:sz w:val="24"/>
                    </w:rPr>
                    <w:t>回滚至检查点</w:t>
                  </w:r>
                  <w:r>
                    <w:rPr>
                      <w:rFonts w:hint="eastAsia"/>
                      <w:sz w:val="24"/>
                    </w:rPr>
                    <w:t>1</w:t>
                  </w:r>
                </w:p>
              </w:tc>
              <w:tc>
                <w:tcPr>
                  <w:tcW w:w="6736" w:type="dxa"/>
                </w:tcPr>
                <w:p w14:paraId="46C70F22" w14:textId="398EC574" w:rsidR="002D5CEF" w:rsidRPr="00D02156" w:rsidRDefault="002D5CEF" w:rsidP="002D5CEF">
                  <w:pPr>
                    <w:rPr>
                      <w:sz w:val="24"/>
                    </w:rPr>
                  </w:pPr>
                </w:p>
              </w:tc>
            </w:tr>
          </w:tbl>
          <w:p w14:paraId="5480F35C" w14:textId="77777777" w:rsidR="00D44686" w:rsidRDefault="00D44686" w:rsidP="00D44686">
            <w:pPr>
              <w:rPr>
                <w:sz w:val="24"/>
              </w:rPr>
            </w:pPr>
          </w:p>
          <w:p w14:paraId="7204ED55" w14:textId="77777777" w:rsidR="00D44686" w:rsidRDefault="00D44686" w:rsidP="00D44686">
            <w:pPr>
              <w:rPr>
                <w:sz w:val="24"/>
              </w:rPr>
            </w:pPr>
            <w:r>
              <w:rPr>
                <w:rFonts w:hint="eastAsia"/>
                <w:sz w:val="24"/>
              </w:rPr>
              <w:lastRenderedPageBreak/>
              <w:t>INSERT INTO course VALUES('c11', '</w:t>
            </w:r>
            <w:r>
              <w:rPr>
                <w:rFonts w:hint="eastAsia"/>
                <w:sz w:val="24"/>
              </w:rPr>
              <w:t>数据库专题</w:t>
            </w:r>
            <w:r>
              <w:rPr>
                <w:rFonts w:hint="eastAsia"/>
                <w:sz w:val="24"/>
              </w:rPr>
              <w:t>',48,'3','c4')</w:t>
            </w:r>
            <w:r>
              <w:rPr>
                <w:rFonts w:hint="eastAsia"/>
                <w:sz w:val="24"/>
              </w:rPr>
              <w:t>；</w:t>
            </w:r>
          </w:p>
          <w:p w14:paraId="4211B8B6" w14:textId="77777777" w:rsidR="00D44686" w:rsidRPr="00D44686" w:rsidRDefault="00D44686" w:rsidP="000E299F">
            <w:pPr>
              <w:rPr>
                <w:sz w:val="24"/>
              </w:rPr>
            </w:pPr>
            <w:r>
              <w:rPr>
                <w:rFonts w:hint="eastAsia"/>
                <w:sz w:val="24"/>
              </w:rPr>
              <w:t>COMMIT</w:t>
            </w:r>
            <w:r>
              <w:rPr>
                <w:rFonts w:hint="eastAsia"/>
                <w:sz w:val="24"/>
              </w:rPr>
              <w:t>；</w:t>
            </w:r>
          </w:p>
          <w:p w14:paraId="3CE7E812" w14:textId="77777777" w:rsidR="00D44686" w:rsidRDefault="00D44686" w:rsidP="00D44686">
            <w:pPr>
              <w:rPr>
                <w:sz w:val="24"/>
              </w:rPr>
            </w:pPr>
            <w:r>
              <w:rPr>
                <w:rFonts w:hint="eastAsia"/>
                <w:sz w:val="24"/>
              </w:rPr>
              <w:t>SELECT * FROM course</w:t>
            </w:r>
            <w:r>
              <w:rPr>
                <w:rFonts w:hint="eastAsia"/>
                <w:sz w:val="24"/>
              </w:rPr>
              <w:t>；</w:t>
            </w:r>
          </w:p>
          <w:tbl>
            <w:tblPr>
              <w:tblW w:w="15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517"/>
              <w:gridCol w:w="6092"/>
            </w:tblGrid>
            <w:tr w:rsidR="001D67A7" w:rsidRPr="00D02156" w14:paraId="60291066" w14:textId="77777777" w:rsidTr="001D67A7">
              <w:tc>
                <w:tcPr>
                  <w:tcW w:w="1838" w:type="dxa"/>
                  <w:shd w:val="clear" w:color="auto" w:fill="BFBFBF"/>
                </w:tcPr>
                <w:p w14:paraId="27BEDF18" w14:textId="77777777" w:rsidR="001D67A7" w:rsidRPr="00D02156" w:rsidRDefault="001D67A7" w:rsidP="001D67A7">
                  <w:pPr>
                    <w:rPr>
                      <w:sz w:val="24"/>
                    </w:rPr>
                  </w:pPr>
                  <w:r>
                    <w:rPr>
                      <w:rFonts w:hint="eastAsia"/>
                      <w:sz w:val="24"/>
                    </w:rPr>
                    <w:t>执行结果</w:t>
                  </w:r>
                </w:p>
              </w:tc>
              <w:tc>
                <w:tcPr>
                  <w:tcW w:w="6736" w:type="dxa"/>
                </w:tcPr>
                <w:p w14:paraId="4ADAADC3" w14:textId="1A70DBDF" w:rsidR="001D67A7" w:rsidRPr="00D02156" w:rsidRDefault="00C552D2" w:rsidP="001D67A7">
                  <w:pPr>
                    <w:rPr>
                      <w:sz w:val="24"/>
                    </w:rPr>
                  </w:pPr>
                  <w:r>
                    <w:rPr>
                      <w:noProof/>
                    </w:rPr>
                    <w:pict w14:anchorId="698B2755">
                      <v:shape id="_x0000_i1028" type="#_x0000_t75" style="width:365pt;height:143pt;visibility:visible">
                        <v:imagedata r:id="rId113" o:title=""/>
                      </v:shape>
                    </w:pict>
                  </w:r>
                </w:p>
              </w:tc>
              <w:tc>
                <w:tcPr>
                  <w:tcW w:w="6736" w:type="dxa"/>
                </w:tcPr>
                <w:p w14:paraId="60816C6A" w14:textId="0642C70B" w:rsidR="001D67A7" w:rsidRPr="00D02156" w:rsidRDefault="001D67A7" w:rsidP="001D67A7">
                  <w:pPr>
                    <w:rPr>
                      <w:sz w:val="24"/>
                    </w:rPr>
                  </w:pPr>
                </w:p>
              </w:tc>
            </w:tr>
            <w:tr w:rsidR="001D67A7" w:rsidRPr="00D02156" w14:paraId="390B2E6D" w14:textId="77777777" w:rsidTr="001D67A7">
              <w:tc>
                <w:tcPr>
                  <w:tcW w:w="1838" w:type="dxa"/>
                  <w:shd w:val="clear" w:color="auto" w:fill="BFBFBF"/>
                </w:tcPr>
                <w:p w14:paraId="2266F67E" w14:textId="77777777" w:rsidR="001D67A7" w:rsidRPr="00D02156" w:rsidRDefault="001D67A7" w:rsidP="001D67A7">
                  <w:pPr>
                    <w:rPr>
                      <w:sz w:val="24"/>
                    </w:rPr>
                  </w:pPr>
                  <w:r>
                    <w:rPr>
                      <w:rFonts w:hint="eastAsia"/>
                      <w:sz w:val="24"/>
                    </w:rPr>
                    <w:t>分析</w:t>
                  </w:r>
                </w:p>
              </w:tc>
              <w:tc>
                <w:tcPr>
                  <w:tcW w:w="6736" w:type="dxa"/>
                </w:tcPr>
                <w:p w14:paraId="0E89963E" w14:textId="76AFB461" w:rsidR="001D67A7" w:rsidRPr="00D02156" w:rsidRDefault="001D67A7" w:rsidP="001D67A7">
                  <w:pPr>
                    <w:rPr>
                      <w:sz w:val="24"/>
                    </w:rPr>
                  </w:pPr>
                  <w:r>
                    <w:rPr>
                      <w:rFonts w:hint="eastAsia"/>
                      <w:sz w:val="24"/>
                    </w:rPr>
                    <w:t>回滚至检查点</w:t>
                  </w:r>
                  <w:r>
                    <w:rPr>
                      <w:rFonts w:hint="eastAsia"/>
                      <w:sz w:val="24"/>
                    </w:rPr>
                    <w:t>1</w:t>
                  </w:r>
                  <w:r>
                    <w:rPr>
                      <w:rFonts w:hint="eastAsia"/>
                      <w:sz w:val="24"/>
                    </w:rPr>
                    <w:t>，插入成功</w:t>
                  </w:r>
                </w:p>
              </w:tc>
              <w:tc>
                <w:tcPr>
                  <w:tcW w:w="6736" w:type="dxa"/>
                </w:tcPr>
                <w:p w14:paraId="630B06A7" w14:textId="71A2D31B" w:rsidR="001D67A7" w:rsidRPr="00D02156" w:rsidRDefault="001D67A7" w:rsidP="001D67A7">
                  <w:pPr>
                    <w:rPr>
                      <w:sz w:val="24"/>
                    </w:rPr>
                  </w:pPr>
                </w:p>
              </w:tc>
            </w:tr>
          </w:tbl>
          <w:p w14:paraId="7D00EBCD" w14:textId="77777777" w:rsidR="00D44686" w:rsidRDefault="00D44686" w:rsidP="00D44686">
            <w:pPr>
              <w:rPr>
                <w:sz w:val="24"/>
              </w:rPr>
            </w:pPr>
          </w:p>
          <w:p w14:paraId="2763205E" w14:textId="77777777" w:rsidR="00D76C99" w:rsidRDefault="00D76C99" w:rsidP="00D44686">
            <w:pPr>
              <w:rPr>
                <w:sz w:val="24"/>
              </w:rPr>
            </w:pPr>
            <w:r>
              <w:rPr>
                <w:rFonts w:hint="eastAsia"/>
                <w:sz w:val="24"/>
              </w:rPr>
              <w:t>5</w:t>
            </w:r>
            <w:r>
              <w:rPr>
                <w:rFonts w:hint="eastAsia"/>
                <w:sz w:val="24"/>
              </w:rPr>
              <w:t>事务的完整性检验</w:t>
            </w:r>
          </w:p>
          <w:p w14:paraId="20DD8A98" w14:textId="77777777" w:rsidR="00D76C99" w:rsidRDefault="00D76C99" w:rsidP="00D76C99">
            <w:pPr>
              <w:rPr>
                <w:sz w:val="24"/>
              </w:rPr>
            </w:pPr>
            <w:r>
              <w:rPr>
                <w:rFonts w:hint="eastAsia"/>
                <w:sz w:val="24"/>
              </w:rPr>
              <w:t>1</w:t>
            </w:r>
            <w:r>
              <w:rPr>
                <w:rFonts w:hint="eastAsia"/>
                <w:sz w:val="24"/>
              </w:rPr>
              <w:t>）打开自动提交</w:t>
            </w:r>
          </w:p>
          <w:p w14:paraId="6E1AB7E4" w14:textId="77777777" w:rsidR="00D76C99" w:rsidRDefault="00D76C99" w:rsidP="00D76C99">
            <w:pPr>
              <w:rPr>
                <w:sz w:val="24"/>
              </w:rPr>
            </w:pPr>
            <w:r w:rsidRPr="00D44686">
              <w:rPr>
                <w:rFonts w:hint="eastAsia"/>
                <w:sz w:val="24"/>
              </w:rPr>
              <w:t xml:space="preserve">\set AUTOCOMMIT </w:t>
            </w:r>
            <w:r>
              <w:rPr>
                <w:rFonts w:hint="eastAsia"/>
                <w:sz w:val="24"/>
              </w:rPr>
              <w:t>on</w:t>
            </w:r>
          </w:p>
          <w:p w14:paraId="120D9B65" w14:textId="77777777" w:rsidR="004F2B74" w:rsidRDefault="004F2B74" w:rsidP="004F2B74">
            <w:pPr>
              <w:rPr>
                <w:sz w:val="24"/>
              </w:rPr>
            </w:pPr>
            <w:r>
              <w:rPr>
                <w:rFonts w:hint="eastAsia"/>
                <w:sz w:val="24"/>
              </w:rPr>
              <w:t>或通过</w:t>
            </w:r>
            <w:r>
              <w:rPr>
                <w:rFonts w:hint="eastAsia"/>
                <w:sz w:val="24"/>
              </w:rPr>
              <w:t>pgAdmin</w:t>
            </w:r>
            <w:r>
              <w:rPr>
                <w:rFonts w:hint="eastAsia"/>
                <w:sz w:val="24"/>
              </w:rPr>
              <w:t>用户界面设置</w:t>
            </w:r>
          </w:p>
          <w:p w14:paraId="2F0F2505" w14:textId="77777777" w:rsidR="004F2B74" w:rsidRDefault="000554C4" w:rsidP="004F2B74">
            <w:pPr>
              <w:rPr>
                <w:sz w:val="24"/>
              </w:rPr>
            </w:pPr>
            <w:r w:rsidRPr="004F2B74">
              <w:rPr>
                <w:noProof/>
                <w:sz w:val="24"/>
              </w:rPr>
              <w:drawing>
                <wp:inline distT="0" distB="0" distL="0" distR="0" wp14:anchorId="75E28AD3" wp14:editId="0EF4C7C0">
                  <wp:extent cx="4400550" cy="971550"/>
                  <wp:effectExtent l="0" t="0" r="0" b="0"/>
                  <wp:docPr id="23" name="图片 23" descr="05ab567f7822dd3ea8396200976c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5ab567f7822dd3ea8396200976ca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00550" cy="971550"/>
                          </a:xfrm>
                          <a:prstGeom prst="rect">
                            <a:avLst/>
                          </a:prstGeom>
                          <a:noFill/>
                          <a:ln>
                            <a:noFill/>
                          </a:ln>
                        </pic:spPr>
                      </pic:pic>
                    </a:graphicData>
                  </a:graphic>
                </wp:inline>
              </w:drawing>
            </w:r>
          </w:p>
          <w:p w14:paraId="730BF48C" w14:textId="77777777" w:rsidR="004F2B74" w:rsidRDefault="004F2B74" w:rsidP="00D76C99">
            <w:pPr>
              <w:rPr>
                <w:sz w:val="24"/>
              </w:rPr>
            </w:pPr>
          </w:p>
          <w:p w14:paraId="2CB1A6DB" w14:textId="77777777" w:rsidR="00D76C99" w:rsidRDefault="00D76C99" w:rsidP="00D76C99">
            <w:pPr>
              <w:rPr>
                <w:sz w:val="24"/>
              </w:rPr>
            </w:pPr>
            <w:r>
              <w:rPr>
                <w:rFonts w:hint="eastAsia"/>
                <w:sz w:val="24"/>
              </w:rPr>
              <w:t>插入记录到</w:t>
            </w:r>
            <w:r>
              <w:rPr>
                <w:rFonts w:hint="eastAsia"/>
                <w:sz w:val="24"/>
              </w:rPr>
              <w:t>course</w:t>
            </w:r>
            <w:r>
              <w:rPr>
                <w:rFonts w:hint="eastAsia"/>
                <w:sz w:val="24"/>
              </w:rPr>
              <w:t>表</w:t>
            </w:r>
          </w:p>
          <w:p w14:paraId="365AED1C" w14:textId="77777777" w:rsidR="00D76C99" w:rsidRDefault="00D76C99" w:rsidP="00D76C99">
            <w:pPr>
              <w:rPr>
                <w:sz w:val="24"/>
              </w:rPr>
            </w:pPr>
            <w:r>
              <w:rPr>
                <w:rFonts w:hint="eastAsia"/>
                <w:sz w:val="24"/>
              </w:rPr>
              <w:t>INSERT INTO course VALUES('c21', '</w:t>
            </w:r>
            <w:r>
              <w:rPr>
                <w:rFonts w:hint="eastAsia"/>
                <w:sz w:val="24"/>
              </w:rPr>
              <w:t>数据挖掘</w:t>
            </w:r>
            <w:r>
              <w:rPr>
                <w:rFonts w:hint="eastAsia"/>
                <w:sz w:val="24"/>
              </w:rPr>
              <w:t>',40,'2.5','c4')</w:t>
            </w:r>
            <w:r w:rsidR="00153659">
              <w:rPr>
                <w:rFonts w:hint="eastAsia"/>
                <w:sz w:val="24"/>
              </w:rPr>
              <w:t>;</w:t>
            </w:r>
          </w:p>
          <w:p w14:paraId="594724EF" w14:textId="77777777" w:rsidR="00D76C99" w:rsidRDefault="00D76C99" w:rsidP="00D76C99">
            <w:pPr>
              <w:rPr>
                <w:sz w:val="24"/>
              </w:rPr>
            </w:pPr>
            <w:r>
              <w:rPr>
                <w:rFonts w:hint="eastAsia"/>
                <w:sz w:val="24"/>
              </w:rPr>
              <w:t>INSERT INTO course VALUES('c22', '</w:t>
            </w:r>
            <w:r>
              <w:rPr>
                <w:rFonts w:hint="eastAsia"/>
                <w:sz w:val="24"/>
              </w:rPr>
              <w:t>人工智能</w:t>
            </w:r>
            <w:r>
              <w:rPr>
                <w:rFonts w:hint="eastAsia"/>
                <w:sz w:val="24"/>
              </w:rPr>
              <w:t xml:space="preserve"> ',40,'2.5','c21')</w:t>
            </w:r>
            <w:r w:rsidR="00153659">
              <w:rPr>
                <w:rFonts w:hint="eastAsia"/>
                <w:sz w:val="24"/>
              </w:rPr>
              <w:t>;</w:t>
            </w:r>
          </w:p>
          <w:p w14:paraId="1960D5E5" w14:textId="77777777" w:rsidR="00D76C99" w:rsidRDefault="00153659" w:rsidP="00D76C99">
            <w:pPr>
              <w:rPr>
                <w:sz w:val="24"/>
              </w:rPr>
            </w:pPr>
            <w:r>
              <w:rPr>
                <w:rFonts w:hint="eastAsia"/>
                <w:sz w:val="24"/>
              </w:rPr>
              <w:t>2</w:t>
            </w:r>
            <w:r>
              <w:rPr>
                <w:rFonts w:hint="eastAsia"/>
                <w:sz w:val="24"/>
              </w:rPr>
              <w:t>）执行更新操作</w:t>
            </w:r>
          </w:p>
          <w:p w14:paraId="32FA6957" w14:textId="77777777" w:rsidR="00153659" w:rsidRDefault="00153659" w:rsidP="00D76C99">
            <w:pPr>
              <w:rPr>
                <w:sz w:val="24"/>
              </w:rPr>
            </w:pPr>
            <w:r>
              <w:rPr>
                <w:rFonts w:hint="eastAsia"/>
                <w:sz w:val="24"/>
              </w:rPr>
              <w:t xml:space="preserve">DELETE </w:t>
            </w:r>
            <w:r w:rsidR="003F79A3">
              <w:rPr>
                <w:rFonts w:hint="eastAsia"/>
                <w:sz w:val="24"/>
              </w:rPr>
              <w:t>FROM course WHERE cno='c21';</w:t>
            </w:r>
          </w:p>
          <w:p w14:paraId="4BA7FC75" w14:textId="77777777" w:rsidR="003F79A3" w:rsidRDefault="003F79A3" w:rsidP="003F79A3">
            <w:pPr>
              <w:rPr>
                <w:sz w:val="24"/>
              </w:rPr>
            </w:pPr>
            <w:r>
              <w:rPr>
                <w:rFonts w:hint="eastAsia"/>
                <w:sz w:val="24"/>
              </w:rPr>
              <w:t>DELETE FROM course WHERE cno='c22';</w:t>
            </w:r>
          </w:p>
          <w:tbl>
            <w:tblPr>
              <w:tblW w:w="22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7566"/>
              <w:gridCol w:w="6361"/>
              <w:gridCol w:w="6361"/>
            </w:tblGrid>
            <w:tr w:rsidR="001370A8" w:rsidRPr="00D02156" w14:paraId="55525562" w14:textId="77777777" w:rsidTr="001370A8">
              <w:tc>
                <w:tcPr>
                  <w:tcW w:w="1838" w:type="dxa"/>
                  <w:shd w:val="clear" w:color="auto" w:fill="BFBFBF"/>
                </w:tcPr>
                <w:p w14:paraId="068CE3C8" w14:textId="77777777" w:rsidR="001370A8" w:rsidRPr="00D02156" w:rsidRDefault="001370A8" w:rsidP="001370A8">
                  <w:pPr>
                    <w:rPr>
                      <w:sz w:val="24"/>
                    </w:rPr>
                  </w:pPr>
                  <w:r>
                    <w:rPr>
                      <w:rFonts w:hint="eastAsia"/>
                      <w:sz w:val="24"/>
                    </w:rPr>
                    <w:t>执行结果</w:t>
                  </w:r>
                </w:p>
              </w:tc>
              <w:tc>
                <w:tcPr>
                  <w:tcW w:w="6736" w:type="dxa"/>
                </w:tcPr>
                <w:p w14:paraId="6D2FA5B0" w14:textId="2FCF6D65" w:rsidR="001370A8" w:rsidRPr="00D02156" w:rsidRDefault="00C552D2" w:rsidP="001370A8">
                  <w:pPr>
                    <w:rPr>
                      <w:sz w:val="24"/>
                    </w:rPr>
                  </w:pPr>
                  <w:r>
                    <w:rPr>
                      <w:noProof/>
                    </w:rPr>
                    <w:pict w14:anchorId="1CE24721">
                      <v:shape id="_x0000_i1029" type="#_x0000_t75" style="width:367.5pt;height:139.5pt;visibility:visible">
                        <v:imagedata r:id="rId114" o:title=""/>
                      </v:shape>
                    </w:pict>
                  </w:r>
                </w:p>
              </w:tc>
              <w:tc>
                <w:tcPr>
                  <w:tcW w:w="6736" w:type="dxa"/>
                </w:tcPr>
                <w:p w14:paraId="10CAB4AB" w14:textId="65D666B9" w:rsidR="001370A8" w:rsidRPr="00D02156" w:rsidRDefault="001370A8" w:rsidP="001370A8">
                  <w:pPr>
                    <w:rPr>
                      <w:sz w:val="24"/>
                    </w:rPr>
                  </w:pPr>
                </w:p>
              </w:tc>
              <w:tc>
                <w:tcPr>
                  <w:tcW w:w="6736" w:type="dxa"/>
                </w:tcPr>
                <w:p w14:paraId="660B29E0" w14:textId="141F5348" w:rsidR="001370A8" w:rsidRPr="00D02156" w:rsidRDefault="001370A8" w:rsidP="001370A8">
                  <w:pPr>
                    <w:rPr>
                      <w:sz w:val="24"/>
                    </w:rPr>
                  </w:pPr>
                </w:p>
              </w:tc>
            </w:tr>
            <w:tr w:rsidR="001370A8" w:rsidRPr="00D02156" w14:paraId="645A62AA" w14:textId="77777777" w:rsidTr="001370A8">
              <w:tc>
                <w:tcPr>
                  <w:tcW w:w="1838" w:type="dxa"/>
                  <w:shd w:val="clear" w:color="auto" w:fill="BFBFBF"/>
                </w:tcPr>
                <w:p w14:paraId="52A276BA" w14:textId="77777777" w:rsidR="001370A8" w:rsidRPr="00D02156" w:rsidRDefault="001370A8" w:rsidP="001370A8">
                  <w:pPr>
                    <w:rPr>
                      <w:sz w:val="24"/>
                    </w:rPr>
                  </w:pPr>
                  <w:r>
                    <w:rPr>
                      <w:rFonts w:hint="eastAsia"/>
                      <w:sz w:val="24"/>
                    </w:rPr>
                    <w:t>分析</w:t>
                  </w:r>
                </w:p>
              </w:tc>
              <w:tc>
                <w:tcPr>
                  <w:tcW w:w="6736" w:type="dxa"/>
                </w:tcPr>
                <w:p w14:paraId="5076C65F" w14:textId="43A47C34" w:rsidR="001370A8" w:rsidRPr="00D02156" w:rsidRDefault="001370A8" w:rsidP="001370A8">
                  <w:pPr>
                    <w:rPr>
                      <w:sz w:val="24"/>
                    </w:rPr>
                  </w:pPr>
                  <w:r>
                    <w:rPr>
                      <w:rFonts w:hint="eastAsia"/>
                      <w:sz w:val="24"/>
                    </w:rPr>
                    <w:t>插入成功，删除成功</w:t>
                  </w:r>
                </w:p>
              </w:tc>
              <w:tc>
                <w:tcPr>
                  <w:tcW w:w="6736" w:type="dxa"/>
                </w:tcPr>
                <w:p w14:paraId="7DB5EDEB" w14:textId="474C2D68" w:rsidR="001370A8" w:rsidRPr="00D02156" w:rsidRDefault="001370A8" w:rsidP="001370A8">
                  <w:pPr>
                    <w:rPr>
                      <w:sz w:val="24"/>
                    </w:rPr>
                  </w:pPr>
                </w:p>
              </w:tc>
              <w:tc>
                <w:tcPr>
                  <w:tcW w:w="6736" w:type="dxa"/>
                </w:tcPr>
                <w:p w14:paraId="3DB1AD83" w14:textId="06120E29" w:rsidR="001370A8" w:rsidRPr="00D02156" w:rsidRDefault="001370A8" w:rsidP="001370A8">
                  <w:pPr>
                    <w:rPr>
                      <w:sz w:val="24"/>
                    </w:rPr>
                  </w:pPr>
                </w:p>
              </w:tc>
            </w:tr>
          </w:tbl>
          <w:p w14:paraId="7A87F90F" w14:textId="77777777" w:rsidR="003F79A3" w:rsidRPr="00D76C99" w:rsidRDefault="003F79A3" w:rsidP="00D76C99">
            <w:pPr>
              <w:rPr>
                <w:sz w:val="24"/>
              </w:rPr>
            </w:pPr>
          </w:p>
          <w:p w14:paraId="4D6AA477" w14:textId="77777777" w:rsidR="00153659" w:rsidRDefault="003F79A3" w:rsidP="00D76C99">
            <w:pPr>
              <w:rPr>
                <w:sz w:val="24"/>
              </w:rPr>
            </w:pPr>
            <w:r>
              <w:rPr>
                <w:rFonts w:hint="eastAsia"/>
                <w:sz w:val="24"/>
              </w:rPr>
              <w:t>3</w:t>
            </w:r>
            <w:r>
              <w:rPr>
                <w:rFonts w:hint="eastAsia"/>
                <w:sz w:val="24"/>
              </w:rPr>
              <w:t>）声明事务执行</w:t>
            </w:r>
          </w:p>
          <w:p w14:paraId="0F34585A" w14:textId="77777777" w:rsidR="003F79A3" w:rsidRPr="00DF009A" w:rsidRDefault="003F79A3" w:rsidP="003F79A3">
            <w:pPr>
              <w:rPr>
                <w:sz w:val="24"/>
              </w:rPr>
            </w:pPr>
            <w:r w:rsidRPr="00DF009A">
              <w:rPr>
                <w:sz w:val="24"/>
              </w:rPr>
              <w:t>BEGIN</w:t>
            </w:r>
            <w:r>
              <w:rPr>
                <w:rFonts w:hint="eastAsia"/>
                <w:sz w:val="24"/>
              </w:rPr>
              <w:t xml:space="preserve"> </w:t>
            </w:r>
            <w:r w:rsidRPr="008073C1">
              <w:rPr>
                <w:bCs/>
                <w:sz w:val="24"/>
                <w:szCs w:val="24"/>
              </w:rPr>
              <w:t>TRANSACTION</w:t>
            </w:r>
            <w:r w:rsidR="00870AF7">
              <w:rPr>
                <w:bCs/>
                <w:sz w:val="24"/>
                <w:szCs w:val="24"/>
              </w:rPr>
              <w:t>;</w:t>
            </w:r>
          </w:p>
          <w:p w14:paraId="662E367B" w14:textId="77777777" w:rsidR="003F79A3" w:rsidRDefault="003F79A3" w:rsidP="003F79A3">
            <w:pPr>
              <w:rPr>
                <w:sz w:val="24"/>
              </w:rPr>
            </w:pPr>
            <w:r>
              <w:rPr>
                <w:rFonts w:hint="eastAsia"/>
                <w:sz w:val="24"/>
              </w:rPr>
              <w:t>DELETE FROM course WHERE cno='c21';</w:t>
            </w:r>
          </w:p>
          <w:p w14:paraId="15ECF8F5" w14:textId="77777777" w:rsidR="003F79A3" w:rsidRDefault="003F79A3" w:rsidP="003F79A3">
            <w:pPr>
              <w:rPr>
                <w:sz w:val="24"/>
              </w:rPr>
            </w:pPr>
            <w:r>
              <w:rPr>
                <w:rFonts w:hint="eastAsia"/>
                <w:sz w:val="24"/>
              </w:rPr>
              <w:t>DELETE FROM course WHERE cno='c22';</w:t>
            </w:r>
          </w:p>
          <w:p w14:paraId="3F17948A" w14:textId="77777777" w:rsidR="003F79A3" w:rsidRDefault="003F79A3" w:rsidP="003F79A3">
            <w:pPr>
              <w:rPr>
                <w:sz w:val="24"/>
              </w:rPr>
            </w:pPr>
            <w:r>
              <w:rPr>
                <w:rFonts w:hint="eastAsia"/>
                <w:sz w:val="24"/>
              </w:rPr>
              <w:lastRenderedPageBreak/>
              <w:t>COMMIT</w:t>
            </w:r>
            <w:r w:rsidRPr="00DF009A">
              <w:rPr>
                <w:sz w:val="24"/>
              </w:rPr>
              <w:t>;</w:t>
            </w:r>
          </w:p>
          <w:tbl>
            <w:tblPr>
              <w:tblW w:w="15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7146"/>
              <w:gridCol w:w="6398"/>
            </w:tblGrid>
            <w:tr w:rsidR="00633677" w:rsidRPr="00D02156" w14:paraId="59CB60DE" w14:textId="77777777" w:rsidTr="00633677">
              <w:tc>
                <w:tcPr>
                  <w:tcW w:w="1838" w:type="dxa"/>
                  <w:shd w:val="clear" w:color="auto" w:fill="BFBFBF"/>
                </w:tcPr>
                <w:p w14:paraId="06AA3B31" w14:textId="77777777" w:rsidR="00633677" w:rsidRPr="00D02156" w:rsidRDefault="00633677" w:rsidP="00633677">
                  <w:pPr>
                    <w:rPr>
                      <w:sz w:val="24"/>
                    </w:rPr>
                  </w:pPr>
                  <w:r>
                    <w:rPr>
                      <w:rFonts w:hint="eastAsia"/>
                      <w:sz w:val="24"/>
                    </w:rPr>
                    <w:t>执行结果</w:t>
                  </w:r>
                </w:p>
              </w:tc>
              <w:tc>
                <w:tcPr>
                  <w:tcW w:w="6736" w:type="dxa"/>
                </w:tcPr>
                <w:p w14:paraId="69B9C5CB" w14:textId="00C35E37" w:rsidR="00633677" w:rsidRPr="00D02156" w:rsidRDefault="00C552D2" w:rsidP="00633677">
                  <w:pPr>
                    <w:rPr>
                      <w:sz w:val="24"/>
                    </w:rPr>
                  </w:pPr>
                  <w:r>
                    <w:rPr>
                      <w:noProof/>
                    </w:rPr>
                    <w:pict w14:anchorId="69190AE2">
                      <v:shape id="_x0000_i1030" type="#_x0000_t75" style="width:346.5pt;height:138pt;visibility:visible">
                        <v:imagedata r:id="rId115" o:title=""/>
                      </v:shape>
                    </w:pict>
                  </w:r>
                </w:p>
              </w:tc>
              <w:tc>
                <w:tcPr>
                  <w:tcW w:w="6736" w:type="dxa"/>
                </w:tcPr>
                <w:p w14:paraId="4BAD7E19" w14:textId="4F757FEF" w:rsidR="00633677" w:rsidRPr="00D02156" w:rsidRDefault="00633677" w:rsidP="00633677">
                  <w:pPr>
                    <w:rPr>
                      <w:sz w:val="24"/>
                    </w:rPr>
                  </w:pPr>
                </w:p>
              </w:tc>
            </w:tr>
            <w:tr w:rsidR="00633677" w:rsidRPr="00D02156" w14:paraId="1B929B7C" w14:textId="77777777" w:rsidTr="00633677">
              <w:tc>
                <w:tcPr>
                  <w:tcW w:w="1838" w:type="dxa"/>
                  <w:shd w:val="clear" w:color="auto" w:fill="BFBFBF"/>
                </w:tcPr>
                <w:p w14:paraId="6A50120B" w14:textId="77777777" w:rsidR="00633677" w:rsidRPr="00D02156" w:rsidRDefault="00633677" w:rsidP="00633677">
                  <w:pPr>
                    <w:rPr>
                      <w:sz w:val="24"/>
                    </w:rPr>
                  </w:pPr>
                  <w:r>
                    <w:rPr>
                      <w:rFonts w:hint="eastAsia"/>
                      <w:sz w:val="24"/>
                    </w:rPr>
                    <w:t>分析</w:t>
                  </w:r>
                </w:p>
              </w:tc>
              <w:tc>
                <w:tcPr>
                  <w:tcW w:w="6736" w:type="dxa"/>
                </w:tcPr>
                <w:p w14:paraId="750C46BD" w14:textId="62021CD9" w:rsidR="00633677" w:rsidRPr="00D02156" w:rsidRDefault="00633677" w:rsidP="00633677">
                  <w:pPr>
                    <w:rPr>
                      <w:sz w:val="24"/>
                    </w:rPr>
                  </w:pPr>
                  <w:r>
                    <w:rPr>
                      <w:rFonts w:hint="eastAsia"/>
                      <w:sz w:val="24"/>
                    </w:rPr>
                    <w:t>删除失败</w:t>
                  </w:r>
                </w:p>
              </w:tc>
              <w:tc>
                <w:tcPr>
                  <w:tcW w:w="6736" w:type="dxa"/>
                </w:tcPr>
                <w:p w14:paraId="1CD11155" w14:textId="304C2AA2" w:rsidR="00633677" w:rsidRPr="00D02156" w:rsidRDefault="00633677" w:rsidP="00633677">
                  <w:pPr>
                    <w:rPr>
                      <w:sz w:val="24"/>
                    </w:rPr>
                  </w:pPr>
                </w:p>
              </w:tc>
            </w:tr>
          </w:tbl>
          <w:p w14:paraId="6263A0F6" w14:textId="77777777" w:rsidR="003F79A3" w:rsidRPr="003F79A3" w:rsidRDefault="003F79A3" w:rsidP="00D76C99">
            <w:pPr>
              <w:rPr>
                <w:sz w:val="24"/>
              </w:rPr>
            </w:pPr>
          </w:p>
          <w:p w14:paraId="2322F10F" w14:textId="77777777" w:rsidR="00AE58DC" w:rsidRPr="00415B45" w:rsidRDefault="00D76C99" w:rsidP="00D76C99">
            <w:pPr>
              <w:rPr>
                <w:sz w:val="24"/>
              </w:rPr>
            </w:pPr>
            <w:r w:rsidRPr="00D44686">
              <w:rPr>
                <w:rFonts w:hint="eastAsia"/>
                <w:sz w:val="24"/>
              </w:rPr>
              <w:t xml:space="preserve">  </w:t>
            </w:r>
          </w:p>
        </w:tc>
      </w:tr>
      <w:tr w:rsidR="00AE58DC" w:rsidRPr="00415B45" w14:paraId="529511B5" w14:textId="77777777" w:rsidTr="002D13CE">
        <w:tc>
          <w:tcPr>
            <w:tcW w:w="8990" w:type="dxa"/>
            <w:gridSpan w:val="5"/>
          </w:tcPr>
          <w:p w14:paraId="1EBB8BCB" w14:textId="77777777" w:rsidR="008769BB" w:rsidRPr="00415B45" w:rsidRDefault="008769BB" w:rsidP="008769BB">
            <w:pPr>
              <w:rPr>
                <w:rFonts w:hint="eastAsia"/>
                <w:sz w:val="24"/>
              </w:rPr>
            </w:pPr>
            <w:r w:rsidRPr="00415B45">
              <w:rPr>
                <w:rFonts w:hint="eastAsia"/>
                <w:sz w:val="24"/>
              </w:rPr>
              <w:lastRenderedPageBreak/>
              <w:t>实验总结：</w:t>
            </w:r>
          </w:p>
          <w:p w14:paraId="1BEEBA3F" w14:textId="77777777" w:rsidR="008769BB" w:rsidRDefault="008769BB" w:rsidP="008769BB">
            <w:pPr>
              <w:rPr>
                <w:sz w:val="24"/>
              </w:rPr>
            </w:pPr>
            <w:r w:rsidRPr="00415B45">
              <w:rPr>
                <w:rFonts w:hint="eastAsia"/>
                <w:sz w:val="24"/>
              </w:rPr>
              <w:t xml:space="preserve">1 </w:t>
            </w:r>
            <w:r w:rsidRPr="00415B45">
              <w:rPr>
                <w:rFonts w:hint="eastAsia"/>
                <w:sz w:val="24"/>
              </w:rPr>
              <w:t>实验中遇到的难点有哪些？</w:t>
            </w:r>
          </w:p>
          <w:p w14:paraId="306BD203" w14:textId="77777777" w:rsidR="008769BB" w:rsidRPr="00415B45" w:rsidRDefault="008769BB" w:rsidP="008769BB">
            <w:pPr>
              <w:rPr>
                <w:rFonts w:hint="eastAsia"/>
                <w:sz w:val="24"/>
              </w:rPr>
            </w:pPr>
            <w:r>
              <w:rPr>
                <w:rFonts w:hint="eastAsia"/>
                <w:sz w:val="24"/>
              </w:rPr>
              <w:t>无。</w:t>
            </w:r>
          </w:p>
          <w:p w14:paraId="33648FBD" w14:textId="77777777" w:rsidR="008769BB" w:rsidRDefault="008769BB" w:rsidP="008769BB">
            <w:pPr>
              <w:rPr>
                <w:sz w:val="24"/>
              </w:rPr>
            </w:pPr>
            <w:r w:rsidRPr="00415B45">
              <w:rPr>
                <w:rFonts w:hint="eastAsia"/>
                <w:sz w:val="24"/>
              </w:rPr>
              <w:t xml:space="preserve">2 </w:t>
            </w:r>
            <w:r w:rsidRPr="00415B45">
              <w:rPr>
                <w:rFonts w:hint="eastAsia"/>
                <w:sz w:val="24"/>
              </w:rPr>
              <w:t>实验自我评价。</w:t>
            </w:r>
          </w:p>
          <w:p w14:paraId="33EB068D" w14:textId="77777777" w:rsidR="008769BB" w:rsidRPr="00415B45" w:rsidRDefault="008769BB" w:rsidP="008769BB">
            <w:pPr>
              <w:rPr>
                <w:rFonts w:hint="eastAsia"/>
                <w:sz w:val="24"/>
              </w:rPr>
            </w:pPr>
            <w:r>
              <w:rPr>
                <w:rFonts w:hint="eastAsia"/>
                <w:sz w:val="24"/>
              </w:rPr>
              <w:t>本次实验主要对数据库的事务管理与并发控制做了实践操作。</w:t>
            </w:r>
          </w:p>
          <w:p w14:paraId="477E47CB" w14:textId="77777777" w:rsidR="00AE58DC" w:rsidRPr="008769BB" w:rsidRDefault="00AE58DC" w:rsidP="000E299F">
            <w:pPr>
              <w:rPr>
                <w:sz w:val="24"/>
              </w:rPr>
            </w:pPr>
          </w:p>
        </w:tc>
      </w:tr>
    </w:tbl>
    <w:p w14:paraId="3BD53A3A" w14:textId="4ED6F68D" w:rsidR="00AE58DC" w:rsidRDefault="002D13CE" w:rsidP="002D13CE">
      <w:pPr>
        <w:ind w:firstLine="238"/>
        <w:outlineLvl w:val="2"/>
        <w:rPr>
          <w:rFonts w:eastAsia="黑体"/>
          <w:b/>
          <w:sz w:val="28"/>
        </w:rPr>
      </w:pPr>
      <w:r w:rsidRPr="002D13CE">
        <w:rPr>
          <w:rFonts w:hint="eastAsia"/>
          <w:sz w:val="24"/>
          <w:szCs w:val="22"/>
        </w:rPr>
        <w:t>实验报告</w:t>
      </w:r>
      <w:r w:rsidRPr="002D13CE">
        <w:rPr>
          <w:rFonts w:hint="eastAsia"/>
          <w:sz w:val="24"/>
          <w:szCs w:val="22"/>
        </w:rPr>
        <w:t>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9"/>
        <w:gridCol w:w="709"/>
        <w:gridCol w:w="1409"/>
        <w:gridCol w:w="851"/>
        <w:gridCol w:w="1638"/>
      </w:tblGrid>
      <w:tr w:rsidR="009D147F" w:rsidRPr="00415B45" w14:paraId="603B61B4" w14:textId="77777777" w:rsidTr="00665E97">
        <w:tc>
          <w:tcPr>
            <w:tcW w:w="8296" w:type="dxa"/>
            <w:gridSpan w:val="5"/>
          </w:tcPr>
          <w:p w14:paraId="5A469127" w14:textId="77777777" w:rsidR="009D147F" w:rsidRPr="00415B45" w:rsidRDefault="009D147F" w:rsidP="002D13CE">
            <w:pPr>
              <w:jc w:val="center"/>
            </w:pPr>
            <w:r w:rsidRPr="002D13CE">
              <w:rPr>
                <w:rFonts w:hint="eastAsia"/>
                <w:sz w:val="24"/>
                <w:szCs w:val="22"/>
              </w:rPr>
              <w:t>实验报告</w:t>
            </w:r>
            <w:r w:rsidR="003F79A3" w:rsidRPr="002D13CE">
              <w:rPr>
                <w:rFonts w:hint="eastAsia"/>
                <w:sz w:val="24"/>
                <w:szCs w:val="22"/>
              </w:rPr>
              <w:t>4</w:t>
            </w:r>
            <w:r w:rsidRPr="002D13CE">
              <w:rPr>
                <w:rFonts w:hint="eastAsia"/>
                <w:sz w:val="24"/>
                <w:szCs w:val="22"/>
              </w:rPr>
              <w:t>.</w:t>
            </w:r>
            <w:r w:rsidR="003F79A3" w:rsidRPr="002D13CE">
              <w:rPr>
                <w:rFonts w:hint="eastAsia"/>
                <w:sz w:val="24"/>
                <w:szCs w:val="22"/>
              </w:rPr>
              <w:t>2</w:t>
            </w:r>
          </w:p>
        </w:tc>
      </w:tr>
      <w:tr w:rsidR="008769BB" w:rsidRPr="00415B45" w14:paraId="11C8D4E0" w14:textId="77777777" w:rsidTr="002D13CE">
        <w:tc>
          <w:tcPr>
            <w:tcW w:w="3689" w:type="dxa"/>
            <w:vMerge w:val="restart"/>
          </w:tcPr>
          <w:p w14:paraId="61201CBE" w14:textId="77777777" w:rsidR="008769BB" w:rsidRPr="00415B45" w:rsidRDefault="008769BB" w:rsidP="008769BB">
            <w:pPr>
              <w:rPr>
                <w:sz w:val="24"/>
              </w:rPr>
            </w:pPr>
            <w:r w:rsidRPr="00415B45">
              <w:rPr>
                <w:rFonts w:hint="eastAsia"/>
                <w:sz w:val="24"/>
              </w:rPr>
              <w:t>题目：</w:t>
            </w:r>
            <w:r>
              <w:rPr>
                <w:rFonts w:hint="eastAsia"/>
                <w:sz w:val="24"/>
              </w:rPr>
              <w:t>多事务并发控制隔离性实验</w:t>
            </w:r>
          </w:p>
        </w:tc>
        <w:tc>
          <w:tcPr>
            <w:tcW w:w="709" w:type="dxa"/>
          </w:tcPr>
          <w:p w14:paraId="27FB8383" w14:textId="16205CA2" w:rsidR="008769BB" w:rsidRPr="00415B45" w:rsidRDefault="008769BB" w:rsidP="008769BB">
            <w:pPr>
              <w:rPr>
                <w:sz w:val="24"/>
              </w:rPr>
            </w:pPr>
            <w:r w:rsidRPr="00415B45">
              <w:rPr>
                <w:rFonts w:hint="eastAsia"/>
                <w:sz w:val="24"/>
              </w:rPr>
              <w:t>姓名</w:t>
            </w:r>
          </w:p>
        </w:tc>
        <w:tc>
          <w:tcPr>
            <w:tcW w:w="1409" w:type="dxa"/>
          </w:tcPr>
          <w:p w14:paraId="76F0EDF0" w14:textId="5F009345" w:rsidR="008769BB" w:rsidRPr="00415B45" w:rsidRDefault="008769BB" w:rsidP="008769BB">
            <w:pPr>
              <w:rPr>
                <w:sz w:val="24"/>
              </w:rPr>
            </w:pPr>
            <w:r>
              <w:rPr>
                <w:rFonts w:hint="eastAsia"/>
                <w:sz w:val="24"/>
              </w:rPr>
              <w:t>戚子强</w:t>
            </w:r>
          </w:p>
        </w:tc>
        <w:tc>
          <w:tcPr>
            <w:tcW w:w="851" w:type="dxa"/>
          </w:tcPr>
          <w:p w14:paraId="13E4F69E" w14:textId="149F71FE" w:rsidR="008769BB" w:rsidRPr="00415B45" w:rsidRDefault="008769BB" w:rsidP="008769BB">
            <w:pPr>
              <w:rPr>
                <w:sz w:val="24"/>
              </w:rPr>
            </w:pPr>
            <w:r w:rsidRPr="00415B45">
              <w:rPr>
                <w:rFonts w:hint="eastAsia"/>
                <w:sz w:val="24"/>
              </w:rPr>
              <w:t>班级</w:t>
            </w:r>
          </w:p>
        </w:tc>
        <w:tc>
          <w:tcPr>
            <w:tcW w:w="1638" w:type="dxa"/>
          </w:tcPr>
          <w:p w14:paraId="51D5CA90" w14:textId="3B48F183" w:rsidR="008769BB" w:rsidRPr="00415B45" w:rsidRDefault="008769BB" w:rsidP="008769BB">
            <w:pPr>
              <w:rPr>
                <w:sz w:val="24"/>
              </w:rPr>
            </w:pPr>
            <w:r>
              <w:rPr>
                <w:rFonts w:hint="eastAsia"/>
                <w:sz w:val="24"/>
              </w:rPr>
              <w:t>计算机</w:t>
            </w:r>
            <w:r>
              <w:rPr>
                <w:rFonts w:hint="eastAsia"/>
                <w:sz w:val="24"/>
              </w:rPr>
              <w:t>1606</w:t>
            </w:r>
          </w:p>
        </w:tc>
      </w:tr>
      <w:tr w:rsidR="008769BB" w:rsidRPr="00415B45" w14:paraId="13ED55CA" w14:textId="77777777" w:rsidTr="002D13CE">
        <w:tc>
          <w:tcPr>
            <w:tcW w:w="3689" w:type="dxa"/>
            <w:vMerge/>
          </w:tcPr>
          <w:p w14:paraId="609B51B1" w14:textId="77777777" w:rsidR="008769BB" w:rsidRPr="00415B45" w:rsidRDefault="008769BB" w:rsidP="008769BB">
            <w:pPr>
              <w:rPr>
                <w:sz w:val="24"/>
              </w:rPr>
            </w:pPr>
          </w:p>
        </w:tc>
        <w:tc>
          <w:tcPr>
            <w:tcW w:w="709" w:type="dxa"/>
          </w:tcPr>
          <w:p w14:paraId="4199D59B" w14:textId="79BADF88" w:rsidR="008769BB" w:rsidRPr="00415B45" w:rsidRDefault="008769BB" w:rsidP="008769BB">
            <w:pPr>
              <w:rPr>
                <w:sz w:val="24"/>
              </w:rPr>
            </w:pPr>
            <w:r w:rsidRPr="00415B45">
              <w:rPr>
                <w:rFonts w:hint="eastAsia"/>
                <w:sz w:val="24"/>
              </w:rPr>
              <w:t>学号</w:t>
            </w:r>
          </w:p>
        </w:tc>
        <w:tc>
          <w:tcPr>
            <w:tcW w:w="1409" w:type="dxa"/>
          </w:tcPr>
          <w:p w14:paraId="45A48123" w14:textId="54DB93DE" w:rsidR="008769BB" w:rsidRPr="00415B45" w:rsidRDefault="008769BB" w:rsidP="008769BB">
            <w:pPr>
              <w:rPr>
                <w:sz w:val="24"/>
              </w:rPr>
            </w:pPr>
            <w:r>
              <w:rPr>
                <w:rFonts w:hint="eastAsia"/>
                <w:sz w:val="24"/>
              </w:rPr>
              <w:t>20164625</w:t>
            </w:r>
          </w:p>
        </w:tc>
        <w:tc>
          <w:tcPr>
            <w:tcW w:w="851" w:type="dxa"/>
          </w:tcPr>
          <w:p w14:paraId="52FAEFC9" w14:textId="3E38E773" w:rsidR="008769BB" w:rsidRPr="00415B45" w:rsidRDefault="008769BB" w:rsidP="008769BB">
            <w:pPr>
              <w:rPr>
                <w:sz w:val="24"/>
              </w:rPr>
            </w:pPr>
            <w:r w:rsidRPr="00415B45">
              <w:rPr>
                <w:rFonts w:hint="eastAsia"/>
                <w:sz w:val="24"/>
              </w:rPr>
              <w:t>时间</w:t>
            </w:r>
          </w:p>
        </w:tc>
        <w:tc>
          <w:tcPr>
            <w:tcW w:w="1638" w:type="dxa"/>
          </w:tcPr>
          <w:p w14:paraId="7FCDC436" w14:textId="237F5287" w:rsidR="008769BB" w:rsidRPr="00415B45" w:rsidRDefault="008769BB" w:rsidP="008769BB">
            <w:pPr>
              <w:rPr>
                <w:sz w:val="24"/>
              </w:rPr>
            </w:pPr>
            <w:r>
              <w:rPr>
                <w:rFonts w:hint="eastAsia"/>
                <w:sz w:val="24"/>
              </w:rPr>
              <w:t>2019.6.6</w:t>
            </w:r>
          </w:p>
        </w:tc>
      </w:tr>
      <w:tr w:rsidR="009D147F" w:rsidRPr="00415B45" w14:paraId="11057A9D" w14:textId="77777777" w:rsidTr="00665E97">
        <w:tc>
          <w:tcPr>
            <w:tcW w:w="8296" w:type="dxa"/>
            <w:gridSpan w:val="5"/>
          </w:tcPr>
          <w:p w14:paraId="1300D7C3" w14:textId="77777777" w:rsidR="009D147F" w:rsidRPr="00415B45" w:rsidRDefault="004657AE" w:rsidP="000E299F">
            <w:pPr>
              <w:rPr>
                <w:sz w:val="24"/>
              </w:rPr>
            </w:pPr>
            <w:r>
              <w:rPr>
                <w:rFonts w:hint="eastAsia"/>
                <w:sz w:val="24"/>
              </w:rPr>
              <w:t xml:space="preserve">1. </w:t>
            </w:r>
            <w:r w:rsidR="00FF5EA7">
              <w:rPr>
                <w:rFonts w:hint="eastAsia"/>
                <w:sz w:val="24"/>
              </w:rPr>
              <w:t>多事务并发</w:t>
            </w:r>
          </w:p>
          <w:p w14:paraId="22622238" w14:textId="77777777" w:rsidR="009D147F" w:rsidRDefault="00FF5EA7" w:rsidP="000E299F">
            <w:pPr>
              <w:rPr>
                <w:sz w:val="24"/>
              </w:rPr>
            </w:pPr>
            <w:r>
              <w:rPr>
                <w:rFonts w:hint="eastAsia"/>
                <w:sz w:val="24"/>
              </w:rPr>
              <w:t>开启两个</w:t>
            </w:r>
            <w:r>
              <w:rPr>
                <w:rFonts w:hint="eastAsia"/>
                <w:sz w:val="24"/>
              </w:rPr>
              <w:t>postgresql</w:t>
            </w:r>
            <w:r>
              <w:rPr>
                <w:rFonts w:hint="eastAsia"/>
                <w:sz w:val="24"/>
              </w:rPr>
              <w:t>的终端，分别用不同的用户进行登录</w:t>
            </w:r>
          </w:p>
          <w:p w14:paraId="29C771AC" w14:textId="77777777" w:rsidR="00FF5EA7" w:rsidRDefault="00FF5EA7" w:rsidP="000E299F">
            <w:pPr>
              <w:rPr>
                <w:sz w:val="24"/>
              </w:rPr>
            </w:pPr>
            <w:r>
              <w:rPr>
                <w:rFonts w:hint="eastAsia"/>
                <w:sz w:val="24"/>
              </w:rPr>
              <w:t>分别执行两个事务</w:t>
            </w:r>
          </w:p>
          <w:p w14:paraId="63609738" w14:textId="77777777" w:rsidR="00FF5EA7" w:rsidRDefault="00FF5EA7" w:rsidP="000E299F">
            <w:pPr>
              <w:rPr>
                <w:sz w:val="24"/>
              </w:rPr>
            </w:pPr>
            <w:r>
              <w:rPr>
                <w:rFonts w:hint="eastAsia"/>
                <w:sz w:val="24"/>
              </w:rPr>
              <w:t>事务</w:t>
            </w:r>
            <w:r>
              <w:rPr>
                <w:rFonts w:hint="eastAsia"/>
                <w:sz w:val="24"/>
              </w:rPr>
              <w:t>A</w:t>
            </w:r>
          </w:p>
          <w:p w14:paraId="0B9620FB" w14:textId="77777777" w:rsidR="00FF5EA7" w:rsidRPr="00DF009A" w:rsidRDefault="00FF5EA7" w:rsidP="00FF5EA7">
            <w:pPr>
              <w:rPr>
                <w:sz w:val="24"/>
              </w:rPr>
            </w:pPr>
            <w:r w:rsidRPr="00DF009A">
              <w:rPr>
                <w:sz w:val="24"/>
              </w:rPr>
              <w:t>BEGIN</w:t>
            </w:r>
            <w:r>
              <w:rPr>
                <w:rFonts w:hint="eastAsia"/>
                <w:sz w:val="24"/>
              </w:rPr>
              <w:t xml:space="preserve"> </w:t>
            </w:r>
            <w:r w:rsidRPr="008073C1">
              <w:rPr>
                <w:bCs/>
                <w:sz w:val="24"/>
                <w:szCs w:val="24"/>
              </w:rPr>
              <w:t>TRANSACTION</w:t>
            </w:r>
          </w:p>
          <w:p w14:paraId="197BE44D" w14:textId="77777777" w:rsidR="00FF5EA7" w:rsidRDefault="00FF5EA7" w:rsidP="00FF5EA7">
            <w:pPr>
              <w:rPr>
                <w:sz w:val="24"/>
              </w:rPr>
            </w:pPr>
            <w:r>
              <w:rPr>
                <w:rFonts w:hint="eastAsia"/>
                <w:sz w:val="24"/>
              </w:rPr>
              <w:t>SELECT * FROM COURSE</w:t>
            </w:r>
            <w:r>
              <w:rPr>
                <w:rFonts w:hint="eastAsia"/>
                <w:sz w:val="24"/>
              </w:rPr>
              <w:t>；</w:t>
            </w:r>
          </w:p>
          <w:p w14:paraId="40F20A68" w14:textId="77777777" w:rsidR="00FF5EA7" w:rsidRPr="00DF009A" w:rsidRDefault="00FF5EA7" w:rsidP="00FF5EA7">
            <w:pPr>
              <w:rPr>
                <w:sz w:val="24"/>
              </w:rPr>
            </w:pPr>
            <w:r>
              <w:rPr>
                <w:rFonts w:hint="eastAsia"/>
                <w:sz w:val="24"/>
              </w:rPr>
              <w:t>SELECT * FROM COURSE</w:t>
            </w:r>
            <w:r>
              <w:rPr>
                <w:rFonts w:hint="eastAsia"/>
                <w:sz w:val="24"/>
              </w:rPr>
              <w:t>；</w:t>
            </w:r>
          </w:p>
          <w:p w14:paraId="2086069C" w14:textId="77777777" w:rsidR="00FF5EA7" w:rsidRPr="00FF5EA7" w:rsidRDefault="00FF5EA7" w:rsidP="00FF5EA7">
            <w:pPr>
              <w:rPr>
                <w:sz w:val="24"/>
              </w:rPr>
            </w:pPr>
            <w:r>
              <w:rPr>
                <w:rFonts w:hint="eastAsia"/>
                <w:sz w:val="24"/>
              </w:rPr>
              <w:t>SELECT * FROM COURSE</w:t>
            </w:r>
            <w:r>
              <w:rPr>
                <w:rFonts w:hint="eastAsia"/>
                <w:sz w:val="24"/>
              </w:rPr>
              <w:t>；</w:t>
            </w:r>
          </w:p>
          <w:p w14:paraId="50B84572" w14:textId="77777777" w:rsidR="00FF5EA7" w:rsidRPr="00FF5EA7" w:rsidRDefault="00FF5EA7" w:rsidP="000E299F">
            <w:pPr>
              <w:rPr>
                <w:sz w:val="24"/>
              </w:rPr>
            </w:pPr>
            <w:r w:rsidRPr="00DF009A">
              <w:rPr>
                <w:sz w:val="24"/>
              </w:rPr>
              <w:t>COMMIT;</w:t>
            </w:r>
          </w:p>
          <w:p w14:paraId="484CF7C9" w14:textId="77777777" w:rsidR="00573060" w:rsidRDefault="00FF5EA7" w:rsidP="000E299F">
            <w:pPr>
              <w:rPr>
                <w:sz w:val="24"/>
              </w:rPr>
            </w:pPr>
            <w:r>
              <w:rPr>
                <w:rFonts w:hint="eastAsia"/>
                <w:sz w:val="24"/>
              </w:rPr>
              <w:t>事务</w:t>
            </w:r>
            <w:r>
              <w:rPr>
                <w:rFonts w:hint="eastAsia"/>
                <w:sz w:val="24"/>
              </w:rPr>
              <w:t>B</w:t>
            </w:r>
          </w:p>
          <w:p w14:paraId="4BCABDE6" w14:textId="77777777" w:rsidR="00FF5EA7" w:rsidRPr="00DF009A" w:rsidRDefault="00FF5EA7" w:rsidP="00FF5EA7">
            <w:pPr>
              <w:rPr>
                <w:sz w:val="24"/>
              </w:rPr>
            </w:pPr>
            <w:r w:rsidRPr="00DF009A">
              <w:rPr>
                <w:sz w:val="24"/>
              </w:rPr>
              <w:t>BEGIN</w:t>
            </w:r>
            <w:r>
              <w:rPr>
                <w:rFonts w:hint="eastAsia"/>
                <w:sz w:val="24"/>
              </w:rPr>
              <w:t xml:space="preserve"> </w:t>
            </w:r>
            <w:r w:rsidRPr="008073C1">
              <w:rPr>
                <w:bCs/>
                <w:sz w:val="24"/>
                <w:szCs w:val="24"/>
              </w:rPr>
              <w:t>TRANSACTION</w:t>
            </w:r>
          </w:p>
          <w:p w14:paraId="3BE3FF44" w14:textId="77777777" w:rsidR="00FF5EA7" w:rsidRPr="00DF009A" w:rsidRDefault="00FF5EA7" w:rsidP="00FF5EA7">
            <w:pPr>
              <w:rPr>
                <w:sz w:val="24"/>
              </w:rPr>
            </w:pPr>
            <w:r>
              <w:rPr>
                <w:rFonts w:hint="eastAsia"/>
                <w:sz w:val="24"/>
              </w:rPr>
              <w:t>INSERT INTO course VALUES('c15', '</w:t>
            </w:r>
            <w:r>
              <w:rPr>
                <w:rFonts w:hint="eastAsia"/>
                <w:sz w:val="24"/>
              </w:rPr>
              <w:t>生产实习</w:t>
            </w:r>
            <w:r>
              <w:rPr>
                <w:rFonts w:hint="eastAsia"/>
                <w:sz w:val="24"/>
              </w:rPr>
              <w:t>',96,'3','c4')</w:t>
            </w:r>
          </w:p>
          <w:p w14:paraId="34C49DF5" w14:textId="77777777" w:rsidR="00FF5EA7" w:rsidRDefault="00FF5EA7" w:rsidP="00FF5EA7">
            <w:pPr>
              <w:rPr>
                <w:sz w:val="24"/>
              </w:rPr>
            </w:pPr>
            <w:r w:rsidRPr="00DF009A">
              <w:rPr>
                <w:sz w:val="24"/>
              </w:rPr>
              <w:t>COMMIT;</w:t>
            </w:r>
          </w:p>
          <w:p w14:paraId="75EC9A11" w14:textId="77777777" w:rsidR="00FF5EA7" w:rsidRDefault="00FF5EA7" w:rsidP="000E299F">
            <w:pPr>
              <w:rPr>
                <w:sz w:val="24"/>
              </w:rPr>
            </w:pPr>
            <w:r>
              <w:rPr>
                <w:rFonts w:hint="eastAsia"/>
                <w:sz w:val="24"/>
              </w:rPr>
              <w:t>两个事务操作按照以下顺序执行，并查看事务</w:t>
            </w:r>
            <w:r>
              <w:rPr>
                <w:rFonts w:hint="eastAsia"/>
                <w:sz w:val="24"/>
              </w:rPr>
              <w:t>A</w:t>
            </w:r>
            <w:r>
              <w:rPr>
                <w:rFonts w:hint="eastAsia"/>
                <w:sz w:val="24"/>
              </w:rPr>
              <w:t>中查询执行结果</w:t>
            </w:r>
            <w:r w:rsidR="00D9245E">
              <w:rPr>
                <w:rFonts w:hint="eastAsia"/>
                <w:sz w:val="24"/>
              </w:rPr>
              <w:t>，填入下表</w:t>
            </w:r>
            <w:r>
              <w:rPr>
                <w:rFonts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721"/>
              <w:gridCol w:w="1898"/>
              <w:gridCol w:w="3713"/>
            </w:tblGrid>
            <w:tr w:rsidR="00FF5EA7" w:rsidRPr="00AA0B11" w14:paraId="0FB01AF9" w14:textId="77777777" w:rsidTr="006F784D">
              <w:tc>
                <w:tcPr>
                  <w:tcW w:w="738" w:type="dxa"/>
                  <w:shd w:val="clear" w:color="auto" w:fill="8DB3E2"/>
                </w:tcPr>
                <w:p w14:paraId="10DF64C1" w14:textId="77777777" w:rsidR="00FF5EA7" w:rsidRPr="00AA0B11" w:rsidRDefault="00FF5EA7" w:rsidP="000E299F">
                  <w:pPr>
                    <w:rPr>
                      <w:sz w:val="24"/>
                    </w:rPr>
                  </w:pPr>
                  <w:r w:rsidRPr="00AA0B11">
                    <w:rPr>
                      <w:rFonts w:hint="eastAsia"/>
                      <w:sz w:val="24"/>
                    </w:rPr>
                    <w:t>序号</w:t>
                  </w:r>
                </w:p>
              </w:tc>
              <w:tc>
                <w:tcPr>
                  <w:tcW w:w="1721" w:type="dxa"/>
                  <w:shd w:val="clear" w:color="auto" w:fill="8DB3E2"/>
                </w:tcPr>
                <w:p w14:paraId="65290D36" w14:textId="77777777" w:rsidR="00FF5EA7" w:rsidRPr="00AA0B11" w:rsidRDefault="00FF5EA7" w:rsidP="000E299F">
                  <w:pPr>
                    <w:rPr>
                      <w:sz w:val="24"/>
                    </w:rPr>
                  </w:pPr>
                  <w:r w:rsidRPr="00AA0B11">
                    <w:rPr>
                      <w:rFonts w:hint="eastAsia"/>
                      <w:sz w:val="24"/>
                    </w:rPr>
                    <w:t>事务</w:t>
                  </w:r>
                  <w:r w:rsidRPr="00AA0B11">
                    <w:rPr>
                      <w:rFonts w:hint="eastAsia"/>
                      <w:sz w:val="24"/>
                    </w:rPr>
                    <w:t>A</w:t>
                  </w:r>
                </w:p>
              </w:tc>
              <w:tc>
                <w:tcPr>
                  <w:tcW w:w="1898" w:type="dxa"/>
                  <w:shd w:val="clear" w:color="auto" w:fill="8DB3E2"/>
                </w:tcPr>
                <w:p w14:paraId="72ECCD4C" w14:textId="77777777" w:rsidR="00FF5EA7" w:rsidRPr="00AA0B11" w:rsidRDefault="00FF5EA7" w:rsidP="000E299F">
                  <w:pPr>
                    <w:rPr>
                      <w:sz w:val="24"/>
                    </w:rPr>
                  </w:pPr>
                  <w:r w:rsidRPr="00AA0B11">
                    <w:rPr>
                      <w:rFonts w:hint="eastAsia"/>
                      <w:sz w:val="24"/>
                    </w:rPr>
                    <w:t>事务</w:t>
                  </w:r>
                  <w:r w:rsidRPr="00AA0B11">
                    <w:rPr>
                      <w:rFonts w:hint="eastAsia"/>
                      <w:sz w:val="24"/>
                    </w:rPr>
                    <w:t>B</w:t>
                  </w:r>
                </w:p>
              </w:tc>
              <w:tc>
                <w:tcPr>
                  <w:tcW w:w="3713" w:type="dxa"/>
                  <w:shd w:val="clear" w:color="auto" w:fill="8DB3E2"/>
                </w:tcPr>
                <w:p w14:paraId="018CC00B" w14:textId="77777777" w:rsidR="00FF5EA7" w:rsidRPr="00AA0B11" w:rsidRDefault="00FF5EA7" w:rsidP="000E299F">
                  <w:pPr>
                    <w:rPr>
                      <w:sz w:val="24"/>
                    </w:rPr>
                  </w:pPr>
                  <w:r w:rsidRPr="00AA0B11">
                    <w:rPr>
                      <w:rFonts w:hint="eastAsia"/>
                      <w:sz w:val="24"/>
                    </w:rPr>
                    <w:t>执行结果</w:t>
                  </w:r>
                </w:p>
              </w:tc>
            </w:tr>
            <w:tr w:rsidR="006F784D" w:rsidRPr="00AA0B11" w14:paraId="46FF561D" w14:textId="77777777" w:rsidTr="006F784D">
              <w:tc>
                <w:tcPr>
                  <w:tcW w:w="738" w:type="dxa"/>
                </w:tcPr>
                <w:p w14:paraId="7207860A" w14:textId="77777777" w:rsidR="006F784D" w:rsidRPr="00AA0B11" w:rsidRDefault="006F784D" w:rsidP="006F784D">
                  <w:pPr>
                    <w:rPr>
                      <w:szCs w:val="21"/>
                    </w:rPr>
                  </w:pPr>
                  <w:r w:rsidRPr="00AA0B11">
                    <w:rPr>
                      <w:rFonts w:hint="eastAsia"/>
                      <w:szCs w:val="21"/>
                    </w:rPr>
                    <w:t>1</w:t>
                  </w:r>
                </w:p>
              </w:tc>
              <w:tc>
                <w:tcPr>
                  <w:tcW w:w="1721" w:type="dxa"/>
                </w:tcPr>
                <w:p w14:paraId="25AE3332" w14:textId="77777777" w:rsidR="006F784D" w:rsidRPr="00AA0B11" w:rsidRDefault="006F784D" w:rsidP="006F784D">
                  <w:pPr>
                    <w:rPr>
                      <w:szCs w:val="21"/>
                    </w:rPr>
                  </w:pPr>
                  <w:r w:rsidRPr="00AA0B11">
                    <w:rPr>
                      <w:szCs w:val="21"/>
                    </w:rPr>
                    <w:t>BEGIN</w:t>
                  </w:r>
                  <w:r w:rsidRPr="00AA0B11">
                    <w:rPr>
                      <w:rFonts w:hint="eastAsia"/>
                      <w:szCs w:val="21"/>
                    </w:rPr>
                    <w:t xml:space="preserve"> </w:t>
                  </w:r>
                  <w:r w:rsidRPr="00AA0B11">
                    <w:rPr>
                      <w:bCs/>
                      <w:szCs w:val="21"/>
                    </w:rPr>
                    <w:t>TRANSACTION</w:t>
                  </w:r>
                </w:p>
              </w:tc>
              <w:tc>
                <w:tcPr>
                  <w:tcW w:w="1898" w:type="dxa"/>
                </w:tcPr>
                <w:p w14:paraId="26EEC348" w14:textId="77777777" w:rsidR="006F784D" w:rsidRPr="00AA0B11" w:rsidRDefault="006F784D" w:rsidP="006F784D">
                  <w:pPr>
                    <w:rPr>
                      <w:szCs w:val="21"/>
                    </w:rPr>
                  </w:pPr>
                </w:p>
              </w:tc>
              <w:tc>
                <w:tcPr>
                  <w:tcW w:w="3713" w:type="dxa"/>
                  <w:shd w:val="clear" w:color="auto" w:fill="A6A6A6"/>
                </w:tcPr>
                <w:p w14:paraId="30C66AE3" w14:textId="754D9130" w:rsidR="006F784D" w:rsidRPr="00AA0B11" w:rsidRDefault="006F784D" w:rsidP="006F784D">
                  <w:pPr>
                    <w:rPr>
                      <w:szCs w:val="21"/>
                    </w:rPr>
                  </w:pPr>
                  <w:r>
                    <w:rPr>
                      <w:rFonts w:hint="eastAsia"/>
                      <w:szCs w:val="21"/>
                    </w:rPr>
                    <w:t>成功</w:t>
                  </w:r>
                </w:p>
              </w:tc>
            </w:tr>
            <w:tr w:rsidR="006F784D" w:rsidRPr="00AA0B11" w14:paraId="6F31D9F0" w14:textId="77777777" w:rsidTr="006F784D">
              <w:tc>
                <w:tcPr>
                  <w:tcW w:w="738" w:type="dxa"/>
                </w:tcPr>
                <w:p w14:paraId="4C977398" w14:textId="77777777" w:rsidR="006F784D" w:rsidRPr="00AA0B11" w:rsidRDefault="006F784D" w:rsidP="006F784D">
                  <w:pPr>
                    <w:rPr>
                      <w:szCs w:val="21"/>
                    </w:rPr>
                  </w:pPr>
                  <w:r w:rsidRPr="00AA0B11">
                    <w:rPr>
                      <w:rFonts w:hint="eastAsia"/>
                      <w:szCs w:val="21"/>
                    </w:rPr>
                    <w:t>2</w:t>
                  </w:r>
                </w:p>
              </w:tc>
              <w:tc>
                <w:tcPr>
                  <w:tcW w:w="1721" w:type="dxa"/>
                </w:tcPr>
                <w:p w14:paraId="693A7EFC" w14:textId="77777777" w:rsidR="006F784D" w:rsidRPr="00AA0B11" w:rsidRDefault="006F784D" w:rsidP="006F784D">
                  <w:pPr>
                    <w:rPr>
                      <w:szCs w:val="21"/>
                    </w:rPr>
                  </w:pPr>
                  <w:r w:rsidRPr="00AA0B11">
                    <w:rPr>
                      <w:rFonts w:hint="eastAsia"/>
                      <w:szCs w:val="21"/>
                    </w:rPr>
                    <w:t>SELECT * FROM COURSE</w:t>
                  </w:r>
                </w:p>
              </w:tc>
              <w:tc>
                <w:tcPr>
                  <w:tcW w:w="1898" w:type="dxa"/>
                </w:tcPr>
                <w:p w14:paraId="0426718D" w14:textId="77777777" w:rsidR="006F784D" w:rsidRPr="00AA0B11" w:rsidRDefault="006F784D" w:rsidP="006F784D">
                  <w:pPr>
                    <w:rPr>
                      <w:szCs w:val="21"/>
                    </w:rPr>
                  </w:pPr>
                </w:p>
              </w:tc>
              <w:tc>
                <w:tcPr>
                  <w:tcW w:w="3713" w:type="dxa"/>
                </w:tcPr>
                <w:p w14:paraId="51DEE631" w14:textId="3BC7E10A" w:rsidR="006F784D" w:rsidRPr="00AA0B11" w:rsidRDefault="006F784D" w:rsidP="006F784D">
                  <w:pPr>
                    <w:rPr>
                      <w:szCs w:val="21"/>
                    </w:rPr>
                  </w:pPr>
                  <w:r>
                    <w:rPr>
                      <w:rFonts w:hint="eastAsia"/>
                      <w:szCs w:val="21"/>
                    </w:rPr>
                    <w:t>成功</w:t>
                  </w:r>
                </w:p>
              </w:tc>
            </w:tr>
            <w:tr w:rsidR="006F784D" w:rsidRPr="00AA0B11" w14:paraId="0420DC33" w14:textId="77777777" w:rsidTr="006F784D">
              <w:tc>
                <w:tcPr>
                  <w:tcW w:w="738" w:type="dxa"/>
                </w:tcPr>
                <w:p w14:paraId="6682BADB" w14:textId="77777777" w:rsidR="006F784D" w:rsidRPr="00AA0B11" w:rsidRDefault="006F784D" w:rsidP="006F784D">
                  <w:pPr>
                    <w:rPr>
                      <w:szCs w:val="21"/>
                    </w:rPr>
                  </w:pPr>
                  <w:r w:rsidRPr="00AA0B11">
                    <w:rPr>
                      <w:rFonts w:hint="eastAsia"/>
                      <w:szCs w:val="21"/>
                    </w:rPr>
                    <w:t>3</w:t>
                  </w:r>
                </w:p>
              </w:tc>
              <w:tc>
                <w:tcPr>
                  <w:tcW w:w="1721" w:type="dxa"/>
                </w:tcPr>
                <w:p w14:paraId="40474856" w14:textId="77777777" w:rsidR="006F784D" w:rsidRPr="00AA0B11" w:rsidRDefault="006F784D" w:rsidP="006F784D">
                  <w:pPr>
                    <w:rPr>
                      <w:szCs w:val="21"/>
                    </w:rPr>
                  </w:pPr>
                </w:p>
              </w:tc>
              <w:tc>
                <w:tcPr>
                  <w:tcW w:w="1898" w:type="dxa"/>
                </w:tcPr>
                <w:p w14:paraId="09AEF0D9" w14:textId="77777777" w:rsidR="006F784D" w:rsidRPr="00AA0B11" w:rsidRDefault="006F784D" w:rsidP="006F784D">
                  <w:pPr>
                    <w:rPr>
                      <w:szCs w:val="21"/>
                    </w:rPr>
                  </w:pPr>
                  <w:r w:rsidRPr="00AA0B11">
                    <w:rPr>
                      <w:szCs w:val="21"/>
                    </w:rPr>
                    <w:t>BEGIN</w:t>
                  </w:r>
                  <w:r w:rsidRPr="00AA0B11">
                    <w:rPr>
                      <w:rFonts w:hint="eastAsia"/>
                      <w:szCs w:val="21"/>
                    </w:rPr>
                    <w:t xml:space="preserve"> </w:t>
                  </w:r>
                  <w:r w:rsidRPr="00AA0B11">
                    <w:rPr>
                      <w:bCs/>
                      <w:szCs w:val="21"/>
                    </w:rPr>
                    <w:t>TRANSACTION</w:t>
                  </w:r>
                </w:p>
              </w:tc>
              <w:tc>
                <w:tcPr>
                  <w:tcW w:w="3713" w:type="dxa"/>
                  <w:shd w:val="clear" w:color="auto" w:fill="A6A6A6"/>
                </w:tcPr>
                <w:p w14:paraId="175A7400" w14:textId="7E11072F" w:rsidR="006F784D" w:rsidRPr="00AA0B11" w:rsidRDefault="006F784D" w:rsidP="006F784D">
                  <w:pPr>
                    <w:rPr>
                      <w:szCs w:val="21"/>
                    </w:rPr>
                  </w:pPr>
                  <w:r>
                    <w:rPr>
                      <w:rFonts w:hint="eastAsia"/>
                      <w:szCs w:val="21"/>
                    </w:rPr>
                    <w:t>成功</w:t>
                  </w:r>
                </w:p>
              </w:tc>
            </w:tr>
            <w:tr w:rsidR="006F784D" w:rsidRPr="00AA0B11" w14:paraId="0E17800F" w14:textId="77777777" w:rsidTr="006F784D">
              <w:tc>
                <w:tcPr>
                  <w:tcW w:w="738" w:type="dxa"/>
                </w:tcPr>
                <w:p w14:paraId="7BAC4CD7" w14:textId="77777777" w:rsidR="006F784D" w:rsidRPr="00AA0B11" w:rsidRDefault="006F784D" w:rsidP="006F784D">
                  <w:pPr>
                    <w:rPr>
                      <w:szCs w:val="21"/>
                    </w:rPr>
                  </w:pPr>
                  <w:r w:rsidRPr="00AA0B11">
                    <w:rPr>
                      <w:rFonts w:hint="eastAsia"/>
                      <w:szCs w:val="21"/>
                    </w:rPr>
                    <w:t>4</w:t>
                  </w:r>
                </w:p>
              </w:tc>
              <w:tc>
                <w:tcPr>
                  <w:tcW w:w="1721" w:type="dxa"/>
                </w:tcPr>
                <w:p w14:paraId="1C0CDCC7" w14:textId="77777777" w:rsidR="006F784D" w:rsidRPr="00AA0B11" w:rsidRDefault="006F784D" w:rsidP="006F784D">
                  <w:pPr>
                    <w:rPr>
                      <w:szCs w:val="21"/>
                    </w:rPr>
                  </w:pPr>
                </w:p>
              </w:tc>
              <w:tc>
                <w:tcPr>
                  <w:tcW w:w="1898" w:type="dxa"/>
                </w:tcPr>
                <w:p w14:paraId="347E7DC2" w14:textId="77777777" w:rsidR="006F784D" w:rsidRPr="00AA0B11" w:rsidRDefault="006F784D" w:rsidP="006F784D">
                  <w:pPr>
                    <w:rPr>
                      <w:szCs w:val="21"/>
                    </w:rPr>
                  </w:pPr>
                  <w:r w:rsidRPr="00AA0B11">
                    <w:rPr>
                      <w:rFonts w:hint="eastAsia"/>
                      <w:szCs w:val="21"/>
                    </w:rPr>
                    <w:t>INSERT INTO course VALUES ('c15', '</w:t>
                  </w:r>
                  <w:r w:rsidRPr="00AA0B11">
                    <w:rPr>
                      <w:rFonts w:hint="eastAsia"/>
                      <w:szCs w:val="21"/>
                    </w:rPr>
                    <w:t>生产实习</w:t>
                  </w:r>
                  <w:r w:rsidRPr="00AA0B11">
                    <w:rPr>
                      <w:rFonts w:hint="eastAsia"/>
                      <w:szCs w:val="21"/>
                    </w:rPr>
                    <w:lastRenderedPageBreak/>
                    <w:t>',96,'3','c4');</w:t>
                  </w:r>
                </w:p>
              </w:tc>
              <w:tc>
                <w:tcPr>
                  <w:tcW w:w="3713" w:type="dxa"/>
                  <w:shd w:val="clear" w:color="auto" w:fill="A6A6A6"/>
                </w:tcPr>
                <w:p w14:paraId="73AB4F8B" w14:textId="6E4D8C02" w:rsidR="006F784D" w:rsidRPr="00AA0B11" w:rsidRDefault="006F784D" w:rsidP="006F784D">
                  <w:pPr>
                    <w:rPr>
                      <w:szCs w:val="21"/>
                    </w:rPr>
                  </w:pPr>
                  <w:r>
                    <w:rPr>
                      <w:rFonts w:hint="eastAsia"/>
                      <w:szCs w:val="21"/>
                    </w:rPr>
                    <w:lastRenderedPageBreak/>
                    <w:t>插入成功</w:t>
                  </w:r>
                </w:p>
              </w:tc>
            </w:tr>
            <w:tr w:rsidR="006F784D" w:rsidRPr="00AA0B11" w14:paraId="0D5838A3" w14:textId="77777777" w:rsidTr="006F784D">
              <w:tc>
                <w:tcPr>
                  <w:tcW w:w="738" w:type="dxa"/>
                </w:tcPr>
                <w:p w14:paraId="36987CF7" w14:textId="77777777" w:rsidR="006F784D" w:rsidRPr="00AA0B11" w:rsidRDefault="006F784D" w:rsidP="006F784D">
                  <w:pPr>
                    <w:rPr>
                      <w:szCs w:val="21"/>
                    </w:rPr>
                  </w:pPr>
                  <w:r w:rsidRPr="00AA0B11">
                    <w:rPr>
                      <w:rFonts w:hint="eastAsia"/>
                      <w:szCs w:val="21"/>
                    </w:rPr>
                    <w:t>5</w:t>
                  </w:r>
                </w:p>
              </w:tc>
              <w:tc>
                <w:tcPr>
                  <w:tcW w:w="1721" w:type="dxa"/>
                </w:tcPr>
                <w:p w14:paraId="12FEEE71" w14:textId="77777777" w:rsidR="006F784D" w:rsidRPr="00AA0B11" w:rsidRDefault="006F784D" w:rsidP="006F784D">
                  <w:pPr>
                    <w:rPr>
                      <w:szCs w:val="21"/>
                    </w:rPr>
                  </w:pPr>
                  <w:r w:rsidRPr="00AA0B11">
                    <w:rPr>
                      <w:rFonts w:hint="eastAsia"/>
                      <w:szCs w:val="21"/>
                    </w:rPr>
                    <w:t>SELECT * FROM COURSE</w:t>
                  </w:r>
                </w:p>
              </w:tc>
              <w:tc>
                <w:tcPr>
                  <w:tcW w:w="1898" w:type="dxa"/>
                </w:tcPr>
                <w:p w14:paraId="590E2F4E" w14:textId="77777777" w:rsidR="006F784D" w:rsidRPr="00AA0B11" w:rsidRDefault="006F784D" w:rsidP="006F784D">
                  <w:pPr>
                    <w:rPr>
                      <w:szCs w:val="21"/>
                    </w:rPr>
                  </w:pPr>
                </w:p>
              </w:tc>
              <w:tc>
                <w:tcPr>
                  <w:tcW w:w="3713" w:type="dxa"/>
                </w:tcPr>
                <w:p w14:paraId="10399D67" w14:textId="30012555" w:rsidR="006F784D" w:rsidRPr="00AA0B11" w:rsidRDefault="006F784D" w:rsidP="006F784D">
                  <w:pPr>
                    <w:rPr>
                      <w:szCs w:val="21"/>
                    </w:rPr>
                  </w:pPr>
                  <w:r>
                    <w:rPr>
                      <w:rFonts w:hint="eastAsia"/>
                      <w:szCs w:val="21"/>
                    </w:rPr>
                    <w:t>未查询到新数据</w:t>
                  </w:r>
                </w:p>
              </w:tc>
            </w:tr>
            <w:tr w:rsidR="006F784D" w:rsidRPr="00AA0B11" w14:paraId="22D9FBDE" w14:textId="77777777" w:rsidTr="006F784D">
              <w:tc>
                <w:tcPr>
                  <w:tcW w:w="738" w:type="dxa"/>
                </w:tcPr>
                <w:p w14:paraId="0C816BE2" w14:textId="77777777" w:rsidR="006F784D" w:rsidRPr="00AA0B11" w:rsidRDefault="006F784D" w:rsidP="006F784D">
                  <w:pPr>
                    <w:rPr>
                      <w:szCs w:val="21"/>
                    </w:rPr>
                  </w:pPr>
                  <w:r w:rsidRPr="00AA0B11">
                    <w:rPr>
                      <w:rFonts w:hint="eastAsia"/>
                      <w:szCs w:val="21"/>
                    </w:rPr>
                    <w:t>6</w:t>
                  </w:r>
                </w:p>
              </w:tc>
              <w:tc>
                <w:tcPr>
                  <w:tcW w:w="1721" w:type="dxa"/>
                </w:tcPr>
                <w:p w14:paraId="5C146616" w14:textId="77777777" w:rsidR="006F784D" w:rsidRPr="00AA0B11" w:rsidRDefault="006F784D" w:rsidP="006F784D">
                  <w:pPr>
                    <w:rPr>
                      <w:szCs w:val="21"/>
                    </w:rPr>
                  </w:pPr>
                </w:p>
              </w:tc>
              <w:tc>
                <w:tcPr>
                  <w:tcW w:w="1898" w:type="dxa"/>
                </w:tcPr>
                <w:p w14:paraId="159D418C" w14:textId="77777777" w:rsidR="006F784D" w:rsidRPr="00AA0B11" w:rsidRDefault="006F784D" w:rsidP="006F784D">
                  <w:pPr>
                    <w:rPr>
                      <w:szCs w:val="21"/>
                    </w:rPr>
                  </w:pPr>
                  <w:r w:rsidRPr="00AA0B11">
                    <w:rPr>
                      <w:szCs w:val="21"/>
                    </w:rPr>
                    <w:t>COMMIT;</w:t>
                  </w:r>
                </w:p>
                <w:p w14:paraId="4CE84C62" w14:textId="77777777" w:rsidR="006F784D" w:rsidRPr="00AA0B11" w:rsidRDefault="006F784D" w:rsidP="006F784D">
                  <w:pPr>
                    <w:rPr>
                      <w:szCs w:val="21"/>
                    </w:rPr>
                  </w:pPr>
                </w:p>
              </w:tc>
              <w:tc>
                <w:tcPr>
                  <w:tcW w:w="3713" w:type="dxa"/>
                  <w:shd w:val="clear" w:color="auto" w:fill="A6A6A6"/>
                </w:tcPr>
                <w:p w14:paraId="06C7321B" w14:textId="37020A6B" w:rsidR="006F784D" w:rsidRPr="00AA0B11" w:rsidRDefault="006F784D" w:rsidP="006F784D">
                  <w:pPr>
                    <w:rPr>
                      <w:szCs w:val="21"/>
                    </w:rPr>
                  </w:pPr>
                  <w:r>
                    <w:rPr>
                      <w:rFonts w:hint="eastAsia"/>
                      <w:szCs w:val="21"/>
                    </w:rPr>
                    <w:t>提交成功</w:t>
                  </w:r>
                </w:p>
              </w:tc>
            </w:tr>
            <w:tr w:rsidR="006F784D" w:rsidRPr="00AA0B11" w14:paraId="64195A62" w14:textId="77777777" w:rsidTr="006F784D">
              <w:tc>
                <w:tcPr>
                  <w:tcW w:w="738" w:type="dxa"/>
                </w:tcPr>
                <w:p w14:paraId="1FA0471F" w14:textId="77777777" w:rsidR="006F784D" w:rsidRPr="00AA0B11" w:rsidRDefault="006F784D" w:rsidP="006F784D">
                  <w:pPr>
                    <w:rPr>
                      <w:szCs w:val="21"/>
                    </w:rPr>
                  </w:pPr>
                  <w:r w:rsidRPr="00AA0B11">
                    <w:rPr>
                      <w:rFonts w:hint="eastAsia"/>
                      <w:szCs w:val="21"/>
                    </w:rPr>
                    <w:t>7</w:t>
                  </w:r>
                </w:p>
              </w:tc>
              <w:tc>
                <w:tcPr>
                  <w:tcW w:w="1721" w:type="dxa"/>
                </w:tcPr>
                <w:p w14:paraId="62D53113" w14:textId="77777777" w:rsidR="006F784D" w:rsidRPr="00AA0B11" w:rsidRDefault="006F784D" w:rsidP="006F784D">
                  <w:pPr>
                    <w:rPr>
                      <w:szCs w:val="21"/>
                    </w:rPr>
                  </w:pPr>
                  <w:r w:rsidRPr="00AA0B11">
                    <w:rPr>
                      <w:rFonts w:hint="eastAsia"/>
                      <w:szCs w:val="21"/>
                    </w:rPr>
                    <w:t>SELECT * FROM COURSE;</w:t>
                  </w:r>
                </w:p>
              </w:tc>
              <w:tc>
                <w:tcPr>
                  <w:tcW w:w="1898" w:type="dxa"/>
                </w:tcPr>
                <w:p w14:paraId="27C88450" w14:textId="77777777" w:rsidR="006F784D" w:rsidRPr="00AA0B11" w:rsidRDefault="006F784D" w:rsidP="006F784D">
                  <w:pPr>
                    <w:rPr>
                      <w:szCs w:val="21"/>
                    </w:rPr>
                  </w:pPr>
                </w:p>
              </w:tc>
              <w:tc>
                <w:tcPr>
                  <w:tcW w:w="3713" w:type="dxa"/>
                </w:tcPr>
                <w:p w14:paraId="5288C5CE" w14:textId="64566ADC" w:rsidR="006F784D" w:rsidRPr="00AA0B11" w:rsidRDefault="006F784D" w:rsidP="006F784D">
                  <w:pPr>
                    <w:rPr>
                      <w:szCs w:val="21"/>
                    </w:rPr>
                  </w:pPr>
                  <w:r>
                    <w:rPr>
                      <w:rFonts w:hint="eastAsia"/>
                      <w:szCs w:val="21"/>
                    </w:rPr>
                    <w:t>查询到新数据</w:t>
                  </w:r>
                </w:p>
              </w:tc>
            </w:tr>
            <w:tr w:rsidR="006F784D" w:rsidRPr="00AA0B11" w14:paraId="59D3F8CC" w14:textId="77777777" w:rsidTr="006F784D">
              <w:tc>
                <w:tcPr>
                  <w:tcW w:w="738" w:type="dxa"/>
                </w:tcPr>
                <w:p w14:paraId="3BAD46AE" w14:textId="77777777" w:rsidR="006F784D" w:rsidRPr="00AA0B11" w:rsidRDefault="006F784D" w:rsidP="006F784D">
                  <w:pPr>
                    <w:rPr>
                      <w:szCs w:val="21"/>
                    </w:rPr>
                  </w:pPr>
                  <w:r w:rsidRPr="00AA0B11">
                    <w:rPr>
                      <w:rFonts w:hint="eastAsia"/>
                      <w:szCs w:val="21"/>
                    </w:rPr>
                    <w:t>8</w:t>
                  </w:r>
                </w:p>
              </w:tc>
              <w:tc>
                <w:tcPr>
                  <w:tcW w:w="1721" w:type="dxa"/>
                </w:tcPr>
                <w:p w14:paraId="017D5C54" w14:textId="77777777" w:rsidR="006F784D" w:rsidRPr="00AA0B11" w:rsidRDefault="006F784D" w:rsidP="006F784D">
                  <w:pPr>
                    <w:rPr>
                      <w:szCs w:val="21"/>
                    </w:rPr>
                  </w:pPr>
                  <w:r w:rsidRPr="00AA0B11">
                    <w:rPr>
                      <w:szCs w:val="21"/>
                    </w:rPr>
                    <w:t>COMMIT;</w:t>
                  </w:r>
                </w:p>
                <w:p w14:paraId="414BB132" w14:textId="77777777" w:rsidR="006F784D" w:rsidRPr="00AA0B11" w:rsidRDefault="006F784D" w:rsidP="006F784D">
                  <w:pPr>
                    <w:rPr>
                      <w:szCs w:val="21"/>
                    </w:rPr>
                  </w:pPr>
                </w:p>
              </w:tc>
              <w:tc>
                <w:tcPr>
                  <w:tcW w:w="1898" w:type="dxa"/>
                </w:tcPr>
                <w:p w14:paraId="0FD9AB3A" w14:textId="77777777" w:rsidR="006F784D" w:rsidRPr="00AA0B11" w:rsidRDefault="006F784D" w:rsidP="006F784D">
                  <w:pPr>
                    <w:rPr>
                      <w:szCs w:val="21"/>
                    </w:rPr>
                  </w:pPr>
                </w:p>
              </w:tc>
              <w:tc>
                <w:tcPr>
                  <w:tcW w:w="3713" w:type="dxa"/>
                  <w:shd w:val="clear" w:color="auto" w:fill="A6A6A6"/>
                </w:tcPr>
                <w:p w14:paraId="2C8A89C4" w14:textId="624E5868" w:rsidR="006F784D" w:rsidRPr="00AA0B11" w:rsidRDefault="006F784D" w:rsidP="006F784D">
                  <w:pPr>
                    <w:rPr>
                      <w:szCs w:val="21"/>
                    </w:rPr>
                  </w:pPr>
                  <w:r>
                    <w:rPr>
                      <w:rFonts w:hint="eastAsia"/>
                      <w:szCs w:val="21"/>
                    </w:rPr>
                    <w:t>提交成功</w:t>
                  </w:r>
                </w:p>
              </w:tc>
            </w:tr>
          </w:tbl>
          <w:p w14:paraId="33FC86B9" w14:textId="77777777" w:rsidR="00FF5EA7" w:rsidRPr="00FF5EA7" w:rsidRDefault="00FF5EA7" w:rsidP="000E299F">
            <w:pPr>
              <w:rPr>
                <w:sz w:val="24"/>
              </w:rPr>
            </w:pPr>
          </w:p>
          <w:p w14:paraId="79C92E29" w14:textId="77777777" w:rsidR="00573060" w:rsidRDefault="00D9245E" w:rsidP="000E299F">
            <w:pPr>
              <w:rPr>
                <w:sz w:val="24"/>
              </w:rPr>
            </w:pPr>
            <w:r>
              <w:rPr>
                <w:rFonts w:hint="eastAsia"/>
                <w:sz w:val="24"/>
              </w:rPr>
              <w:t xml:space="preserve">2. </w:t>
            </w:r>
            <w:r>
              <w:rPr>
                <w:rFonts w:hint="eastAsia"/>
                <w:sz w:val="24"/>
              </w:rPr>
              <w:t>带有排他锁的读操作的事务</w:t>
            </w:r>
          </w:p>
          <w:p w14:paraId="35FCDB9F" w14:textId="77777777" w:rsidR="00D9245E" w:rsidRDefault="00D9245E" w:rsidP="00D9245E">
            <w:pPr>
              <w:rPr>
                <w:sz w:val="24"/>
              </w:rPr>
            </w:pPr>
            <w:r>
              <w:rPr>
                <w:rFonts w:hint="eastAsia"/>
                <w:sz w:val="24"/>
              </w:rPr>
              <w:t>两个事务操作按照以下顺序执行，并查看事务执行结果，填入下表：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721"/>
              <w:gridCol w:w="1898"/>
              <w:gridCol w:w="3713"/>
            </w:tblGrid>
            <w:tr w:rsidR="00D9245E" w:rsidRPr="00D9245E" w14:paraId="5564AA3B" w14:textId="77777777" w:rsidTr="00236BB3">
              <w:tc>
                <w:tcPr>
                  <w:tcW w:w="738" w:type="dxa"/>
                  <w:shd w:val="clear" w:color="auto" w:fill="8DB3E2"/>
                </w:tcPr>
                <w:p w14:paraId="40823F00" w14:textId="77777777" w:rsidR="00D9245E" w:rsidRPr="00D9245E" w:rsidRDefault="00D9245E" w:rsidP="00AA0B11">
                  <w:pPr>
                    <w:rPr>
                      <w:sz w:val="24"/>
                    </w:rPr>
                  </w:pPr>
                  <w:r w:rsidRPr="00D9245E">
                    <w:rPr>
                      <w:rFonts w:hint="eastAsia"/>
                      <w:sz w:val="24"/>
                    </w:rPr>
                    <w:t>序号</w:t>
                  </w:r>
                </w:p>
              </w:tc>
              <w:tc>
                <w:tcPr>
                  <w:tcW w:w="1721" w:type="dxa"/>
                  <w:shd w:val="clear" w:color="auto" w:fill="8DB3E2"/>
                </w:tcPr>
                <w:p w14:paraId="5FB7AD7A" w14:textId="77777777" w:rsidR="00D9245E" w:rsidRPr="00D9245E" w:rsidRDefault="00D9245E" w:rsidP="00AA0B11">
                  <w:pPr>
                    <w:rPr>
                      <w:sz w:val="24"/>
                    </w:rPr>
                  </w:pPr>
                  <w:r w:rsidRPr="00D9245E">
                    <w:rPr>
                      <w:rFonts w:hint="eastAsia"/>
                      <w:sz w:val="24"/>
                    </w:rPr>
                    <w:t>事务</w:t>
                  </w:r>
                  <w:r w:rsidRPr="00D9245E">
                    <w:rPr>
                      <w:rFonts w:hint="eastAsia"/>
                      <w:sz w:val="24"/>
                    </w:rPr>
                    <w:t>A</w:t>
                  </w:r>
                </w:p>
              </w:tc>
              <w:tc>
                <w:tcPr>
                  <w:tcW w:w="1898" w:type="dxa"/>
                  <w:shd w:val="clear" w:color="auto" w:fill="8DB3E2"/>
                </w:tcPr>
                <w:p w14:paraId="2487104B" w14:textId="77777777" w:rsidR="00D9245E" w:rsidRPr="00D9245E" w:rsidRDefault="00D9245E" w:rsidP="00AA0B11">
                  <w:pPr>
                    <w:rPr>
                      <w:sz w:val="24"/>
                    </w:rPr>
                  </w:pPr>
                  <w:r w:rsidRPr="00D9245E">
                    <w:rPr>
                      <w:rFonts w:hint="eastAsia"/>
                      <w:sz w:val="24"/>
                    </w:rPr>
                    <w:t>事务</w:t>
                  </w:r>
                  <w:r w:rsidRPr="00D9245E">
                    <w:rPr>
                      <w:rFonts w:hint="eastAsia"/>
                      <w:sz w:val="24"/>
                    </w:rPr>
                    <w:t>B</w:t>
                  </w:r>
                </w:p>
              </w:tc>
              <w:tc>
                <w:tcPr>
                  <w:tcW w:w="3713" w:type="dxa"/>
                  <w:shd w:val="clear" w:color="auto" w:fill="8DB3E2"/>
                </w:tcPr>
                <w:p w14:paraId="6C88C118" w14:textId="77777777" w:rsidR="00D9245E" w:rsidRPr="00D9245E" w:rsidRDefault="00D9245E" w:rsidP="00AA0B11">
                  <w:pPr>
                    <w:rPr>
                      <w:sz w:val="24"/>
                    </w:rPr>
                  </w:pPr>
                  <w:r w:rsidRPr="00D9245E">
                    <w:rPr>
                      <w:rFonts w:hint="eastAsia"/>
                      <w:sz w:val="24"/>
                    </w:rPr>
                    <w:t>执行结果</w:t>
                  </w:r>
                </w:p>
              </w:tc>
            </w:tr>
            <w:tr w:rsidR="00236BB3" w:rsidRPr="00D9245E" w14:paraId="5BE9C274" w14:textId="77777777" w:rsidTr="00236BB3">
              <w:tc>
                <w:tcPr>
                  <w:tcW w:w="738" w:type="dxa"/>
                </w:tcPr>
                <w:p w14:paraId="11E384A9" w14:textId="77777777" w:rsidR="00236BB3" w:rsidRPr="00D9245E" w:rsidRDefault="00236BB3" w:rsidP="00236BB3">
                  <w:pPr>
                    <w:rPr>
                      <w:szCs w:val="21"/>
                    </w:rPr>
                  </w:pPr>
                  <w:r w:rsidRPr="00D9245E">
                    <w:rPr>
                      <w:rFonts w:hint="eastAsia"/>
                      <w:szCs w:val="21"/>
                    </w:rPr>
                    <w:t>1</w:t>
                  </w:r>
                </w:p>
              </w:tc>
              <w:tc>
                <w:tcPr>
                  <w:tcW w:w="1721" w:type="dxa"/>
                </w:tcPr>
                <w:p w14:paraId="6064F819" w14:textId="77777777" w:rsidR="00236BB3" w:rsidRPr="00D9245E" w:rsidRDefault="00236BB3" w:rsidP="00236BB3">
                  <w:pPr>
                    <w:rPr>
                      <w:szCs w:val="21"/>
                    </w:rPr>
                  </w:pPr>
                  <w:r w:rsidRPr="00D9245E">
                    <w:rPr>
                      <w:szCs w:val="21"/>
                    </w:rPr>
                    <w:t>BEGIN</w:t>
                  </w:r>
                  <w:r w:rsidRPr="00D9245E">
                    <w:rPr>
                      <w:rFonts w:hint="eastAsia"/>
                      <w:szCs w:val="21"/>
                    </w:rPr>
                    <w:t xml:space="preserve"> </w:t>
                  </w:r>
                  <w:r w:rsidRPr="00D9245E">
                    <w:rPr>
                      <w:bCs/>
                      <w:szCs w:val="21"/>
                    </w:rPr>
                    <w:t>TRANSACTION</w:t>
                  </w:r>
                </w:p>
              </w:tc>
              <w:tc>
                <w:tcPr>
                  <w:tcW w:w="1898" w:type="dxa"/>
                </w:tcPr>
                <w:p w14:paraId="1C8EB379" w14:textId="77777777" w:rsidR="00236BB3" w:rsidRPr="00D9245E" w:rsidRDefault="00236BB3" w:rsidP="00236BB3">
                  <w:pPr>
                    <w:rPr>
                      <w:szCs w:val="21"/>
                    </w:rPr>
                  </w:pPr>
                </w:p>
              </w:tc>
              <w:tc>
                <w:tcPr>
                  <w:tcW w:w="3713" w:type="dxa"/>
                  <w:shd w:val="clear" w:color="auto" w:fill="A6A6A6"/>
                </w:tcPr>
                <w:p w14:paraId="2987DB03" w14:textId="54FA377D" w:rsidR="00236BB3" w:rsidRPr="00D9245E" w:rsidRDefault="00236BB3" w:rsidP="00236BB3">
                  <w:pPr>
                    <w:rPr>
                      <w:szCs w:val="21"/>
                    </w:rPr>
                  </w:pPr>
                  <w:r>
                    <w:rPr>
                      <w:rFonts w:hint="eastAsia"/>
                      <w:szCs w:val="21"/>
                    </w:rPr>
                    <w:t>执行成功</w:t>
                  </w:r>
                </w:p>
              </w:tc>
            </w:tr>
            <w:tr w:rsidR="00236BB3" w:rsidRPr="00D9245E" w14:paraId="74527C26" w14:textId="77777777" w:rsidTr="00236BB3">
              <w:tc>
                <w:tcPr>
                  <w:tcW w:w="738" w:type="dxa"/>
                </w:tcPr>
                <w:p w14:paraId="31D5B71B" w14:textId="77777777" w:rsidR="00236BB3" w:rsidRPr="00D9245E" w:rsidRDefault="00236BB3" w:rsidP="00236BB3">
                  <w:pPr>
                    <w:rPr>
                      <w:szCs w:val="21"/>
                    </w:rPr>
                  </w:pPr>
                  <w:r w:rsidRPr="00D9245E">
                    <w:rPr>
                      <w:rFonts w:hint="eastAsia"/>
                      <w:szCs w:val="21"/>
                    </w:rPr>
                    <w:t>2</w:t>
                  </w:r>
                </w:p>
              </w:tc>
              <w:tc>
                <w:tcPr>
                  <w:tcW w:w="1721" w:type="dxa"/>
                </w:tcPr>
                <w:p w14:paraId="6EDE4DEA" w14:textId="77777777" w:rsidR="00236BB3" w:rsidRPr="00D9245E" w:rsidRDefault="00236BB3" w:rsidP="00236BB3">
                  <w:pPr>
                    <w:rPr>
                      <w:szCs w:val="21"/>
                    </w:rPr>
                  </w:pPr>
                  <w:r w:rsidRPr="00D9245E">
                    <w:rPr>
                      <w:rFonts w:hint="eastAsia"/>
                      <w:szCs w:val="21"/>
                    </w:rPr>
                    <w:t>SELECT * FROM COURSE</w:t>
                  </w:r>
                  <w:r>
                    <w:rPr>
                      <w:rFonts w:hint="eastAsia"/>
                      <w:szCs w:val="21"/>
                    </w:rPr>
                    <w:t xml:space="preserve"> FOR UPDATE;</w:t>
                  </w:r>
                </w:p>
              </w:tc>
              <w:tc>
                <w:tcPr>
                  <w:tcW w:w="1898" w:type="dxa"/>
                </w:tcPr>
                <w:p w14:paraId="615FF24E" w14:textId="77777777" w:rsidR="00236BB3" w:rsidRPr="00D9245E" w:rsidRDefault="00236BB3" w:rsidP="00236BB3">
                  <w:pPr>
                    <w:rPr>
                      <w:szCs w:val="21"/>
                    </w:rPr>
                  </w:pPr>
                </w:p>
              </w:tc>
              <w:tc>
                <w:tcPr>
                  <w:tcW w:w="3713" w:type="dxa"/>
                </w:tcPr>
                <w:p w14:paraId="38DF948B" w14:textId="1E2FA8D4" w:rsidR="00236BB3" w:rsidRPr="00D9245E" w:rsidRDefault="00236BB3" w:rsidP="00236BB3">
                  <w:pPr>
                    <w:rPr>
                      <w:szCs w:val="21"/>
                    </w:rPr>
                  </w:pPr>
                  <w:r>
                    <w:rPr>
                      <w:rFonts w:hint="eastAsia"/>
                      <w:szCs w:val="21"/>
                    </w:rPr>
                    <w:t>执行成功</w:t>
                  </w:r>
                </w:p>
              </w:tc>
            </w:tr>
            <w:tr w:rsidR="00236BB3" w:rsidRPr="00D9245E" w14:paraId="35BB83A5" w14:textId="77777777" w:rsidTr="00236BB3">
              <w:tc>
                <w:tcPr>
                  <w:tcW w:w="738" w:type="dxa"/>
                </w:tcPr>
                <w:p w14:paraId="1B71ADFA" w14:textId="77777777" w:rsidR="00236BB3" w:rsidRPr="00D9245E" w:rsidRDefault="00236BB3" w:rsidP="00236BB3">
                  <w:pPr>
                    <w:rPr>
                      <w:szCs w:val="21"/>
                    </w:rPr>
                  </w:pPr>
                  <w:r w:rsidRPr="00D9245E">
                    <w:rPr>
                      <w:rFonts w:hint="eastAsia"/>
                      <w:szCs w:val="21"/>
                    </w:rPr>
                    <w:t>3</w:t>
                  </w:r>
                </w:p>
              </w:tc>
              <w:tc>
                <w:tcPr>
                  <w:tcW w:w="1721" w:type="dxa"/>
                </w:tcPr>
                <w:p w14:paraId="732C0025" w14:textId="77777777" w:rsidR="00236BB3" w:rsidRPr="00D9245E" w:rsidRDefault="00236BB3" w:rsidP="00236BB3">
                  <w:pPr>
                    <w:rPr>
                      <w:szCs w:val="21"/>
                    </w:rPr>
                  </w:pPr>
                </w:p>
              </w:tc>
              <w:tc>
                <w:tcPr>
                  <w:tcW w:w="1898" w:type="dxa"/>
                </w:tcPr>
                <w:p w14:paraId="7A0E91B6" w14:textId="77777777" w:rsidR="00236BB3" w:rsidRPr="00D9245E" w:rsidRDefault="00236BB3" w:rsidP="00236BB3">
                  <w:pPr>
                    <w:rPr>
                      <w:szCs w:val="21"/>
                    </w:rPr>
                  </w:pPr>
                  <w:r w:rsidRPr="00D9245E">
                    <w:rPr>
                      <w:szCs w:val="21"/>
                    </w:rPr>
                    <w:t>BEGIN</w:t>
                  </w:r>
                  <w:r w:rsidRPr="00D9245E">
                    <w:rPr>
                      <w:rFonts w:hint="eastAsia"/>
                      <w:szCs w:val="21"/>
                    </w:rPr>
                    <w:t xml:space="preserve"> </w:t>
                  </w:r>
                  <w:r w:rsidRPr="00D9245E">
                    <w:rPr>
                      <w:bCs/>
                      <w:szCs w:val="21"/>
                    </w:rPr>
                    <w:t>TRANSACTION</w:t>
                  </w:r>
                </w:p>
              </w:tc>
              <w:tc>
                <w:tcPr>
                  <w:tcW w:w="3713" w:type="dxa"/>
                  <w:shd w:val="clear" w:color="auto" w:fill="A6A6A6"/>
                </w:tcPr>
                <w:p w14:paraId="1BF8E024" w14:textId="256C99F8" w:rsidR="00236BB3" w:rsidRPr="00D9245E" w:rsidRDefault="00236BB3" w:rsidP="00236BB3">
                  <w:pPr>
                    <w:rPr>
                      <w:szCs w:val="21"/>
                    </w:rPr>
                  </w:pPr>
                  <w:r>
                    <w:rPr>
                      <w:rFonts w:hint="eastAsia"/>
                      <w:szCs w:val="21"/>
                    </w:rPr>
                    <w:t>执行成功</w:t>
                  </w:r>
                </w:p>
              </w:tc>
            </w:tr>
            <w:tr w:rsidR="00236BB3" w:rsidRPr="00D9245E" w14:paraId="105BF083" w14:textId="77777777" w:rsidTr="00236BB3">
              <w:tc>
                <w:tcPr>
                  <w:tcW w:w="738" w:type="dxa"/>
                </w:tcPr>
                <w:p w14:paraId="75B61E1D" w14:textId="77777777" w:rsidR="00236BB3" w:rsidRPr="00D9245E" w:rsidRDefault="00236BB3" w:rsidP="00236BB3">
                  <w:pPr>
                    <w:rPr>
                      <w:szCs w:val="21"/>
                    </w:rPr>
                  </w:pPr>
                  <w:r w:rsidRPr="00D9245E">
                    <w:rPr>
                      <w:rFonts w:hint="eastAsia"/>
                      <w:szCs w:val="21"/>
                    </w:rPr>
                    <w:t>4</w:t>
                  </w:r>
                </w:p>
              </w:tc>
              <w:tc>
                <w:tcPr>
                  <w:tcW w:w="1721" w:type="dxa"/>
                </w:tcPr>
                <w:p w14:paraId="66AE422F" w14:textId="77777777" w:rsidR="00236BB3" w:rsidRPr="00D9245E" w:rsidRDefault="00236BB3" w:rsidP="00236BB3">
                  <w:pPr>
                    <w:rPr>
                      <w:szCs w:val="21"/>
                    </w:rPr>
                  </w:pPr>
                </w:p>
              </w:tc>
              <w:tc>
                <w:tcPr>
                  <w:tcW w:w="1898" w:type="dxa"/>
                </w:tcPr>
                <w:p w14:paraId="462DE475" w14:textId="77777777" w:rsidR="00236BB3" w:rsidRPr="00D9245E" w:rsidRDefault="00236BB3" w:rsidP="00236BB3">
                  <w:pPr>
                    <w:rPr>
                      <w:szCs w:val="21"/>
                    </w:rPr>
                  </w:pPr>
                  <w:r>
                    <w:rPr>
                      <w:rFonts w:hint="eastAsia"/>
                      <w:szCs w:val="21"/>
                    </w:rPr>
                    <w:t>UPDATE course SET credit=4 WHERE cno='c4';</w:t>
                  </w:r>
                </w:p>
              </w:tc>
              <w:tc>
                <w:tcPr>
                  <w:tcW w:w="3713" w:type="dxa"/>
                  <w:shd w:val="clear" w:color="auto" w:fill="A6A6A6"/>
                </w:tcPr>
                <w:p w14:paraId="69A23F1B" w14:textId="525B8779" w:rsidR="00236BB3" w:rsidRPr="00D9245E" w:rsidRDefault="00236BB3" w:rsidP="00236BB3">
                  <w:pPr>
                    <w:rPr>
                      <w:szCs w:val="21"/>
                    </w:rPr>
                  </w:pPr>
                  <w:r>
                    <w:rPr>
                      <w:rFonts w:hint="eastAsia"/>
                      <w:szCs w:val="21"/>
                    </w:rPr>
                    <w:t>等待</w:t>
                  </w:r>
                </w:p>
              </w:tc>
            </w:tr>
            <w:tr w:rsidR="00236BB3" w:rsidRPr="00D9245E" w14:paraId="252DD2A1" w14:textId="77777777" w:rsidTr="00236BB3">
              <w:tc>
                <w:tcPr>
                  <w:tcW w:w="738" w:type="dxa"/>
                </w:tcPr>
                <w:p w14:paraId="3226952D" w14:textId="77777777" w:rsidR="00236BB3" w:rsidRPr="00D9245E" w:rsidRDefault="00236BB3" w:rsidP="00236BB3">
                  <w:pPr>
                    <w:rPr>
                      <w:szCs w:val="21"/>
                    </w:rPr>
                  </w:pPr>
                  <w:r w:rsidRPr="00D9245E">
                    <w:rPr>
                      <w:rFonts w:hint="eastAsia"/>
                      <w:szCs w:val="21"/>
                    </w:rPr>
                    <w:t>5</w:t>
                  </w:r>
                </w:p>
              </w:tc>
              <w:tc>
                <w:tcPr>
                  <w:tcW w:w="1721" w:type="dxa"/>
                </w:tcPr>
                <w:p w14:paraId="0D35B30C" w14:textId="77777777" w:rsidR="00236BB3" w:rsidRPr="00D9245E" w:rsidRDefault="00236BB3" w:rsidP="00236BB3">
                  <w:pPr>
                    <w:rPr>
                      <w:szCs w:val="21"/>
                    </w:rPr>
                  </w:pPr>
                </w:p>
              </w:tc>
              <w:tc>
                <w:tcPr>
                  <w:tcW w:w="1898" w:type="dxa"/>
                </w:tcPr>
                <w:p w14:paraId="602282B6" w14:textId="77777777" w:rsidR="00236BB3" w:rsidRPr="00D9245E" w:rsidRDefault="00236BB3" w:rsidP="00236BB3">
                  <w:pPr>
                    <w:rPr>
                      <w:szCs w:val="21"/>
                    </w:rPr>
                  </w:pPr>
                  <w:r w:rsidRPr="00D9245E">
                    <w:rPr>
                      <w:szCs w:val="21"/>
                    </w:rPr>
                    <w:t>COMMIT;</w:t>
                  </w:r>
                </w:p>
                <w:p w14:paraId="26FD7887" w14:textId="77777777" w:rsidR="00236BB3" w:rsidRPr="00D9245E" w:rsidRDefault="00236BB3" w:rsidP="00236BB3">
                  <w:pPr>
                    <w:rPr>
                      <w:szCs w:val="21"/>
                    </w:rPr>
                  </w:pPr>
                </w:p>
              </w:tc>
              <w:tc>
                <w:tcPr>
                  <w:tcW w:w="3713" w:type="dxa"/>
                </w:tcPr>
                <w:p w14:paraId="6505A8E9" w14:textId="1C6918A2" w:rsidR="00236BB3" w:rsidRPr="00D9245E" w:rsidRDefault="00236BB3" w:rsidP="00236BB3">
                  <w:pPr>
                    <w:rPr>
                      <w:szCs w:val="21"/>
                    </w:rPr>
                  </w:pPr>
                  <w:bookmarkStart w:id="1" w:name="OLE_LINK44"/>
                  <w:bookmarkStart w:id="2" w:name="OLE_LINK45"/>
                  <w:bookmarkStart w:id="3" w:name="OLE_LINK46"/>
                  <w:r>
                    <w:rPr>
                      <w:rFonts w:hint="eastAsia"/>
                      <w:szCs w:val="21"/>
                    </w:rPr>
                    <w:t>因第</w:t>
                  </w:r>
                  <w:r>
                    <w:rPr>
                      <w:rFonts w:hint="eastAsia"/>
                      <w:szCs w:val="21"/>
                    </w:rPr>
                    <w:t>4</w:t>
                  </w:r>
                  <w:r>
                    <w:rPr>
                      <w:rFonts w:hint="eastAsia"/>
                      <w:szCs w:val="21"/>
                    </w:rPr>
                    <w:t>步等待，无法执行</w:t>
                  </w:r>
                  <w:bookmarkEnd w:id="1"/>
                  <w:bookmarkEnd w:id="2"/>
                  <w:bookmarkEnd w:id="3"/>
                </w:p>
              </w:tc>
            </w:tr>
            <w:tr w:rsidR="00236BB3" w:rsidRPr="00D9245E" w14:paraId="13F6C222" w14:textId="77777777" w:rsidTr="00236BB3">
              <w:tc>
                <w:tcPr>
                  <w:tcW w:w="738" w:type="dxa"/>
                </w:tcPr>
                <w:p w14:paraId="69F6381D" w14:textId="77777777" w:rsidR="00236BB3" w:rsidRPr="00D9245E" w:rsidRDefault="00236BB3" w:rsidP="00236BB3">
                  <w:pPr>
                    <w:rPr>
                      <w:szCs w:val="21"/>
                    </w:rPr>
                  </w:pPr>
                  <w:r w:rsidRPr="00D9245E">
                    <w:rPr>
                      <w:rFonts w:hint="eastAsia"/>
                      <w:szCs w:val="21"/>
                    </w:rPr>
                    <w:t>6</w:t>
                  </w:r>
                </w:p>
              </w:tc>
              <w:tc>
                <w:tcPr>
                  <w:tcW w:w="1721" w:type="dxa"/>
                </w:tcPr>
                <w:p w14:paraId="25D39145" w14:textId="77777777" w:rsidR="00236BB3" w:rsidRPr="00D9245E" w:rsidRDefault="00236BB3" w:rsidP="00236BB3">
                  <w:pPr>
                    <w:rPr>
                      <w:szCs w:val="21"/>
                    </w:rPr>
                  </w:pPr>
                  <w:r w:rsidRPr="00D9245E">
                    <w:rPr>
                      <w:szCs w:val="21"/>
                    </w:rPr>
                    <w:t>COMMIT;</w:t>
                  </w:r>
                </w:p>
              </w:tc>
              <w:tc>
                <w:tcPr>
                  <w:tcW w:w="1898" w:type="dxa"/>
                </w:tcPr>
                <w:p w14:paraId="4078CAA6" w14:textId="77777777" w:rsidR="00236BB3" w:rsidRPr="00D9245E" w:rsidRDefault="00236BB3" w:rsidP="00236BB3">
                  <w:pPr>
                    <w:rPr>
                      <w:szCs w:val="21"/>
                    </w:rPr>
                  </w:pPr>
                </w:p>
              </w:tc>
              <w:tc>
                <w:tcPr>
                  <w:tcW w:w="3713" w:type="dxa"/>
                  <w:shd w:val="clear" w:color="auto" w:fill="FFFFFF"/>
                </w:tcPr>
                <w:p w14:paraId="75032030" w14:textId="06E2B301" w:rsidR="00236BB3" w:rsidRPr="00D9245E" w:rsidRDefault="00236BB3" w:rsidP="00236BB3">
                  <w:pPr>
                    <w:rPr>
                      <w:szCs w:val="21"/>
                    </w:rPr>
                  </w:pPr>
                  <w:r>
                    <w:rPr>
                      <w:rFonts w:hint="eastAsia"/>
                      <w:szCs w:val="21"/>
                    </w:rPr>
                    <w:t>因第</w:t>
                  </w:r>
                  <w:r>
                    <w:rPr>
                      <w:rFonts w:hint="eastAsia"/>
                      <w:szCs w:val="21"/>
                    </w:rPr>
                    <w:t>4</w:t>
                  </w:r>
                  <w:r>
                    <w:rPr>
                      <w:rFonts w:hint="eastAsia"/>
                      <w:szCs w:val="21"/>
                    </w:rPr>
                    <w:t>步等待，无法执行</w:t>
                  </w:r>
                </w:p>
              </w:tc>
            </w:tr>
          </w:tbl>
          <w:p w14:paraId="7C824D04" w14:textId="77777777" w:rsidR="00573060" w:rsidRPr="00D9245E" w:rsidRDefault="00573060" w:rsidP="000E299F">
            <w:pPr>
              <w:rPr>
                <w:sz w:val="24"/>
              </w:rPr>
            </w:pPr>
          </w:p>
          <w:p w14:paraId="2DD19B46" w14:textId="77777777" w:rsidR="006966DB" w:rsidRDefault="006966DB" w:rsidP="006966DB">
            <w:pPr>
              <w:rPr>
                <w:sz w:val="24"/>
              </w:rPr>
            </w:pPr>
            <w:r>
              <w:rPr>
                <w:rFonts w:hint="eastAsia"/>
                <w:sz w:val="24"/>
              </w:rPr>
              <w:t>两个事务操作按照以下顺序执行，并查看事务执行结果，填入下表：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721"/>
              <w:gridCol w:w="1898"/>
              <w:gridCol w:w="3713"/>
            </w:tblGrid>
            <w:tr w:rsidR="006966DB" w:rsidRPr="00D9245E" w14:paraId="1975D784" w14:textId="77777777" w:rsidTr="00EC5F2B">
              <w:tc>
                <w:tcPr>
                  <w:tcW w:w="738" w:type="dxa"/>
                  <w:shd w:val="clear" w:color="auto" w:fill="8DB3E2"/>
                </w:tcPr>
                <w:p w14:paraId="5D3E99FB" w14:textId="77777777" w:rsidR="006966DB" w:rsidRPr="00D9245E" w:rsidRDefault="006966DB" w:rsidP="00AA0B11">
                  <w:pPr>
                    <w:rPr>
                      <w:sz w:val="24"/>
                    </w:rPr>
                  </w:pPr>
                  <w:r w:rsidRPr="00D9245E">
                    <w:rPr>
                      <w:rFonts w:hint="eastAsia"/>
                      <w:sz w:val="24"/>
                    </w:rPr>
                    <w:t>序号</w:t>
                  </w:r>
                </w:p>
              </w:tc>
              <w:tc>
                <w:tcPr>
                  <w:tcW w:w="1721" w:type="dxa"/>
                  <w:shd w:val="clear" w:color="auto" w:fill="8DB3E2"/>
                </w:tcPr>
                <w:p w14:paraId="45A60BF3" w14:textId="77777777" w:rsidR="006966DB" w:rsidRPr="00D9245E" w:rsidRDefault="006966DB" w:rsidP="00AA0B11">
                  <w:pPr>
                    <w:rPr>
                      <w:sz w:val="24"/>
                    </w:rPr>
                  </w:pPr>
                  <w:r w:rsidRPr="00D9245E">
                    <w:rPr>
                      <w:rFonts w:hint="eastAsia"/>
                      <w:sz w:val="24"/>
                    </w:rPr>
                    <w:t>事务</w:t>
                  </w:r>
                  <w:r w:rsidRPr="00D9245E">
                    <w:rPr>
                      <w:rFonts w:hint="eastAsia"/>
                      <w:sz w:val="24"/>
                    </w:rPr>
                    <w:t>A</w:t>
                  </w:r>
                </w:p>
              </w:tc>
              <w:tc>
                <w:tcPr>
                  <w:tcW w:w="1898" w:type="dxa"/>
                  <w:shd w:val="clear" w:color="auto" w:fill="8DB3E2"/>
                </w:tcPr>
                <w:p w14:paraId="0E2533FC" w14:textId="77777777" w:rsidR="006966DB" w:rsidRPr="00D9245E" w:rsidRDefault="006966DB" w:rsidP="00AA0B11">
                  <w:pPr>
                    <w:rPr>
                      <w:sz w:val="24"/>
                    </w:rPr>
                  </w:pPr>
                  <w:r w:rsidRPr="00D9245E">
                    <w:rPr>
                      <w:rFonts w:hint="eastAsia"/>
                      <w:sz w:val="24"/>
                    </w:rPr>
                    <w:t>事务</w:t>
                  </w:r>
                  <w:r w:rsidRPr="00D9245E">
                    <w:rPr>
                      <w:rFonts w:hint="eastAsia"/>
                      <w:sz w:val="24"/>
                    </w:rPr>
                    <w:t>B</w:t>
                  </w:r>
                </w:p>
              </w:tc>
              <w:tc>
                <w:tcPr>
                  <w:tcW w:w="3713" w:type="dxa"/>
                  <w:shd w:val="clear" w:color="auto" w:fill="8DB3E2"/>
                </w:tcPr>
                <w:p w14:paraId="444801B2" w14:textId="77777777" w:rsidR="006966DB" w:rsidRPr="00D9245E" w:rsidRDefault="006966DB" w:rsidP="00AA0B11">
                  <w:pPr>
                    <w:rPr>
                      <w:sz w:val="24"/>
                    </w:rPr>
                  </w:pPr>
                  <w:r w:rsidRPr="00D9245E">
                    <w:rPr>
                      <w:rFonts w:hint="eastAsia"/>
                      <w:sz w:val="24"/>
                    </w:rPr>
                    <w:t>执行结果</w:t>
                  </w:r>
                </w:p>
              </w:tc>
            </w:tr>
            <w:tr w:rsidR="00EC5F2B" w:rsidRPr="00D9245E" w14:paraId="25567E7A" w14:textId="77777777" w:rsidTr="00EC5F2B">
              <w:tc>
                <w:tcPr>
                  <w:tcW w:w="738" w:type="dxa"/>
                </w:tcPr>
                <w:p w14:paraId="58D9B23A" w14:textId="77777777" w:rsidR="00EC5F2B" w:rsidRPr="00D9245E" w:rsidRDefault="00EC5F2B" w:rsidP="00EC5F2B">
                  <w:pPr>
                    <w:rPr>
                      <w:szCs w:val="21"/>
                    </w:rPr>
                  </w:pPr>
                  <w:r w:rsidRPr="00D9245E">
                    <w:rPr>
                      <w:rFonts w:hint="eastAsia"/>
                      <w:szCs w:val="21"/>
                    </w:rPr>
                    <w:t>1</w:t>
                  </w:r>
                </w:p>
              </w:tc>
              <w:tc>
                <w:tcPr>
                  <w:tcW w:w="1721" w:type="dxa"/>
                </w:tcPr>
                <w:p w14:paraId="32973BA7" w14:textId="77777777" w:rsidR="00EC5F2B" w:rsidRPr="00D9245E" w:rsidRDefault="00EC5F2B" w:rsidP="00EC5F2B">
                  <w:pPr>
                    <w:rPr>
                      <w:szCs w:val="21"/>
                    </w:rPr>
                  </w:pPr>
                </w:p>
              </w:tc>
              <w:tc>
                <w:tcPr>
                  <w:tcW w:w="1898" w:type="dxa"/>
                </w:tcPr>
                <w:p w14:paraId="6ED854AD" w14:textId="77777777" w:rsidR="00EC5F2B" w:rsidRPr="00D9245E" w:rsidRDefault="00EC5F2B" w:rsidP="00EC5F2B">
                  <w:pPr>
                    <w:rPr>
                      <w:szCs w:val="21"/>
                    </w:rPr>
                  </w:pPr>
                  <w:r w:rsidRPr="00D9245E">
                    <w:rPr>
                      <w:szCs w:val="21"/>
                    </w:rPr>
                    <w:t>BEGIN</w:t>
                  </w:r>
                  <w:r w:rsidRPr="00D9245E">
                    <w:rPr>
                      <w:rFonts w:hint="eastAsia"/>
                      <w:szCs w:val="21"/>
                    </w:rPr>
                    <w:t xml:space="preserve"> </w:t>
                  </w:r>
                  <w:r w:rsidRPr="00D9245E">
                    <w:rPr>
                      <w:bCs/>
                      <w:szCs w:val="21"/>
                    </w:rPr>
                    <w:t>TRANSACTION</w:t>
                  </w:r>
                </w:p>
              </w:tc>
              <w:tc>
                <w:tcPr>
                  <w:tcW w:w="3713" w:type="dxa"/>
                  <w:shd w:val="clear" w:color="auto" w:fill="A6A6A6"/>
                </w:tcPr>
                <w:p w14:paraId="7C3556F9" w14:textId="335F6D95" w:rsidR="00EC5F2B" w:rsidRPr="00D9245E" w:rsidRDefault="00EC5F2B" w:rsidP="00EC5F2B">
                  <w:pPr>
                    <w:rPr>
                      <w:szCs w:val="21"/>
                    </w:rPr>
                  </w:pPr>
                  <w:r>
                    <w:rPr>
                      <w:rFonts w:hint="eastAsia"/>
                      <w:szCs w:val="21"/>
                    </w:rPr>
                    <w:t>执行成功</w:t>
                  </w:r>
                </w:p>
              </w:tc>
            </w:tr>
            <w:tr w:rsidR="00EC5F2B" w:rsidRPr="00D9245E" w14:paraId="52EAFF56" w14:textId="77777777" w:rsidTr="00EC5F2B">
              <w:tc>
                <w:tcPr>
                  <w:tcW w:w="738" w:type="dxa"/>
                </w:tcPr>
                <w:p w14:paraId="023ED714" w14:textId="77777777" w:rsidR="00EC5F2B" w:rsidRPr="00D9245E" w:rsidRDefault="00EC5F2B" w:rsidP="00EC5F2B">
                  <w:pPr>
                    <w:rPr>
                      <w:szCs w:val="21"/>
                    </w:rPr>
                  </w:pPr>
                  <w:r w:rsidRPr="00D9245E">
                    <w:rPr>
                      <w:rFonts w:hint="eastAsia"/>
                      <w:szCs w:val="21"/>
                    </w:rPr>
                    <w:t>2</w:t>
                  </w:r>
                </w:p>
              </w:tc>
              <w:tc>
                <w:tcPr>
                  <w:tcW w:w="1721" w:type="dxa"/>
                </w:tcPr>
                <w:p w14:paraId="3FCDDC0E" w14:textId="77777777" w:rsidR="00EC5F2B" w:rsidRPr="00D9245E" w:rsidRDefault="00EC5F2B" w:rsidP="00EC5F2B">
                  <w:pPr>
                    <w:rPr>
                      <w:szCs w:val="21"/>
                    </w:rPr>
                  </w:pPr>
                </w:p>
              </w:tc>
              <w:tc>
                <w:tcPr>
                  <w:tcW w:w="1898" w:type="dxa"/>
                </w:tcPr>
                <w:p w14:paraId="577FCAFF" w14:textId="77777777" w:rsidR="00EC5F2B" w:rsidRPr="00D9245E" w:rsidRDefault="00EC5F2B" w:rsidP="00EC5F2B">
                  <w:pPr>
                    <w:rPr>
                      <w:szCs w:val="21"/>
                    </w:rPr>
                  </w:pPr>
                  <w:r>
                    <w:rPr>
                      <w:rFonts w:hint="eastAsia"/>
                      <w:szCs w:val="21"/>
                    </w:rPr>
                    <w:t>UPDATE course SET credit=4 WHERE cno='c4';</w:t>
                  </w:r>
                </w:p>
              </w:tc>
              <w:tc>
                <w:tcPr>
                  <w:tcW w:w="3713" w:type="dxa"/>
                </w:tcPr>
                <w:p w14:paraId="5C9B752C" w14:textId="6EFBC9F6" w:rsidR="00EC5F2B" w:rsidRPr="00D9245E" w:rsidRDefault="00EC5F2B" w:rsidP="00EC5F2B">
                  <w:pPr>
                    <w:rPr>
                      <w:szCs w:val="21"/>
                    </w:rPr>
                  </w:pPr>
                  <w:r>
                    <w:rPr>
                      <w:rFonts w:hint="eastAsia"/>
                      <w:szCs w:val="21"/>
                    </w:rPr>
                    <w:t>成功</w:t>
                  </w:r>
                </w:p>
              </w:tc>
            </w:tr>
            <w:tr w:rsidR="00EC5F2B" w:rsidRPr="00D9245E" w14:paraId="04515BB9" w14:textId="77777777" w:rsidTr="00EC5F2B">
              <w:tc>
                <w:tcPr>
                  <w:tcW w:w="738" w:type="dxa"/>
                </w:tcPr>
                <w:p w14:paraId="1C5264BB" w14:textId="77777777" w:rsidR="00EC5F2B" w:rsidRPr="00D9245E" w:rsidRDefault="00EC5F2B" w:rsidP="00EC5F2B">
                  <w:pPr>
                    <w:rPr>
                      <w:szCs w:val="21"/>
                    </w:rPr>
                  </w:pPr>
                  <w:r w:rsidRPr="00D9245E">
                    <w:rPr>
                      <w:rFonts w:hint="eastAsia"/>
                      <w:szCs w:val="21"/>
                    </w:rPr>
                    <w:t>3</w:t>
                  </w:r>
                </w:p>
              </w:tc>
              <w:tc>
                <w:tcPr>
                  <w:tcW w:w="1721" w:type="dxa"/>
                </w:tcPr>
                <w:p w14:paraId="1FEF0F49" w14:textId="77777777" w:rsidR="00EC5F2B" w:rsidRPr="00D9245E" w:rsidRDefault="00EC5F2B" w:rsidP="00EC5F2B">
                  <w:pPr>
                    <w:rPr>
                      <w:szCs w:val="21"/>
                    </w:rPr>
                  </w:pPr>
                  <w:r w:rsidRPr="00D9245E">
                    <w:rPr>
                      <w:szCs w:val="21"/>
                    </w:rPr>
                    <w:t>BEGIN</w:t>
                  </w:r>
                  <w:r w:rsidRPr="00D9245E">
                    <w:rPr>
                      <w:rFonts w:hint="eastAsia"/>
                      <w:szCs w:val="21"/>
                    </w:rPr>
                    <w:t xml:space="preserve"> </w:t>
                  </w:r>
                  <w:r w:rsidRPr="00D9245E">
                    <w:rPr>
                      <w:bCs/>
                      <w:szCs w:val="21"/>
                    </w:rPr>
                    <w:t>TRANSACTION</w:t>
                  </w:r>
                </w:p>
              </w:tc>
              <w:tc>
                <w:tcPr>
                  <w:tcW w:w="1898" w:type="dxa"/>
                </w:tcPr>
                <w:p w14:paraId="312A2396" w14:textId="77777777" w:rsidR="00EC5F2B" w:rsidRPr="00D9245E" w:rsidRDefault="00EC5F2B" w:rsidP="00EC5F2B">
                  <w:pPr>
                    <w:rPr>
                      <w:szCs w:val="21"/>
                    </w:rPr>
                  </w:pPr>
                </w:p>
              </w:tc>
              <w:tc>
                <w:tcPr>
                  <w:tcW w:w="3713" w:type="dxa"/>
                  <w:shd w:val="clear" w:color="auto" w:fill="A6A6A6"/>
                </w:tcPr>
                <w:p w14:paraId="38A3F095" w14:textId="4C7FE498" w:rsidR="00EC5F2B" w:rsidRPr="00D9245E" w:rsidRDefault="00EC5F2B" w:rsidP="00EC5F2B">
                  <w:pPr>
                    <w:rPr>
                      <w:szCs w:val="21"/>
                    </w:rPr>
                  </w:pPr>
                  <w:r>
                    <w:rPr>
                      <w:rFonts w:hint="eastAsia"/>
                      <w:szCs w:val="21"/>
                    </w:rPr>
                    <w:t>执行成功</w:t>
                  </w:r>
                </w:p>
              </w:tc>
            </w:tr>
            <w:tr w:rsidR="00EC5F2B" w:rsidRPr="00D9245E" w14:paraId="78463C67" w14:textId="77777777" w:rsidTr="00EC5F2B">
              <w:tc>
                <w:tcPr>
                  <w:tcW w:w="738" w:type="dxa"/>
                </w:tcPr>
                <w:p w14:paraId="403888A5" w14:textId="77777777" w:rsidR="00EC5F2B" w:rsidRPr="00D9245E" w:rsidRDefault="00EC5F2B" w:rsidP="00EC5F2B">
                  <w:pPr>
                    <w:rPr>
                      <w:szCs w:val="21"/>
                    </w:rPr>
                  </w:pPr>
                  <w:r w:rsidRPr="00D9245E">
                    <w:rPr>
                      <w:rFonts w:hint="eastAsia"/>
                      <w:szCs w:val="21"/>
                    </w:rPr>
                    <w:t>4</w:t>
                  </w:r>
                </w:p>
              </w:tc>
              <w:tc>
                <w:tcPr>
                  <w:tcW w:w="1721" w:type="dxa"/>
                </w:tcPr>
                <w:p w14:paraId="53DF03DF" w14:textId="77777777" w:rsidR="00EC5F2B" w:rsidRPr="00D9245E" w:rsidRDefault="00EC5F2B" w:rsidP="00EC5F2B">
                  <w:pPr>
                    <w:rPr>
                      <w:szCs w:val="21"/>
                    </w:rPr>
                  </w:pPr>
                  <w:r w:rsidRPr="00D9245E">
                    <w:rPr>
                      <w:rFonts w:hint="eastAsia"/>
                      <w:szCs w:val="21"/>
                    </w:rPr>
                    <w:t>SELECT * FROM COURSE</w:t>
                  </w:r>
                  <w:r>
                    <w:rPr>
                      <w:rFonts w:hint="eastAsia"/>
                      <w:szCs w:val="21"/>
                    </w:rPr>
                    <w:t xml:space="preserve"> FOR UPDATE;</w:t>
                  </w:r>
                </w:p>
              </w:tc>
              <w:tc>
                <w:tcPr>
                  <w:tcW w:w="1898" w:type="dxa"/>
                </w:tcPr>
                <w:p w14:paraId="2DA46B5D" w14:textId="77777777" w:rsidR="00EC5F2B" w:rsidRPr="00D9245E" w:rsidRDefault="00EC5F2B" w:rsidP="00EC5F2B">
                  <w:pPr>
                    <w:rPr>
                      <w:szCs w:val="21"/>
                    </w:rPr>
                  </w:pPr>
                </w:p>
              </w:tc>
              <w:tc>
                <w:tcPr>
                  <w:tcW w:w="3713" w:type="dxa"/>
                  <w:shd w:val="clear" w:color="auto" w:fill="FFFFFF"/>
                </w:tcPr>
                <w:p w14:paraId="17B79119" w14:textId="6171695E" w:rsidR="00EC5F2B" w:rsidRPr="00D9245E" w:rsidRDefault="00EC5F2B" w:rsidP="00EC5F2B">
                  <w:pPr>
                    <w:rPr>
                      <w:szCs w:val="21"/>
                    </w:rPr>
                  </w:pPr>
                  <w:r>
                    <w:rPr>
                      <w:rFonts w:hint="eastAsia"/>
                      <w:szCs w:val="21"/>
                    </w:rPr>
                    <w:t>等待</w:t>
                  </w:r>
                </w:p>
              </w:tc>
            </w:tr>
            <w:tr w:rsidR="00EC5F2B" w:rsidRPr="00D9245E" w14:paraId="5E71200B" w14:textId="77777777" w:rsidTr="00EC5F2B">
              <w:tc>
                <w:tcPr>
                  <w:tcW w:w="738" w:type="dxa"/>
                </w:tcPr>
                <w:p w14:paraId="398830D5" w14:textId="77777777" w:rsidR="00EC5F2B" w:rsidRPr="00D9245E" w:rsidRDefault="00EC5F2B" w:rsidP="00EC5F2B">
                  <w:pPr>
                    <w:rPr>
                      <w:szCs w:val="21"/>
                    </w:rPr>
                  </w:pPr>
                  <w:r w:rsidRPr="00D9245E">
                    <w:rPr>
                      <w:rFonts w:hint="eastAsia"/>
                      <w:szCs w:val="21"/>
                    </w:rPr>
                    <w:t>5</w:t>
                  </w:r>
                </w:p>
              </w:tc>
              <w:tc>
                <w:tcPr>
                  <w:tcW w:w="1721" w:type="dxa"/>
                </w:tcPr>
                <w:p w14:paraId="38C62722" w14:textId="77777777" w:rsidR="00EC5F2B" w:rsidRPr="00D9245E" w:rsidRDefault="00EC5F2B" w:rsidP="00EC5F2B">
                  <w:pPr>
                    <w:rPr>
                      <w:szCs w:val="21"/>
                    </w:rPr>
                  </w:pPr>
                </w:p>
              </w:tc>
              <w:tc>
                <w:tcPr>
                  <w:tcW w:w="1898" w:type="dxa"/>
                </w:tcPr>
                <w:p w14:paraId="24D80F55" w14:textId="77777777" w:rsidR="00EC5F2B" w:rsidRPr="00D9245E" w:rsidRDefault="00EC5F2B" w:rsidP="00EC5F2B">
                  <w:pPr>
                    <w:rPr>
                      <w:szCs w:val="21"/>
                    </w:rPr>
                  </w:pPr>
                  <w:r w:rsidRPr="00D9245E">
                    <w:rPr>
                      <w:szCs w:val="21"/>
                    </w:rPr>
                    <w:t>COMMIT;</w:t>
                  </w:r>
                </w:p>
                <w:p w14:paraId="0FD0EA67" w14:textId="77777777" w:rsidR="00EC5F2B" w:rsidRPr="00D9245E" w:rsidRDefault="00EC5F2B" w:rsidP="00EC5F2B">
                  <w:pPr>
                    <w:rPr>
                      <w:szCs w:val="21"/>
                    </w:rPr>
                  </w:pPr>
                </w:p>
              </w:tc>
              <w:tc>
                <w:tcPr>
                  <w:tcW w:w="3713" w:type="dxa"/>
                </w:tcPr>
                <w:p w14:paraId="5CBD1F93" w14:textId="56E4264B" w:rsidR="00EC5F2B" w:rsidRPr="00D9245E" w:rsidRDefault="00EC5F2B" w:rsidP="00EC5F2B">
                  <w:pPr>
                    <w:rPr>
                      <w:szCs w:val="21"/>
                    </w:rPr>
                  </w:pPr>
                  <w:r>
                    <w:rPr>
                      <w:rFonts w:hint="eastAsia"/>
                      <w:szCs w:val="21"/>
                    </w:rPr>
                    <w:t>提交成功，事务</w:t>
                  </w:r>
                  <w:r>
                    <w:rPr>
                      <w:rFonts w:hint="eastAsia"/>
                      <w:szCs w:val="21"/>
                    </w:rPr>
                    <w:t>A</w:t>
                  </w:r>
                  <w:r>
                    <w:rPr>
                      <w:rFonts w:hint="eastAsia"/>
                      <w:szCs w:val="21"/>
                    </w:rPr>
                    <w:t>查询成功</w:t>
                  </w:r>
                </w:p>
              </w:tc>
            </w:tr>
            <w:tr w:rsidR="00EC5F2B" w:rsidRPr="00D9245E" w14:paraId="6C7D67A4" w14:textId="77777777" w:rsidTr="00EC5F2B">
              <w:tc>
                <w:tcPr>
                  <w:tcW w:w="738" w:type="dxa"/>
                </w:tcPr>
                <w:p w14:paraId="34E73770" w14:textId="77777777" w:rsidR="00EC5F2B" w:rsidRPr="00D9245E" w:rsidRDefault="00EC5F2B" w:rsidP="00EC5F2B">
                  <w:pPr>
                    <w:rPr>
                      <w:szCs w:val="21"/>
                    </w:rPr>
                  </w:pPr>
                  <w:r w:rsidRPr="00D9245E">
                    <w:rPr>
                      <w:rFonts w:hint="eastAsia"/>
                      <w:szCs w:val="21"/>
                    </w:rPr>
                    <w:t>6</w:t>
                  </w:r>
                </w:p>
              </w:tc>
              <w:tc>
                <w:tcPr>
                  <w:tcW w:w="1721" w:type="dxa"/>
                </w:tcPr>
                <w:p w14:paraId="25469DAE" w14:textId="77777777" w:rsidR="00EC5F2B" w:rsidRPr="00D9245E" w:rsidRDefault="00EC5F2B" w:rsidP="00EC5F2B">
                  <w:pPr>
                    <w:rPr>
                      <w:szCs w:val="21"/>
                    </w:rPr>
                  </w:pPr>
                  <w:r w:rsidRPr="00D9245E">
                    <w:rPr>
                      <w:szCs w:val="21"/>
                    </w:rPr>
                    <w:t>COMMIT;</w:t>
                  </w:r>
                </w:p>
              </w:tc>
              <w:tc>
                <w:tcPr>
                  <w:tcW w:w="1898" w:type="dxa"/>
                </w:tcPr>
                <w:p w14:paraId="211BD575" w14:textId="77777777" w:rsidR="00EC5F2B" w:rsidRPr="00D9245E" w:rsidRDefault="00EC5F2B" w:rsidP="00EC5F2B">
                  <w:pPr>
                    <w:rPr>
                      <w:szCs w:val="21"/>
                    </w:rPr>
                  </w:pPr>
                </w:p>
              </w:tc>
              <w:tc>
                <w:tcPr>
                  <w:tcW w:w="3713" w:type="dxa"/>
                  <w:shd w:val="clear" w:color="auto" w:fill="FFFFFF"/>
                </w:tcPr>
                <w:p w14:paraId="43D8BAA7" w14:textId="099E01B6" w:rsidR="00EC5F2B" w:rsidRPr="00D9245E" w:rsidRDefault="00EC5F2B" w:rsidP="00EC5F2B">
                  <w:pPr>
                    <w:rPr>
                      <w:szCs w:val="21"/>
                    </w:rPr>
                  </w:pPr>
                  <w:r>
                    <w:rPr>
                      <w:rFonts w:hint="eastAsia"/>
                      <w:szCs w:val="21"/>
                    </w:rPr>
                    <w:t>提交成功</w:t>
                  </w:r>
                </w:p>
              </w:tc>
            </w:tr>
          </w:tbl>
          <w:p w14:paraId="21FDE9A7" w14:textId="77777777" w:rsidR="00573060" w:rsidRPr="006966DB" w:rsidRDefault="00573060" w:rsidP="000E299F">
            <w:pPr>
              <w:rPr>
                <w:sz w:val="24"/>
              </w:rPr>
            </w:pPr>
          </w:p>
          <w:p w14:paraId="24F974E0" w14:textId="77777777" w:rsidR="00573060" w:rsidRPr="00415B45" w:rsidRDefault="00573060" w:rsidP="00817364">
            <w:pPr>
              <w:rPr>
                <w:sz w:val="24"/>
              </w:rPr>
            </w:pPr>
          </w:p>
        </w:tc>
      </w:tr>
      <w:tr w:rsidR="009D147F" w:rsidRPr="00415B45" w14:paraId="3D360FA7" w14:textId="77777777" w:rsidTr="00665E97">
        <w:tc>
          <w:tcPr>
            <w:tcW w:w="8296" w:type="dxa"/>
            <w:gridSpan w:val="5"/>
          </w:tcPr>
          <w:p w14:paraId="1A3D8638" w14:textId="77777777" w:rsidR="009D147F" w:rsidRPr="00415B45" w:rsidRDefault="009D147F" w:rsidP="000E299F">
            <w:pPr>
              <w:rPr>
                <w:sz w:val="24"/>
              </w:rPr>
            </w:pPr>
            <w:r w:rsidRPr="00415B45">
              <w:rPr>
                <w:rFonts w:hint="eastAsia"/>
                <w:sz w:val="24"/>
              </w:rPr>
              <w:t>实验总结：</w:t>
            </w:r>
          </w:p>
          <w:p w14:paraId="4552DA20" w14:textId="668DCE52" w:rsidR="009D147F" w:rsidRDefault="009D147F" w:rsidP="000E299F">
            <w:pPr>
              <w:rPr>
                <w:sz w:val="24"/>
              </w:rPr>
            </w:pPr>
            <w:r w:rsidRPr="00415B45">
              <w:rPr>
                <w:rFonts w:hint="eastAsia"/>
                <w:sz w:val="24"/>
              </w:rPr>
              <w:t xml:space="preserve">1 </w:t>
            </w:r>
            <w:r w:rsidRPr="00415B45">
              <w:rPr>
                <w:rFonts w:hint="eastAsia"/>
                <w:sz w:val="24"/>
              </w:rPr>
              <w:t>实验中遇到的难点有哪些？</w:t>
            </w:r>
          </w:p>
          <w:p w14:paraId="6931125A" w14:textId="17458A2F" w:rsidR="008769BB" w:rsidRPr="00415B45" w:rsidRDefault="008769BB" w:rsidP="000E299F">
            <w:pPr>
              <w:rPr>
                <w:rFonts w:hint="eastAsia"/>
                <w:sz w:val="24"/>
              </w:rPr>
            </w:pPr>
            <w:r>
              <w:rPr>
                <w:rFonts w:hint="eastAsia"/>
                <w:sz w:val="24"/>
              </w:rPr>
              <w:t>无。</w:t>
            </w:r>
          </w:p>
          <w:p w14:paraId="1686D7EB" w14:textId="61D2EBF0" w:rsidR="009D147F" w:rsidRDefault="009D147F" w:rsidP="000E299F">
            <w:pPr>
              <w:rPr>
                <w:sz w:val="24"/>
              </w:rPr>
            </w:pPr>
            <w:r w:rsidRPr="00415B45">
              <w:rPr>
                <w:rFonts w:hint="eastAsia"/>
                <w:sz w:val="24"/>
              </w:rPr>
              <w:t xml:space="preserve">2 </w:t>
            </w:r>
            <w:r w:rsidRPr="00415B45">
              <w:rPr>
                <w:rFonts w:hint="eastAsia"/>
                <w:sz w:val="24"/>
              </w:rPr>
              <w:t>实验自我评价。</w:t>
            </w:r>
          </w:p>
          <w:p w14:paraId="73B23F3C" w14:textId="1E77E9C5" w:rsidR="008769BB" w:rsidRPr="00415B45" w:rsidRDefault="008F768B" w:rsidP="000E299F">
            <w:pPr>
              <w:rPr>
                <w:rFonts w:hint="eastAsia"/>
                <w:sz w:val="24"/>
              </w:rPr>
            </w:pPr>
            <w:r>
              <w:rPr>
                <w:rFonts w:hint="eastAsia"/>
                <w:sz w:val="24"/>
              </w:rPr>
              <w:t>通过本次数据库实验，把上课所学的理论知识同实际实践相结合，验证了所学知识的同时更加印象深刻。</w:t>
            </w:r>
            <w:bookmarkStart w:id="4" w:name="_GoBack"/>
            <w:bookmarkEnd w:id="4"/>
          </w:p>
          <w:p w14:paraId="4E160120" w14:textId="77777777" w:rsidR="009D147F" w:rsidRPr="00415B45" w:rsidRDefault="009D147F" w:rsidP="000E299F">
            <w:pPr>
              <w:rPr>
                <w:sz w:val="24"/>
              </w:rPr>
            </w:pPr>
          </w:p>
        </w:tc>
      </w:tr>
    </w:tbl>
    <w:p w14:paraId="5E034A24" w14:textId="77777777" w:rsidR="004D6D1C" w:rsidRDefault="004D6D1C" w:rsidP="009454F9">
      <w:pPr>
        <w:spacing w:line="360" w:lineRule="auto"/>
        <w:rPr>
          <w:rFonts w:ascii="宋体" w:hAnsi="宋体"/>
          <w:bCs/>
          <w:sz w:val="24"/>
          <w:szCs w:val="24"/>
        </w:rPr>
      </w:pPr>
    </w:p>
    <w:p w14:paraId="155E43CC" w14:textId="77777777" w:rsidR="005962A3" w:rsidRPr="00E66F03" w:rsidRDefault="005962A3" w:rsidP="00AD1757">
      <w:pPr>
        <w:rPr>
          <w:rFonts w:hint="eastAsia"/>
          <w:sz w:val="24"/>
        </w:rPr>
      </w:pPr>
    </w:p>
    <w:sectPr w:rsidR="005962A3" w:rsidRPr="00E66F03" w:rsidSect="00E66F03">
      <w:pgSz w:w="11906" w:h="16838"/>
      <w:pgMar w:top="1440" w:right="110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ABBE2" w14:textId="77777777" w:rsidR="009D7C9D" w:rsidRDefault="009D7C9D" w:rsidP="00051825">
      <w:r>
        <w:separator/>
      </w:r>
    </w:p>
  </w:endnote>
  <w:endnote w:type="continuationSeparator" w:id="0">
    <w:p w14:paraId="22296ED4" w14:textId="77777777" w:rsidR="009D7C9D" w:rsidRDefault="009D7C9D" w:rsidP="00051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3C062" w14:textId="77777777" w:rsidR="009D7C9D" w:rsidRDefault="009D7C9D" w:rsidP="00051825">
      <w:r>
        <w:separator/>
      </w:r>
    </w:p>
  </w:footnote>
  <w:footnote w:type="continuationSeparator" w:id="0">
    <w:p w14:paraId="7951172A" w14:textId="77777777" w:rsidR="009D7C9D" w:rsidRDefault="009D7C9D" w:rsidP="00051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5"/>
    <w:lvl w:ilvl="0">
      <w:start w:val="1"/>
      <w:numFmt w:val="bullet"/>
      <w:lvlText w:val=""/>
      <w:lvlJc w:val="left"/>
      <w:pPr>
        <w:tabs>
          <w:tab w:val="num" w:pos="425"/>
        </w:tabs>
        <w:ind w:left="425" w:hanging="425"/>
      </w:pPr>
      <w:rPr>
        <w:rFonts w:ascii="Wingdings" w:hAnsi="Wingdings"/>
      </w:rPr>
    </w:lvl>
  </w:abstractNum>
  <w:abstractNum w:abstractNumId="1" w15:restartNumberingAfterBreak="0">
    <w:nsid w:val="00000004"/>
    <w:multiLevelType w:val="singleLevel"/>
    <w:tmpl w:val="00000004"/>
    <w:name w:val="WW8Num6"/>
    <w:lvl w:ilvl="0">
      <w:start w:val="1"/>
      <w:numFmt w:val="bullet"/>
      <w:lvlText w:val=""/>
      <w:lvlJc w:val="left"/>
      <w:pPr>
        <w:tabs>
          <w:tab w:val="num" w:pos="425"/>
        </w:tabs>
        <w:ind w:left="425" w:hanging="425"/>
      </w:pPr>
      <w:rPr>
        <w:rFonts w:ascii="Wingdings" w:hAnsi="Wingdings"/>
      </w:rPr>
    </w:lvl>
  </w:abstractNum>
  <w:abstractNum w:abstractNumId="2" w15:restartNumberingAfterBreak="0">
    <w:nsid w:val="00000007"/>
    <w:multiLevelType w:val="singleLevel"/>
    <w:tmpl w:val="00000007"/>
    <w:name w:val="WW8Num9"/>
    <w:lvl w:ilvl="0">
      <w:start w:val="1"/>
      <w:numFmt w:val="decimal"/>
      <w:lvlText w:val="%1."/>
      <w:lvlJc w:val="left"/>
      <w:pPr>
        <w:tabs>
          <w:tab w:val="num" w:pos="425"/>
        </w:tabs>
        <w:ind w:left="425" w:hanging="425"/>
      </w:pPr>
    </w:lvl>
  </w:abstractNum>
  <w:abstractNum w:abstractNumId="3" w15:restartNumberingAfterBreak="0">
    <w:nsid w:val="00EE55EC"/>
    <w:multiLevelType w:val="hybridMultilevel"/>
    <w:tmpl w:val="18DC1A08"/>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4" w15:restartNumberingAfterBreak="0">
    <w:nsid w:val="044F0323"/>
    <w:multiLevelType w:val="hybridMultilevel"/>
    <w:tmpl w:val="11D6AD7C"/>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66B6043"/>
    <w:multiLevelType w:val="singleLevel"/>
    <w:tmpl w:val="6180DAFC"/>
    <w:lvl w:ilvl="0">
      <w:start w:val="1"/>
      <w:numFmt w:val="japaneseCounting"/>
      <w:lvlText w:val="%1、"/>
      <w:lvlJc w:val="left"/>
      <w:pPr>
        <w:tabs>
          <w:tab w:val="num" w:pos="480"/>
        </w:tabs>
        <w:ind w:left="480" w:hanging="480"/>
      </w:pPr>
      <w:rPr>
        <w:rFonts w:hint="eastAsia"/>
      </w:rPr>
    </w:lvl>
  </w:abstractNum>
  <w:abstractNum w:abstractNumId="6" w15:restartNumberingAfterBreak="0">
    <w:nsid w:val="067F5B69"/>
    <w:multiLevelType w:val="hybridMultilevel"/>
    <w:tmpl w:val="BFBE6650"/>
    <w:lvl w:ilvl="0" w:tplc="FCC84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A248AC"/>
    <w:multiLevelType w:val="hybridMultilevel"/>
    <w:tmpl w:val="7FEAD0B8"/>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1B91EFB"/>
    <w:multiLevelType w:val="hybridMultilevel"/>
    <w:tmpl w:val="8BA264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42C069F"/>
    <w:multiLevelType w:val="hybridMultilevel"/>
    <w:tmpl w:val="FC0AD6BC"/>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4553EE1"/>
    <w:multiLevelType w:val="hybridMultilevel"/>
    <w:tmpl w:val="AA109838"/>
    <w:lvl w:ilvl="0" w:tplc="AE8A63DA">
      <w:start w:val="1"/>
      <w:numFmt w:val="chineseCountingThousand"/>
      <w:lvlText w:val="%1、"/>
      <w:lvlJc w:val="left"/>
      <w:pPr>
        <w:tabs>
          <w:tab w:val="num" w:pos="570"/>
        </w:tabs>
        <w:ind w:left="570" w:hanging="570"/>
      </w:pPr>
      <w:rPr>
        <w:rFonts w:hint="default"/>
      </w:rPr>
    </w:lvl>
    <w:lvl w:ilvl="1" w:tplc="B94C2C24">
      <w:start w:val="1"/>
      <w:numFmt w:val="decimal"/>
      <w:lvlText w:val="（%2）"/>
      <w:lvlJc w:val="left"/>
      <w:pPr>
        <w:tabs>
          <w:tab w:val="num" w:pos="720"/>
        </w:tabs>
        <w:ind w:left="720" w:hanging="720"/>
      </w:pPr>
      <w:rPr>
        <w:rFonts w:hint="eastAsia"/>
      </w:rPr>
    </w:lvl>
    <w:lvl w:ilvl="2" w:tplc="1AFC88A4">
      <w:start w:val="1"/>
      <w:numFmt w:val="decimal"/>
      <w:lvlText w:val="%3、"/>
      <w:lvlJc w:val="left"/>
      <w:pPr>
        <w:tabs>
          <w:tab w:val="num" w:pos="1560"/>
        </w:tabs>
        <w:ind w:left="1560" w:hanging="720"/>
      </w:pPr>
      <w:rPr>
        <w:rFonts w:hint="eastAsia"/>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C528CA"/>
    <w:multiLevelType w:val="hybridMultilevel"/>
    <w:tmpl w:val="06C4FF68"/>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99401A0"/>
    <w:multiLevelType w:val="hybridMultilevel"/>
    <w:tmpl w:val="FB30EEC2"/>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C2032F8"/>
    <w:multiLevelType w:val="hybridMultilevel"/>
    <w:tmpl w:val="15A81C3A"/>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1EEF7CDB"/>
    <w:multiLevelType w:val="hybridMultilevel"/>
    <w:tmpl w:val="44EEF2C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4A74D7A"/>
    <w:multiLevelType w:val="hybridMultilevel"/>
    <w:tmpl w:val="2AE4C88A"/>
    <w:lvl w:ilvl="0" w:tplc="0409000F">
      <w:start w:val="1"/>
      <w:numFmt w:val="decimal"/>
      <w:lvlText w:val="%1."/>
      <w:lvlJc w:val="left"/>
      <w:pPr>
        <w:tabs>
          <w:tab w:val="num" w:pos="420"/>
        </w:tabs>
        <w:ind w:left="420" w:hanging="420"/>
      </w:pPr>
      <w:rPr>
        <w:rFonts w:hint="eastAsia"/>
      </w:rPr>
    </w:lvl>
    <w:lvl w:ilvl="1" w:tplc="04090013">
      <w:start w:val="1"/>
      <w:numFmt w:val="chineseCountingThousand"/>
      <w:lvlText w:val="%2、"/>
      <w:lvlJc w:val="left"/>
      <w:pPr>
        <w:tabs>
          <w:tab w:val="num" w:pos="420"/>
        </w:tabs>
        <w:ind w:left="420" w:hanging="420"/>
      </w:pPr>
      <w:rPr>
        <w:rFonts w:hint="eastAsia"/>
      </w:rPr>
    </w:lvl>
    <w:lvl w:ilvl="2" w:tplc="265CFE1A">
      <w:start w:val="1"/>
      <w:numFmt w:val="japaneseCounting"/>
      <w:lvlText w:val="%3、"/>
      <w:lvlJc w:val="left"/>
      <w:pPr>
        <w:tabs>
          <w:tab w:val="num" w:pos="990"/>
        </w:tabs>
        <w:ind w:left="990" w:hanging="570"/>
      </w:pPr>
      <w:rPr>
        <w:rFonts w:eastAsia="黑体" w:hint="default"/>
        <w:b/>
        <w:sz w:val="28"/>
      </w:r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6" w15:restartNumberingAfterBreak="0">
    <w:nsid w:val="25FA1AE1"/>
    <w:multiLevelType w:val="hybridMultilevel"/>
    <w:tmpl w:val="D792A56C"/>
    <w:lvl w:ilvl="0" w:tplc="BE4046D0">
      <w:start w:val="1"/>
      <w:numFmt w:val="decimal"/>
      <w:lvlText w:val="(%1)"/>
      <w:lvlJc w:val="left"/>
      <w:pPr>
        <w:tabs>
          <w:tab w:val="num" w:pos="780"/>
        </w:tabs>
        <w:ind w:left="780" w:hanging="360"/>
      </w:pPr>
      <w:rPr>
        <w:rFonts w:hAnsi="Times New Roman" w:hint="default"/>
      </w:rPr>
    </w:lvl>
    <w:lvl w:ilvl="1" w:tplc="3FDEACCC">
      <w:start w:val="1"/>
      <w:numFmt w:val="decimal"/>
      <w:lvlText w:val="%2."/>
      <w:lvlJc w:val="left"/>
      <w:pPr>
        <w:tabs>
          <w:tab w:val="num" w:pos="840"/>
        </w:tabs>
        <w:ind w:left="840" w:hanging="420"/>
      </w:pPr>
      <w:rPr>
        <w:rFonts w:hint="eastAsia"/>
        <w:color w:val="00000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67042E4"/>
    <w:multiLevelType w:val="multilevel"/>
    <w:tmpl w:val="8926E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A9400D"/>
    <w:multiLevelType w:val="hybridMultilevel"/>
    <w:tmpl w:val="D4D815A8"/>
    <w:lvl w:ilvl="0" w:tplc="10001448">
      <w:start w:val="1"/>
      <w:numFmt w:val="none"/>
      <w:lvlText w:val="一、"/>
      <w:lvlJc w:val="left"/>
      <w:pPr>
        <w:tabs>
          <w:tab w:val="num" w:pos="570"/>
        </w:tabs>
        <w:ind w:left="570" w:hanging="570"/>
      </w:pPr>
      <w:rPr>
        <w:rFonts w:hint="default"/>
        <w:lang w:val="en-US"/>
      </w:rPr>
    </w:lvl>
    <w:lvl w:ilvl="1" w:tplc="3FDEACCC">
      <w:start w:val="1"/>
      <w:numFmt w:val="decimal"/>
      <w:lvlText w:val="%2."/>
      <w:lvlJc w:val="left"/>
      <w:pPr>
        <w:tabs>
          <w:tab w:val="num" w:pos="840"/>
        </w:tabs>
        <w:ind w:left="840" w:hanging="420"/>
      </w:pPr>
      <w:rPr>
        <w:rFonts w:hint="eastAsia"/>
        <w:color w:val="000000"/>
      </w:rPr>
    </w:lvl>
    <w:lvl w:ilvl="2" w:tplc="962205AE">
      <w:start w:val="1"/>
      <w:numFmt w:val="decimal"/>
      <w:lvlText w:val="(%3)"/>
      <w:lvlJc w:val="left"/>
      <w:pPr>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A5807BF"/>
    <w:multiLevelType w:val="hybridMultilevel"/>
    <w:tmpl w:val="AEEE8818"/>
    <w:lvl w:ilvl="0" w:tplc="3FDEACCC">
      <w:start w:val="1"/>
      <w:numFmt w:val="decimal"/>
      <w:lvlText w:val="%1."/>
      <w:lvlJc w:val="left"/>
      <w:pPr>
        <w:tabs>
          <w:tab w:val="num" w:pos="840"/>
        </w:tabs>
        <w:ind w:left="840" w:hanging="420"/>
      </w:pPr>
      <w:rPr>
        <w:rFonts w:hint="eastAsia"/>
        <w:color w:val="000000"/>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3D577901"/>
    <w:multiLevelType w:val="multilevel"/>
    <w:tmpl w:val="702CD6C6"/>
    <w:lvl w:ilvl="0">
      <w:start w:val="1"/>
      <w:numFmt w:val="decimal"/>
      <w:lvlText w:val="%1."/>
      <w:lvlJc w:val="left"/>
      <w:pPr>
        <w:tabs>
          <w:tab w:val="num" w:pos="840"/>
        </w:tabs>
        <w:ind w:left="840" w:hanging="420"/>
      </w:pPr>
    </w:lvl>
    <w:lvl w:ilvl="1">
      <w:start w:val="1"/>
      <w:numFmt w:val="chineseCountingThousand"/>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1" w15:restartNumberingAfterBreak="0">
    <w:nsid w:val="3E951BE8"/>
    <w:multiLevelType w:val="hybridMultilevel"/>
    <w:tmpl w:val="7902A57A"/>
    <w:lvl w:ilvl="0" w:tplc="B0705C0C">
      <w:start w:val="1"/>
      <w:numFmt w:val="decimal"/>
      <w:lvlText w:val="%1、"/>
      <w:lvlJc w:val="left"/>
      <w:pPr>
        <w:tabs>
          <w:tab w:val="num" w:pos="360"/>
        </w:tabs>
        <w:ind w:left="360" w:hanging="360"/>
      </w:pPr>
      <w:rPr>
        <w:rFonts w:hint="eastAsia"/>
        <w:b w:val="0"/>
      </w:rPr>
    </w:lvl>
    <w:lvl w:ilvl="1" w:tplc="04090011">
      <w:start w:val="1"/>
      <w:numFmt w:val="decimal"/>
      <w:lvlText w:val="%2)"/>
      <w:lvlJc w:val="left"/>
      <w:pPr>
        <w:tabs>
          <w:tab w:val="num" w:pos="840"/>
        </w:tabs>
        <w:ind w:left="840" w:hanging="420"/>
      </w:pPr>
      <w:rPr>
        <w:rFonts w:hint="eastAsia"/>
        <w:b w:val="0"/>
      </w:rPr>
    </w:lvl>
    <w:lvl w:ilvl="2" w:tplc="DCAAE206">
      <w:start w:val="2"/>
      <w:numFmt w:val="japaneseCounting"/>
      <w:lvlText w:val="%3、"/>
      <w:lvlJc w:val="left"/>
      <w:pPr>
        <w:tabs>
          <w:tab w:val="num" w:pos="1410"/>
        </w:tabs>
        <w:ind w:left="1410" w:hanging="570"/>
      </w:pPr>
      <w:rPr>
        <w:rFonts w:eastAsia="黑体" w:hint="default"/>
        <w:b/>
        <w:sz w:val="28"/>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3705FD9"/>
    <w:multiLevelType w:val="hybridMultilevel"/>
    <w:tmpl w:val="94CAA95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57448C0"/>
    <w:multiLevelType w:val="hybridMultilevel"/>
    <w:tmpl w:val="73167D82"/>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74867E7"/>
    <w:multiLevelType w:val="singleLevel"/>
    <w:tmpl w:val="0409000F"/>
    <w:lvl w:ilvl="0">
      <w:start w:val="1"/>
      <w:numFmt w:val="decimal"/>
      <w:lvlText w:val="%1."/>
      <w:lvlJc w:val="left"/>
      <w:pPr>
        <w:tabs>
          <w:tab w:val="num" w:pos="709"/>
        </w:tabs>
        <w:ind w:left="709" w:hanging="425"/>
      </w:pPr>
    </w:lvl>
  </w:abstractNum>
  <w:abstractNum w:abstractNumId="25" w15:restartNumberingAfterBreak="0">
    <w:nsid w:val="4FAF2298"/>
    <w:multiLevelType w:val="hybridMultilevel"/>
    <w:tmpl w:val="BB96DF7C"/>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46E3C06"/>
    <w:multiLevelType w:val="hybridMultilevel"/>
    <w:tmpl w:val="03064F3E"/>
    <w:lvl w:ilvl="0" w:tplc="04090011">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6C05A4B"/>
    <w:multiLevelType w:val="hybridMultilevel"/>
    <w:tmpl w:val="019C3ECA"/>
    <w:lvl w:ilvl="0" w:tplc="04090001">
      <w:start w:val="1"/>
      <w:numFmt w:val="bullet"/>
      <w:lvlText w:val=""/>
      <w:lvlJc w:val="left"/>
      <w:pPr>
        <w:ind w:left="658" w:hanging="420"/>
      </w:pPr>
      <w:rPr>
        <w:rFonts w:ascii="Wingdings" w:hAnsi="Wingdings" w:hint="default"/>
      </w:rPr>
    </w:lvl>
    <w:lvl w:ilvl="1" w:tplc="04090003" w:tentative="1">
      <w:start w:val="1"/>
      <w:numFmt w:val="bullet"/>
      <w:lvlText w:val=""/>
      <w:lvlJc w:val="left"/>
      <w:pPr>
        <w:ind w:left="1078" w:hanging="420"/>
      </w:pPr>
      <w:rPr>
        <w:rFonts w:ascii="Wingdings" w:hAnsi="Wingdings" w:hint="default"/>
      </w:rPr>
    </w:lvl>
    <w:lvl w:ilvl="2" w:tplc="04090005" w:tentative="1">
      <w:start w:val="1"/>
      <w:numFmt w:val="bullet"/>
      <w:lvlText w:val=""/>
      <w:lvlJc w:val="left"/>
      <w:pPr>
        <w:ind w:left="1498" w:hanging="420"/>
      </w:pPr>
      <w:rPr>
        <w:rFonts w:ascii="Wingdings" w:hAnsi="Wingdings" w:hint="default"/>
      </w:rPr>
    </w:lvl>
    <w:lvl w:ilvl="3" w:tplc="04090001" w:tentative="1">
      <w:start w:val="1"/>
      <w:numFmt w:val="bullet"/>
      <w:lvlText w:val=""/>
      <w:lvlJc w:val="left"/>
      <w:pPr>
        <w:ind w:left="1918" w:hanging="420"/>
      </w:pPr>
      <w:rPr>
        <w:rFonts w:ascii="Wingdings" w:hAnsi="Wingdings" w:hint="default"/>
      </w:rPr>
    </w:lvl>
    <w:lvl w:ilvl="4" w:tplc="04090003" w:tentative="1">
      <w:start w:val="1"/>
      <w:numFmt w:val="bullet"/>
      <w:lvlText w:val=""/>
      <w:lvlJc w:val="left"/>
      <w:pPr>
        <w:ind w:left="2338" w:hanging="420"/>
      </w:pPr>
      <w:rPr>
        <w:rFonts w:ascii="Wingdings" w:hAnsi="Wingdings" w:hint="default"/>
      </w:rPr>
    </w:lvl>
    <w:lvl w:ilvl="5" w:tplc="04090005" w:tentative="1">
      <w:start w:val="1"/>
      <w:numFmt w:val="bullet"/>
      <w:lvlText w:val=""/>
      <w:lvlJc w:val="left"/>
      <w:pPr>
        <w:ind w:left="2758" w:hanging="420"/>
      </w:pPr>
      <w:rPr>
        <w:rFonts w:ascii="Wingdings" w:hAnsi="Wingdings" w:hint="default"/>
      </w:rPr>
    </w:lvl>
    <w:lvl w:ilvl="6" w:tplc="04090001" w:tentative="1">
      <w:start w:val="1"/>
      <w:numFmt w:val="bullet"/>
      <w:lvlText w:val=""/>
      <w:lvlJc w:val="left"/>
      <w:pPr>
        <w:ind w:left="3178" w:hanging="420"/>
      </w:pPr>
      <w:rPr>
        <w:rFonts w:ascii="Wingdings" w:hAnsi="Wingdings" w:hint="default"/>
      </w:rPr>
    </w:lvl>
    <w:lvl w:ilvl="7" w:tplc="04090003" w:tentative="1">
      <w:start w:val="1"/>
      <w:numFmt w:val="bullet"/>
      <w:lvlText w:val=""/>
      <w:lvlJc w:val="left"/>
      <w:pPr>
        <w:ind w:left="3598" w:hanging="420"/>
      </w:pPr>
      <w:rPr>
        <w:rFonts w:ascii="Wingdings" w:hAnsi="Wingdings" w:hint="default"/>
      </w:rPr>
    </w:lvl>
    <w:lvl w:ilvl="8" w:tplc="04090005" w:tentative="1">
      <w:start w:val="1"/>
      <w:numFmt w:val="bullet"/>
      <w:lvlText w:val=""/>
      <w:lvlJc w:val="left"/>
      <w:pPr>
        <w:ind w:left="4018" w:hanging="420"/>
      </w:pPr>
      <w:rPr>
        <w:rFonts w:ascii="Wingdings" w:hAnsi="Wingdings" w:hint="default"/>
      </w:rPr>
    </w:lvl>
  </w:abstractNum>
  <w:abstractNum w:abstractNumId="28" w15:restartNumberingAfterBreak="0">
    <w:nsid w:val="580F6F02"/>
    <w:multiLevelType w:val="hybridMultilevel"/>
    <w:tmpl w:val="E4B6D098"/>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9E56581"/>
    <w:multiLevelType w:val="singleLevel"/>
    <w:tmpl w:val="0409000F"/>
    <w:lvl w:ilvl="0">
      <w:start w:val="1"/>
      <w:numFmt w:val="decimal"/>
      <w:lvlText w:val="%1."/>
      <w:lvlJc w:val="left"/>
      <w:pPr>
        <w:tabs>
          <w:tab w:val="num" w:pos="425"/>
        </w:tabs>
        <w:ind w:left="425" w:hanging="425"/>
      </w:pPr>
    </w:lvl>
  </w:abstractNum>
  <w:abstractNum w:abstractNumId="30" w15:restartNumberingAfterBreak="0">
    <w:nsid w:val="5BEE13E5"/>
    <w:multiLevelType w:val="hybridMultilevel"/>
    <w:tmpl w:val="E728A86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D252476"/>
    <w:multiLevelType w:val="hybridMultilevel"/>
    <w:tmpl w:val="129A2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2825ECB"/>
    <w:multiLevelType w:val="hybridMultilevel"/>
    <w:tmpl w:val="D2B6250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884619"/>
    <w:multiLevelType w:val="hybridMultilevel"/>
    <w:tmpl w:val="DB52694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15:restartNumberingAfterBreak="0">
    <w:nsid w:val="66A358A3"/>
    <w:multiLevelType w:val="hybridMultilevel"/>
    <w:tmpl w:val="41D612A8"/>
    <w:lvl w:ilvl="0" w:tplc="3FDEACCC">
      <w:start w:val="1"/>
      <w:numFmt w:val="decimal"/>
      <w:lvlText w:val="%1."/>
      <w:lvlJc w:val="left"/>
      <w:pPr>
        <w:tabs>
          <w:tab w:val="num" w:pos="840"/>
        </w:tabs>
        <w:ind w:left="840" w:hanging="420"/>
      </w:pPr>
      <w:rPr>
        <w:rFonts w:hint="eastAsia"/>
        <w:color w:val="000000"/>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5" w15:restartNumberingAfterBreak="0">
    <w:nsid w:val="69512087"/>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36" w15:restartNumberingAfterBreak="0">
    <w:nsid w:val="6D1B7F83"/>
    <w:multiLevelType w:val="hybridMultilevel"/>
    <w:tmpl w:val="CA8CE066"/>
    <w:lvl w:ilvl="0" w:tplc="3FDEACCC">
      <w:start w:val="1"/>
      <w:numFmt w:val="decimal"/>
      <w:lvlText w:val="%1."/>
      <w:lvlJc w:val="left"/>
      <w:pPr>
        <w:tabs>
          <w:tab w:val="num" w:pos="840"/>
        </w:tabs>
        <w:ind w:left="840" w:hanging="420"/>
      </w:pPr>
      <w:rPr>
        <w:rFonts w:hint="eastAsia"/>
        <w:color w:val="000000"/>
      </w:rPr>
    </w:lvl>
    <w:lvl w:ilvl="1" w:tplc="04090013">
      <w:start w:val="1"/>
      <w:numFmt w:val="chineseCountingThousand"/>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7" w15:restartNumberingAfterBreak="0">
    <w:nsid w:val="70E42768"/>
    <w:multiLevelType w:val="hybridMultilevel"/>
    <w:tmpl w:val="80F481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6992551"/>
    <w:multiLevelType w:val="hybridMultilevel"/>
    <w:tmpl w:val="1348067E"/>
    <w:lvl w:ilvl="0" w:tplc="4DD8D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A32297"/>
    <w:multiLevelType w:val="multilevel"/>
    <w:tmpl w:val="CA8CE066"/>
    <w:lvl w:ilvl="0">
      <w:start w:val="1"/>
      <w:numFmt w:val="decimal"/>
      <w:lvlText w:val="%1."/>
      <w:lvlJc w:val="left"/>
      <w:pPr>
        <w:tabs>
          <w:tab w:val="num" w:pos="840"/>
        </w:tabs>
        <w:ind w:left="840" w:hanging="420"/>
      </w:pPr>
      <w:rPr>
        <w:rFonts w:hint="eastAsia"/>
        <w:color w:val="000000"/>
      </w:rPr>
    </w:lvl>
    <w:lvl w:ilvl="1">
      <w:start w:val="1"/>
      <w:numFmt w:val="chineseCountingThousand"/>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0" w15:restartNumberingAfterBreak="0">
    <w:nsid w:val="77A368D3"/>
    <w:multiLevelType w:val="hybridMultilevel"/>
    <w:tmpl w:val="7E34F94C"/>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1" w15:restartNumberingAfterBreak="0">
    <w:nsid w:val="7BED7D57"/>
    <w:multiLevelType w:val="hybridMultilevel"/>
    <w:tmpl w:val="7D98C85E"/>
    <w:lvl w:ilvl="0" w:tplc="3FDEACCC">
      <w:start w:val="1"/>
      <w:numFmt w:val="decimal"/>
      <w:lvlText w:val="%1."/>
      <w:lvlJc w:val="left"/>
      <w:pPr>
        <w:tabs>
          <w:tab w:val="num" w:pos="420"/>
        </w:tabs>
        <w:ind w:left="420" w:hanging="420"/>
      </w:pPr>
      <w:rPr>
        <w:rFonts w:hint="eastAsia"/>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15:restartNumberingAfterBreak="0">
    <w:nsid w:val="7C051FF4"/>
    <w:multiLevelType w:val="singleLevel"/>
    <w:tmpl w:val="0409000F"/>
    <w:lvl w:ilvl="0">
      <w:start w:val="1"/>
      <w:numFmt w:val="decimal"/>
      <w:lvlText w:val="%1."/>
      <w:lvlJc w:val="left"/>
      <w:pPr>
        <w:tabs>
          <w:tab w:val="num" w:pos="425"/>
        </w:tabs>
        <w:ind w:left="425" w:hanging="425"/>
      </w:pPr>
    </w:lvl>
  </w:abstractNum>
  <w:num w:numId="1">
    <w:abstractNumId w:val="29"/>
  </w:num>
  <w:num w:numId="2">
    <w:abstractNumId w:val="42"/>
  </w:num>
  <w:num w:numId="3">
    <w:abstractNumId w:val="35"/>
  </w:num>
  <w:num w:numId="4">
    <w:abstractNumId w:val="21"/>
  </w:num>
  <w:num w:numId="5">
    <w:abstractNumId w:val="18"/>
  </w:num>
  <w:num w:numId="6">
    <w:abstractNumId w:val="16"/>
  </w:num>
  <w:num w:numId="7">
    <w:abstractNumId w:val="23"/>
  </w:num>
  <w:num w:numId="8">
    <w:abstractNumId w:val="7"/>
  </w:num>
  <w:num w:numId="9">
    <w:abstractNumId w:val="19"/>
  </w:num>
  <w:num w:numId="10">
    <w:abstractNumId w:val="34"/>
  </w:num>
  <w:num w:numId="11">
    <w:abstractNumId w:val="4"/>
  </w:num>
  <w:num w:numId="12">
    <w:abstractNumId w:val="41"/>
  </w:num>
  <w:num w:numId="13">
    <w:abstractNumId w:val="13"/>
  </w:num>
  <w:num w:numId="14">
    <w:abstractNumId w:val="25"/>
  </w:num>
  <w:num w:numId="15">
    <w:abstractNumId w:val="32"/>
  </w:num>
  <w:num w:numId="16">
    <w:abstractNumId w:val="22"/>
  </w:num>
  <w:num w:numId="17">
    <w:abstractNumId w:val="28"/>
  </w:num>
  <w:num w:numId="18">
    <w:abstractNumId w:val="11"/>
  </w:num>
  <w:num w:numId="19">
    <w:abstractNumId w:val="12"/>
  </w:num>
  <w:num w:numId="20">
    <w:abstractNumId w:val="8"/>
  </w:num>
  <w:num w:numId="21">
    <w:abstractNumId w:val="10"/>
  </w:num>
  <w:num w:numId="22">
    <w:abstractNumId w:val="15"/>
  </w:num>
  <w:num w:numId="23">
    <w:abstractNumId w:val="14"/>
  </w:num>
  <w:num w:numId="24">
    <w:abstractNumId w:val="30"/>
  </w:num>
  <w:num w:numId="25">
    <w:abstractNumId w:val="36"/>
  </w:num>
  <w:num w:numId="26">
    <w:abstractNumId w:val="9"/>
  </w:num>
  <w:num w:numId="27">
    <w:abstractNumId w:val="26"/>
  </w:num>
  <w:num w:numId="28">
    <w:abstractNumId w:val="40"/>
  </w:num>
  <w:num w:numId="29">
    <w:abstractNumId w:val="20"/>
  </w:num>
  <w:num w:numId="30">
    <w:abstractNumId w:val="39"/>
  </w:num>
  <w:num w:numId="31">
    <w:abstractNumId w:val="33"/>
  </w:num>
  <w:num w:numId="32">
    <w:abstractNumId w:val="5"/>
  </w:num>
  <w:num w:numId="33">
    <w:abstractNumId w:val="24"/>
  </w:num>
  <w:num w:numId="34">
    <w:abstractNumId w:val="3"/>
  </w:num>
  <w:num w:numId="35">
    <w:abstractNumId w:val="6"/>
  </w:num>
  <w:num w:numId="36">
    <w:abstractNumId w:val="31"/>
  </w:num>
  <w:num w:numId="37">
    <w:abstractNumId w:val="27"/>
  </w:num>
  <w:num w:numId="38">
    <w:abstractNumId w:val="0"/>
  </w:num>
  <w:num w:numId="39">
    <w:abstractNumId w:val="1"/>
  </w:num>
  <w:num w:numId="40">
    <w:abstractNumId w:val="2"/>
  </w:num>
  <w:num w:numId="41">
    <w:abstractNumId w:val="38"/>
  </w:num>
  <w:num w:numId="42">
    <w:abstractNumId w:val="17"/>
  </w:num>
  <w:num w:numId="43">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806"/>
    <w:rsid w:val="0000022E"/>
    <w:rsid w:val="00000E62"/>
    <w:rsid w:val="00003B92"/>
    <w:rsid w:val="000061A8"/>
    <w:rsid w:val="0000791B"/>
    <w:rsid w:val="0001185D"/>
    <w:rsid w:val="00012767"/>
    <w:rsid w:val="0002187A"/>
    <w:rsid w:val="00023A36"/>
    <w:rsid w:val="000240A6"/>
    <w:rsid w:val="00030272"/>
    <w:rsid w:val="000308DA"/>
    <w:rsid w:val="000308F2"/>
    <w:rsid w:val="00037D27"/>
    <w:rsid w:val="00042AB9"/>
    <w:rsid w:val="0004353C"/>
    <w:rsid w:val="000516F0"/>
    <w:rsid w:val="00051825"/>
    <w:rsid w:val="00053950"/>
    <w:rsid w:val="000546A6"/>
    <w:rsid w:val="00054D93"/>
    <w:rsid w:val="000550C8"/>
    <w:rsid w:val="000554C4"/>
    <w:rsid w:val="00061F9E"/>
    <w:rsid w:val="0006344E"/>
    <w:rsid w:val="000721C4"/>
    <w:rsid w:val="000732C3"/>
    <w:rsid w:val="00073476"/>
    <w:rsid w:val="0007481A"/>
    <w:rsid w:val="00082915"/>
    <w:rsid w:val="00087E78"/>
    <w:rsid w:val="000954B8"/>
    <w:rsid w:val="00096DE4"/>
    <w:rsid w:val="00097D3B"/>
    <w:rsid w:val="000A08EF"/>
    <w:rsid w:val="000A2BDD"/>
    <w:rsid w:val="000A3B6C"/>
    <w:rsid w:val="000B3F98"/>
    <w:rsid w:val="000B4422"/>
    <w:rsid w:val="000B50A8"/>
    <w:rsid w:val="000B543E"/>
    <w:rsid w:val="000C60D6"/>
    <w:rsid w:val="000C6D13"/>
    <w:rsid w:val="000D091A"/>
    <w:rsid w:val="000D0C38"/>
    <w:rsid w:val="000D5F7F"/>
    <w:rsid w:val="000E06AE"/>
    <w:rsid w:val="000E299F"/>
    <w:rsid w:val="000E7F08"/>
    <w:rsid w:val="000F2C7A"/>
    <w:rsid w:val="000F3A6D"/>
    <w:rsid w:val="000F446B"/>
    <w:rsid w:val="000F6342"/>
    <w:rsid w:val="0010245F"/>
    <w:rsid w:val="00104C8A"/>
    <w:rsid w:val="001118E6"/>
    <w:rsid w:val="0011361D"/>
    <w:rsid w:val="00117F67"/>
    <w:rsid w:val="0012282D"/>
    <w:rsid w:val="00132BFA"/>
    <w:rsid w:val="00132D96"/>
    <w:rsid w:val="001370A8"/>
    <w:rsid w:val="00137BF3"/>
    <w:rsid w:val="00144806"/>
    <w:rsid w:val="00151A7D"/>
    <w:rsid w:val="00151EC7"/>
    <w:rsid w:val="00153659"/>
    <w:rsid w:val="0015627E"/>
    <w:rsid w:val="00165A39"/>
    <w:rsid w:val="0017054E"/>
    <w:rsid w:val="001743C3"/>
    <w:rsid w:val="00177FC6"/>
    <w:rsid w:val="001844DA"/>
    <w:rsid w:val="001978AE"/>
    <w:rsid w:val="001A40CE"/>
    <w:rsid w:val="001A5B62"/>
    <w:rsid w:val="001A63FB"/>
    <w:rsid w:val="001A7FDB"/>
    <w:rsid w:val="001B4D47"/>
    <w:rsid w:val="001B5642"/>
    <w:rsid w:val="001B5DD8"/>
    <w:rsid w:val="001C15B9"/>
    <w:rsid w:val="001C2AAB"/>
    <w:rsid w:val="001C5ABB"/>
    <w:rsid w:val="001C6538"/>
    <w:rsid w:val="001C6AC0"/>
    <w:rsid w:val="001D0E2A"/>
    <w:rsid w:val="001D10DD"/>
    <w:rsid w:val="001D3DCA"/>
    <w:rsid w:val="001D45E7"/>
    <w:rsid w:val="001D4EBC"/>
    <w:rsid w:val="001D5A44"/>
    <w:rsid w:val="001D67A7"/>
    <w:rsid w:val="001E0DE5"/>
    <w:rsid w:val="001E1DD9"/>
    <w:rsid w:val="001F0BF2"/>
    <w:rsid w:val="001F45AB"/>
    <w:rsid w:val="002011E3"/>
    <w:rsid w:val="002136B3"/>
    <w:rsid w:val="00214E1A"/>
    <w:rsid w:val="00215606"/>
    <w:rsid w:val="002201AC"/>
    <w:rsid w:val="00220EBE"/>
    <w:rsid w:val="00222166"/>
    <w:rsid w:val="002227B9"/>
    <w:rsid w:val="002231F5"/>
    <w:rsid w:val="00226F39"/>
    <w:rsid w:val="002304DB"/>
    <w:rsid w:val="00231900"/>
    <w:rsid w:val="00232E80"/>
    <w:rsid w:val="00234A1C"/>
    <w:rsid w:val="00235635"/>
    <w:rsid w:val="002358FC"/>
    <w:rsid w:val="00236BB3"/>
    <w:rsid w:val="002414B4"/>
    <w:rsid w:val="0024687A"/>
    <w:rsid w:val="0024700B"/>
    <w:rsid w:val="00254E6F"/>
    <w:rsid w:val="0025675C"/>
    <w:rsid w:val="00257170"/>
    <w:rsid w:val="00260544"/>
    <w:rsid w:val="00262E68"/>
    <w:rsid w:val="002637EA"/>
    <w:rsid w:val="0026578C"/>
    <w:rsid w:val="00266E96"/>
    <w:rsid w:val="00267373"/>
    <w:rsid w:val="00272F75"/>
    <w:rsid w:val="002754BB"/>
    <w:rsid w:val="00276254"/>
    <w:rsid w:val="0028000A"/>
    <w:rsid w:val="0028163B"/>
    <w:rsid w:val="002876F3"/>
    <w:rsid w:val="00292594"/>
    <w:rsid w:val="00293549"/>
    <w:rsid w:val="002970A1"/>
    <w:rsid w:val="002A1003"/>
    <w:rsid w:val="002B0984"/>
    <w:rsid w:val="002B0AED"/>
    <w:rsid w:val="002B7A00"/>
    <w:rsid w:val="002C29AC"/>
    <w:rsid w:val="002C6F1D"/>
    <w:rsid w:val="002D0C61"/>
    <w:rsid w:val="002D13CE"/>
    <w:rsid w:val="002D512D"/>
    <w:rsid w:val="002D5CEF"/>
    <w:rsid w:val="002D6D28"/>
    <w:rsid w:val="002E10A3"/>
    <w:rsid w:val="002E2F0D"/>
    <w:rsid w:val="002E3EF7"/>
    <w:rsid w:val="002E45EF"/>
    <w:rsid w:val="002E7713"/>
    <w:rsid w:val="002F0672"/>
    <w:rsid w:val="002F2459"/>
    <w:rsid w:val="002F3320"/>
    <w:rsid w:val="002F6818"/>
    <w:rsid w:val="00307A01"/>
    <w:rsid w:val="00310B50"/>
    <w:rsid w:val="003118A9"/>
    <w:rsid w:val="00311C71"/>
    <w:rsid w:val="003126C3"/>
    <w:rsid w:val="003164D9"/>
    <w:rsid w:val="00316D76"/>
    <w:rsid w:val="00326955"/>
    <w:rsid w:val="00332518"/>
    <w:rsid w:val="00337BD5"/>
    <w:rsid w:val="00340733"/>
    <w:rsid w:val="00340C6B"/>
    <w:rsid w:val="00340D26"/>
    <w:rsid w:val="00341271"/>
    <w:rsid w:val="00343388"/>
    <w:rsid w:val="00346FBF"/>
    <w:rsid w:val="00347048"/>
    <w:rsid w:val="003570F0"/>
    <w:rsid w:val="00357BC5"/>
    <w:rsid w:val="003651A6"/>
    <w:rsid w:val="00366984"/>
    <w:rsid w:val="00370230"/>
    <w:rsid w:val="00372740"/>
    <w:rsid w:val="00373404"/>
    <w:rsid w:val="00373FEB"/>
    <w:rsid w:val="00374394"/>
    <w:rsid w:val="0037486B"/>
    <w:rsid w:val="003767C8"/>
    <w:rsid w:val="00376D0D"/>
    <w:rsid w:val="00390D36"/>
    <w:rsid w:val="003A043C"/>
    <w:rsid w:val="003A078D"/>
    <w:rsid w:val="003A289A"/>
    <w:rsid w:val="003B3554"/>
    <w:rsid w:val="003C5E74"/>
    <w:rsid w:val="003C72C9"/>
    <w:rsid w:val="003E153E"/>
    <w:rsid w:val="003E22B6"/>
    <w:rsid w:val="003E23A1"/>
    <w:rsid w:val="003E5BB1"/>
    <w:rsid w:val="003F43B6"/>
    <w:rsid w:val="003F79A3"/>
    <w:rsid w:val="00404AF9"/>
    <w:rsid w:val="00404D33"/>
    <w:rsid w:val="0040549B"/>
    <w:rsid w:val="004062EC"/>
    <w:rsid w:val="0040635E"/>
    <w:rsid w:val="00406F76"/>
    <w:rsid w:val="00415B45"/>
    <w:rsid w:val="004235EC"/>
    <w:rsid w:val="00425A0E"/>
    <w:rsid w:val="00425D7A"/>
    <w:rsid w:val="00432C77"/>
    <w:rsid w:val="00442ED3"/>
    <w:rsid w:val="00445D4A"/>
    <w:rsid w:val="0045042B"/>
    <w:rsid w:val="004513DA"/>
    <w:rsid w:val="00452AFB"/>
    <w:rsid w:val="004612E9"/>
    <w:rsid w:val="004619F3"/>
    <w:rsid w:val="00462C96"/>
    <w:rsid w:val="00462F8D"/>
    <w:rsid w:val="00463123"/>
    <w:rsid w:val="00464B59"/>
    <w:rsid w:val="00465090"/>
    <w:rsid w:val="004657AE"/>
    <w:rsid w:val="00467CDE"/>
    <w:rsid w:val="00473503"/>
    <w:rsid w:val="004829AD"/>
    <w:rsid w:val="0048368A"/>
    <w:rsid w:val="00484434"/>
    <w:rsid w:val="004861A2"/>
    <w:rsid w:val="00491D62"/>
    <w:rsid w:val="00493112"/>
    <w:rsid w:val="004A0768"/>
    <w:rsid w:val="004A277B"/>
    <w:rsid w:val="004A28F7"/>
    <w:rsid w:val="004A42F6"/>
    <w:rsid w:val="004B1782"/>
    <w:rsid w:val="004B5A6D"/>
    <w:rsid w:val="004C0C8D"/>
    <w:rsid w:val="004C69DD"/>
    <w:rsid w:val="004C76D0"/>
    <w:rsid w:val="004D4A0C"/>
    <w:rsid w:val="004D588A"/>
    <w:rsid w:val="004D6D1C"/>
    <w:rsid w:val="004D7059"/>
    <w:rsid w:val="004E071F"/>
    <w:rsid w:val="004E0A38"/>
    <w:rsid w:val="004E4361"/>
    <w:rsid w:val="004F2B74"/>
    <w:rsid w:val="004F6073"/>
    <w:rsid w:val="0050042B"/>
    <w:rsid w:val="00501000"/>
    <w:rsid w:val="00504CAF"/>
    <w:rsid w:val="005057CA"/>
    <w:rsid w:val="00511F98"/>
    <w:rsid w:val="00513907"/>
    <w:rsid w:val="0051500E"/>
    <w:rsid w:val="00517C50"/>
    <w:rsid w:val="00520E8E"/>
    <w:rsid w:val="005266DB"/>
    <w:rsid w:val="0052745B"/>
    <w:rsid w:val="005303CD"/>
    <w:rsid w:val="0053766F"/>
    <w:rsid w:val="00537696"/>
    <w:rsid w:val="00545EC4"/>
    <w:rsid w:val="0054657C"/>
    <w:rsid w:val="00551FB8"/>
    <w:rsid w:val="0055385E"/>
    <w:rsid w:val="005558B7"/>
    <w:rsid w:val="00557420"/>
    <w:rsid w:val="00564920"/>
    <w:rsid w:val="00570A29"/>
    <w:rsid w:val="0057257A"/>
    <w:rsid w:val="00573060"/>
    <w:rsid w:val="00574D65"/>
    <w:rsid w:val="00577CB3"/>
    <w:rsid w:val="00577F47"/>
    <w:rsid w:val="00581330"/>
    <w:rsid w:val="0058453E"/>
    <w:rsid w:val="0058526A"/>
    <w:rsid w:val="00585FE9"/>
    <w:rsid w:val="005912AD"/>
    <w:rsid w:val="00592668"/>
    <w:rsid w:val="005958CF"/>
    <w:rsid w:val="005960A1"/>
    <w:rsid w:val="005962A3"/>
    <w:rsid w:val="005A2D52"/>
    <w:rsid w:val="005A4E97"/>
    <w:rsid w:val="005A7593"/>
    <w:rsid w:val="005B0B21"/>
    <w:rsid w:val="005B3C59"/>
    <w:rsid w:val="005B3EF2"/>
    <w:rsid w:val="005C602C"/>
    <w:rsid w:val="005C6F51"/>
    <w:rsid w:val="005C7B2B"/>
    <w:rsid w:val="005D1A1D"/>
    <w:rsid w:val="005F3E78"/>
    <w:rsid w:val="00601A42"/>
    <w:rsid w:val="00605951"/>
    <w:rsid w:val="00605AE1"/>
    <w:rsid w:val="00610332"/>
    <w:rsid w:val="00611765"/>
    <w:rsid w:val="00612E3C"/>
    <w:rsid w:val="0061323E"/>
    <w:rsid w:val="0061668B"/>
    <w:rsid w:val="00621553"/>
    <w:rsid w:val="006237FB"/>
    <w:rsid w:val="006249C7"/>
    <w:rsid w:val="00633677"/>
    <w:rsid w:val="00634801"/>
    <w:rsid w:val="00635B47"/>
    <w:rsid w:val="00641483"/>
    <w:rsid w:val="0064455F"/>
    <w:rsid w:val="00651F45"/>
    <w:rsid w:val="006535F5"/>
    <w:rsid w:val="00654544"/>
    <w:rsid w:val="0065588E"/>
    <w:rsid w:val="00660E89"/>
    <w:rsid w:val="00663D5C"/>
    <w:rsid w:val="00664564"/>
    <w:rsid w:val="00665167"/>
    <w:rsid w:val="00665E97"/>
    <w:rsid w:val="00670C33"/>
    <w:rsid w:val="0067175A"/>
    <w:rsid w:val="00673974"/>
    <w:rsid w:val="0067512D"/>
    <w:rsid w:val="0067571C"/>
    <w:rsid w:val="0067641F"/>
    <w:rsid w:val="00680ABA"/>
    <w:rsid w:val="006832C9"/>
    <w:rsid w:val="006864B2"/>
    <w:rsid w:val="00690991"/>
    <w:rsid w:val="006966DB"/>
    <w:rsid w:val="00696F8B"/>
    <w:rsid w:val="006970FE"/>
    <w:rsid w:val="00697C34"/>
    <w:rsid w:val="006A0652"/>
    <w:rsid w:val="006A4698"/>
    <w:rsid w:val="006A7B8A"/>
    <w:rsid w:val="006A7E69"/>
    <w:rsid w:val="006B17C2"/>
    <w:rsid w:val="006B1AD8"/>
    <w:rsid w:val="006B4CD3"/>
    <w:rsid w:val="006C30CF"/>
    <w:rsid w:val="006C6886"/>
    <w:rsid w:val="006D3718"/>
    <w:rsid w:val="006D5135"/>
    <w:rsid w:val="006D76FD"/>
    <w:rsid w:val="006E0C18"/>
    <w:rsid w:val="006E2D3B"/>
    <w:rsid w:val="006E4955"/>
    <w:rsid w:val="006E6181"/>
    <w:rsid w:val="006E6B6F"/>
    <w:rsid w:val="006E7035"/>
    <w:rsid w:val="006F2D56"/>
    <w:rsid w:val="006F42A5"/>
    <w:rsid w:val="006F46D7"/>
    <w:rsid w:val="006F6D24"/>
    <w:rsid w:val="006F784D"/>
    <w:rsid w:val="0070104F"/>
    <w:rsid w:val="00701459"/>
    <w:rsid w:val="00705726"/>
    <w:rsid w:val="0071026C"/>
    <w:rsid w:val="00710491"/>
    <w:rsid w:val="00710C48"/>
    <w:rsid w:val="00711521"/>
    <w:rsid w:val="00712344"/>
    <w:rsid w:val="00712803"/>
    <w:rsid w:val="0073140C"/>
    <w:rsid w:val="007314F8"/>
    <w:rsid w:val="00731FAE"/>
    <w:rsid w:val="00732254"/>
    <w:rsid w:val="0073571C"/>
    <w:rsid w:val="00736A14"/>
    <w:rsid w:val="00736E34"/>
    <w:rsid w:val="00737A59"/>
    <w:rsid w:val="00744FD3"/>
    <w:rsid w:val="00747458"/>
    <w:rsid w:val="00747B3B"/>
    <w:rsid w:val="00751B68"/>
    <w:rsid w:val="0075672C"/>
    <w:rsid w:val="00756930"/>
    <w:rsid w:val="007569E4"/>
    <w:rsid w:val="0075732A"/>
    <w:rsid w:val="0076099F"/>
    <w:rsid w:val="0076128F"/>
    <w:rsid w:val="00761C80"/>
    <w:rsid w:val="00762C43"/>
    <w:rsid w:val="00764892"/>
    <w:rsid w:val="00770D7B"/>
    <w:rsid w:val="00771DE5"/>
    <w:rsid w:val="00772E17"/>
    <w:rsid w:val="00773D9E"/>
    <w:rsid w:val="00787B94"/>
    <w:rsid w:val="0079050A"/>
    <w:rsid w:val="00794B05"/>
    <w:rsid w:val="007966BA"/>
    <w:rsid w:val="007A365F"/>
    <w:rsid w:val="007A412D"/>
    <w:rsid w:val="007B16E5"/>
    <w:rsid w:val="007B701D"/>
    <w:rsid w:val="007B7609"/>
    <w:rsid w:val="007C0415"/>
    <w:rsid w:val="007C0D71"/>
    <w:rsid w:val="007C53CE"/>
    <w:rsid w:val="007D00D5"/>
    <w:rsid w:val="007E4063"/>
    <w:rsid w:val="007E6DF9"/>
    <w:rsid w:val="007E720F"/>
    <w:rsid w:val="007F3AEE"/>
    <w:rsid w:val="007F43BF"/>
    <w:rsid w:val="007F566B"/>
    <w:rsid w:val="007F5EF8"/>
    <w:rsid w:val="007F66A1"/>
    <w:rsid w:val="00801082"/>
    <w:rsid w:val="00801D02"/>
    <w:rsid w:val="0080414B"/>
    <w:rsid w:val="00804B0E"/>
    <w:rsid w:val="00804C87"/>
    <w:rsid w:val="00804E0F"/>
    <w:rsid w:val="008073C1"/>
    <w:rsid w:val="00816B4E"/>
    <w:rsid w:val="00817364"/>
    <w:rsid w:val="00821CEE"/>
    <w:rsid w:val="00824EF6"/>
    <w:rsid w:val="00836B88"/>
    <w:rsid w:val="00841E9B"/>
    <w:rsid w:val="0084498F"/>
    <w:rsid w:val="00845FFB"/>
    <w:rsid w:val="008504BA"/>
    <w:rsid w:val="0085228A"/>
    <w:rsid w:val="0085330B"/>
    <w:rsid w:val="00860E93"/>
    <w:rsid w:val="00865870"/>
    <w:rsid w:val="00866733"/>
    <w:rsid w:val="00870AF7"/>
    <w:rsid w:val="00871A65"/>
    <w:rsid w:val="00872E80"/>
    <w:rsid w:val="0087365D"/>
    <w:rsid w:val="00876279"/>
    <w:rsid w:val="008769BB"/>
    <w:rsid w:val="00881D6C"/>
    <w:rsid w:val="00883EB2"/>
    <w:rsid w:val="008852BC"/>
    <w:rsid w:val="00887C9E"/>
    <w:rsid w:val="008946FE"/>
    <w:rsid w:val="008963F2"/>
    <w:rsid w:val="008A2591"/>
    <w:rsid w:val="008A6D4F"/>
    <w:rsid w:val="008A7E5A"/>
    <w:rsid w:val="008B00C4"/>
    <w:rsid w:val="008B24C8"/>
    <w:rsid w:val="008B4C0E"/>
    <w:rsid w:val="008B7F10"/>
    <w:rsid w:val="008C3520"/>
    <w:rsid w:val="008C5DBC"/>
    <w:rsid w:val="008C5EF2"/>
    <w:rsid w:val="008D43C9"/>
    <w:rsid w:val="008D5D08"/>
    <w:rsid w:val="008D6CE4"/>
    <w:rsid w:val="008D7F01"/>
    <w:rsid w:val="008E3C15"/>
    <w:rsid w:val="008E7500"/>
    <w:rsid w:val="008E75CF"/>
    <w:rsid w:val="008E7F1E"/>
    <w:rsid w:val="008F3419"/>
    <w:rsid w:val="008F67E6"/>
    <w:rsid w:val="008F6A76"/>
    <w:rsid w:val="008F768B"/>
    <w:rsid w:val="0090128C"/>
    <w:rsid w:val="0090164E"/>
    <w:rsid w:val="0090263D"/>
    <w:rsid w:val="00903304"/>
    <w:rsid w:val="00904B23"/>
    <w:rsid w:val="009079EE"/>
    <w:rsid w:val="00911BE6"/>
    <w:rsid w:val="00913E01"/>
    <w:rsid w:val="0091444C"/>
    <w:rsid w:val="00915791"/>
    <w:rsid w:val="0091723B"/>
    <w:rsid w:val="00921E21"/>
    <w:rsid w:val="009247BE"/>
    <w:rsid w:val="00925AEA"/>
    <w:rsid w:val="009345AF"/>
    <w:rsid w:val="00934C1E"/>
    <w:rsid w:val="009405F9"/>
    <w:rsid w:val="00940F1D"/>
    <w:rsid w:val="00944162"/>
    <w:rsid w:val="009454F9"/>
    <w:rsid w:val="00950B0B"/>
    <w:rsid w:val="009627AE"/>
    <w:rsid w:val="00965819"/>
    <w:rsid w:val="00972A2F"/>
    <w:rsid w:val="00977CEE"/>
    <w:rsid w:val="0098116B"/>
    <w:rsid w:val="00981B2F"/>
    <w:rsid w:val="00983428"/>
    <w:rsid w:val="00986861"/>
    <w:rsid w:val="00990E48"/>
    <w:rsid w:val="00991B04"/>
    <w:rsid w:val="009A1021"/>
    <w:rsid w:val="009A1235"/>
    <w:rsid w:val="009A4A37"/>
    <w:rsid w:val="009A4B36"/>
    <w:rsid w:val="009B0E63"/>
    <w:rsid w:val="009B79BA"/>
    <w:rsid w:val="009C0CBB"/>
    <w:rsid w:val="009C262B"/>
    <w:rsid w:val="009C2DDC"/>
    <w:rsid w:val="009D147F"/>
    <w:rsid w:val="009D160B"/>
    <w:rsid w:val="009D183D"/>
    <w:rsid w:val="009D5590"/>
    <w:rsid w:val="009D7C9D"/>
    <w:rsid w:val="009E1F56"/>
    <w:rsid w:val="009F1217"/>
    <w:rsid w:val="009F27C2"/>
    <w:rsid w:val="00A00E8E"/>
    <w:rsid w:val="00A04D7C"/>
    <w:rsid w:val="00A0550C"/>
    <w:rsid w:val="00A0728E"/>
    <w:rsid w:val="00A112AB"/>
    <w:rsid w:val="00A117FB"/>
    <w:rsid w:val="00A153C2"/>
    <w:rsid w:val="00A155E8"/>
    <w:rsid w:val="00A175D4"/>
    <w:rsid w:val="00A2389D"/>
    <w:rsid w:val="00A25215"/>
    <w:rsid w:val="00A267BC"/>
    <w:rsid w:val="00A276E9"/>
    <w:rsid w:val="00A32198"/>
    <w:rsid w:val="00A35908"/>
    <w:rsid w:val="00A36C54"/>
    <w:rsid w:val="00A41E68"/>
    <w:rsid w:val="00A42EC9"/>
    <w:rsid w:val="00A43A76"/>
    <w:rsid w:val="00A47202"/>
    <w:rsid w:val="00A4770E"/>
    <w:rsid w:val="00A50ECE"/>
    <w:rsid w:val="00A51564"/>
    <w:rsid w:val="00A53211"/>
    <w:rsid w:val="00A65241"/>
    <w:rsid w:val="00A67BEC"/>
    <w:rsid w:val="00A713E9"/>
    <w:rsid w:val="00A73316"/>
    <w:rsid w:val="00A733AE"/>
    <w:rsid w:val="00A76D6D"/>
    <w:rsid w:val="00A83BDA"/>
    <w:rsid w:val="00A867EA"/>
    <w:rsid w:val="00A9159D"/>
    <w:rsid w:val="00A93FDD"/>
    <w:rsid w:val="00AA0B11"/>
    <w:rsid w:val="00AA216F"/>
    <w:rsid w:val="00AB19F0"/>
    <w:rsid w:val="00AB1E3E"/>
    <w:rsid w:val="00AC0EA5"/>
    <w:rsid w:val="00AC5540"/>
    <w:rsid w:val="00AD1757"/>
    <w:rsid w:val="00AD3DC0"/>
    <w:rsid w:val="00AD4867"/>
    <w:rsid w:val="00AD587E"/>
    <w:rsid w:val="00AD5AF7"/>
    <w:rsid w:val="00AD6472"/>
    <w:rsid w:val="00AD7F88"/>
    <w:rsid w:val="00AE3407"/>
    <w:rsid w:val="00AE3C98"/>
    <w:rsid w:val="00AE58DC"/>
    <w:rsid w:val="00AF0EBC"/>
    <w:rsid w:val="00AF2E2E"/>
    <w:rsid w:val="00AF2E47"/>
    <w:rsid w:val="00AF6116"/>
    <w:rsid w:val="00B01BB4"/>
    <w:rsid w:val="00B025CE"/>
    <w:rsid w:val="00B049B9"/>
    <w:rsid w:val="00B04BEA"/>
    <w:rsid w:val="00B06DCC"/>
    <w:rsid w:val="00B10576"/>
    <w:rsid w:val="00B105D1"/>
    <w:rsid w:val="00B1218A"/>
    <w:rsid w:val="00B13758"/>
    <w:rsid w:val="00B13B31"/>
    <w:rsid w:val="00B15FB6"/>
    <w:rsid w:val="00B225F0"/>
    <w:rsid w:val="00B23465"/>
    <w:rsid w:val="00B23D21"/>
    <w:rsid w:val="00B26251"/>
    <w:rsid w:val="00B34574"/>
    <w:rsid w:val="00B3588C"/>
    <w:rsid w:val="00B37857"/>
    <w:rsid w:val="00B42B48"/>
    <w:rsid w:val="00B448DF"/>
    <w:rsid w:val="00B51AD1"/>
    <w:rsid w:val="00B52319"/>
    <w:rsid w:val="00B541A3"/>
    <w:rsid w:val="00B55C9A"/>
    <w:rsid w:val="00B561A9"/>
    <w:rsid w:val="00B56459"/>
    <w:rsid w:val="00B618A3"/>
    <w:rsid w:val="00B61C94"/>
    <w:rsid w:val="00B65E19"/>
    <w:rsid w:val="00B67636"/>
    <w:rsid w:val="00B76F78"/>
    <w:rsid w:val="00B77D36"/>
    <w:rsid w:val="00B802AA"/>
    <w:rsid w:val="00B81BEB"/>
    <w:rsid w:val="00B85881"/>
    <w:rsid w:val="00B85942"/>
    <w:rsid w:val="00B87634"/>
    <w:rsid w:val="00B92A7C"/>
    <w:rsid w:val="00B956C7"/>
    <w:rsid w:val="00BB2F6B"/>
    <w:rsid w:val="00BB470C"/>
    <w:rsid w:val="00BB4839"/>
    <w:rsid w:val="00BB7554"/>
    <w:rsid w:val="00BC0BCF"/>
    <w:rsid w:val="00BC0EF5"/>
    <w:rsid w:val="00BC7FFC"/>
    <w:rsid w:val="00BD46B9"/>
    <w:rsid w:val="00BD4B15"/>
    <w:rsid w:val="00BD5E99"/>
    <w:rsid w:val="00BF0AF5"/>
    <w:rsid w:val="00BF14F1"/>
    <w:rsid w:val="00BF26AD"/>
    <w:rsid w:val="00BF38AE"/>
    <w:rsid w:val="00BF724D"/>
    <w:rsid w:val="00BF7B5F"/>
    <w:rsid w:val="00C11C7F"/>
    <w:rsid w:val="00C1254C"/>
    <w:rsid w:val="00C12D13"/>
    <w:rsid w:val="00C13CE3"/>
    <w:rsid w:val="00C154D9"/>
    <w:rsid w:val="00C15C5B"/>
    <w:rsid w:val="00C16B8E"/>
    <w:rsid w:val="00C25EE8"/>
    <w:rsid w:val="00C318AC"/>
    <w:rsid w:val="00C32DE4"/>
    <w:rsid w:val="00C3347D"/>
    <w:rsid w:val="00C3552C"/>
    <w:rsid w:val="00C35BAB"/>
    <w:rsid w:val="00C428CE"/>
    <w:rsid w:val="00C459DB"/>
    <w:rsid w:val="00C47857"/>
    <w:rsid w:val="00C544F4"/>
    <w:rsid w:val="00C552D2"/>
    <w:rsid w:val="00C57869"/>
    <w:rsid w:val="00C651BC"/>
    <w:rsid w:val="00C67022"/>
    <w:rsid w:val="00C73130"/>
    <w:rsid w:val="00C80122"/>
    <w:rsid w:val="00C806BD"/>
    <w:rsid w:val="00C81D15"/>
    <w:rsid w:val="00C84864"/>
    <w:rsid w:val="00C9108D"/>
    <w:rsid w:val="00C95712"/>
    <w:rsid w:val="00C95CA7"/>
    <w:rsid w:val="00CA3C2F"/>
    <w:rsid w:val="00CA6110"/>
    <w:rsid w:val="00CC0F94"/>
    <w:rsid w:val="00CC214F"/>
    <w:rsid w:val="00CC73F9"/>
    <w:rsid w:val="00CD36C8"/>
    <w:rsid w:val="00CD3737"/>
    <w:rsid w:val="00CD392E"/>
    <w:rsid w:val="00CD3F4F"/>
    <w:rsid w:val="00CD7D0C"/>
    <w:rsid w:val="00CE4336"/>
    <w:rsid w:val="00CE6196"/>
    <w:rsid w:val="00CF3EC0"/>
    <w:rsid w:val="00CF7E06"/>
    <w:rsid w:val="00D02156"/>
    <w:rsid w:val="00D02CEA"/>
    <w:rsid w:val="00D04F77"/>
    <w:rsid w:val="00D15014"/>
    <w:rsid w:val="00D20F6F"/>
    <w:rsid w:val="00D238AF"/>
    <w:rsid w:val="00D24712"/>
    <w:rsid w:val="00D24EF0"/>
    <w:rsid w:val="00D32153"/>
    <w:rsid w:val="00D33AE5"/>
    <w:rsid w:val="00D340A9"/>
    <w:rsid w:val="00D35C97"/>
    <w:rsid w:val="00D42D36"/>
    <w:rsid w:val="00D44686"/>
    <w:rsid w:val="00D45AE6"/>
    <w:rsid w:val="00D46176"/>
    <w:rsid w:val="00D5168D"/>
    <w:rsid w:val="00D57489"/>
    <w:rsid w:val="00D57999"/>
    <w:rsid w:val="00D620F7"/>
    <w:rsid w:val="00D649CB"/>
    <w:rsid w:val="00D74E1D"/>
    <w:rsid w:val="00D761C3"/>
    <w:rsid w:val="00D76C99"/>
    <w:rsid w:val="00D77162"/>
    <w:rsid w:val="00D80FD1"/>
    <w:rsid w:val="00D877D1"/>
    <w:rsid w:val="00D91DE5"/>
    <w:rsid w:val="00D9245E"/>
    <w:rsid w:val="00D93FF3"/>
    <w:rsid w:val="00D96BE5"/>
    <w:rsid w:val="00DA0FBF"/>
    <w:rsid w:val="00DA490F"/>
    <w:rsid w:val="00DA5B71"/>
    <w:rsid w:val="00DC1F94"/>
    <w:rsid w:val="00DC38FB"/>
    <w:rsid w:val="00DC5CF0"/>
    <w:rsid w:val="00DC61DA"/>
    <w:rsid w:val="00DD5B52"/>
    <w:rsid w:val="00DE0272"/>
    <w:rsid w:val="00DE1BB8"/>
    <w:rsid w:val="00DE34C4"/>
    <w:rsid w:val="00DE4BD2"/>
    <w:rsid w:val="00DF0046"/>
    <w:rsid w:val="00DF009A"/>
    <w:rsid w:val="00DF032C"/>
    <w:rsid w:val="00DF17BD"/>
    <w:rsid w:val="00DF2FCA"/>
    <w:rsid w:val="00DF48BC"/>
    <w:rsid w:val="00DF58FA"/>
    <w:rsid w:val="00DF7DFA"/>
    <w:rsid w:val="00E00DE5"/>
    <w:rsid w:val="00E0488F"/>
    <w:rsid w:val="00E051CA"/>
    <w:rsid w:val="00E14C1E"/>
    <w:rsid w:val="00E17105"/>
    <w:rsid w:val="00E208F1"/>
    <w:rsid w:val="00E26FA4"/>
    <w:rsid w:val="00E27A1D"/>
    <w:rsid w:val="00E31F0E"/>
    <w:rsid w:val="00E32AC4"/>
    <w:rsid w:val="00E35F0C"/>
    <w:rsid w:val="00E42E1E"/>
    <w:rsid w:val="00E44548"/>
    <w:rsid w:val="00E46FCC"/>
    <w:rsid w:val="00E53BE2"/>
    <w:rsid w:val="00E618CD"/>
    <w:rsid w:val="00E66E58"/>
    <w:rsid w:val="00E66F03"/>
    <w:rsid w:val="00E73118"/>
    <w:rsid w:val="00E73A7B"/>
    <w:rsid w:val="00E746D4"/>
    <w:rsid w:val="00E77E5B"/>
    <w:rsid w:val="00E8543F"/>
    <w:rsid w:val="00E864A9"/>
    <w:rsid w:val="00E86620"/>
    <w:rsid w:val="00E93330"/>
    <w:rsid w:val="00E95FFF"/>
    <w:rsid w:val="00EA03E2"/>
    <w:rsid w:val="00EA6831"/>
    <w:rsid w:val="00EB1538"/>
    <w:rsid w:val="00EB4FA2"/>
    <w:rsid w:val="00EB5A4A"/>
    <w:rsid w:val="00EB7B6C"/>
    <w:rsid w:val="00EC5F2B"/>
    <w:rsid w:val="00ED10EC"/>
    <w:rsid w:val="00ED7A3E"/>
    <w:rsid w:val="00EE41E3"/>
    <w:rsid w:val="00EE6A07"/>
    <w:rsid w:val="00EF21DB"/>
    <w:rsid w:val="00EF6026"/>
    <w:rsid w:val="00EF7914"/>
    <w:rsid w:val="00F01594"/>
    <w:rsid w:val="00F01848"/>
    <w:rsid w:val="00F063F7"/>
    <w:rsid w:val="00F10127"/>
    <w:rsid w:val="00F13CE0"/>
    <w:rsid w:val="00F1757A"/>
    <w:rsid w:val="00F178DA"/>
    <w:rsid w:val="00F20604"/>
    <w:rsid w:val="00F21E4B"/>
    <w:rsid w:val="00F2210D"/>
    <w:rsid w:val="00F2702A"/>
    <w:rsid w:val="00F27259"/>
    <w:rsid w:val="00F32FD7"/>
    <w:rsid w:val="00F337EA"/>
    <w:rsid w:val="00F34C5C"/>
    <w:rsid w:val="00F351A5"/>
    <w:rsid w:val="00F37B86"/>
    <w:rsid w:val="00F40E41"/>
    <w:rsid w:val="00F42BCE"/>
    <w:rsid w:val="00F43A7C"/>
    <w:rsid w:val="00F44CB8"/>
    <w:rsid w:val="00F4570D"/>
    <w:rsid w:val="00F463A4"/>
    <w:rsid w:val="00F55821"/>
    <w:rsid w:val="00F62AC3"/>
    <w:rsid w:val="00F7010C"/>
    <w:rsid w:val="00F71CEA"/>
    <w:rsid w:val="00F82714"/>
    <w:rsid w:val="00F8338E"/>
    <w:rsid w:val="00F845F2"/>
    <w:rsid w:val="00F87F92"/>
    <w:rsid w:val="00F92746"/>
    <w:rsid w:val="00F94691"/>
    <w:rsid w:val="00F9606B"/>
    <w:rsid w:val="00F97FDD"/>
    <w:rsid w:val="00FA3942"/>
    <w:rsid w:val="00FB0D4E"/>
    <w:rsid w:val="00FB4111"/>
    <w:rsid w:val="00FB6E63"/>
    <w:rsid w:val="00FC3DBD"/>
    <w:rsid w:val="00FD004D"/>
    <w:rsid w:val="00FD03D3"/>
    <w:rsid w:val="00FD1D4C"/>
    <w:rsid w:val="00FD3083"/>
    <w:rsid w:val="00FD55B6"/>
    <w:rsid w:val="00FE2678"/>
    <w:rsid w:val="00FE29F7"/>
    <w:rsid w:val="00FF0385"/>
    <w:rsid w:val="00FF3694"/>
    <w:rsid w:val="00FF5DE2"/>
    <w:rsid w:val="00FF5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689AE"/>
  <w15:chartTrackingRefBased/>
  <w15:docId w15:val="{4695D486-5517-4910-B3FE-737EA360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42F6"/>
    <w:pPr>
      <w:widowControl w:val="0"/>
      <w:jc w:val="both"/>
    </w:pPr>
    <w:rPr>
      <w:kern w:val="2"/>
      <w:sz w:val="21"/>
    </w:rPr>
  </w:style>
  <w:style w:type="paragraph" w:styleId="1">
    <w:name w:val="heading 1"/>
    <w:basedOn w:val="a"/>
    <w:next w:val="a"/>
    <w:qFormat/>
    <w:rsid w:val="003118A9"/>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0F446B"/>
    <w:pPr>
      <w:keepNext/>
      <w:keepLines/>
      <w:spacing w:before="260" w:after="260" w:line="416" w:lineRule="auto"/>
      <w:outlineLvl w:val="1"/>
    </w:pPr>
    <w:rPr>
      <w:rFonts w:ascii="Cambria" w:hAnsi="Cambria"/>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51825"/>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 字符"/>
    <w:link w:val="a3"/>
    <w:rsid w:val="00051825"/>
    <w:rPr>
      <w:kern w:val="2"/>
      <w:sz w:val="18"/>
      <w:szCs w:val="18"/>
    </w:rPr>
  </w:style>
  <w:style w:type="paragraph" w:styleId="a5">
    <w:name w:val="footer"/>
    <w:basedOn w:val="a"/>
    <w:link w:val="a6"/>
    <w:rsid w:val="00051825"/>
    <w:pPr>
      <w:tabs>
        <w:tab w:val="center" w:pos="4153"/>
        <w:tab w:val="right" w:pos="8306"/>
      </w:tabs>
      <w:snapToGrid w:val="0"/>
      <w:jc w:val="left"/>
    </w:pPr>
    <w:rPr>
      <w:sz w:val="18"/>
      <w:szCs w:val="18"/>
      <w:lang w:val="x-none" w:eastAsia="x-none"/>
    </w:rPr>
  </w:style>
  <w:style w:type="character" w:customStyle="1" w:styleId="a6">
    <w:name w:val="页脚 字符"/>
    <w:link w:val="a5"/>
    <w:rsid w:val="00051825"/>
    <w:rPr>
      <w:kern w:val="2"/>
      <w:sz w:val="18"/>
      <w:szCs w:val="18"/>
    </w:rPr>
  </w:style>
  <w:style w:type="paragraph" w:styleId="a7">
    <w:name w:val="Document Map"/>
    <w:basedOn w:val="a"/>
    <w:link w:val="a8"/>
    <w:rsid w:val="000C6D13"/>
    <w:rPr>
      <w:rFonts w:ascii="宋体"/>
      <w:sz w:val="18"/>
      <w:szCs w:val="18"/>
      <w:lang w:val="x-none" w:eastAsia="x-none"/>
    </w:rPr>
  </w:style>
  <w:style w:type="character" w:customStyle="1" w:styleId="a8">
    <w:name w:val="文档结构图 字符"/>
    <w:link w:val="a7"/>
    <w:rsid w:val="000C6D13"/>
    <w:rPr>
      <w:rFonts w:ascii="宋体"/>
      <w:kern w:val="2"/>
      <w:sz w:val="18"/>
      <w:szCs w:val="18"/>
    </w:rPr>
  </w:style>
  <w:style w:type="table" w:styleId="a9">
    <w:name w:val="Table Grid"/>
    <w:basedOn w:val="a1"/>
    <w:uiPriority w:val="59"/>
    <w:rsid w:val="00E85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列出段落"/>
    <w:basedOn w:val="a"/>
    <w:uiPriority w:val="34"/>
    <w:qFormat/>
    <w:rsid w:val="00F10127"/>
    <w:pPr>
      <w:ind w:firstLineChars="200" w:firstLine="420"/>
    </w:pPr>
  </w:style>
  <w:style w:type="paragraph" w:customStyle="1" w:styleId="Default">
    <w:name w:val="Default"/>
    <w:rsid w:val="000A3B6C"/>
    <w:pPr>
      <w:widowControl w:val="0"/>
      <w:autoSpaceDE w:val="0"/>
      <w:autoSpaceDN w:val="0"/>
      <w:adjustRightInd w:val="0"/>
    </w:pPr>
    <w:rPr>
      <w:color w:val="000000"/>
      <w:sz w:val="24"/>
      <w:szCs w:val="24"/>
    </w:rPr>
  </w:style>
  <w:style w:type="character" w:customStyle="1" w:styleId="20">
    <w:name w:val="标题 2 字符"/>
    <w:link w:val="2"/>
    <w:semiHidden/>
    <w:rsid w:val="000F446B"/>
    <w:rPr>
      <w:rFonts w:ascii="Cambria" w:eastAsia="宋体" w:hAnsi="Cambria" w:cs="Times New Roman"/>
      <w:b/>
      <w:bCs/>
      <w:kern w:val="2"/>
      <w:sz w:val="32"/>
      <w:szCs w:val="32"/>
    </w:rPr>
  </w:style>
  <w:style w:type="character" w:styleId="ab">
    <w:name w:val="Hyperlink"/>
    <w:uiPriority w:val="99"/>
    <w:unhideWhenUsed/>
    <w:rsid w:val="000F446B"/>
    <w:rPr>
      <w:color w:val="0000FF"/>
      <w:u w:val="single"/>
    </w:rPr>
  </w:style>
  <w:style w:type="paragraph" w:styleId="HTML">
    <w:name w:val="HTML Preformatted"/>
    <w:basedOn w:val="a"/>
    <w:link w:val="HTML0"/>
    <w:uiPriority w:val="99"/>
    <w:unhideWhenUsed/>
    <w:rsid w:val="00AA21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0">
    <w:name w:val="HTML 预设格式 字符"/>
    <w:link w:val="HTML"/>
    <w:uiPriority w:val="99"/>
    <w:rsid w:val="00AA216F"/>
    <w:rPr>
      <w:rFonts w:ascii="宋体" w:hAnsi="宋体" w:cs="宋体"/>
      <w:sz w:val="24"/>
      <w:szCs w:val="24"/>
    </w:rPr>
  </w:style>
  <w:style w:type="character" w:styleId="HTML1">
    <w:name w:val="HTML Code"/>
    <w:uiPriority w:val="99"/>
    <w:unhideWhenUsed/>
    <w:rsid w:val="00AA216F"/>
    <w:rPr>
      <w:rFonts w:ascii="宋体" w:eastAsia="宋体" w:hAnsi="宋体" w:cs="宋体"/>
      <w:sz w:val="24"/>
      <w:szCs w:val="24"/>
    </w:rPr>
  </w:style>
  <w:style w:type="character" w:customStyle="1" w:styleId="pln">
    <w:name w:val="pln"/>
    <w:basedOn w:val="a0"/>
    <w:rsid w:val="0090263D"/>
  </w:style>
  <w:style w:type="character" w:customStyle="1" w:styleId="pun">
    <w:name w:val="pun"/>
    <w:basedOn w:val="a0"/>
    <w:rsid w:val="0090263D"/>
  </w:style>
  <w:style w:type="character" w:customStyle="1" w:styleId="kwd">
    <w:name w:val="kwd"/>
    <w:basedOn w:val="a0"/>
    <w:rsid w:val="0090263D"/>
  </w:style>
  <w:style w:type="paragraph" w:styleId="ac">
    <w:name w:val="Normal (Web)"/>
    <w:basedOn w:val="a"/>
    <w:uiPriority w:val="99"/>
    <w:unhideWhenUsed/>
    <w:rsid w:val="00B06DCC"/>
    <w:pPr>
      <w:widowControl/>
      <w:spacing w:before="100" w:beforeAutospacing="1" w:after="100" w:afterAutospacing="1"/>
      <w:jc w:val="left"/>
    </w:pPr>
    <w:rPr>
      <w:rFonts w:ascii="宋体" w:hAnsi="宋体" w:cs="宋体"/>
      <w:kern w:val="0"/>
      <w:sz w:val="24"/>
      <w:szCs w:val="24"/>
    </w:rPr>
  </w:style>
  <w:style w:type="paragraph" w:styleId="ad">
    <w:name w:val="Subtitle"/>
    <w:basedOn w:val="a"/>
    <w:next w:val="a"/>
    <w:link w:val="ae"/>
    <w:qFormat/>
    <w:rsid w:val="001118E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rsid w:val="001118E6"/>
    <w:rPr>
      <w:rFonts w:asciiTheme="minorHAnsi" w:eastAsiaTheme="minorEastAsia" w:hAnsiTheme="minorHAnsi" w:cstheme="minorBidi"/>
      <w:b/>
      <w:bCs/>
      <w:kern w:val="28"/>
      <w:sz w:val="32"/>
      <w:szCs w:val="32"/>
    </w:rPr>
  </w:style>
  <w:style w:type="paragraph" w:styleId="af">
    <w:name w:val="Title"/>
    <w:basedOn w:val="a"/>
    <w:next w:val="a"/>
    <w:link w:val="af0"/>
    <w:qFormat/>
    <w:rsid w:val="00C806BD"/>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C806BD"/>
    <w:rPr>
      <w:rFonts w:asciiTheme="majorHAnsi" w:eastAsiaTheme="majorEastAsia" w:hAnsiTheme="majorHAnsi" w:cstheme="majorBidi"/>
      <w:b/>
      <w:bCs/>
      <w:kern w:val="2"/>
      <w:sz w:val="32"/>
      <w:szCs w:val="32"/>
    </w:rPr>
  </w:style>
  <w:style w:type="paragraph" w:styleId="af1">
    <w:name w:val="List Paragraph"/>
    <w:basedOn w:val="a"/>
    <w:uiPriority w:val="34"/>
    <w:qFormat/>
    <w:rsid w:val="008667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9534">
      <w:bodyDiv w:val="1"/>
      <w:marLeft w:val="0"/>
      <w:marRight w:val="0"/>
      <w:marTop w:val="0"/>
      <w:marBottom w:val="0"/>
      <w:divBdr>
        <w:top w:val="none" w:sz="0" w:space="0" w:color="auto"/>
        <w:left w:val="none" w:sz="0" w:space="0" w:color="auto"/>
        <w:bottom w:val="none" w:sz="0" w:space="0" w:color="auto"/>
        <w:right w:val="none" w:sz="0" w:space="0" w:color="auto"/>
      </w:divBdr>
    </w:div>
    <w:div w:id="225534352">
      <w:bodyDiv w:val="1"/>
      <w:marLeft w:val="0"/>
      <w:marRight w:val="0"/>
      <w:marTop w:val="0"/>
      <w:marBottom w:val="0"/>
      <w:divBdr>
        <w:top w:val="none" w:sz="0" w:space="0" w:color="auto"/>
        <w:left w:val="none" w:sz="0" w:space="0" w:color="auto"/>
        <w:bottom w:val="none" w:sz="0" w:space="0" w:color="auto"/>
        <w:right w:val="none" w:sz="0" w:space="0" w:color="auto"/>
      </w:divBdr>
      <w:divsChild>
        <w:div w:id="21328971">
          <w:marLeft w:val="0"/>
          <w:marRight w:val="0"/>
          <w:marTop w:val="0"/>
          <w:marBottom w:val="0"/>
          <w:divBdr>
            <w:top w:val="none" w:sz="0" w:space="0" w:color="auto"/>
            <w:left w:val="none" w:sz="0" w:space="0" w:color="auto"/>
            <w:bottom w:val="none" w:sz="0" w:space="0" w:color="auto"/>
            <w:right w:val="none" w:sz="0" w:space="0" w:color="auto"/>
          </w:divBdr>
        </w:div>
      </w:divsChild>
    </w:div>
    <w:div w:id="369039025">
      <w:bodyDiv w:val="1"/>
      <w:marLeft w:val="0"/>
      <w:marRight w:val="0"/>
      <w:marTop w:val="0"/>
      <w:marBottom w:val="0"/>
      <w:divBdr>
        <w:top w:val="none" w:sz="0" w:space="0" w:color="auto"/>
        <w:left w:val="none" w:sz="0" w:space="0" w:color="auto"/>
        <w:bottom w:val="none" w:sz="0" w:space="0" w:color="auto"/>
        <w:right w:val="none" w:sz="0" w:space="0" w:color="auto"/>
      </w:divBdr>
    </w:div>
    <w:div w:id="377167399">
      <w:bodyDiv w:val="1"/>
      <w:marLeft w:val="0"/>
      <w:marRight w:val="0"/>
      <w:marTop w:val="0"/>
      <w:marBottom w:val="0"/>
      <w:divBdr>
        <w:top w:val="none" w:sz="0" w:space="0" w:color="auto"/>
        <w:left w:val="none" w:sz="0" w:space="0" w:color="auto"/>
        <w:bottom w:val="none" w:sz="0" w:space="0" w:color="auto"/>
        <w:right w:val="none" w:sz="0" w:space="0" w:color="auto"/>
      </w:divBdr>
    </w:div>
    <w:div w:id="450978906">
      <w:bodyDiv w:val="1"/>
      <w:marLeft w:val="0"/>
      <w:marRight w:val="0"/>
      <w:marTop w:val="0"/>
      <w:marBottom w:val="0"/>
      <w:divBdr>
        <w:top w:val="none" w:sz="0" w:space="0" w:color="auto"/>
        <w:left w:val="none" w:sz="0" w:space="0" w:color="auto"/>
        <w:bottom w:val="none" w:sz="0" w:space="0" w:color="auto"/>
        <w:right w:val="none" w:sz="0" w:space="0" w:color="auto"/>
      </w:divBdr>
    </w:div>
    <w:div w:id="607735464">
      <w:bodyDiv w:val="1"/>
      <w:marLeft w:val="0"/>
      <w:marRight w:val="0"/>
      <w:marTop w:val="0"/>
      <w:marBottom w:val="0"/>
      <w:divBdr>
        <w:top w:val="none" w:sz="0" w:space="0" w:color="auto"/>
        <w:left w:val="none" w:sz="0" w:space="0" w:color="auto"/>
        <w:bottom w:val="none" w:sz="0" w:space="0" w:color="auto"/>
        <w:right w:val="none" w:sz="0" w:space="0" w:color="auto"/>
      </w:divBdr>
    </w:div>
    <w:div w:id="971404018">
      <w:bodyDiv w:val="1"/>
      <w:marLeft w:val="0"/>
      <w:marRight w:val="0"/>
      <w:marTop w:val="0"/>
      <w:marBottom w:val="0"/>
      <w:divBdr>
        <w:top w:val="none" w:sz="0" w:space="0" w:color="auto"/>
        <w:left w:val="none" w:sz="0" w:space="0" w:color="auto"/>
        <w:bottom w:val="none" w:sz="0" w:space="0" w:color="auto"/>
        <w:right w:val="none" w:sz="0" w:space="0" w:color="auto"/>
      </w:divBdr>
      <w:divsChild>
        <w:div w:id="1409881891">
          <w:marLeft w:val="0"/>
          <w:marRight w:val="0"/>
          <w:marTop w:val="0"/>
          <w:marBottom w:val="0"/>
          <w:divBdr>
            <w:top w:val="none" w:sz="0" w:space="0" w:color="auto"/>
            <w:left w:val="none" w:sz="0" w:space="0" w:color="auto"/>
            <w:bottom w:val="none" w:sz="0" w:space="0" w:color="auto"/>
            <w:right w:val="none" w:sz="0" w:space="0" w:color="auto"/>
          </w:divBdr>
        </w:div>
      </w:divsChild>
    </w:div>
    <w:div w:id="984703111">
      <w:bodyDiv w:val="1"/>
      <w:marLeft w:val="0"/>
      <w:marRight w:val="0"/>
      <w:marTop w:val="0"/>
      <w:marBottom w:val="0"/>
      <w:divBdr>
        <w:top w:val="none" w:sz="0" w:space="0" w:color="auto"/>
        <w:left w:val="none" w:sz="0" w:space="0" w:color="auto"/>
        <w:bottom w:val="none" w:sz="0" w:space="0" w:color="auto"/>
        <w:right w:val="none" w:sz="0" w:space="0" w:color="auto"/>
      </w:divBdr>
    </w:div>
    <w:div w:id="993484622">
      <w:bodyDiv w:val="1"/>
      <w:marLeft w:val="0"/>
      <w:marRight w:val="0"/>
      <w:marTop w:val="0"/>
      <w:marBottom w:val="0"/>
      <w:divBdr>
        <w:top w:val="none" w:sz="0" w:space="0" w:color="auto"/>
        <w:left w:val="none" w:sz="0" w:space="0" w:color="auto"/>
        <w:bottom w:val="none" w:sz="0" w:space="0" w:color="auto"/>
        <w:right w:val="none" w:sz="0" w:space="0" w:color="auto"/>
      </w:divBdr>
      <w:divsChild>
        <w:div w:id="1882790795">
          <w:marLeft w:val="0"/>
          <w:marRight w:val="0"/>
          <w:marTop w:val="0"/>
          <w:marBottom w:val="0"/>
          <w:divBdr>
            <w:top w:val="none" w:sz="0" w:space="0" w:color="auto"/>
            <w:left w:val="none" w:sz="0" w:space="0" w:color="auto"/>
            <w:bottom w:val="none" w:sz="0" w:space="0" w:color="auto"/>
            <w:right w:val="none" w:sz="0" w:space="0" w:color="auto"/>
          </w:divBdr>
        </w:div>
      </w:divsChild>
    </w:div>
    <w:div w:id="1371689019">
      <w:bodyDiv w:val="1"/>
      <w:marLeft w:val="0"/>
      <w:marRight w:val="0"/>
      <w:marTop w:val="0"/>
      <w:marBottom w:val="0"/>
      <w:divBdr>
        <w:top w:val="none" w:sz="0" w:space="0" w:color="auto"/>
        <w:left w:val="none" w:sz="0" w:space="0" w:color="auto"/>
        <w:bottom w:val="none" w:sz="0" w:space="0" w:color="auto"/>
        <w:right w:val="none" w:sz="0" w:space="0" w:color="auto"/>
      </w:divBdr>
      <w:divsChild>
        <w:div w:id="230508164">
          <w:marLeft w:val="0"/>
          <w:marRight w:val="0"/>
          <w:marTop w:val="0"/>
          <w:marBottom w:val="0"/>
          <w:divBdr>
            <w:top w:val="none" w:sz="0" w:space="0" w:color="auto"/>
            <w:left w:val="none" w:sz="0" w:space="0" w:color="auto"/>
            <w:bottom w:val="none" w:sz="0" w:space="0" w:color="auto"/>
            <w:right w:val="none" w:sz="0" w:space="0" w:color="auto"/>
          </w:divBdr>
        </w:div>
      </w:divsChild>
    </w:div>
    <w:div w:id="1478104011">
      <w:bodyDiv w:val="1"/>
      <w:marLeft w:val="0"/>
      <w:marRight w:val="0"/>
      <w:marTop w:val="0"/>
      <w:marBottom w:val="0"/>
      <w:divBdr>
        <w:top w:val="none" w:sz="0" w:space="0" w:color="auto"/>
        <w:left w:val="none" w:sz="0" w:space="0" w:color="auto"/>
        <w:bottom w:val="none" w:sz="0" w:space="0" w:color="auto"/>
        <w:right w:val="none" w:sz="0" w:space="0" w:color="auto"/>
      </w:divBdr>
    </w:div>
    <w:div w:id="1572421014">
      <w:bodyDiv w:val="1"/>
      <w:marLeft w:val="0"/>
      <w:marRight w:val="0"/>
      <w:marTop w:val="0"/>
      <w:marBottom w:val="0"/>
      <w:divBdr>
        <w:top w:val="none" w:sz="0" w:space="0" w:color="auto"/>
        <w:left w:val="none" w:sz="0" w:space="0" w:color="auto"/>
        <w:bottom w:val="none" w:sz="0" w:space="0" w:color="auto"/>
        <w:right w:val="none" w:sz="0" w:space="0" w:color="auto"/>
      </w:divBdr>
    </w:div>
    <w:div w:id="1612469769">
      <w:bodyDiv w:val="1"/>
      <w:marLeft w:val="0"/>
      <w:marRight w:val="0"/>
      <w:marTop w:val="0"/>
      <w:marBottom w:val="0"/>
      <w:divBdr>
        <w:top w:val="none" w:sz="0" w:space="0" w:color="auto"/>
        <w:left w:val="none" w:sz="0" w:space="0" w:color="auto"/>
        <w:bottom w:val="none" w:sz="0" w:space="0" w:color="auto"/>
        <w:right w:val="none" w:sz="0" w:space="0" w:color="auto"/>
      </w:divBdr>
      <w:divsChild>
        <w:div w:id="8997206">
          <w:marLeft w:val="0"/>
          <w:marRight w:val="0"/>
          <w:marTop w:val="0"/>
          <w:marBottom w:val="0"/>
          <w:divBdr>
            <w:top w:val="none" w:sz="0" w:space="0" w:color="auto"/>
            <w:left w:val="none" w:sz="0" w:space="0" w:color="auto"/>
            <w:bottom w:val="none" w:sz="0" w:space="0" w:color="auto"/>
            <w:right w:val="none" w:sz="0" w:space="0" w:color="auto"/>
          </w:divBdr>
        </w:div>
        <w:div w:id="32729343">
          <w:marLeft w:val="0"/>
          <w:marRight w:val="0"/>
          <w:marTop w:val="0"/>
          <w:marBottom w:val="0"/>
          <w:divBdr>
            <w:top w:val="none" w:sz="0" w:space="0" w:color="auto"/>
            <w:left w:val="none" w:sz="0" w:space="0" w:color="auto"/>
            <w:bottom w:val="none" w:sz="0" w:space="0" w:color="auto"/>
            <w:right w:val="none" w:sz="0" w:space="0" w:color="auto"/>
          </w:divBdr>
        </w:div>
        <w:div w:id="77096153">
          <w:marLeft w:val="0"/>
          <w:marRight w:val="0"/>
          <w:marTop w:val="0"/>
          <w:marBottom w:val="0"/>
          <w:divBdr>
            <w:top w:val="none" w:sz="0" w:space="0" w:color="auto"/>
            <w:left w:val="none" w:sz="0" w:space="0" w:color="auto"/>
            <w:bottom w:val="none" w:sz="0" w:space="0" w:color="auto"/>
            <w:right w:val="none" w:sz="0" w:space="0" w:color="auto"/>
          </w:divBdr>
        </w:div>
        <w:div w:id="126970979">
          <w:marLeft w:val="0"/>
          <w:marRight w:val="0"/>
          <w:marTop w:val="0"/>
          <w:marBottom w:val="0"/>
          <w:divBdr>
            <w:top w:val="none" w:sz="0" w:space="0" w:color="auto"/>
            <w:left w:val="none" w:sz="0" w:space="0" w:color="auto"/>
            <w:bottom w:val="none" w:sz="0" w:space="0" w:color="auto"/>
            <w:right w:val="none" w:sz="0" w:space="0" w:color="auto"/>
          </w:divBdr>
        </w:div>
        <w:div w:id="145049461">
          <w:marLeft w:val="0"/>
          <w:marRight w:val="0"/>
          <w:marTop w:val="0"/>
          <w:marBottom w:val="0"/>
          <w:divBdr>
            <w:top w:val="none" w:sz="0" w:space="0" w:color="auto"/>
            <w:left w:val="none" w:sz="0" w:space="0" w:color="auto"/>
            <w:bottom w:val="none" w:sz="0" w:space="0" w:color="auto"/>
            <w:right w:val="none" w:sz="0" w:space="0" w:color="auto"/>
          </w:divBdr>
        </w:div>
        <w:div w:id="301421163">
          <w:marLeft w:val="0"/>
          <w:marRight w:val="0"/>
          <w:marTop w:val="0"/>
          <w:marBottom w:val="0"/>
          <w:divBdr>
            <w:top w:val="none" w:sz="0" w:space="0" w:color="auto"/>
            <w:left w:val="none" w:sz="0" w:space="0" w:color="auto"/>
            <w:bottom w:val="none" w:sz="0" w:space="0" w:color="auto"/>
            <w:right w:val="none" w:sz="0" w:space="0" w:color="auto"/>
          </w:divBdr>
        </w:div>
        <w:div w:id="303125280">
          <w:marLeft w:val="0"/>
          <w:marRight w:val="0"/>
          <w:marTop w:val="0"/>
          <w:marBottom w:val="0"/>
          <w:divBdr>
            <w:top w:val="none" w:sz="0" w:space="0" w:color="auto"/>
            <w:left w:val="none" w:sz="0" w:space="0" w:color="auto"/>
            <w:bottom w:val="none" w:sz="0" w:space="0" w:color="auto"/>
            <w:right w:val="none" w:sz="0" w:space="0" w:color="auto"/>
          </w:divBdr>
        </w:div>
        <w:div w:id="384721487">
          <w:marLeft w:val="0"/>
          <w:marRight w:val="0"/>
          <w:marTop w:val="0"/>
          <w:marBottom w:val="0"/>
          <w:divBdr>
            <w:top w:val="none" w:sz="0" w:space="0" w:color="auto"/>
            <w:left w:val="none" w:sz="0" w:space="0" w:color="auto"/>
            <w:bottom w:val="none" w:sz="0" w:space="0" w:color="auto"/>
            <w:right w:val="none" w:sz="0" w:space="0" w:color="auto"/>
          </w:divBdr>
        </w:div>
        <w:div w:id="444615850">
          <w:marLeft w:val="0"/>
          <w:marRight w:val="0"/>
          <w:marTop w:val="0"/>
          <w:marBottom w:val="0"/>
          <w:divBdr>
            <w:top w:val="none" w:sz="0" w:space="0" w:color="auto"/>
            <w:left w:val="none" w:sz="0" w:space="0" w:color="auto"/>
            <w:bottom w:val="none" w:sz="0" w:space="0" w:color="auto"/>
            <w:right w:val="none" w:sz="0" w:space="0" w:color="auto"/>
          </w:divBdr>
        </w:div>
        <w:div w:id="535237263">
          <w:marLeft w:val="0"/>
          <w:marRight w:val="0"/>
          <w:marTop w:val="0"/>
          <w:marBottom w:val="0"/>
          <w:divBdr>
            <w:top w:val="none" w:sz="0" w:space="0" w:color="auto"/>
            <w:left w:val="none" w:sz="0" w:space="0" w:color="auto"/>
            <w:bottom w:val="none" w:sz="0" w:space="0" w:color="auto"/>
            <w:right w:val="none" w:sz="0" w:space="0" w:color="auto"/>
          </w:divBdr>
        </w:div>
        <w:div w:id="544753689">
          <w:marLeft w:val="0"/>
          <w:marRight w:val="0"/>
          <w:marTop w:val="0"/>
          <w:marBottom w:val="0"/>
          <w:divBdr>
            <w:top w:val="none" w:sz="0" w:space="0" w:color="auto"/>
            <w:left w:val="none" w:sz="0" w:space="0" w:color="auto"/>
            <w:bottom w:val="none" w:sz="0" w:space="0" w:color="auto"/>
            <w:right w:val="none" w:sz="0" w:space="0" w:color="auto"/>
          </w:divBdr>
        </w:div>
        <w:div w:id="589317514">
          <w:marLeft w:val="0"/>
          <w:marRight w:val="0"/>
          <w:marTop w:val="0"/>
          <w:marBottom w:val="0"/>
          <w:divBdr>
            <w:top w:val="none" w:sz="0" w:space="0" w:color="auto"/>
            <w:left w:val="none" w:sz="0" w:space="0" w:color="auto"/>
            <w:bottom w:val="none" w:sz="0" w:space="0" w:color="auto"/>
            <w:right w:val="none" w:sz="0" w:space="0" w:color="auto"/>
          </w:divBdr>
        </w:div>
        <w:div w:id="743186206">
          <w:marLeft w:val="0"/>
          <w:marRight w:val="0"/>
          <w:marTop w:val="0"/>
          <w:marBottom w:val="0"/>
          <w:divBdr>
            <w:top w:val="none" w:sz="0" w:space="0" w:color="auto"/>
            <w:left w:val="none" w:sz="0" w:space="0" w:color="auto"/>
            <w:bottom w:val="none" w:sz="0" w:space="0" w:color="auto"/>
            <w:right w:val="none" w:sz="0" w:space="0" w:color="auto"/>
          </w:divBdr>
        </w:div>
        <w:div w:id="874925462">
          <w:marLeft w:val="0"/>
          <w:marRight w:val="0"/>
          <w:marTop w:val="0"/>
          <w:marBottom w:val="0"/>
          <w:divBdr>
            <w:top w:val="none" w:sz="0" w:space="0" w:color="auto"/>
            <w:left w:val="none" w:sz="0" w:space="0" w:color="auto"/>
            <w:bottom w:val="none" w:sz="0" w:space="0" w:color="auto"/>
            <w:right w:val="none" w:sz="0" w:space="0" w:color="auto"/>
          </w:divBdr>
        </w:div>
        <w:div w:id="915282336">
          <w:marLeft w:val="0"/>
          <w:marRight w:val="0"/>
          <w:marTop w:val="0"/>
          <w:marBottom w:val="0"/>
          <w:divBdr>
            <w:top w:val="none" w:sz="0" w:space="0" w:color="auto"/>
            <w:left w:val="none" w:sz="0" w:space="0" w:color="auto"/>
            <w:bottom w:val="none" w:sz="0" w:space="0" w:color="auto"/>
            <w:right w:val="none" w:sz="0" w:space="0" w:color="auto"/>
          </w:divBdr>
        </w:div>
        <w:div w:id="941062739">
          <w:marLeft w:val="0"/>
          <w:marRight w:val="0"/>
          <w:marTop w:val="0"/>
          <w:marBottom w:val="0"/>
          <w:divBdr>
            <w:top w:val="none" w:sz="0" w:space="0" w:color="auto"/>
            <w:left w:val="none" w:sz="0" w:space="0" w:color="auto"/>
            <w:bottom w:val="none" w:sz="0" w:space="0" w:color="auto"/>
            <w:right w:val="none" w:sz="0" w:space="0" w:color="auto"/>
          </w:divBdr>
        </w:div>
        <w:div w:id="1021083639">
          <w:marLeft w:val="0"/>
          <w:marRight w:val="0"/>
          <w:marTop w:val="0"/>
          <w:marBottom w:val="0"/>
          <w:divBdr>
            <w:top w:val="none" w:sz="0" w:space="0" w:color="auto"/>
            <w:left w:val="none" w:sz="0" w:space="0" w:color="auto"/>
            <w:bottom w:val="none" w:sz="0" w:space="0" w:color="auto"/>
            <w:right w:val="none" w:sz="0" w:space="0" w:color="auto"/>
          </w:divBdr>
        </w:div>
        <w:div w:id="1040203271">
          <w:marLeft w:val="0"/>
          <w:marRight w:val="0"/>
          <w:marTop w:val="0"/>
          <w:marBottom w:val="0"/>
          <w:divBdr>
            <w:top w:val="none" w:sz="0" w:space="0" w:color="auto"/>
            <w:left w:val="none" w:sz="0" w:space="0" w:color="auto"/>
            <w:bottom w:val="none" w:sz="0" w:space="0" w:color="auto"/>
            <w:right w:val="none" w:sz="0" w:space="0" w:color="auto"/>
          </w:divBdr>
        </w:div>
        <w:div w:id="1040978922">
          <w:marLeft w:val="0"/>
          <w:marRight w:val="0"/>
          <w:marTop w:val="0"/>
          <w:marBottom w:val="0"/>
          <w:divBdr>
            <w:top w:val="none" w:sz="0" w:space="0" w:color="auto"/>
            <w:left w:val="none" w:sz="0" w:space="0" w:color="auto"/>
            <w:bottom w:val="none" w:sz="0" w:space="0" w:color="auto"/>
            <w:right w:val="none" w:sz="0" w:space="0" w:color="auto"/>
          </w:divBdr>
        </w:div>
        <w:div w:id="1079711467">
          <w:marLeft w:val="0"/>
          <w:marRight w:val="0"/>
          <w:marTop w:val="0"/>
          <w:marBottom w:val="0"/>
          <w:divBdr>
            <w:top w:val="none" w:sz="0" w:space="0" w:color="auto"/>
            <w:left w:val="none" w:sz="0" w:space="0" w:color="auto"/>
            <w:bottom w:val="none" w:sz="0" w:space="0" w:color="auto"/>
            <w:right w:val="none" w:sz="0" w:space="0" w:color="auto"/>
          </w:divBdr>
        </w:div>
        <w:div w:id="1168711210">
          <w:marLeft w:val="0"/>
          <w:marRight w:val="0"/>
          <w:marTop w:val="0"/>
          <w:marBottom w:val="0"/>
          <w:divBdr>
            <w:top w:val="none" w:sz="0" w:space="0" w:color="auto"/>
            <w:left w:val="none" w:sz="0" w:space="0" w:color="auto"/>
            <w:bottom w:val="none" w:sz="0" w:space="0" w:color="auto"/>
            <w:right w:val="none" w:sz="0" w:space="0" w:color="auto"/>
          </w:divBdr>
        </w:div>
        <w:div w:id="1183056041">
          <w:marLeft w:val="0"/>
          <w:marRight w:val="0"/>
          <w:marTop w:val="0"/>
          <w:marBottom w:val="0"/>
          <w:divBdr>
            <w:top w:val="none" w:sz="0" w:space="0" w:color="auto"/>
            <w:left w:val="none" w:sz="0" w:space="0" w:color="auto"/>
            <w:bottom w:val="none" w:sz="0" w:space="0" w:color="auto"/>
            <w:right w:val="none" w:sz="0" w:space="0" w:color="auto"/>
          </w:divBdr>
        </w:div>
        <w:div w:id="1242254891">
          <w:marLeft w:val="0"/>
          <w:marRight w:val="0"/>
          <w:marTop w:val="0"/>
          <w:marBottom w:val="0"/>
          <w:divBdr>
            <w:top w:val="none" w:sz="0" w:space="0" w:color="auto"/>
            <w:left w:val="none" w:sz="0" w:space="0" w:color="auto"/>
            <w:bottom w:val="none" w:sz="0" w:space="0" w:color="auto"/>
            <w:right w:val="none" w:sz="0" w:space="0" w:color="auto"/>
          </w:divBdr>
        </w:div>
        <w:div w:id="1417823344">
          <w:marLeft w:val="0"/>
          <w:marRight w:val="0"/>
          <w:marTop w:val="0"/>
          <w:marBottom w:val="0"/>
          <w:divBdr>
            <w:top w:val="none" w:sz="0" w:space="0" w:color="auto"/>
            <w:left w:val="none" w:sz="0" w:space="0" w:color="auto"/>
            <w:bottom w:val="none" w:sz="0" w:space="0" w:color="auto"/>
            <w:right w:val="none" w:sz="0" w:space="0" w:color="auto"/>
          </w:divBdr>
        </w:div>
        <w:div w:id="1649018162">
          <w:marLeft w:val="0"/>
          <w:marRight w:val="0"/>
          <w:marTop w:val="0"/>
          <w:marBottom w:val="0"/>
          <w:divBdr>
            <w:top w:val="none" w:sz="0" w:space="0" w:color="auto"/>
            <w:left w:val="none" w:sz="0" w:space="0" w:color="auto"/>
            <w:bottom w:val="none" w:sz="0" w:space="0" w:color="auto"/>
            <w:right w:val="none" w:sz="0" w:space="0" w:color="auto"/>
          </w:divBdr>
        </w:div>
        <w:div w:id="1656491106">
          <w:marLeft w:val="0"/>
          <w:marRight w:val="0"/>
          <w:marTop w:val="0"/>
          <w:marBottom w:val="0"/>
          <w:divBdr>
            <w:top w:val="none" w:sz="0" w:space="0" w:color="auto"/>
            <w:left w:val="none" w:sz="0" w:space="0" w:color="auto"/>
            <w:bottom w:val="none" w:sz="0" w:space="0" w:color="auto"/>
            <w:right w:val="none" w:sz="0" w:space="0" w:color="auto"/>
          </w:divBdr>
        </w:div>
        <w:div w:id="1703941370">
          <w:marLeft w:val="0"/>
          <w:marRight w:val="0"/>
          <w:marTop w:val="0"/>
          <w:marBottom w:val="0"/>
          <w:divBdr>
            <w:top w:val="none" w:sz="0" w:space="0" w:color="auto"/>
            <w:left w:val="none" w:sz="0" w:space="0" w:color="auto"/>
            <w:bottom w:val="none" w:sz="0" w:space="0" w:color="auto"/>
            <w:right w:val="none" w:sz="0" w:space="0" w:color="auto"/>
          </w:divBdr>
        </w:div>
        <w:div w:id="1755740361">
          <w:marLeft w:val="0"/>
          <w:marRight w:val="0"/>
          <w:marTop w:val="0"/>
          <w:marBottom w:val="0"/>
          <w:divBdr>
            <w:top w:val="none" w:sz="0" w:space="0" w:color="auto"/>
            <w:left w:val="none" w:sz="0" w:space="0" w:color="auto"/>
            <w:bottom w:val="none" w:sz="0" w:space="0" w:color="auto"/>
            <w:right w:val="none" w:sz="0" w:space="0" w:color="auto"/>
          </w:divBdr>
        </w:div>
        <w:div w:id="1806897655">
          <w:marLeft w:val="0"/>
          <w:marRight w:val="0"/>
          <w:marTop w:val="0"/>
          <w:marBottom w:val="0"/>
          <w:divBdr>
            <w:top w:val="none" w:sz="0" w:space="0" w:color="auto"/>
            <w:left w:val="none" w:sz="0" w:space="0" w:color="auto"/>
            <w:bottom w:val="none" w:sz="0" w:space="0" w:color="auto"/>
            <w:right w:val="none" w:sz="0" w:space="0" w:color="auto"/>
          </w:divBdr>
        </w:div>
        <w:div w:id="1883051828">
          <w:marLeft w:val="0"/>
          <w:marRight w:val="0"/>
          <w:marTop w:val="0"/>
          <w:marBottom w:val="0"/>
          <w:divBdr>
            <w:top w:val="none" w:sz="0" w:space="0" w:color="auto"/>
            <w:left w:val="none" w:sz="0" w:space="0" w:color="auto"/>
            <w:bottom w:val="none" w:sz="0" w:space="0" w:color="auto"/>
            <w:right w:val="none" w:sz="0" w:space="0" w:color="auto"/>
          </w:divBdr>
        </w:div>
        <w:div w:id="1996176633">
          <w:marLeft w:val="-376"/>
          <w:marRight w:val="0"/>
          <w:marTop w:val="438"/>
          <w:marBottom w:val="188"/>
          <w:divBdr>
            <w:top w:val="none" w:sz="0" w:space="0" w:color="auto"/>
            <w:left w:val="single" w:sz="48" w:space="0" w:color="4F9CEE"/>
            <w:bottom w:val="none" w:sz="0" w:space="0" w:color="auto"/>
            <w:right w:val="none" w:sz="0" w:space="0" w:color="auto"/>
          </w:divBdr>
        </w:div>
        <w:div w:id="2096701516">
          <w:marLeft w:val="0"/>
          <w:marRight w:val="0"/>
          <w:marTop w:val="0"/>
          <w:marBottom w:val="0"/>
          <w:divBdr>
            <w:top w:val="none" w:sz="0" w:space="0" w:color="auto"/>
            <w:left w:val="none" w:sz="0" w:space="0" w:color="auto"/>
            <w:bottom w:val="none" w:sz="0" w:space="0" w:color="auto"/>
            <w:right w:val="none" w:sz="0" w:space="0" w:color="auto"/>
          </w:divBdr>
        </w:div>
        <w:div w:id="2126194043">
          <w:marLeft w:val="0"/>
          <w:marRight w:val="0"/>
          <w:marTop w:val="0"/>
          <w:marBottom w:val="0"/>
          <w:divBdr>
            <w:top w:val="none" w:sz="0" w:space="0" w:color="auto"/>
            <w:left w:val="none" w:sz="0" w:space="0" w:color="auto"/>
            <w:bottom w:val="none" w:sz="0" w:space="0" w:color="auto"/>
            <w:right w:val="none" w:sz="0" w:space="0" w:color="auto"/>
          </w:divBdr>
        </w:div>
      </w:divsChild>
    </w:div>
    <w:div w:id="1620641476">
      <w:bodyDiv w:val="1"/>
      <w:marLeft w:val="0"/>
      <w:marRight w:val="0"/>
      <w:marTop w:val="0"/>
      <w:marBottom w:val="0"/>
      <w:divBdr>
        <w:top w:val="none" w:sz="0" w:space="0" w:color="auto"/>
        <w:left w:val="none" w:sz="0" w:space="0" w:color="auto"/>
        <w:bottom w:val="none" w:sz="0" w:space="0" w:color="auto"/>
        <w:right w:val="none" w:sz="0" w:space="0" w:color="auto"/>
      </w:divBdr>
      <w:divsChild>
        <w:div w:id="132606544">
          <w:marLeft w:val="0"/>
          <w:marRight w:val="0"/>
          <w:marTop w:val="0"/>
          <w:marBottom w:val="0"/>
          <w:divBdr>
            <w:top w:val="none" w:sz="0" w:space="0" w:color="auto"/>
            <w:left w:val="none" w:sz="0" w:space="0" w:color="auto"/>
            <w:bottom w:val="none" w:sz="0" w:space="0" w:color="auto"/>
            <w:right w:val="none" w:sz="0" w:space="0" w:color="auto"/>
          </w:divBdr>
        </w:div>
        <w:div w:id="143812359">
          <w:marLeft w:val="0"/>
          <w:marRight w:val="0"/>
          <w:marTop w:val="0"/>
          <w:marBottom w:val="0"/>
          <w:divBdr>
            <w:top w:val="none" w:sz="0" w:space="0" w:color="auto"/>
            <w:left w:val="none" w:sz="0" w:space="0" w:color="auto"/>
            <w:bottom w:val="none" w:sz="0" w:space="0" w:color="auto"/>
            <w:right w:val="none" w:sz="0" w:space="0" w:color="auto"/>
          </w:divBdr>
        </w:div>
        <w:div w:id="148981601">
          <w:marLeft w:val="0"/>
          <w:marRight w:val="0"/>
          <w:marTop w:val="0"/>
          <w:marBottom w:val="0"/>
          <w:divBdr>
            <w:top w:val="none" w:sz="0" w:space="0" w:color="auto"/>
            <w:left w:val="none" w:sz="0" w:space="0" w:color="auto"/>
            <w:bottom w:val="none" w:sz="0" w:space="0" w:color="auto"/>
            <w:right w:val="none" w:sz="0" w:space="0" w:color="auto"/>
          </w:divBdr>
        </w:div>
        <w:div w:id="232549726">
          <w:marLeft w:val="0"/>
          <w:marRight w:val="0"/>
          <w:marTop w:val="0"/>
          <w:marBottom w:val="0"/>
          <w:divBdr>
            <w:top w:val="none" w:sz="0" w:space="0" w:color="auto"/>
            <w:left w:val="none" w:sz="0" w:space="0" w:color="auto"/>
            <w:bottom w:val="none" w:sz="0" w:space="0" w:color="auto"/>
            <w:right w:val="none" w:sz="0" w:space="0" w:color="auto"/>
          </w:divBdr>
        </w:div>
        <w:div w:id="254243634">
          <w:marLeft w:val="0"/>
          <w:marRight w:val="0"/>
          <w:marTop w:val="0"/>
          <w:marBottom w:val="0"/>
          <w:divBdr>
            <w:top w:val="none" w:sz="0" w:space="0" w:color="auto"/>
            <w:left w:val="none" w:sz="0" w:space="0" w:color="auto"/>
            <w:bottom w:val="none" w:sz="0" w:space="0" w:color="auto"/>
            <w:right w:val="none" w:sz="0" w:space="0" w:color="auto"/>
          </w:divBdr>
        </w:div>
        <w:div w:id="261038658">
          <w:marLeft w:val="0"/>
          <w:marRight w:val="0"/>
          <w:marTop w:val="0"/>
          <w:marBottom w:val="0"/>
          <w:divBdr>
            <w:top w:val="none" w:sz="0" w:space="0" w:color="auto"/>
            <w:left w:val="none" w:sz="0" w:space="0" w:color="auto"/>
            <w:bottom w:val="none" w:sz="0" w:space="0" w:color="auto"/>
            <w:right w:val="none" w:sz="0" w:space="0" w:color="auto"/>
          </w:divBdr>
        </w:div>
        <w:div w:id="320544234">
          <w:marLeft w:val="0"/>
          <w:marRight w:val="0"/>
          <w:marTop w:val="0"/>
          <w:marBottom w:val="0"/>
          <w:divBdr>
            <w:top w:val="none" w:sz="0" w:space="0" w:color="auto"/>
            <w:left w:val="none" w:sz="0" w:space="0" w:color="auto"/>
            <w:bottom w:val="none" w:sz="0" w:space="0" w:color="auto"/>
            <w:right w:val="none" w:sz="0" w:space="0" w:color="auto"/>
          </w:divBdr>
        </w:div>
        <w:div w:id="523902053">
          <w:marLeft w:val="0"/>
          <w:marRight w:val="0"/>
          <w:marTop w:val="0"/>
          <w:marBottom w:val="0"/>
          <w:divBdr>
            <w:top w:val="none" w:sz="0" w:space="0" w:color="auto"/>
            <w:left w:val="none" w:sz="0" w:space="0" w:color="auto"/>
            <w:bottom w:val="none" w:sz="0" w:space="0" w:color="auto"/>
            <w:right w:val="none" w:sz="0" w:space="0" w:color="auto"/>
          </w:divBdr>
        </w:div>
        <w:div w:id="554240716">
          <w:marLeft w:val="0"/>
          <w:marRight w:val="0"/>
          <w:marTop w:val="0"/>
          <w:marBottom w:val="0"/>
          <w:divBdr>
            <w:top w:val="none" w:sz="0" w:space="0" w:color="auto"/>
            <w:left w:val="none" w:sz="0" w:space="0" w:color="auto"/>
            <w:bottom w:val="none" w:sz="0" w:space="0" w:color="auto"/>
            <w:right w:val="none" w:sz="0" w:space="0" w:color="auto"/>
          </w:divBdr>
        </w:div>
        <w:div w:id="690573292">
          <w:marLeft w:val="0"/>
          <w:marRight w:val="0"/>
          <w:marTop w:val="0"/>
          <w:marBottom w:val="0"/>
          <w:divBdr>
            <w:top w:val="none" w:sz="0" w:space="0" w:color="auto"/>
            <w:left w:val="none" w:sz="0" w:space="0" w:color="auto"/>
            <w:bottom w:val="none" w:sz="0" w:space="0" w:color="auto"/>
            <w:right w:val="none" w:sz="0" w:space="0" w:color="auto"/>
          </w:divBdr>
        </w:div>
        <w:div w:id="699621488">
          <w:marLeft w:val="0"/>
          <w:marRight w:val="0"/>
          <w:marTop w:val="0"/>
          <w:marBottom w:val="0"/>
          <w:divBdr>
            <w:top w:val="none" w:sz="0" w:space="0" w:color="auto"/>
            <w:left w:val="none" w:sz="0" w:space="0" w:color="auto"/>
            <w:bottom w:val="none" w:sz="0" w:space="0" w:color="auto"/>
            <w:right w:val="none" w:sz="0" w:space="0" w:color="auto"/>
          </w:divBdr>
        </w:div>
        <w:div w:id="752357232">
          <w:marLeft w:val="0"/>
          <w:marRight w:val="0"/>
          <w:marTop w:val="0"/>
          <w:marBottom w:val="0"/>
          <w:divBdr>
            <w:top w:val="none" w:sz="0" w:space="0" w:color="auto"/>
            <w:left w:val="none" w:sz="0" w:space="0" w:color="auto"/>
            <w:bottom w:val="none" w:sz="0" w:space="0" w:color="auto"/>
            <w:right w:val="none" w:sz="0" w:space="0" w:color="auto"/>
          </w:divBdr>
        </w:div>
        <w:div w:id="813715335">
          <w:marLeft w:val="0"/>
          <w:marRight w:val="0"/>
          <w:marTop w:val="0"/>
          <w:marBottom w:val="0"/>
          <w:divBdr>
            <w:top w:val="none" w:sz="0" w:space="0" w:color="auto"/>
            <w:left w:val="none" w:sz="0" w:space="0" w:color="auto"/>
            <w:bottom w:val="none" w:sz="0" w:space="0" w:color="auto"/>
            <w:right w:val="none" w:sz="0" w:space="0" w:color="auto"/>
          </w:divBdr>
        </w:div>
        <w:div w:id="867717210">
          <w:marLeft w:val="0"/>
          <w:marRight w:val="0"/>
          <w:marTop w:val="0"/>
          <w:marBottom w:val="0"/>
          <w:divBdr>
            <w:top w:val="none" w:sz="0" w:space="0" w:color="auto"/>
            <w:left w:val="none" w:sz="0" w:space="0" w:color="auto"/>
            <w:bottom w:val="none" w:sz="0" w:space="0" w:color="auto"/>
            <w:right w:val="none" w:sz="0" w:space="0" w:color="auto"/>
          </w:divBdr>
        </w:div>
        <w:div w:id="884606504">
          <w:marLeft w:val="0"/>
          <w:marRight w:val="0"/>
          <w:marTop w:val="0"/>
          <w:marBottom w:val="0"/>
          <w:divBdr>
            <w:top w:val="none" w:sz="0" w:space="0" w:color="auto"/>
            <w:left w:val="none" w:sz="0" w:space="0" w:color="auto"/>
            <w:bottom w:val="none" w:sz="0" w:space="0" w:color="auto"/>
            <w:right w:val="none" w:sz="0" w:space="0" w:color="auto"/>
          </w:divBdr>
        </w:div>
        <w:div w:id="942760720">
          <w:marLeft w:val="0"/>
          <w:marRight w:val="0"/>
          <w:marTop w:val="0"/>
          <w:marBottom w:val="0"/>
          <w:divBdr>
            <w:top w:val="none" w:sz="0" w:space="0" w:color="auto"/>
            <w:left w:val="none" w:sz="0" w:space="0" w:color="auto"/>
            <w:bottom w:val="none" w:sz="0" w:space="0" w:color="auto"/>
            <w:right w:val="none" w:sz="0" w:space="0" w:color="auto"/>
          </w:divBdr>
        </w:div>
        <w:div w:id="945507388">
          <w:marLeft w:val="0"/>
          <w:marRight w:val="0"/>
          <w:marTop w:val="0"/>
          <w:marBottom w:val="0"/>
          <w:divBdr>
            <w:top w:val="none" w:sz="0" w:space="0" w:color="auto"/>
            <w:left w:val="none" w:sz="0" w:space="0" w:color="auto"/>
            <w:bottom w:val="none" w:sz="0" w:space="0" w:color="auto"/>
            <w:right w:val="none" w:sz="0" w:space="0" w:color="auto"/>
          </w:divBdr>
        </w:div>
        <w:div w:id="956104942">
          <w:marLeft w:val="0"/>
          <w:marRight w:val="0"/>
          <w:marTop w:val="0"/>
          <w:marBottom w:val="0"/>
          <w:divBdr>
            <w:top w:val="none" w:sz="0" w:space="0" w:color="auto"/>
            <w:left w:val="none" w:sz="0" w:space="0" w:color="auto"/>
            <w:bottom w:val="none" w:sz="0" w:space="0" w:color="auto"/>
            <w:right w:val="none" w:sz="0" w:space="0" w:color="auto"/>
          </w:divBdr>
        </w:div>
        <w:div w:id="1028066520">
          <w:marLeft w:val="0"/>
          <w:marRight w:val="0"/>
          <w:marTop w:val="0"/>
          <w:marBottom w:val="0"/>
          <w:divBdr>
            <w:top w:val="none" w:sz="0" w:space="0" w:color="auto"/>
            <w:left w:val="none" w:sz="0" w:space="0" w:color="auto"/>
            <w:bottom w:val="none" w:sz="0" w:space="0" w:color="auto"/>
            <w:right w:val="none" w:sz="0" w:space="0" w:color="auto"/>
          </w:divBdr>
        </w:div>
        <w:div w:id="1084188392">
          <w:marLeft w:val="0"/>
          <w:marRight w:val="0"/>
          <w:marTop w:val="0"/>
          <w:marBottom w:val="0"/>
          <w:divBdr>
            <w:top w:val="none" w:sz="0" w:space="0" w:color="auto"/>
            <w:left w:val="none" w:sz="0" w:space="0" w:color="auto"/>
            <w:bottom w:val="none" w:sz="0" w:space="0" w:color="auto"/>
            <w:right w:val="none" w:sz="0" w:space="0" w:color="auto"/>
          </w:divBdr>
        </w:div>
        <w:div w:id="1104812752">
          <w:marLeft w:val="0"/>
          <w:marRight w:val="0"/>
          <w:marTop w:val="0"/>
          <w:marBottom w:val="0"/>
          <w:divBdr>
            <w:top w:val="none" w:sz="0" w:space="0" w:color="auto"/>
            <w:left w:val="none" w:sz="0" w:space="0" w:color="auto"/>
            <w:bottom w:val="none" w:sz="0" w:space="0" w:color="auto"/>
            <w:right w:val="none" w:sz="0" w:space="0" w:color="auto"/>
          </w:divBdr>
        </w:div>
        <w:div w:id="1148210372">
          <w:marLeft w:val="0"/>
          <w:marRight w:val="0"/>
          <w:marTop w:val="0"/>
          <w:marBottom w:val="0"/>
          <w:divBdr>
            <w:top w:val="none" w:sz="0" w:space="0" w:color="auto"/>
            <w:left w:val="none" w:sz="0" w:space="0" w:color="auto"/>
            <w:bottom w:val="none" w:sz="0" w:space="0" w:color="auto"/>
            <w:right w:val="none" w:sz="0" w:space="0" w:color="auto"/>
          </w:divBdr>
        </w:div>
        <w:div w:id="1243562957">
          <w:marLeft w:val="0"/>
          <w:marRight w:val="0"/>
          <w:marTop w:val="0"/>
          <w:marBottom w:val="0"/>
          <w:divBdr>
            <w:top w:val="none" w:sz="0" w:space="0" w:color="auto"/>
            <w:left w:val="none" w:sz="0" w:space="0" w:color="auto"/>
            <w:bottom w:val="none" w:sz="0" w:space="0" w:color="auto"/>
            <w:right w:val="none" w:sz="0" w:space="0" w:color="auto"/>
          </w:divBdr>
        </w:div>
        <w:div w:id="1248685898">
          <w:marLeft w:val="0"/>
          <w:marRight w:val="0"/>
          <w:marTop w:val="0"/>
          <w:marBottom w:val="0"/>
          <w:divBdr>
            <w:top w:val="none" w:sz="0" w:space="0" w:color="auto"/>
            <w:left w:val="none" w:sz="0" w:space="0" w:color="auto"/>
            <w:bottom w:val="none" w:sz="0" w:space="0" w:color="auto"/>
            <w:right w:val="none" w:sz="0" w:space="0" w:color="auto"/>
          </w:divBdr>
        </w:div>
        <w:div w:id="1306856370">
          <w:marLeft w:val="0"/>
          <w:marRight w:val="0"/>
          <w:marTop w:val="0"/>
          <w:marBottom w:val="0"/>
          <w:divBdr>
            <w:top w:val="none" w:sz="0" w:space="0" w:color="auto"/>
            <w:left w:val="none" w:sz="0" w:space="0" w:color="auto"/>
            <w:bottom w:val="none" w:sz="0" w:space="0" w:color="auto"/>
            <w:right w:val="none" w:sz="0" w:space="0" w:color="auto"/>
          </w:divBdr>
        </w:div>
        <w:div w:id="1691106041">
          <w:marLeft w:val="0"/>
          <w:marRight w:val="0"/>
          <w:marTop w:val="0"/>
          <w:marBottom w:val="0"/>
          <w:divBdr>
            <w:top w:val="none" w:sz="0" w:space="0" w:color="auto"/>
            <w:left w:val="none" w:sz="0" w:space="0" w:color="auto"/>
            <w:bottom w:val="none" w:sz="0" w:space="0" w:color="auto"/>
            <w:right w:val="none" w:sz="0" w:space="0" w:color="auto"/>
          </w:divBdr>
        </w:div>
        <w:div w:id="1788044156">
          <w:marLeft w:val="0"/>
          <w:marRight w:val="0"/>
          <w:marTop w:val="0"/>
          <w:marBottom w:val="0"/>
          <w:divBdr>
            <w:top w:val="none" w:sz="0" w:space="0" w:color="auto"/>
            <w:left w:val="none" w:sz="0" w:space="0" w:color="auto"/>
            <w:bottom w:val="none" w:sz="0" w:space="0" w:color="auto"/>
            <w:right w:val="none" w:sz="0" w:space="0" w:color="auto"/>
          </w:divBdr>
        </w:div>
        <w:div w:id="1791701447">
          <w:marLeft w:val="0"/>
          <w:marRight w:val="0"/>
          <w:marTop w:val="0"/>
          <w:marBottom w:val="0"/>
          <w:divBdr>
            <w:top w:val="none" w:sz="0" w:space="0" w:color="auto"/>
            <w:left w:val="none" w:sz="0" w:space="0" w:color="auto"/>
            <w:bottom w:val="none" w:sz="0" w:space="0" w:color="auto"/>
            <w:right w:val="none" w:sz="0" w:space="0" w:color="auto"/>
          </w:divBdr>
        </w:div>
        <w:div w:id="1853833253">
          <w:marLeft w:val="0"/>
          <w:marRight w:val="0"/>
          <w:marTop w:val="0"/>
          <w:marBottom w:val="0"/>
          <w:divBdr>
            <w:top w:val="none" w:sz="0" w:space="0" w:color="auto"/>
            <w:left w:val="none" w:sz="0" w:space="0" w:color="auto"/>
            <w:bottom w:val="none" w:sz="0" w:space="0" w:color="auto"/>
            <w:right w:val="none" w:sz="0" w:space="0" w:color="auto"/>
          </w:divBdr>
        </w:div>
        <w:div w:id="1858495160">
          <w:marLeft w:val="0"/>
          <w:marRight w:val="0"/>
          <w:marTop w:val="0"/>
          <w:marBottom w:val="0"/>
          <w:divBdr>
            <w:top w:val="none" w:sz="0" w:space="0" w:color="auto"/>
            <w:left w:val="none" w:sz="0" w:space="0" w:color="auto"/>
            <w:bottom w:val="none" w:sz="0" w:space="0" w:color="auto"/>
            <w:right w:val="none" w:sz="0" w:space="0" w:color="auto"/>
          </w:divBdr>
        </w:div>
        <w:div w:id="1946770939">
          <w:marLeft w:val="0"/>
          <w:marRight w:val="0"/>
          <w:marTop w:val="0"/>
          <w:marBottom w:val="0"/>
          <w:divBdr>
            <w:top w:val="none" w:sz="0" w:space="0" w:color="auto"/>
            <w:left w:val="none" w:sz="0" w:space="0" w:color="auto"/>
            <w:bottom w:val="none" w:sz="0" w:space="0" w:color="auto"/>
            <w:right w:val="none" w:sz="0" w:space="0" w:color="auto"/>
          </w:divBdr>
        </w:div>
        <w:div w:id="1989438921">
          <w:marLeft w:val="0"/>
          <w:marRight w:val="0"/>
          <w:marTop w:val="0"/>
          <w:marBottom w:val="0"/>
          <w:divBdr>
            <w:top w:val="none" w:sz="0" w:space="0" w:color="auto"/>
            <w:left w:val="none" w:sz="0" w:space="0" w:color="auto"/>
            <w:bottom w:val="none" w:sz="0" w:space="0" w:color="auto"/>
            <w:right w:val="none" w:sz="0" w:space="0" w:color="auto"/>
          </w:divBdr>
        </w:div>
      </w:divsChild>
    </w:div>
    <w:div w:id="1692680609">
      <w:bodyDiv w:val="1"/>
      <w:marLeft w:val="0"/>
      <w:marRight w:val="0"/>
      <w:marTop w:val="0"/>
      <w:marBottom w:val="0"/>
      <w:divBdr>
        <w:top w:val="none" w:sz="0" w:space="0" w:color="auto"/>
        <w:left w:val="none" w:sz="0" w:space="0" w:color="auto"/>
        <w:bottom w:val="none" w:sz="0" w:space="0" w:color="auto"/>
        <w:right w:val="none" w:sz="0" w:space="0" w:color="auto"/>
      </w:divBdr>
      <w:divsChild>
        <w:div w:id="191500458">
          <w:marLeft w:val="0"/>
          <w:marRight w:val="0"/>
          <w:marTop w:val="0"/>
          <w:marBottom w:val="0"/>
          <w:divBdr>
            <w:top w:val="none" w:sz="0" w:space="0" w:color="auto"/>
            <w:left w:val="none" w:sz="0" w:space="0" w:color="auto"/>
            <w:bottom w:val="none" w:sz="0" w:space="0" w:color="auto"/>
            <w:right w:val="none" w:sz="0" w:space="0" w:color="auto"/>
          </w:divBdr>
        </w:div>
      </w:divsChild>
    </w:div>
    <w:div w:id="1723628024">
      <w:bodyDiv w:val="1"/>
      <w:marLeft w:val="0"/>
      <w:marRight w:val="0"/>
      <w:marTop w:val="0"/>
      <w:marBottom w:val="0"/>
      <w:divBdr>
        <w:top w:val="none" w:sz="0" w:space="0" w:color="auto"/>
        <w:left w:val="none" w:sz="0" w:space="0" w:color="auto"/>
        <w:bottom w:val="none" w:sz="0" w:space="0" w:color="auto"/>
        <w:right w:val="none" w:sz="0" w:space="0" w:color="auto"/>
      </w:divBdr>
    </w:div>
    <w:div w:id="1807504988">
      <w:bodyDiv w:val="1"/>
      <w:marLeft w:val="0"/>
      <w:marRight w:val="0"/>
      <w:marTop w:val="0"/>
      <w:marBottom w:val="0"/>
      <w:divBdr>
        <w:top w:val="none" w:sz="0" w:space="0" w:color="auto"/>
        <w:left w:val="none" w:sz="0" w:space="0" w:color="auto"/>
        <w:bottom w:val="none" w:sz="0" w:space="0" w:color="auto"/>
        <w:right w:val="none" w:sz="0" w:space="0" w:color="auto"/>
      </w:divBdr>
    </w:div>
    <w:div w:id="1856117054">
      <w:bodyDiv w:val="1"/>
      <w:marLeft w:val="0"/>
      <w:marRight w:val="0"/>
      <w:marTop w:val="0"/>
      <w:marBottom w:val="0"/>
      <w:divBdr>
        <w:top w:val="none" w:sz="0" w:space="0" w:color="auto"/>
        <w:left w:val="none" w:sz="0" w:space="0" w:color="auto"/>
        <w:bottom w:val="none" w:sz="0" w:space="0" w:color="auto"/>
        <w:right w:val="none" w:sz="0" w:space="0" w:color="auto"/>
      </w:divBdr>
    </w:div>
    <w:div w:id="1888058892">
      <w:bodyDiv w:val="1"/>
      <w:marLeft w:val="0"/>
      <w:marRight w:val="0"/>
      <w:marTop w:val="0"/>
      <w:marBottom w:val="0"/>
      <w:divBdr>
        <w:top w:val="none" w:sz="0" w:space="0" w:color="auto"/>
        <w:left w:val="none" w:sz="0" w:space="0" w:color="auto"/>
        <w:bottom w:val="none" w:sz="0" w:space="0" w:color="auto"/>
        <w:right w:val="none" w:sz="0" w:space="0" w:color="auto"/>
      </w:divBdr>
      <w:divsChild>
        <w:div w:id="738526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theme" Target="theme/theme1.xml"/><Relationship Id="rId21" Type="http://schemas.openxmlformats.org/officeDocument/2006/relationships/image" Target="../AppData/Roaming/Tencent/Users/570673784/TIM/WinTemp/RichOle/3%7dDQGBGZWTRG(%7d~L6_HO%5dNJ.png" TargetMode="External"/><Relationship Id="rId42" Type="http://schemas.openxmlformats.org/officeDocument/2006/relationships/image" Target="media/image26.tmp"/><Relationship Id="rId47" Type="http://schemas.openxmlformats.org/officeDocument/2006/relationships/image" Target="media/image31.tmp"/><Relationship Id="rId63" Type="http://schemas.openxmlformats.org/officeDocument/2006/relationships/image" Target="media/image47.tmp"/><Relationship Id="rId68" Type="http://schemas.openxmlformats.org/officeDocument/2006/relationships/image" Target="media/image52.tmp"/><Relationship Id="rId84" Type="http://schemas.openxmlformats.org/officeDocument/2006/relationships/image" Target="media/image68.tmp"/><Relationship Id="rId89" Type="http://schemas.openxmlformats.org/officeDocument/2006/relationships/image" Target="media/image73.tmp"/><Relationship Id="rId112" Type="http://schemas.openxmlformats.org/officeDocument/2006/relationships/image" Target="media/image96.png"/><Relationship Id="rId16" Type="http://schemas.openxmlformats.org/officeDocument/2006/relationships/image" Target="media/image6.png"/><Relationship Id="rId107" Type="http://schemas.openxmlformats.org/officeDocument/2006/relationships/image" Target="media/image91.tmp"/><Relationship Id="rId11" Type="http://schemas.openxmlformats.org/officeDocument/2006/relationships/image" Target="../AppData/Roaming/Tencent/Users/570673784/TIM/WinTemp/RichOle/ZV%7dD4%60Q~U)~V10YNL~OZOH2.png" TargetMode="Externa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tmp"/><Relationship Id="rId74" Type="http://schemas.openxmlformats.org/officeDocument/2006/relationships/image" Target="media/image58.tmp"/><Relationship Id="rId79" Type="http://schemas.openxmlformats.org/officeDocument/2006/relationships/image" Target="media/image63.tmp"/><Relationship Id="rId102" Type="http://schemas.openxmlformats.org/officeDocument/2006/relationships/image" Target="media/image86.png"/><Relationship Id="rId5" Type="http://schemas.openxmlformats.org/officeDocument/2006/relationships/footnotes" Target="footnotes.xml"/><Relationship Id="rId90" Type="http://schemas.openxmlformats.org/officeDocument/2006/relationships/image" Target="media/image74.tmp"/><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7.tmp"/><Relationship Id="rId48" Type="http://schemas.openxmlformats.org/officeDocument/2006/relationships/image" Target="media/image32.tmp"/><Relationship Id="rId64" Type="http://schemas.openxmlformats.org/officeDocument/2006/relationships/image" Target="media/image48.tmp"/><Relationship Id="rId69" Type="http://schemas.openxmlformats.org/officeDocument/2006/relationships/image" Target="media/image53.tmp"/><Relationship Id="rId113" Type="http://schemas.openxmlformats.org/officeDocument/2006/relationships/image" Target="media/image97.png"/><Relationship Id="rId80" Type="http://schemas.openxmlformats.org/officeDocument/2006/relationships/image" Target="media/image64.tmp"/><Relationship Id="rId85" Type="http://schemas.openxmlformats.org/officeDocument/2006/relationships/image" Target="media/image69.tmp"/><Relationship Id="rId12" Type="http://schemas.openxmlformats.org/officeDocument/2006/relationships/image" Target="media/image4.png"/><Relationship Id="rId17" Type="http://schemas.openxmlformats.org/officeDocument/2006/relationships/image" Target="../AppData/Roaming/Tencent/Users/570673784/TIM/WinTemp/RichOle/9F%7b%5b%25PN@%25%60GFEC8Q%7bTVW(SR.png"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tmp"/><Relationship Id="rId103" Type="http://schemas.openxmlformats.org/officeDocument/2006/relationships/image" Target="media/image87.png"/><Relationship Id="rId108" Type="http://schemas.openxmlformats.org/officeDocument/2006/relationships/image" Target="media/image92.tmp"/><Relationship Id="rId54" Type="http://schemas.openxmlformats.org/officeDocument/2006/relationships/image" Target="media/image38.png"/><Relationship Id="rId70" Type="http://schemas.openxmlformats.org/officeDocument/2006/relationships/image" Target="media/image54.tmp"/><Relationship Id="rId75" Type="http://schemas.openxmlformats.org/officeDocument/2006/relationships/image" Target="media/image59.tmp"/><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AppData/Roaming/Tencent/Users/570673784/TIM/WinTemp/RichOle/PA@4M8OU%7b62F3~TF6V%60E(%5bD.png" TargetMode="External"/><Relationship Id="rId28" Type="http://schemas.openxmlformats.org/officeDocument/2006/relationships/image" Target="../AppData/Roaming/Tencent/Users/570673784/TIM/WinTemp/RichOle/C28C%60_NXM%25)%25UZQ9GXWZSHY.png" TargetMode="External"/><Relationship Id="rId49" Type="http://schemas.openxmlformats.org/officeDocument/2006/relationships/image" Target="media/image33.tmp"/><Relationship Id="rId114"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15.tmp"/><Relationship Id="rId44" Type="http://schemas.openxmlformats.org/officeDocument/2006/relationships/image" Target="media/image28.tmp"/><Relationship Id="rId52" Type="http://schemas.openxmlformats.org/officeDocument/2006/relationships/image" Target="media/image36.png"/><Relationship Id="rId60" Type="http://schemas.openxmlformats.org/officeDocument/2006/relationships/image" Target="media/image44.tmp"/><Relationship Id="rId65" Type="http://schemas.openxmlformats.org/officeDocument/2006/relationships/image" Target="media/image49.tmp"/><Relationship Id="rId73" Type="http://schemas.openxmlformats.org/officeDocument/2006/relationships/image" Target="media/image57.tmp"/><Relationship Id="rId78" Type="http://schemas.openxmlformats.org/officeDocument/2006/relationships/image" Target="media/image62.png"/><Relationship Id="rId81" Type="http://schemas.openxmlformats.org/officeDocument/2006/relationships/image" Target="media/image65.tmp"/><Relationship Id="rId86" Type="http://schemas.openxmlformats.org/officeDocument/2006/relationships/image" Target="media/image70.tmp"/><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AppData/Roaming/Tencent/Users/570673784/TIM/WinTemp/RichOle/K8F%5dQL%25(K8085%5b%7d1)%60BW9%603.png" TargetMode="External"/><Relationship Id="rId13" Type="http://schemas.openxmlformats.org/officeDocument/2006/relationships/image" Target="../AppData/Roaming/Tencent/Users/570673784/TIM/WinTemp/RichOle/Q7%25G)AY1UAOO%60U@P61TF2E5.png"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tmp"/><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image" Target="media/image1.png"/><Relationship Id="rId71" Type="http://schemas.openxmlformats.org/officeDocument/2006/relationships/image" Target="media/image55.tmp"/><Relationship Id="rId92" Type="http://schemas.openxmlformats.org/officeDocument/2006/relationships/image" Target="media/image76.jpe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tmp"/><Relationship Id="rId45" Type="http://schemas.openxmlformats.org/officeDocument/2006/relationships/image" Target="media/image29.tmp"/><Relationship Id="rId66" Type="http://schemas.openxmlformats.org/officeDocument/2006/relationships/image" Target="media/image50.tmp"/><Relationship Id="rId87" Type="http://schemas.openxmlformats.org/officeDocument/2006/relationships/image" Target="media/image71.tmp"/><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tmp"/><Relationship Id="rId82" Type="http://schemas.openxmlformats.org/officeDocument/2006/relationships/image" Target="media/image66.tmp"/><Relationship Id="rId19" Type="http://schemas.openxmlformats.org/officeDocument/2006/relationships/image" Target="../AppData/Roaming/Tencent/Users/570673784/TIM/WinTemp/RichOle/%25NP7I2@JV6F9CJ(Z0)5LL_6.png" TargetMode="External"/><Relationship Id="rId14" Type="http://schemas.openxmlformats.org/officeDocument/2006/relationships/image" Target="media/image5.png"/><Relationship Id="rId30" Type="http://schemas.openxmlformats.org/officeDocument/2006/relationships/image" Target="../AppData/Roaming/Tencent/Users/570673784/TIM/WinTemp/RichOle/~BH@DR%7d5%5b7M)J_%60J)IU)H25.png" TargetMode="External"/><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tmp"/><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tmp"/><Relationship Id="rId93" Type="http://schemas.openxmlformats.org/officeDocument/2006/relationships/image" Target="media/image77.tmp"/><Relationship Id="rId98" Type="http://schemas.openxmlformats.org/officeDocument/2006/relationships/image" Target="media/image82.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0.tmp"/><Relationship Id="rId67" Type="http://schemas.openxmlformats.org/officeDocument/2006/relationships/image" Target="media/image51.tmp"/><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tmp"/><Relationship Id="rId62" Type="http://schemas.openxmlformats.org/officeDocument/2006/relationships/image" Target="media/image46.tmp"/><Relationship Id="rId83" Type="http://schemas.openxmlformats.org/officeDocument/2006/relationships/image" Target="media/image67.tmp"/><Relationship Id="rId88" Type="http://schemas.openxmlformats.org/officeDocument/2006/relationships/image" Target="media/image72.tmp"/><Relationship Id="rId111" Type="http://schemas.openxmlformats.org/officeDocument/2006/relationships/image" Target="media/image95.png"/><Relationship Id="rId15" Type="http://schemas.openxmlformats.org/officeDocument/2006/relationships/image" Target="../AppData/Roaming/Tencent/Users/570673784/TIM/WinTemp/RichOle/$FAQSUO%25J14QL4(W%5d1~PZ1M.png" TargetMode="External"/><Relationship Id="rId36" Type="http://schemas.openxmlformats.org/officeDocument/2006/relationships/image" Target="media/image20.png"/><Relationship Id="rId57" Type="http://schemas.openxmlformats.org/officeDocument/2006/relationships/image" Target="media/image41.tmp"/><Relationship Id="rId106"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67</Pages>
  <Words>7268</Words>
  <Characters>41434</Characters>
  <Application>Microsoft Office Word</Application>
  <DocSecurity>0</DocSecurity>
  <Lines>345</Lines>
  <Paragraphs>97</Paragraphs>
  <ScaleCrop>false</ScaleCrop>
  <Company>NEU_soft</Company>
  <LinksUpToDate>false</LinksUpToDate>
  <CharactersWithSpaces>48605</CharactersWithSpaces>
  <SharedDoc>false</SharedDoc>
  <HLinks>
    <vt:vector size="6" baseType="variant">
      <vt:variant>
        <vt:i4>4522071</vt:i4>
      </vt:variant>
      <vt:variant>
        <vt:i4>21</vt:i4>
      </vt:variant>
      <vt:variant>
        <vt:i4>0</vt:i4>
      </vt:variant>
      <vt:variant>
        <vt:i4>5</vt:i4>
      </vt:variant>
      <vt:variant>
        <vt:lpwstr>javascript:;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试验(一): 熟练掌握SQL语言</dc:title>
  <dc:subject/>
  <dc:creator>songby</dc:creator>
  <cp:keywords/>
  <cp:lastModifiedBy>qi ryker</cp:lastModifiedBy>
  <cp:revision>212</cp:revision>
  <dcterms:created xsi:type="dcterms:W3CDTF">2019-05-25T03:01:00Z</dcterms:created>
  <dcterms:modified xsi:type="dcterms:W3CDTF">2019-06-27T10:13:00Z</dcterms:modified>
</cp:coreProperties>
</file>